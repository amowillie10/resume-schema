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167C" w:rsidRPr="003D34F4" w:rsidRDefault="003D2449" w:rsidP="001B4895">
      <w:pPr>
        <w:pStyle w:val="Title"/>
        <w:outlineLvl w:val="0"/>
        <w:rPr>
          <w:i w:val="0"/>
          <w:iCs w:val="0"/>
          <w:color w:val="000000"/>
          <w:sz w:val="22"/>
          <w:szCs w:val="22"/>
        </w:rPr>
      </w:pPr>
      <w:r w:rsidRPr="003D34F4">
        <w:rPr>
          <w:i w:val="0"/>
          <w:iCs w:val="0"/>
          <w:color w:val="000000"/>
          <w:sz w:val="22"/>
          <w:szCs w:val="22"/>
        </w:rPr>
        <w:t>RESUME</w:t>
      </w:r>
    </w:p>
    <w:p w:rsidR="00C55375" w:rsidRPr="003D34F4" w:rsidRDefault="00C55375">
      <w:pPr>
        <w:rPr>
          <w:color w:val="000000"/>
          <w:sz w:val="22"/>
          <w:szCs w:val="22"/>
          <w:u w:val="single"/>
        </w:rPr>
      </w:pPr>
    </w:p>
    <w:p w:rsidR="00C55375" w:rsidRPr="003D34F4" w:rsidRDefault="00EB2672" w:rsidP="0064770C">
      <w:pPr>
        <w:widowControl w:val="0"/>
        <w:tabs>
          <w:tab w:val="left" w:pos="5040"/>
        </w:tabs>
        <w:rPr>
          <w:b/>
          <w:color w:val="000000"/>
          <w:sz w:val="22"/>
          <w:szCs w:val="22"/>
          <w:lang w:val="en-GB"/>
        </w:rPr>
      </w:pPr>
      <w:r w:rsidRPr="003D34F4">
        <w:rPr>
          <w:b/>
          <w:color w:val="000000"/>
          <w:sz w:val="22"/>
          <w:szCs w:val="22"/>
        </w:rPr>
        <w:t>SUSHANT KUMAR DIKHIT</w:t>
      </w:r>
      <w:r w:rsidR="00C55375" w:rsidRPr="003D34F4">
        <w:rPr>
          <w:b/>
          <w:color w:val="000000"/>
          <w:sz w:val="22"/>
          <w:szCs w:val="22"/>
        </w:rPr>
        <w:t xml:space="preserve">                           </w:t>
      </w:r>
      <w:r w:rsidR="00F05351" w:rsidRPr="003D34F4">
        <w:rPr>
          <w:b/>
          <w:color w:val="000000"/>
          <w:sz w:val="22"/>
          <w:szCs w:val="22"/>
        </w:rPr>
        <w:t xml:space="preserve">                         </w:t>
      </w:r>
      <w:r w:rsidR="00905862">
        <w:rPr>
          <w:b/>
          <w:color w:val="000000"/>
          <w:sz w:val="22"/>
          <w:szCs w:val="22"/>
        </w:rPr>
        <w:tab/>
      </w:r>
      <w:r w:rsidR="0064770C" w:rsidRPr="003D34F4">
        <w:rPr>
          <w:color w:val="000000"/>
          <w:sz w:val="22"/>
          <w:szCs w:val="22"/>
        </w:rPr>
        <w:t>E-Mail</w:t>
      </w:r>
      <w:r w:rsidR="00C55375" w:rsidRPr="003D34F4">
        <w:rPr>
          <w:b/>
          <w:color w:val="000000"/>
          <w:sz w:val="22"/>
          <w:szCs w:val="22"/>
        </w:rPr>
        <w:t xml:space="preserve">: </w:t>
      </w:r>
      <w:hyperlink r:id="rId9" w:history="1">
        <w:r w:rsidR="00C22AE1" w:rsidRPr="006F4338">
          <w:rPr>
            <w:rStyle w:val="Hyperlink"/>
            <w:b/>
            <w:sz w:val="22"/>
            <w:szCs w:val="22"/>
          </w:rPr>
          <w:t>sushantdikhit86@gmail.com</w:t>
        </w:r>
      </w:hyperlink>
    </w:p>
    <w:p w:rsidR="00C55375" w:rsidRPr="003D34F4" w:rsidRDefault="00F05351" w:rsidP="00F05351">
      <w:pPr>
        <w:ind w:left="5760"/>
        <w:rPr>
          <w:color w:val="000000"/>
          <w:sz w:val="22"/>
          <w:szCs w:val="22"/>
        </w:rPr>
      </w:pPr>
      <w:r w:rsidRPr="003D34F4">
        <w:rPr>
          <w:b/>
          <w:color w:val="000000"/>
          <w:sz w:val="22"/>
          <w:szCs w:val="22"/>
        </w:rPr>
        <w:t xml:space="preserve">       </w:t>
      </w:r>
      <w:r w:rsidR="0064770C" w:rsidRPr="003D34F4">
        <w:rPr>
          <w:b/>
          <w:color w:val="000000"/>
          <w:sz w:val="22"/>
          <w:szCs w:val="22"/>
        </w:rPr>
        <w:t xml:space="preserve">  </w:t>
      </w:r>
      <w:r w:rsidR="00F9234C" w:rsidRPr="003D34F4">
        <w:rPr>
          <w:b/>
          <w:color w:val="000000"/>
          <w:sz w:val="22"/>
          <w:szCs w:val="22"/>
        </w:rPr>
        <w:t xml:space="preserve">     </w:t>
      </w:r>
      <w:proofErr w:type="spellStart"/>
      <w:r w:rsidR="00C55375" w:rsidRPr="003D34F4">
        <w:rPr>
          <w:color w:val="000000"/>
          <w:sz w:val="22"/>
          <w:szCs w:val="22"/>
        </w:rPr>
        <w:t>Ph</w:t>
      </w:r>
      <w:proofErr w:type="spellEnd"/>
      <w:r w:rsidR="00946F9B" w:rsidRPr="003D34F4">
        <w:rPr>
          <w:b/>
          <w:color w:val="000000"/>
          <w:sz w:val="22"/>
          <w:szCs w:val="22"/>
        </w:rPr>
        <w:t xml:space="preserve">:  </w:t>
      </w:r>
      <w:r w:rsidR="00EC47ED" w:rsidRPr="003D34F4">
        <w:rPr>
          <w:b/>
          <w:color w:val="000000"/>
          <w:sz w:val="22"/>
          <w:szCs w:val="22"/>
        </w:rPr>
        <w:t>+</w:t>
      </w:r>
      <w:r w:rsidR="00905862">
        <w:rPr>
          <w:b/>
          <w:color w:val="000000"/>
          <w:sz w:val="22"/>
          <w:szCs w:val="22"/>
        </w:rPr>
        <w:t>91-</w:t>
      </w:r>
      <w:r w:rsidR="001E3949" w:rsidRPr="003D34F4">
        <w:rPr>
          <w:b/>
          <w:color w:val="000000"/>
          <w:sz w:val="22"/>
          <w:szCs w:val="22"/>
        </w:rPr>
        <w:t>9916777696</w:t>
      </w:r>
      <w:r w:rsidR="00C55375" w:rsidRPr="003D34F4">
        <w:rPr>
          <w:color w:val="000000"/>
          <w:sz w:val="22"/>
          <w:szCs w:val="22"/>
        </w:rPr>
        <w:t xml:space="preserve">                                                                                                         </w:t>
      </w:r>
      <w:r w:rsidR="000516DC" w:rsidRPr="003D34F4">
        <w:rPr>
          <w:color w:val="000000"/>
          <w:sz w:val="22"/>
          <w:szCs w:val="22"/>
        </w:rPr>
        <w:t xml:space="preserve">                               </w:t>
      </w:r>
    </w:p>
    <w:p w:rsidR="00C55375" w:rsidRPr="003D34F4" w:rsidRDefault="00C55375" w:rsidP="001B4895">
      <w:pPr>
        <w:shd w:val="clear" w:color="auto" w:fill="CCCCCC"/>
        <w:outlineLvl w:val="0"/>
        <w:rPr>
          <w:color w:val="000000"/>
          <w:sz w:val="22"/>
          <w:szCs w:val="22"/>
        </w:rPr>
      </w:pPr>
      <w:r w:rsidRPr="003D34F4">
        <w:rPr>
          <w:b/>
          <w:bCs/>
          <w:color w:val="000000"/>
          <w:sz w:val="22"/>
          <w:szCs w:val="22"/>
        </w:rPr>
        <w:t>Objective</w:t>
      </w:r>
    </w:p>
    <w:p w:rsidR="0064770C" w:rsidRPr="00B04232" w:rsidRDefault="005A7109" w:rsidP="008243FE">
      <w:pPr>
        <w:pStyle w:val="PlainText"/>
        <w:ind w:right="-18"/>
        <w:jc w:val="both"/>
        <w:rPr>
          <w:rFonts w:ascii="Times New Roman" w:hAnsi="Times New Roman"/>
          <w:sz w:val="22"/>
          <w:szCs w:val="22"/>
        </w:rPr>
      </w:pPr>
      <w:r w:rsidRPr="00B04232">
        <w:rPr>
          <w:rFonts w:ascii="Times New Roman" w:hAnsi="Times New Roman"/>
          <w:sz w:val="22"/>
          <w:szCs w:val="22"/>
        </w:rPr>
        <w:t>Seeking a Challenging positioning for a growth oriented career in software industry, where I can put my skills to effective use and contribute immensely to the vision of the company</w:t>
      </w:r>
      <w:r w:rsidR="008243FE" w:rsidRPr="00B04232">
        <w:rPr>
          <w:rFonts w:ascii="Times New Roman" w:hAnsi="Times New Roman"/>
          <w:sz w:val="22"/>
          <w:szCs w:val="22"/>
        </w:rPr>
        <w:t>.</w:t>
      </w:r>
    </w:p>
    <w:p w:rsidR="00C55375" w:rsidRPr="003D34F4" w:rsidRDefault="00C55375" w:rsidP="001B4895">
      <w:pPr>
        <w:shd w:val="clear" w:color="auto" w:fill="CCCCCC"/>
        <w:outlineLvl w:val="0"/>
        <w:rPr>
          <w:b/>
          <w:bCs/>
          <w:color w:val="000000"/>
          <w:sz w:val="22"/>
          <w:szCs w:val="22"/>
        </w:rPr>
      </w:pPr>
      <w:r w:rsidRPr="003D34F4">
        <w:rPr>
          <w:b/>
          <w:bCs/>
          <w:color w:val="000000"/>
          <w:sz w:val="22"/>
          <w:szCs w:val="22"/>
        </w:rPr>
        <w:t xml:space="preserve">Experience Summary </w:t>
      </w:r>
    </w:p>
    <w:p w:rsidR="00073AF8" w:rsidRDefault="000B2038" w:rsidP="00AC4F94">
      <w:pPr>
        <w:numPr>
          <w:ilvl w:val="0"/>
          <w:numId w:val="19"/>
        </w:numPr>
        <w:spacing w:before="100" w:beforeAutospacing="1" w:after="100" w:afterAutospacing="1"/>
        <w:rPr>
          <w:sz w:val="22"/>
          <w:szCs w:val="22"/>
        </w:rPr>
      </w:pPr>
      <w:r>
        <w:rPr>
          <w:sz w:val="22"/>
          <w:szCs w:val="22"/>
        </w:rPr>
        <w:t>5.8</w:t>
      </w:r>
      <w:r w:rsidR="00BE6A7B">
        <w:rPr>
          <w:sz w:val="22"/>
          <w:szCs w:val="22"/>
        </w:rPr>
        <w:t>+</w:t>
      </w:r>
      <w:r w:rsidR="00A925FC">
        <w:rPr>
          <w:sz w:val="22"/>
          <w:szCs w:val="22"/>
        </w:rPr>
        <w:t xml:space="preserve"> years of experience</w:t>
      </w:r>
      <w:r w:rsidR="001A3C92">
        <w:rPr>
          <w:sz w:val="22"/>
          <w:szCs w:val="22"/>
        </w:rPr>
        <w:t xml:space="preserve"> </w:t>
      </w:r>
      <w:r w:rsidR="003B0F5A" w:rsidRPr="0046541A">
        <w:rPr>
          <w:sz w:val="22"/>
          <w:szCs w:val="22"/>
        </w:rPr>
        <w:t>integration</w:t>
      </w:r>
      <w:r w:rsidR="00CE6703" w:rsidRPr="0046541A">
        <w:rPr>
          <w:sz w:val="22"/>
          <w:szCs w:val="22"/>
        </w:rPr>
        <w:t xml:space="preserve"> </w:t>
      </w:r>
      <w:r w:rsidR="00666BB7" w:rsidRPr="0046541A">
        <w:rPr>
          <w:sz w:val="22"/>
          <w:szCs w:val="22"/>
        </w:rPr>
        <w:t xml:space="preserve">testing </w:t>
      </w:r>
      <w:r w:rsidR="00666BB7">
        <w:rPr>
          <w:sz w:val="22"/>
          <w:szCs w:val="22"/>
        </w:rPr>
        <w:t xml:space="preserve">and </w:t>
      </w:r>
      <w:r w:rsidR="000971FF">
        <w:t>Release Management</w:t>
      </w:r>
      <w:r w:rsidR="00666BB7">
        <w:rPr>
          <w:sz w:val="22"/>
          <w:szCs w:val="22"/>
        </w:rPr>
        <w:t xml:space="preserve"> </w:t>
      </w:r>
      <w:r w:rsidR="007D685C">
        <w:rPr>
          <w:sz w:val="22"/>
          <w:szCs w:val="22"/>
        </w:rPr>
        <w:t>for</w:t>
      </w:r>
      <w:r w:rsidR="00A925FC">
        <w:rPr>
          <w:sz w:val="22"/>
          <w:szCs w:val="22"/>
        </w:rPr>
        <w:t xml:space="preserve"> </w:t>
      </w:r>
      <w:r w:rsidR="00C709E5">
        <w:rPr>
          <w:sz w:val="22"/>
          <w:szCs w:val="22"/>
        </w:rPr>
        <w:t>web</w:t>
      </w:r>
      <w:r w:rsidR="00A925FC">
        <w:rPr>
          <w:sz w:val="22"/>
          <w:szCs w:val="22"/>
        </w:rPr>
        <w:t xml:space="preserve"> application.</w:t>
      </w:r>
    </w:p>
    <w:p w:rsidR="0097675A" w:rsidRPr="004544E2" w:rsidRDefault="00773C04" w:rsidP="00AC4F94">
      <w:pPr>
        <w:numPr>
          <w:ilvl w:val="0"/>
          <w:numId w:val="19"/>
        </w:numPr>
        <w:spacing w:before="100" w:beforeAutospacing="1" w:after="100" w:afterAutospacing="1"/>
        <w:rPr>
          <w:sz w:val="22"/>
          <w:szCs w:val="22"/>
        </w:rPr>
      </w:pPr>
      <w:r w:rsidRPr="00773C04">
        <w:rPr>
          <w:sz w:val="22"/>
          <w:szCs w:val="22"/>
        </w:rPr>
        <w:t xml:space="preserve">Working experience on </w:t>
      </w:r>
      <w:bookmarkStart w:id="0" w:name="_GoBack"/>
      <w:bookmarkEnd w:id="0"/>
      <w:r w:rsidRPr="004D20BC">
        <w:rPr>
          <w:b/>
          <w:sz w:val="22"/>
          <w:szCs w:val="22"/>
        </w:rPr>
        <w:t xml:space="preserve">Integration </w:t>
      </w:r>
      <w:r w:rsidR="00EF7EBB" w:rsidRPr="004D20BC">
        <w:rPr>
          <w:b/>
          <w:sz w:val="22"/>
          <w:szCs w:val="22"/>
        </w:rPr>
        <w:t>Testing</w:t>
      </w:r>
      <w:r w:rsidR="0081295E" w:rsidRPr="004D20BC">
        <w:rPr>
          <w:b/>
          <w:sz w:val="22"/>
          <w:szCs w:val="22"/>
        </w:rPr>
        <w:t>,</w:t>
      </w:r>
      <w:r w:rsidR="0081295E">
        <w:rPr>
          <w:b/>
          <w:sz w:val="22"/>
          <w:szCs w:val="22"/>
        </w:rPr>
        <w:t xml:space="preserve"> Deployment, Application SETUP </w:t>
      </w:r>
      <w:r w:rsidR="0081295E" w:rsidRPr="004D20BC">
        <w:rPr>
          <w:b/>
          <w:sz w:val="22"/>
          <w:szCs w:val="22"/>
        </w:rPr>
        <w:t>and</w:t>
      </w:r>
      <w:r w:rsidR="004D20BC" w:rsidRPr="004D20BC">
        <w:rPr>
          <w:b/>
          <w:sz w:val="22"/>
          <w:szCs w:val="22"/>
        </w:rPr>
        <w:t xml:space="preserve"> </w:t>
      </w:r>
      <w:r w:rsidRPr="004D20BC">
        <w:rPr>
          <w:b/>
          <w:sz w:val="22"/>
          <w:szCs w:val="22"/>
        </w:rPr>
        <w:t>Web based Testing.</w:t>
      </w:r>
    </w:p>
    <w:p w:rsidR="0046541A" w:rsidRPr="0046541A" w:rsidRDefault="0046541A" w:rsidP="00AC4F94">
      <w:pPr>
        <w:numPr>
          <w:ilvl w:val="0"/>
          <w:numId w:val="19"/>
        </w:numPr>
        <w:spacing w:before="100" w:beforeAutospacing="1" w:after="100" w:afterAutospacing="1"/>
        <w:rPr>
          <w:sz w:val="22"/>
          <w:szCs w:val="22"/>
        </w:rPr>
      </w:pPr>
      <w:r w:rsidRPr="0046541A">
        <w:rPr>
          <w:sz w:val="22"/>
          <w:szCs w:val="22"/>
        </w:rPr>
        <w:t xml:space="preserve">Deploy and configure the complete </w:t>
      </w:r>
      <w:proofErr w:type="spellStart"/>
      <w:r w:rsidRPr="0046541A">
        <w:rPr>
          <w:sz w:val="22"/>
          <w:szCs w:val="22"/>
        </w:rPr>
        <w:t>application</w:t>
      </w:r>
      <w:r w:rsidR="0085298C">
        <w:rPr>
          <w:sz w:val="22"/>
          <w:szCs w:val="22"/>
        </w:rPr>
        <w:t>,Using</w:t>
      </w:r>
      <w:proofErr w:type="spellEnd"/>
      <w:r w:rsidR="0085298C">
        <w:rPr>
          <w:sz w:val="22"/>
          <w:szCs w:val="22"/>
        </w:rPr>
        <w:t xml:space="preserve"> Automation tool(</w:t>
      </w:r>
      <w:r w:rsidR="0085298C" w:rsidRPr="0085298C">
        <w:rPr>
          <w:b/>
          <w:sz w:val="22"/>
          <w:szCs w:val="22"/>
        </w:rPr>
        <w:t>Jenkin)</w:t>
      </w:r>
    </w:p>
    <w:p w:rsidR="00A925FC" w:rsidRPr="008D7B10" w:rsidRDefault="00A925FC" w:rsidP="00AC4F94">
      <w:pPr>
        <w:numPr>
          <w:ilvl w:val="0"/>
          <w:numId w:val="19"/>
        </w:numPr>
        <w:spacing w:before="100" w:beforeAutospacing="1" w:after="100" w:afterAutospacing="1"/>
        <w:rPr>
          <w:sz w:val="22"/>
          <w:szCs w:val="22"/>
        </w:rPr>
      </w:pPr>
      <w:r>
        <w:rPr>
          <w:sz w:val="22"/>
          <w:szCs w:val="22"/>
        </w:rPr>
        <w:t xml:space="preserve">Knowledge in </w:t>
      </w:r>
      <w:r w:rsidRPr="00A925FC">
        <w:rPr>
          <w:b/>
          <w:sz w:val="22"/>
          <w:szCs w:val="22"/>
        </w:rPr>
        <w:t>SLA (Service Level Agreement)</w:t>
      </w:r>
      <w:r w:rsidR="00675190">
        <w:rPr>
          <w:b/>
          <w:sz w:val="22"/>
          <w:szCs w:val="22"/>
        </w:rPr>
        <w:t xml:space="preserve"> and </w:t>
      </w:r>
      <w:r w:rsidR="0097675A" w:rsidRPr="0097675A">
        <w:rPr>
          <w:b/>
          <w:sz w:val="22"/>
          <w:szCs w:val="22"/>
        </w:rPr>
        <w:t>SVN Tortoise</w:t>
      </w:r>
    </w:p>
    <w:p w:rsidR="00E6790B" w:rsidRPr="00E6790B" w:rsidRDefault="00E6790B" w:rsidP="00AC4F94">
      <w:pPr>
        <w:numPr>
          <w:ilvl w:val="0"/>
          <w:numId w:val="19"/>
        </w:numPr>
        <w:spacing w:before="100" w:beforeAutospacing="1" w:after="100" w:afterAutospacing="1"/>
        <w:rPr>
          <w:sz w:val="22"/>
          <w:szCs w:val="22"/>
        </w:rPr>
      </w:pPr>
      <w:r w:rsidRPr="003F2067">
        <w:rPr>
          <w:sz w:val="22"/>
          <w:szCs w:val="22"/>
        </w:rPr>
        <w:t>Experience in test methodology, including test planning and coordination with development team</w:t>
      </w:r>
      <w:r>
        <w:rPr>
          <w:sz w:val="22"/>
          <w:szCs w:val="22"/>
        </w:rPr>
        <w:t>.</w:t>
      </w:r>
    </w:p>
    <w:p w:rsidR="00BB31D9" w:rsidRPr="003D34F4" w:rsidRDefault="00F030FF" w:rsidP="00AC4F94">
      <w:pPr>
        <w:numPr>
          <w:ilvl w:val="0"/>
          <w:numId w:val="19"/>
        </w:numPr>
        <w:spacing w:before="100" w:beforeAutospacing="1" w:after="100" w:afterAutospacing="1"/>
        <w:rPr>
          <w:sz w:val="22"/>
          <w:szCs w:val="22"/>
        </w:rPr>
      </w:pPr>
      <w:r w:rsidRPr="00A925FC">
        <w:rPr>
          <w:sz w:val="22"/>
          <w:szCs w:val="22"/>
        </w:rPr>
        <w:t>Experience on</w:t>
      </w:r>
      <w:r w:rsidR="00006D33" w:rsidRPr="00A925FC">
        <w:rPr>
          <w:sz w:val="22"/>
          <w:szCs w:val="22"/>
        </w:rPr>
        <w:t xml:space="preserve"> </w:t>
      </w:r>
      <w:r w:rsidR="00F93DDD" w:rsidRPr="00A925FC">
        <w:rPr>
          <w:sz w:val="22"/>
          <w:szCs w:val="22"/>
        </w:rPr>
        <w:t xml:space="preserve">implementing </w:t>
      </w:r>
      <w:r w:rsidR="005A2201" w:rsidRPr="00A925FC">
        <w:rPr>
          <w:sz w:val="22"/>
          <w:szCs w:val="22"/>
        </w:rPr>
        <w:t>application in</w:t>
      </w:r>
      <w:r w:rsidRPr="00A925FC">
        <w:rPr>
          <w:b/>
          <w:sz w:val="22"/>
          <w:szCs w:val="22"/>
        </w:rPr>
        <w:t xml:space="preserve"> Apache</w:t>
      </w:r>
      <w:r w:rsidR="005B0809">
        <w:rPr>
          <w:b/>
          <w:sz w:val="22"/>
          <w:szCs w:val="22"/>
        </w:rPr>
        <w:t xml:space="preserve"> </w:t>
      </w:r>
      <w:r w:rsidR="003B0F5A">
        <w:rPr>
          <w:b/>
          <w:sz w:val="22"/>
          <w:szCs w:val="22"/>
        </w:rPr>
        <w:t xml:space="preserve">Tomcat, </w:t>
      </w:r>
      <w:proofErr w:type="spellStart"/>
      <w:r w:rsidR="003B0F5A">
        <w:rPr>
          <w:b/>
          <w:sz w:val="22"/>
          <w:szCs w:val="22"/>
        </w:rPr>
        <w:t>Jboss</w:t>
      </w:r>
      <w:proofErr w:type="spellEnd"/>
      <w:r w:rsidRPr="00A925FC">
        <w:rPr>
          <w:b/>
          <w:sz w:val="22"/>
          <w:szCs w:val="22"/>
        </w:rPr>
        <w:t xml:space="preserve"> server</w:t>
      </w:r>
      <w:r w:rsidR="00516CA1" w:rsidRPr="00A925FC">
        <w:rPr>
          <w:sz w:val="22"/>
          <w:szCs w:val="22"/>
        </w:rPr>
        <w:t>.</w:t>
      </w:r>
    </w:p>
    <w:p w:rsidR="00CF1840" w:rsidRPr="00CE6703" w:rsidRDefault="00A925FC" w:rsidP="00AC4F94">
      <w:pPr>
        <w:numPr>
          <w:ilvl w:val="0"/>
          <w:numId w:val="19"/>
        </w:numPr>
        <w:spacing w:before="100" w:beforeAutospacing="1" w:after="100" w:afterAutospacing="1"/>
        <w:rPr>
          <w:sz w:val="22"/>
          <w:szCs w:val="22"/>
        </w:rPr>
      </w:pPr>
      <w:r w:rsidRPr="00CE6703">
        <w:rPr>
          <w:sz w:val="22"/>
          <w:szCs w:val="22"/>
        </w:rPr>
        <w:t xml:space="preserve">Extensively knowledge in </w:t>
      </w:r>
      <w:r w:rsidRPr="00CE6703">
        <w:rPr>
          <w:b/>
          <w:sz w:val="22"/>
          <w:szCs w:val="22"/>
        </w:rPr>
        <w:t xml:space="preserve">Telecom </w:t>
      </w:r>
      <w:r w:rsidR="00CF1840" w:rsidRPr="00CE6703">
        <w:rPr>
          <w:b/>
          <w:sz w:val="22"/>
          <w:szCs w:val="22"/>
        </w:rPr>
        <w:t>Billing Systems</w:t>
      </w:r>
      <w:r w:rsidR="00CE6703" w:rsidRPr="00CE6703">
        <w:rPr>
          <w:b/>
          <w:sz w:val="22"/>
          <w:szCs w:val="22"/>
        </w:rPr>
        <w:t xml:space="preserve"> </w:t>
      </w:r>
      <w:r w:rsidR="00CE6703">
        <w:rPr>
          <w:b/>
          <w:sz w:val="22"/>
          <w:szCs w:val="22"/>
        </w:rPr>
        <w:t>for postpaid subscribers</w:t>
      </w:r>
      <w:r w:rsidR="00CF1840" w:rsidRPr="00CE6703">
        <w:rPr>
          <w:sz w:val="22"/>
          <w:szCs w:val="22"/>
        </w:rPr>
        <w:t>.</w:t>
      </w:r>
    </w:p>
    <w:p w:rsidR="006545FF" w:rsidRDefault="00106408" w:rsidP="00AC4F94">
      <w:pPr>
        <w:numPr>
          <w:ilvl w:val="0"/>
          <w:numId w:val="19"/>
        </w:numPr>
        <w:spacing w:before="100" w:beforeAutospacing="1" w:after="100" w:afterAutospacing="1"/>
        <w:rPr>
          <w:sz w:val="22"/>
          <w:szCs w:val="22"/>
        </w:rPr>
      </w:pPr>
      <w:r w:rsidRPr="00106408">
        <w:rPr>
          <w:sz w:val="22"/>
          <w:szCs w:val="22"/>
        </w:rPr>
        <w:t>Configuring the Proxy services using ESB</w:t>
      </w:r>
      <w:r w:rsidRPr="00B06033">
        <w:rPr>
          <w:b/>
          <w:sz w:val="22"/>
          <w:szCs w:val="22"/>
        </w:rPr>
        <w:t xml:space="preserve"> (Wso2)</w:t>
      </w:r>
      <w:r w:rsidRPr="00106408">
        <w:rPr>
          <w:sz w:val="22"/>
          <w:szCs w:val="22"/>
        </w:rPr>
        <w:t xml:space="preserve"> and the Application using Jboss5.x on Linux Environment at local and production environment</w:t>
      </w:r>
    </w:p>
    <w:p w:rsidR="00ED3A44" w:rsidRPr="003D34F4" w:rsidRDefault="00CE6703" w:rsidP="00AC4F94">
      <w:pPr>
        <w:numPr>
          <w:ilvl w:val="0"/>
          <w:numId w:val="19"/>
        </w:numPr>
        <w:spacing w:before="100" w:beforeAutospacing="1" w:after="100" w:afterAutospacing="1"/>
        <w:rPr>
          <w:sz w:val="22"/>
          <w:szCs w:val="22"/>
        </w:rPr>
      </w:pPr>
      <w:r>
        <w:rPr>
          <w:sz w:val="22"/>
          <w:szCs w:val="22"/>
        </w:rPr>
        <w:t>K</w:t>
      </w:r>
      <w:r w:rsidR="00ED3A44" w:rsidRPr="003D34F4">
        <w:rPr>
          <w:sz w:val="22"/>
          <w:szCs w:val="22"/>
        </w:rPr>
        <w:t>nowledge in Software Development Life Cycle (SDLC) and Software Testing Life Cycle (STLC).</w:t>
      </w:r>
    </w:p>
    <w:p w:rsidR="005A2201" w:rsidRPr="003D34F4" w:rsidRDefault="005A2201" w:rsidP="00AC4F94">
      <w:pPr>
        <w:numPr>
          <w:ilvl w:val="0"/>
          <w:numId w:val="19"/>
        </w:numPr>
        <w:spacing w:before="100" w:beforeAutospacing="1" w:after="100" w:afterAutospacing="1"/>
        <w:rPr>
          <w:sz w:val="22"/>
          <w:szCs w:val="22"/>
        </w:rPr>
      </w:pPr>
      <w:r w:rsidRPr="003D34F4">
        <w:rPr>
          <w:sz w:val="22"/>
          <w:szCs w:val="22"/>
        </w:rPr>
        <w:t xml:space="preserve">Excellent </w:t>
      </w:r>
      <w:r w:rsidR="000B75D5" w:rsidRPr="003D34F4">
        <w:rPr>
          <w:sz w:val="22"/>
          <w:szCs w:val="22"/>
        </w:rPr>
        <w:t>Communication, interaction with client,</w:t>
      </w:r>
      <w:r w:rsidRPr="003D34F4">
        <w:rPr>
          <w:sz w:val="22"/>
          <w:szCs w:val="22"/>
        </w:rPr>
        <w:t xml:space="preserve"> Technical and Interpersonal skills</w:t>
      </w:r>
    </w:p>
    <w:p w:rsidR="00FF5BF7" w:rsidRDefault="00FF5BF7" w:rsidP="00AC4F94">
      <w:pPr>
        <w:numPr>
          <w:ilvl w:val="0"/>
          <w:numId w:val="19"/>
        </w:numPr>
        <w:spacing w:before="100" w:beforeAutospacing="1" w:after="100" w:afterAutospacing="1"/>
        <w:rPr>
          <w:sz w:val="22"/>
          <w:szCs w:val="22"/>
        </w:rPr>
      </w:pPr>
      <w:r>
        <w:rPr>
          <w:sz w:val="22"/>
          <w:szCs w:val="22"/>
        </w:rPr>
        <w:t xml:space="preserve">Experience to </w:t>
      </w:r>
      <w:r w:rsidR="003B0F5A">
        <w:rPr>
          <w:sz w:val="22"/>
          <w:szCs w:val="22"/>
        </w:rPr>
        <w:t>use</w:t>
      </w:r>
      <w:r>
        <w:rPr>
          <w:sz w:val="22"/>
          <w:szCs w:val="22"/>
        </w:rPr>
        <w:t xml:space="preserve"> </w:t>
      </w:r>
      <w:r w:rsidR="006545FF">
        <w:rPr>
          <w:sz w:val="22"/>
          <w:szCs w:val="22"/>
        </w:rPr>
        <w:t xml:space="preserve">issue </w:t>
      </w:r>
      <w:r w:rsidR="003B0F5A">
        <w:rPr>
          <w:sz w:val="22"/>
          <w:szCs w:val="22"/>
        </w:rPr>
        <w:t>Tracker (</w:t>
      </w:r>
      <w:proofErr w:type="spellStart"/>
      <w:r w:rsidR="006545FF">
        <w:rPr>
          <w:sz w:val="22"/>
          <w:szCs w:val="22"/>
        </w:rPr>
        <w:t>Requeste</w:t>
      </w:r>
      <w:proofErr w:type="spellEnd"/>
      <w:r>
        <w:rPr>
          <w:sz w:val="22"/>
          <w:szCs w:val="22"/>
        </w:rPr>
        <w:t>)</w:t>
      </w:r>
      <w:r w:rsidR="00675190">
        <w:rPr>
          <w:sz w:val="22"/>
          <w:szCs w:val="22"/>
        </w:rPr>
        <w:t>.</w:t>
      </w:r>
    </w:p>
    <w:p w:rsidR="006E5949" w:rsidRPr="006E5949" w:rsidRDefault="006E5949" w:rsidP="006E5949">
      <w:pPr>
        <w:pStyle w:val="ListParagraph"/>
        <w:numPr>
          <w:ilvl w:val="0"/>
          <w:numId w:val="19"/>
        </w:numPr>
        <w:jc w:val="both"/>
        <w:rPr>
          <w:bCs/>
          <w:color w:val="000000"/>
          <w:sz w:val="22"/>
          <w:szCs w:val="22"/>
        </w:rPr>
      </w:pPr>
      <w:r>
        <w:rPr>
          <w:bCs/>
          <w:color w:val="000000"/>
          <w:sz w:val="22"/>
          <w:szCs w:val="22"/>
        </w:rPr>
        <w:t xml:space="preserve">Executing script in </w:t>
      </w:r>
      <w:proofErr w:type="spellStart"/>
      <w:r w:rsidRPr="004A6C04">
        <w:rPr>
          <w:b/>
          <w:bCs/>
          <w:color w:val="000000"/>
          <w:sz w:val="22"/>
          <w:szCs w:val="22"/>
        </w:rPr>
        <w:t>Sahi</w:t>
      </w:r>
      <w:proofErr w:type="spellEnd"/>
      <w:r w:rsidR="004A6C04">
        <w:rPr>
          <w:bCs/>
          <w:color w:val="000000"/>
          <w:sz w:val="22"/>
          <w:szCs w:val="22"/>
        </w:rPr>
        <w:t xml:space="preserve"> Automation tool, for testing the application functionality.</w:t>
      </w:r>
    </w:p>
    <w:p w:rsidR="00C97C87" w:rsidRPr="00C97C87" w:rsidRDefault="00C97C87" w:rsidP="00AC4F94">
      <w:pPr>
        <w:numPr>
          <w:ilvl w:val="0"/>
          <w:numId w:val="19"/>
        </w:numPr>
        <w:spacing w:before="100" w:beforeAutospacing="1" w:after="100" w:afterAutospacing="1"/>
        <w:rPr>
          <w:sz w:val="22"/>
          <w:szCs w:val="22"/>
        </w:rPr>
      </w:pPr>
      <w:r w:rsidRPr="006E5C62">
        <w:rPr>
          <w:sz w:val="22"/>
          <w:szCs w:val="22"/>
        </w:rPr>
        <w:t>Responsible in providing regular test reports to Release Manager.</w:t>
      </w:r>
    </w:p>
    <w:p w:rsidR="00C97C87" w:rsidRPr="00C97C87" w:rsidRDefault="00C97C87" w:rsidP="00AC4F94">
      <w:pPr>
        <w:numPr>
          <w:ilvl w:val="0"/>
          <w:numId w:val="19"/>
        </w:numPr>
        <w:spacing w:before="100" w:beforeAutospacing="1" w:after="100" w:afterAutospacing="1"/>
        <w:rPr>
          <w:sz w:val="22"/>
          <w:szCs w:val="22"/>
        </w:rPr>
      </w:pPr>
      <w:r w:rsidRPr="006E5C62">
        <w:rPr>
          <w:sz w:val="22"/>
          <w:szCs w:val="22"/>
        </w:rPr>
        <w:t>Participated in daily Walk Through and Defect report meetings.</w:t>
      </w:r>
    </w:p>
    <w:p w:rsidR="00C97C87" w:rsidRDefault="00C97C87" w:rsidP="00AC4F94">
      <w:pPr>
        <w:numPr>
          <w:ilvl w:val="0"/>
          <w:numId w:val="19"/>
        </w:numPr>
        <w:spacing w:before="100" w:beforeAutospacing="1" w:after="100" w:afterAutospacing="1"/>
        <w:rPr>
          <w:sz w:val="22"/>
          <w:szCs w:val="22"/>
        </w:rPr>
      </w:pPr>
      <w:r w:rsidRPr="006E5C62">
        <w:rPr>
          <w:sz w:val="22"/>
          <w:szCs w:val="22"/>
        </w:rPr>
        <w:t>Testing data in database by writing SQL Queries.</w:t>
      </w:r>
    </w:p>
    <w:p w:rsidR="006D310F" w:rsidRPr="006D310F" w:rsidRDefault="006D310F" w:rsidP="006D310F">
      <w:pPr>
        <w:shd w:val="clear" w:color="auto" w:fill="CCCCCC"/>
        <w:outlineLvl w:val="0"/>
        <w:rPr>
          <w:b/>
          <w:bCs/>
          <w:color w:val="000000"/>
          <w:sz w:val="22"/>
          <w:szCs w:val="22"/>
        </w:rPr>
      </w:pPr>
      <w:r w:rsidRPr="006D310F">
        <w:rPr>
          <w:b/>
          <w:bCs/>
          <w:color w:val="000000"/>
          <w:sz w:val="22"/>
          <w:szCs w:val="22"/>
        </w:rPr>
        <w:t>Educational Qualification</w:t>
      </w:r>
      <w:r>
        <w:rPr>
          <w:b/>
          <w:bCs/>
          <w:color w:val="000000"/>
          <w:sz w:val="22"/>
          <w:szCs w:val="22"/>
        </w:rPr>
        <w:t>:</w:t>
      </w:r>
    </w:p>
    <w:p w:rsidR="006D310F" w:rsidRPr="006D310F" w:rsidRDefault="006D310F" w:rsidP="006D310F">
      <w:pPr>
        <w:spacing w:before="100" w:beforeAutospacing="1" w:after="100" w:afterAutospacing="1"/>
        <w:rPr>
          <w:b/>
          <w:sz w:val="22"/>
          <w:szCs w:val="22"/>
        </w:rPr>
      </w:pPr>
      <w:r w:rsidRPr="003D34F4">
        <w:rPr>
          <w:b/>
          <w:color w:val="000000"/>
          <w:sz w:val="22"/>
          <w:szCs w:val="22"/>
        </w:rPr>
        <w:t xml:space="preserve">M.C.A from </w:t>
      </w:r>
      <w:proofErr w:type="spellStart"/>
      <w:r w:rsidRPr="003D34F4">
        <w:rPr>
          <w:b/>
          <w:color w:val="000000"/>
          <w:sz w:val="22"/>
          <w:szCs w:val="22"/>
        </w:rPr>
        <w:t>BijuPattnaik</w:t>
      </w:r>
      <w:proofErr w:type="spellEnd"/>
      <w:r w:rsidRPr="003D34F4">
        <w:rPr>
          <w:b/>
          <w:color w:val="000000"/>
          <w:sz w:val="22"/>
          <w:szCs w:val="22"/>
        </w:rPr>
        <w:t xml:space="preserve"> University of Technology, Bhubaneswar, </w:t>
      </w:r>
      <w:r w:rsidR="006E26AC" w:rsidRPr="003D34F4">
        <w:rPr>
          <w:b/>
          <w:color w:val="000000"/>
          <w:sz w:val="22"/>
          <w:szCs w:val="22"/>
        </w:rPr>
        <w:t>ORISSA 2009</w:t>
      </w:r>
    </w:p>
    <w:p w:rsidR="003A6A6F" w:rsidRPr="003D34F4" w:rsidRDefault="006D310F" w:rsidP="001B4895">
      <w:pPr>
        <w:shd w:val="clear" w:color="auto" w:fill="CCCCCC"/>
        <w:outlineLvl w:val="0"/>
        <w:rPr>
          <w:b/>
          <w:bCs/>
          <w:color w:val="000000"/>
          <w:sz w:val="22"/>
          <w:szCs w:val="22"/>
        </w:rPr>
      </w:pPr>
      <w:r>
        <w:rPr>
          <w:b/>
          <w:bCs/>
          <w:color w:val="000000"/>
          <w:sz w:val="22"/>
          <w:szCs w:val="22"/>
        </w:rPr>
        <w:t>Professional</w:t>
      </w:r>
      <w:r w:rsidR="003A6A6F" w:rsidRPr="003D34F4">
        <w:rPr>
          <w:b/>
          <w:bCs/>
          <w:color w:val="000000"/>
          <w:sz w:val="22"/>
          <w:szCs w:val="22"/>
        </w:rPr>
        <w:t xml:space="preserve"> Experience</w:t>
      </w:r>
    </w:p>
    <w:tbl>
      <w:tblPr>
        <w:tblStyle w:val="TableGrid"/>
        <w:tblW w:w="0" w:type="auto"/>
        <w:tblLook w:val="04A0" w:firstRow="1" w:lastRow="0" w:firstColumn="1" w:lastColumn="0" w:noHBand="0" w:noVBand="1"/>
      </w:tblPr>
      <w:tblGrid>
        <w:gridCol w:w="2941"/>
        <w:gridCol w:w="2117"/>
        <w:gridCol w:w="1137"/>
        <w:gridCol w:w="1286"/>
        <w:gridCol w:w="1115"/>
      </w:tblGrid>
      <w:tr w:rsidR="00407B3C" w:rsidTr="00F43422">
        <w:trPr>
          <w:trHeight w:val="215"/>
        </w:trPr>
        <w:tc>
          <w:tcPr>
            <w:tcW w:w="2941" w:type="dxa"/>
          </w:tcPr>
          <w:p w:rsidR="00407B3C" w:rsidRPr="004440E5" w:rsidRDefault="009D68D7" w:rsidP="005B0809">
            <w:pPr>
              <w:pStyle w:val="PlainText"/>
              <w:spacing w:line="360" w:lineRule="auto"/>
              <w:jc w:val="both"/>
              <w:rPr>
                <w:rStyle w:val="HTMLTypewriter"/>
                <w:rFonts w:ascii="Times New Roman" w:eastAsia="Times New Roman" w:hAnsi="Times New Roman" w:cs="Times New Roman"/>
                <w:b/>
                <w:sz w:val="22"/>
                <w:szCs w:val="22"/>
                <w:highlight w:val="lightGray"/>
              </w:rPr>
            </w:pPr>
            <w:r w:rsidRPr="00191659">
              <w:rPr>
                <w:rStyle w:val="HTMLTypewriter"/>
                <w:rFonts w:ascii="Times New Roman" w:eastAsia="Times New Roman" w:hAnsi="Times New Roman" w:cs="Times New Roman"/>
                <w:b/>
                <w:sz w:val="22"/>
                <w:szCs w:val="22"/>
              </w:rPr>
              <w:t>Organization</w:t>
            </w:r>
          </w:p>
        </w:tc>
        <w:tc>
          <w:tcPr>
            <w:tcW w:w="2117" w:type="dxa"/>
          </w:tcPr>
          <w:p w:rsidR="00407B3C" w:rsidRPr="004440E5" w:rsidRDefault="009D68D7" w:rsidP="005B0809">
            <w:pPr>
              <w:pStyle w:val="PlainText"/>
              <w:spacing w:line="360" w:lineRule="auto"/>
              <w:jc w:val="both"/>
              <w:rPr>
                <w:rStyle w:val="HTMLTypewriter"/>
                <w:rFonts w:ascii="Times New Roman" w:eastAsia="Times New Roman" w:hAnsi="Times New Roman" w:cs="Times New Roman"/>
                <w:b/>
                <w:sz w:val="22"/>
                <w:szCs w:val="22"/>
                <w:highlight w:val="lightGray"/>
              </w:rPr>
            </w:pPr>
            <w:r w:rsidRPr="00191659">
              <w:rPr>
                <w:rStyle w:val="HTMLTypewriter"/>
                <w:rFonts w:ascii="Times New Roman" w:eastAsia="Times New Roman" w:hAnsi="Times New Roman" w:cs="Times New Roman"/>
                <w:b/>
                <w:sz w:val="22"/>
                <w:szCs w:val="22"/>
              </w:rPr>
              <w:t>Designation</w:t>
            </w:r>
          </w:p>
        </w:tc>
        <w:tc>
          <w:tcPr>
            <w:tcW w:w="1137" w:type="dxa"/>
          </w:tcPr>
          <w:p w:rsidR="00407B3C" w:rsidRPr="004440E5" w:rsidRDefault="003C132C" w:rsidP="005B0809">
            <w:pPr>
              <w:pStyle w:val="PlainText"/>
              <w:spacing w:line="360" w:lineRule="auto"/>
              <w:jc w:val="both"/>
              <w:rPr>
                <w:rStyle w:val="HTMLTypewriter"/>
                <w:rFonts w:ascii="Times New Roman" w:eastAsia="Times New Roman" w:hAnsi="Times New Roman" w:cs="Times New Roman"/>
                <w:b/>
                <w:sz w:val="22"/>
                <w:szCs w:val="22"/>
                <w:highlight w:val="lightGray"/>
              </w:rPr>
            </w:pPr>
            <w:r w:rsidRPr="00191659">
              <w:rPr>
                <w:rStyle w:val="HTMLTypewriter"/>
                <w:rFonts w:ascii="Times New Roman" w:eastAsia="Times New Roman" w:hAnsi="Times New Roman" w:cs="Times New Roman"/>
                <w:b/>
                <w:sz w:val="22"/>
                <w:szCs w:val="22"/>
              </w:rPr>
              <w:t>Location</w:t>
            </w:r>
          </w:p>
        </w:tc>
        <w:tc>
          <w:tcPr>
            <w:tcW w:w="1286" w:type="dxa"/>
          </w:tcPr>
          <w:p w:rsidR="00407B3C" w:rsidRPr="004440E5" w:rsidRDefault="003C132C" w:rsidP="005B0809">
            <w:pPr>
              <w:pStyle w:val="PlainText"/>
              <w:spacing w:line="360" w:lineRule="auto"/>
              <w:jc w:val="both"/>
              <w:rPr>
                <w:rStyle w:val="HTMLTypewriter"/>
                <w:rFonts w:ascii="Times New Roman" w:eastAsia="Times New Roman" w:hAnsi="Times New Roman" w:cs="Times New Roman"/>
                <w:b/>
                <w:sz w:val="22"/>
                <w:szCs w:val="22"/>
                <w:highlight w:val="lightGray"/>
              </w:rPr>
            </w:pPr>
            <w:r w:rsidRPr="00191659">
              <w:rPr>
                <w:rStyle w:val="HTMLTypewriter"/>
                <w:rFonts w:ascii="Times New Roman" w:eastAsia="Times New Roman" w:hAnsi="Times New Roman" w:cs="Times New Roman"/>
                <w:b/>
                <w:sz w:val="22"/>
                <w:szCs w:val="22"/>
              </w:rPr>
              <w:t>From Date</w:t>
            </w:r>
          </w:p>
        </w:tc>
        <w:tc>
          <w:tcPr>
            <w:tcW w:w="1115" w:type="dxa"/>
          </w:tcPr>
          <w:p w:rsidR="00407B3C" w:rsidRPr="004440E5" w:rsidRDefault="003C132C" w:rsidP="005B0809">
            <w:pPr>
              <w:pStyle w:val="PlainText"/>
              <w:spacing w:line="360" w:lineRule="auto"/>
              <w:jc w:val="both"/>
              <w:rPr>
                <w:rStyle w:val="HTMLTypewriter"/>
                <w:rFonts w:ascii="Times New Roman" w:eastAsia="Times New Roman" w:hAnsi="Times New Roman" w:cs="Times New Roman"/>
                <w:b/>
                <w:sz w:val="22"/>
                <w:szCs w:val="22"/>
                <w:highlight w:val="lightGray"/>
              </w:rPr>
            </w:pPr>
            <w:r w:rsidRPr="00191659">
              <w:rPr>
                <w:rStyle w:val="HTMLTypewriter"/>
                <w:rFonts w:ascii="Times New Roman" w:eastAsia="Times New Roman" w:hAnsi="Times New Roman" w:cs="Times New Roman"/>
                <w:b/>
                <w:sz w:val="22"/>
                <w:szCs w:val="22"/>
              </w:rPr>
              <w:t>Till Date</w:t>
            </w:r>
          </w:p>
        </w:tc>
      </w:tr>
      <w:tr w:rsidR="00407B3C" w:rsidTr="00F43422">
        <w:tc>
          <w:tcPr>
            <w:tcW w:w="2941" w:type="dxa"/>
          </w:tcPr>
          <w:p w:rsidR="00407B3C" w:rsidRDefault="001D605E" w:rsidP="005B0809">
            <w:pPr>
              <w:pStyle w:val="PlainText"/>
              <w:spacing w:line="360" w:lineRule="auto"/>
              <w:jc w:val="both"/>
              <w:rPr>
                <w:rStyle w:val="HTMLTypewriter"/>
                <w:rFonts w:ascii="Times New Roman" w:eastAsia="Times New Roman" w:hAnsi="Times New Roman" w:cs="Times New Roman"/>
                <w:color w:val="000000"/>
                <w:sz w:val="22"/>
                <w:szCs w:val="22"/>
              </w:rPr>
            </w:pPr>
            <w:proofErr w:type="spellStart"/>
            <w:r>
              <w:rPr>
                <w:rFonts w:ascii="Times New Roman" w:hAnsi="Times New Roman"/>
                <w:b/>
                <w:color w:val="000000"/>
                <w:sz w:val="22"/>
                <w:szCs w:val="22"/>
              </w:rPr>
              <w:t>T</w:t>
            </w:r>
            <w:r w:rsidRPr="003D34F4">
              <w:rPr>
                <w:rFonts w:ascii="Times New Roman" w:hAnsi="Times New Roman"/>
                <w:b/>
                <w:color w:val="000000"/>
                <w:sz w:val="22"/>
                <w:szCs w:val="22"/>
              </w:rPr>
              <w:t>ecnotree</w:t>
            </w:r>
            <w:proofErr w:type="spellEnd"/>
            <w:r w:rsidRPr="003D34F4">
              <w:rPr>
                <w:rFonts w:ascii="Times New Roman" w:hAnsi="Times New Roman"/>
                <w:bCs/>
                <w:color w:val="000000"/>
                <w:sz w:val="22"/>
                <w:szCs w:val="22"/>
              </w:rPr>
              <w:t xml:space="preserve"> </w:t>
            </w:r>
            <w:r w:rsidRPr="003D34F4">
              <w:rPr>
                <w:rFonts w:ascii="Times New Roman" w:hAnsi="Times New Roman"/>
                <w:b/>
                <w:color w:val="000000"/>
                <w:sz w:val="22"/>
                <w:szCs w:val="22"/>
              </w:rPr>
              <w:t>Convergence</w:t>
            </w:r>
            <w:r w:rsidRPr="003D34F4">
              <w:rPr>
                <w:rFonts w:ascii="Times New Roman" w:hAnsi="Times New Roman"/>
                <w:bCs/>
                <w:color w:val="000000"/>
                <w:sz w:val="22"/>
                <w:szCs w:val="22"/>
              </w:rPr>
              <w:t xml:space="preserve"> </w:t>
            </w:r>
            <w:r w:rsidRPr="003D34F4">
              <w:rPr>
                <w:rFonts w:ascii="Times New Roman" w:hAnsi="Times New Roman"/>
                <w:b/>
                <w:color w:val="000000"/>
                <w:sz w:val="22"/>
                <w:szCs w:val="22"/>
              </w:rPr>
              <w:t>Ltd</w:t>
            </w:r>
          </w:p>
        </w:tc>
        <w:tc>
          <w:tcPr>
            <w:tcW w:w="2117" w:type="dxa"/>
          </w:tcPr>
          <w:p w:rsidR="00407B3C" w:rsidRDefault="001D605E" w:rsidP="005B0809">
            <w:pPr>
              <w:pStyle w:val="PlainText"/>
              <w:spacing w:line="360" w:lineRule="auto"/>
              <w:jc w:val="both"/>
              <w:rPr>
                <w:rStyle w:val="HTMLTypewriter"/>
                <w:rFonts w:ascii="Times New Roman" w:eastAsia="Times New Roman" w:hAnsi="Times New Roman" w:cs="Times New Roman"/>
                <w:color w:val="000000"/>
                <w:sz w:val="22"/>
                <w:szCs w:val="22"/>
              </w:rPr>
            </w:pPr>
            <w:r>
              <w:rPr>
                <w:rStyle w:val="HTMLTypewriter"/>
                <w:rFonts w:ascii="Times New Roman" w:eastAsia="Times New Roman" w:hAnsi="Times New Roman" w:cs="Times New Roman"/>
                <w:color w:val="000000"/>
                <w:sz w:val="22"/>
                <w:szCs w:val="22"/>
              </w:rPr>
              <w:t>Software Engineer</w:t>
            </w:r>
          </w:p>
        </w:tc>
        <w:tc>
          <w:tcPr>
            <w:tcW w:w="1137" w:type="dxa"/>
          </w:tcPr>
          <w:p w:rsidR="00407B3C" w:rsidRDefault="001D605E" w:rsidP="005B0809">
            <w:pPr>
              <w:pStyle w:val="PlainText"/>
              <w:spacing w:line="360" w:lineRule="auto"/>
              <w:jc w:val="both"/>
              <w:rPr>
                <w:rStyle w:val="HTMLTypewriter"/>
                <w:rFonts w:ascii="Times New Roman" w:eastAsia="Times New Roman" w:hAnsi="Times New Roman" w:cs="Times New Roman"/>
                <w:color w:val="000000"/>
                <w:sz w:val="22"/>
                <w:szCs w:val="22"/>
              </w:rPr>
            </w:pPr>
            <w:r>
              <w:rPr>
                <w:rStyle w:val="HTMLTypewriter"/>
                <w:rFonts w:ascii="Times New Roman" w:eastAsia="Times New Roman" w:hAnsi="Times New Roman" w:cs="Times New Roman"/>
                <w:color w:val="000000"/>
                <w:sz w:val="22"/>
                <w:szCs w:val="22"/>
              </w:rPr>
              <w:t>Bangalore</w:t>
            </w:r>
          </w:p>
        </w:tc>
        <w:tc>
          <w:tcPr>
            <w:tcW w:w="1286" w:type="dxa"/>
          </w:tcPr>
          <w:p w:rsidR="00407B3C" w:rsidRDefault="001D605E" w:rsidP="005B0809">
            <w:pPr>
              <w:pStyle w:val="PlainText"/>
              <w:spacing w:line="360" w:lineRule="auto"/>
              <w:jc w:val="both"/>
              <w:rPr>
                <w:rStyle w:val="HTMLTypewriter"/>
                <w:rFonts w:ascii="Times New Roman" w:eastAsia="Times New Roman" w:hAnsi="Times New Roman" w:cs="Times New Roman"/>
                <w:color w:val="000000"/>
                <w:sz w:val="22"/>
                <w:szCs w:val="22"/>
              </w:rPr>
            </w:pPr>
            <w:r>
              <w:rPr>
                <w:rStyle w:val="HTMLTypewriter"/>
                <w:rFonts w:ascii="Times New Roman" w:eastAsia="Times New Roman" w:hAnsi="Times New Roman" w:cs="Times New Roman"/>
                <w:color w:val="000000"/>
                <w:sz w:val="22"/>
                <w:szCs w:val="22"/>
              </w:rPr>
              <w:t>March,2010</w:t>
            </w:r>
          </w:p>
        </w:tc>
        <w:tc>
          <w:tcPr>
            <w:tcW w:w="1115" w:type="dxa"/>
          </w:tcPr>
          <w:p w:rsidR="00407B3C" w:rsidRDefault="001D605E" w:rsidP="005B0809">
            <w:pPr>
              <w:pStyle w:val="PlainText"/>
              <w:spacing w:line="360" w:lineRule="auto"/>
              <w:jc w:val="both"/>
              <w:rPr>
                <w:rStyle w:val="HTMLTypewriter"/>
                <w:rFonts w:ascii="Times New Roman" w:eastAsia="Times New Roman" w:hAnsi="Times New Roman" w:cs="Times New Roman"/>
                <w:color w:val="000000"/>
                <w:sz w:val="22"/>
                <w:szCs w:val="22"/>
              </w:rPr>
            </w:pPr>
            <w:r>
              <w:rPr>
                <w:rStyle w:val="HTMLTypewriter"/>
                <w:rFonts w:ascii="Times New Roman" w:eastAsia="Times New Roman" w:hAnsi="Times New Roman" w:cs="Times New Roman"/>
                <w:color w:val="000000"/>
                <w:sz w:val="22"/>
                <w:szCs w:val="22"/>
              </w:rPr>
              <w:t>May,2014</w:t>
            </w:r>
          </w:p>
        </w:tc>
      </w:tr>
      <w:tr w:rsidR="00407B3C" w:rsidTr="00F43422">
        <w:tc>
          <w:tcPr>
            <w:tcW w:w="2941" w:type="dxa"/>
          </w:tcPr>
          <w:p w:rsidR="00407B3C" w:rsidRDefault="00A2133D" w:rsidP="005B0809">
            <w:pPr>
              <w:pStyle w:val="PlainText"/>
              <w:spacing w:line="360" w:lineRule="auto"/>
              <w:jc w:val="both"/>
              <w:rPr>
                <w:rStyle w:val="HTMLTypewriter"/>
                <w:rFonts w:ascii="Times New Roman" w:eastAsia="Times New Roman" w:hAnsi="Times New Roman" w:cs="Times New Roman"/>
                <w:color w:val="000000"/>
                <w:sz w:val="22"/>
                <w:szCs w:val="22"/>
              </w:rPr>
            </w:pPr>
            <w:r w:rsidRPr="00A2133D">
              <w:rPr>
                <w:rFonts w:ascii="Times New Roman" w:hAnsi="Times New Roman"/>
                <w:b/>
                <w:color w:val="000000"/>
                <w:sz w:val="22"/>
                <w:szCs w:val="22"/>
              </w:rPr>
              <w:t xml:space="preserve">Yodlee Info Tech </w:t>
            </w:r>
            <w:proofErr w:type="spellStart"/>
            <w:r w:rsidRPr="00A2133D">
              <w:rPr>
                <w:rFonts w:ascii="Times New Roman" w:hAnsi="Times New Roman"/>
                <w:b/>
                <w:color w:val="000000"/>
                <w:sz w:val="22"/>
                <w:szCs w:val="22"/>
              </w:rPr>
              <w:t>Pvt</w:t>
            </w:r>
            <w:proofErr w:type="spellEnd"/>
            <w:r w:rsidRPr="00A2133D">
              <w:rPr>
                <w:rFonts w:ascii="Times New Roman" w:hAnsi="Times New Roman"/>
                <w:b/>
                <w:color w:val="000000"/>
                <w:sz w:val="22"/>
                <w:szCs w:val="22"/>
              </w:rPr>
              <w:t xml:space="preserve"> Ltd</w:t>
            </w:r>
          </w:p>
        </w:tc>
        <w:tc>
          <w:tcPr>
            <w:tcW w:w="2117" w:type="dxa"/>
          </w:tcPr>
          <w:p w:rsidR="00407B3C" w:rsidRDefault="00A2133D" w:rsidP="005B0809">
            <w:pPr>
              <w:pStyle w:val="PlainText"/>
              <w:spacing w:line="360" w:lineRule="auto"/>
              <w:jc w:val="both"/>
              <w:rPr>
                <w:rStyle w:val="HTMLTypewriter"/>
                <w:rFonts w:ascii="Times New Roman" w:eastAsia="Times New Roman" w:hAnsi="Times New Roman" w:cs="Times New Roman"/>
                <w:color w:val="000000"/>
                <w:sz w:val="22"/>
                <w:szCs w:val="22"/>
              </w:rPr>
            </w:pPr>
            <w:r>
              <w:rPr>
                <w:rStyle w:val="HTMLTypewriter"/>
                <w:rFonts w:ascii="Times New Roman" w:eastAsia="Times New Roman" w:hAnsi="Times New Roman" w:cs="Times New Roman"/>
                <w:color w:val="000000"/>
                <w:sz w:val="22"/>
                <w:szCs w:val="22"/>
              </w:rPr>
              <w:t>Senior Software Engineer</w:t>
            </w:r>
          </w:p>
        </w:tc>
        <w:tc>
          <w:tcPr>
            <w:tcW w:w="1137" w:type="dxa"/>
          </w:tcPr>
          <w:p w:rsidR="00407B3C" w:rsidRDefault="00ED3AA5" w:rsidP="005B0809">
            <w:pPr>
              <w:pStyle w:val="PlainText"/>
              <w:spacing w:line="360" w:lineRule="auto"/>
              <w:jc w:val="both"/>
              <w:rPr>
                <w:rStyle w:val="HTMLTypewriter"/>
                <w:rFonts w:ascii="Times New Roman" w:eastAsia="Times New Roman" w:hAnsi="Times New Roman" w:cs="Times New Roman"/>
                <w:color w:val="000000"/>
                <w:sz w:val="22"/>
                <w:szCs w:val="22"/>
              </w:rPr>
            </w:pPr>
            <w:r>
              <w:rPr>
                <w:rStyle w:val="HTMLTypewriter"/>
                <w:rFonts w:ascii="Times New Roman" w:eastAsia="Times New Roman" w:hAnsi="Times New Roman" w:cs="Times New Roman"/>
                <w:color w:val="000000"/>
                <w:sz w:val="22"/>
                <w:szCs w:val="22"/>
              </w:rPr>
              <w:t>Bangalore</w:t>
            </w:r>
          </w:p>
        </w:tc>
        <w:tc>
          <w:tcPr>
            <w:tcW w:w="1286" w:type="dxa"/>
          </w:tcPr>
          <w:p w:rsidR="00407B3C" w:rsidRDefault="00ED3AA5" w:rsidP="005B0809">
            <w:pPr>
              <w:pStyle w:val="PlainText"/>
              <w:spacing w:line="360" w:lineRule="auto"/>
              <w:jc w:val="both"/>
              <w:rPr>
                <w:rStyle w:val="HTMLTypewriter"/>
                <w:rFonts w:ascii="Times New Roman" w:eastAsia="Times New Roman" w:hAnsi="Times New Roman" w:cs="Times New Roman"/>
                <w:color w:val="000000"/>
                <w:sz w:val="22"/>
                <w:szCs w:val="22"/>
              </w:rPr>
            </w:pPr>
            <w:r>
              <w:rPr>
                <w:rStyle w:val="HTMLTypewriter"/>
                <w:rFonts w:ascii="Times New Roman" w:eastAsia="Times New Roman" w:hAnsi="Times New Roman" w:cs="Times New Roman"/>
                <w:color w:val="000000"/>
                <w:sz w:val="22"/>
                <w:szCs w:val="22"/>
              </w:rPr>
              <w:t>June , 2014</w:t>
            </w:r>
          </w:p>
        </w:tc>
        <w:tc>
          <w:tcPr>
            <w:tcW w:w="1115" w:type="dxa"/>
          </w:tcPr>
          <w:p w:rsidR="00407B3C" w:rsidRDefault="00ED3AA5" w:rsidP="005B0809">
            <w:pPr>
              <w:pStyle w:val="PlainText"/>
              <w:spacing w:line="360" w:lineRule="auto"/>
              <w:jc w:val="both"/>
              <w:rPr>
                <w:rStyle w:val="HTMLTypewriter"/>
                <w:rFonts w:ascii="Times New Roman" w:eastAsia="Times New Roman" w:hAnsi="Times New Roman" w:cs="Times New Roman"/>
                <w:color w:val="000000"/>
                <w:sz w:val="22"/>
                <w:szCs w:val="22"/>
              </w:rPr>
            </w:pPr>
            <w:r>
              <w:rPr>
                <w:rStyle w:val="HTMLTypewriter"/>
                <w:rFonts w:ascii="Times New Roman" w:eastAsia="Times New Roman" w:hAnsi="Times New Roman" w:cs="Times New Roman"/>
                <w:color w:val="000000"/>
                <w:sz w:val="22"/>
                <w:szCs w:val="22"/>
              </w:rPr>
              <w:t>Till Date</w:t>
            </w:r>
          </w:p>
        </w:tc>
      </w:tr>
    </w:tbl>
    <w:p w:rsidR="004949D9" w:rsidRPr="001D55F1" w:rsidRDefault="004949D9" w:rsidP="00C321EC">
      <w:pPr>
        <w:shd w:val="clear" w:color="auto" w:fill="CCCCCC"/>
        <w:outlineLvl w:val="0"/>
        <w:rPr>
          <w:b/>
          <w:color w:val="000000"/>
          <w:sz w:val="22"/>
          <w:szCs w:val="22"/>
        </w:rPr>
      </w:pPr>
    </w:p>
    <w:p w:rsidR="00B17BEA" w:rsidRPr="001D55F1" w:rsidRDefault="00B17BEA" w:rsidP="00C321EC">
      <w:pPr>
        <w:shd w:val="clear" w:color="auto" w:fill="CCCCCC"/>
        <w:outlineLvl w:val="0"/>
        <w:rPr>
          <w:b/>
          <w:color w:val="000000"/>
          <w:sz w:val="22"/>
          <w:szCs w:val="22"/>
        </w:rPr>
      </w:pPr>
    </w:p>
    <w:p w:rsidR="006D310F" w:rsidRPr="001D55F1" w:rsidRDefault="00C321EC" w:rsidP="00C321EC">
      <w:pPr>
        <w:shd w:val="clear" w:color="auto" w:fill="CCCCCC"/>
        <w:outlineLvl w:val="0"/>
        <w:rPr>
          <w:b/>
          <w:color w:val="000000"/>
          <w:sz w:val="22"/>
          <w:szCs w:val="22"/>
        </w:rPr>
      </w:pPr>
      <w:r w:rsidRPr="001D55F1">
        <w:rPr>
          <w:b/>
          <w:color w:val="000000"/>
          <w:sz w:val="22"/>
          <w:szCs w:val="22"/>
        </w:rPr>
        <w:t>Technical Skills</w:t>
      </w:r>
    </w:p>
    <w:tbl>
      <w:tblPr>
        <w:tblStyle w:val="TableGrid"/>
        <w:tblW w:w="0" w:type="auto"/>
        <w:tblLook w:val="04A0" w:firstRow="1" w:lastRow="0" w:firstColumn="1" w:lastColumn="0" w:noHBand="0" w:noVBand="1"/>
      </w:tblPr>
      <w:tblGrid>
        <w:gridCol w:w="2628"/>
        <w:gridCol w:w="7488"/>
      </w:tblGrid>
      <w:tr w:rsidR="001D13E5" w:rsidTr="001D13E5">
        <w:tc>
          <w:tcPr>
            <w:tcW w:w="2628" w:type="dxa"/>
          </w:tcPr>
          <w:p w:rsidR="001D13E5" w:rsidRDefault="001D13E5" w:rsidP="006D310F">
            <w:pPr>
              <w:pStyle w:val="PlainText"/>
              <w:spacing w:line="360" w:lineRule="auto"/>
              <w:jc w:val="both"/>
              <w:rPr>
                <w:rStyle w:val="HTMLTypewriter"/>
                <w:rFonts w:ascii="Times New Roman" w:hAnsi="Times New Roman" w:cs="Times New Roman"/>
                <w:color w:val="000000"/>
                <w:sz w:val="22"/>
                <w:szCs w:val="22"/>
              </w:rPr>
            </w:pPr>
            <w:r>
              <w:rPr>
                <w:rStyle w:val="HTMLTypewriter"/>
                <w:rFonts w:ascii="Times New Roman" w:hAnsi="Times New Roman" w:cs="Times New Roman"/>
                <w:color w:val="000000"/>
                <w:sz w:val="22"/>
                <w:szCs w:val="22"/>
              </w:rPr>
              <w:t>Programming Language</w:t>
            </w:r>
          </w:p>
        </w:tc>
        <w:tc>
          <w:tcPr>
            <w:tcW w:w="7488" w:type="dxa"/>
          </w:tcPr>
          <w:p w:rsidR="001D13E5" w:rsidRDefault="001D13E5" w:rsidP="006D310F">
            <w:pPr>
              <w:pStyle w:val="PlainText"/>
              <w:spacing w:line="360" w:lineRule="auto"/>
              <w:jc w:val="both"/>
              <w:rPr>
                <w:rStyle w:val="HTMLTypewriter"/>
                <w:rFonts w:ascii="Times New Roman" w:hAnsi="Times New Roman" w:cs="Times New Roman"/>
                <w:color w:val="000000"/>
                <w:sz w:val="22"/>
                <w:szCs w:val="22"/>
              </w:rPr>
            </w:pPr>
            <w:r>
              <w:rPr>
                <w:rStyle w:val="HTMLTypewriter"/>
                <w:rFonts w:ascii="Times New Roman" w:hAnsi="Times New Roman" w:cs="Times New Roman"/>
                <w:color w:val="000000"/>
                <w:sz w:val="22"/>
                <w:szCs w:val="22"/>
              </w:rPr>
              <w:t xml:space="preserve">Core Java, </w:t>
            </w:r>
            <w:proofErr w:type="spellStart"/>
            <w:r>
              <w:rPr>
                <w:rStyle w:val="HTMLTypewriter"/>
                <w:rFonts w:ascii="Times New Roman" w:hAnsi="Times New Roman" w:cs="Times New Roman"/>
                <w:color w:val="000000"/>
                <w:sz w:val="22"/>
                <w:szCs w:val="22"/>
              </w:rPr>
              <w:t>SQl,PL</w:t>
            </w:r>
            <w:proofErr w:type="spellEnd"/>
            <w:r>
              <w:rPr>
                <w:rStyle w:val="HTMLTypewriter"/>
                <w:rFonts w:ascii="Times New Roman" w:hAnsi="Times New Roman" w:cs="Times New Roman"/>
                <w:color w:val="000000"/>
                <w:sz w:val="22"/>
                <w:szCs w:val="22"/>
              </w:rPr>
              <w:t>/SQL ,basic shell script</w:t>
            </w:r>
          </w:p>
        </w:tc>
      </w:tr>
      <w:tr w:rsidR="001D13E5" w:rsidTr="001D13E5">
        <w:tc>
          <w:tcPr>
            <w:tcW w:w="2628" w:type="dxa"/>
          </w:tcPr>
          <w:p w:rsidR="001D13E5" w:rsidRDefault="001D13E5" w:rsidP="006D310F">
            <w:pPr>
              <w:pStyle w:val="PlainText"/>
              <w:spacing w:line="360" w:lineRule="auto"/>
              <w:jc w:val="both"/>
              <w:rPr>
                <w:rStyle w:val="HTMLTypewriter"/>
                <w:rFonts w:ascii="Times New Roman" w:hAnsi="Times New Roman" w:cs="Times New Roman"/>
                <w:color w:val="000000"/>
                <w:sz w:val="22"/>
                <w:szCs w:val="22"/>
              </w:rPr>
            </w:pPr>
            <w:r>
              <w:rPr>
                <w:rStyle w:val="HTMLTypewriter"/>
                <w:rFonts w:ascii="Times New Roman" w:hAnsi="Times New Roman" w:cs="Times New Roman"/>
                <w:color w:val="000000"/>
                <w:sz w:val="22"/>
                <w:szCs w:val="22"/>
              </w:rPr>
              <w:t>Web/Application Server</w:t>
            </w:r>
          </w:p>
        </w:tc>
        <w:tc>
          <w:tcPr>
            <w:tcW w:w="7488" w:type="dxa"/>
          </w:tcPr>
          <w:p w:rsidR="001D13E5" w:rsidRDefault="001D13E5" w:rsidP="006D310F">
            <w:pPr>
              <w:pStyle w:val="PlainText"/>
              <w:spacing w:line="360" w:lineRule="auto"/>
              <w:jc w:val="both"/>
              <w:rPr>
                <w:rStyle w:val="HTMLTypewriter"/>
                <w:rFonts w:ascii="Times New Roman" w:hAnsi="Times New Roman" w:cs="Times New Roman"/>
                <w:color w:val="000000"/>
                <w:sz w:val="22"/>
                <w:szCs w:val="22"/>
              </w:rPr>
            </w:pPr>
            <w:r>
              <w:rPr>
                <w:rStyle w:val="HTMLTypewriter"/>
                <w:rFonts w:ascii="Times New Roman" w:hAnsi="Times New Roman" w:cs="Times New Roman"/>
                <w:color w:val="000000"/>
                <w:sz w:val="22"/>
                <w:szCs w:val="22"/>
              </w:rPr>
              <w:t xml:space="preserve">Tomcat, </w:t>
            </w:r>
            <w:proofErr w:type="spellStart"/>
            <w:r>
              <w:rPr>
                <w:rStyle w:val="HTMLTypewriter"/>
                <w:rFonts w:ascii="Times New Roman" w:hAnsi="Times New Roman" w:cs="Times New Roman"/>
                <w:color w:val="000000"/>
                <w:sz w:val="22"/>
                <w:szCs w:val="22"/>
              </w:rPr>
              <w:t>JBoss</w:t>
            </w:r>
            <w:proofErr w:type="spellEnd"/>
            <w:r>
              <w:rPr>
                <w:rStyle w:val="HTMLTypewriter"/>
                <w:rFonts w:ascii="Times New Roman" w:hAnsi="Times New Roman" w:cs="Times New Roman"/>
                <w:color w:val="000000"/>
                <w:sz w:val="22"/>
                <w:szCs w:val="22"/>
              </w:rPr>
              <w:t xml:space="preserve">, </w:t>
            </w:r>
            <w:proofErr w:type="spellStart"/>
            <w:r>
              <w:rPr>
                <w:rStyle w:val="HTMLTypewriter"/>
                <w:rFonts w:ascii="Times New Roman" w:hAnsi="Times New Roman" w:cs="Times New Roman"/>
                <w:color w:val="000000"/>
                <w:sz w:val="22"/>
                <w:szCs w:val="22"/>
              </w:rPr>
              <w:t>Weblogic</w:t>
            </w:r>
            <w:proofErr w:type="spellEnd"/>
          </w:p>
        </w:tc>
      </w:tr>
      <w:tr w:rsidR="001D13E5" w:rsidTr="001D13E5">
        <w:tc>
          <w:tcPr>
            <w:tcW w:w="2628" w:type="dxa"/>
          </w:tcPr>
          <w:p w:rsidR="001D13E5" w:rsidRDefault="001D13E5" w:rsidP="006D310F">
            <w:pPr>
              <w:pStyle w:val="PlainText"/>
              <w:spacing w:line="360" w:lineRule="auto"/>
              <w:jc w:val="both"/>
              <w:rPr>
                <w:rStyle w:val="HTMLTypewriter"/>
                <w:rFonts w:ascii="Times New Roman" w:hAnsi="Times New Roman" w:cs="Times New Roman"/>
                <w:color w:val="000000"/>
                <w:sz w:val="22"/>
                <w:szCs w:val="22"/>
              </w:rPr>
            </w:pPr>
            <w:r>
              <w:rPr>
                <w:rStyle w:val="HTMLTypewriter"/>
                <w:rFonts w:ascii="Times New Roman" w:hAnsi="Times New Roman" w:cs="Times New Roman"/>
                <w:color w:val="000000"/>
                <w:sz w:val="22"/>
                <w:szCs w:val="22"/>
              </w:rPr>
              <w:t>Data Base</w:t>
            </w:r>
          </w:p>
        </w:tc>
        <w:tc>
          <w:tcPr>
            <w:tcW w:w="7488" w:type="dxa"/>
          </w:tcPr>
          <w:p w:rsidR="001D13E5" w:rsidRDefault="001D13E5" w:rsidP="006D310F">
            <w:pPr>
              <w:pStyle w:val="PlainText"/>
              <w:spacing w:line="360" w:lineRule="auto"/>
              <w:jc w:val="both"/>
              <w:rPr>
                <w:rStyle w:val="HTMLTypewriter"/>
                <w:rFonts w:ascii="Times New Roman" w:hAnsi="Times New Roman" w:cs="Times New Roman"/>
                <w:color w:val="000000"/>
                <w:sz w:val="22"/>
                <w:szCs w:val="22"/>
              </w:rPr>
            </w:pPr>
            <w:r>
              <w:rPr>
                <w:rStyle w:val="HTMLTypewriter"/>
                <w:rFonts w:ascii="Times New Roman" w:hAnsi="Times New Roman" w:cs="Times New Roman"/>
                <w:color w:val="000000"/>
                <w:sz w:val="22"/>
                <w:szCs w:val="22"/>
              </w:rPr>
              <w:t>Oracle</w:t>
            </w:r>
          </w:p>
        </w:tc>
      </w:tr>
      <w:tr w:rsidR="001D13E5" w:rsidTr="001D13E5">
        <w:tc>
          <w:tcPr>
            <w:tcW w:w="2628" w:type="dxa"/>
          </w:tcPr>
          <w:p w:rsidR="001D13E5" w:rsidRDefault="001D13E5" w:rsidP="006D310F">
            <w:pPr>
              <w:pStyle w:val="PlainText"/>
              <w:spacing w:line="360" w:lineRule="auto"/>
              <w:jc w:val="both"/>
              <w:rPr>
                <w:rStyle w:val="HTMLTypewriter"/>
                <w:rFonts w:ascii="Times New Roman" w:hAnsi="Times New Roman" w:cs="Times New Roman"/>
                <w:color w:val="000000"/>
                <w:sz w:val="22"/>
                <w:szCs w:val="22"/>
              </w:rPr>
            </w:pPr>
            <w:r>
              <w:rPr>
                <w:rStyle w:val="HTMLTypewriter"/>
                <w:rFonts w:ascii="Times New Roman" w:hAnsi="Times New Roman" w:cs="Times New Roman"/>
                <w:color w:val="000000"/>
                <w:sz w:val="22"/>
                <w:szCs w:val="22"/>
              </w:rPr>
              <w:t>Operating System</w:t>
            </w:r>
          </w:p>
        </w:tc>
        <w:tc>
          <w:tcPr>
            <w:tcW w:w="7488" w:type="dxa"/>
          </w:tcPr>
          <w:p w:rsidR="001D13E5" w:rsidRDefault="001D13E5" w:rsidP="006D310F">
            <w:pPr>
              <w:pStyle w:val="PlainText"/>
              <w:spacing w:line="360" w:lineRule="auto"/>
              <w:jc w:val="both"/>
              <w:rPr>
                <w:rStyle w:val="HTMLTypewriter"/>
                <w:rFonts w:ascii="Times New Roman" w:hAnsi="Times New Roman" w:cs="Times New Roman"/>
                <w:color w:val="000000"/>
                <w:sz w:val="22"/>
                <w:szCs w:val="22"/>
              </w:rPr>
            </w:pPr>
            <w:r>
              <w:rPr>
                <w:rStyle w:val="HTMLTypewriter"/>
                <w:rFonts w:ascii="Times New Roman" w:hAnsi="Times New Roman" w:cs="Times New Roman"/>
                <w:color w:val="000000"/>
                <w:sz w:val="22"/>
                <w:szCs w:val="22"/>
              </w:rPr>
              <w:t>UNIX, Linux</w:t>
            </w:r>
          </w:p>
        </w:tc>
      </w:tr>
      <w:tr w:rsidR="001D13E5" w:rsidTr="001D13E5">
        <w:tc>
          <w:tcPr>
            <w:tcW w:w="2628" w:type="dxa"/>
          </w:tcPr>
          <w:p w:rsidR="001D13E5" w:rsidRDefault="00B2797C" w:rsidP="006D310F">
            <w:pPr>
              <w:pStyle w:val="PlainText"/>
              <w:spacing w:line="360" w:lineRule="auto"/>
              <w:jc w:val="both"/>
              <w:rPr>
                <w:rStyle w:val="HTMLTypewriter"/>
                <w:rFonts w:ascii="Times New Roman" w:hAnsi="Times New Roman" w:cs="Times New Roman"/>
                <w:color w:val="000000"/>
                <w:sz w:val="22"/>
                <w:szCs w:val="22"/>
              </w:rPr>
            </w:pPr>
            <w:r>
              <w:rPr>
                <w:rStyle w:val="HTMLTypewriter"/>
                <w:rFonts w:ascii="Times New Roman" w:hAnsi="Times New Roman" w:cs="Times New Roman"/>
                <w:color w:val="000000"/>
                <w:sz w:val="22"/>
                <w:szCs w:val="22"/>
              </w:rPr>
              <w:t xml:space="preserve">Automation </w:t>
            </w:r>
            <w:r w:rsidR="001D13E5">
              <w:rPr>
                <w:rStyle w:val="HTMLTypewriter"/>
                <w:rFonts w:ascii="Times New Roman" w:hAnsi="Times New Roman" w:cs="Times New Roman"/>
                <w:color w:val="000000"/>
                <w:sz w:val="22"/>
                <w:szCs w:val="22"/>
              </w:rPr>
              <w:t xml:space="preserve"> Tools</w:t>
            </w:r>
          </w:p>
        </w:tc>
        <w:tc>
          <w:tcPr>
            <w:tcW w:w="7488" w:type="dxa"/>
          </w:tcPr>
          <w:p w:rsidR="001D13E5" w:rsidRDefault="004949D9" w:rsidP="00B2797C">
            <w:pPr>
              <w:pStyle w:val="PlainText"/>
              <w:spacing w:line="360" w:lineRule="auto"/>
              <w:jc w:val="both"/>
              <w:rPr>
                <w:rStyle w:val="HTMLTypewriter"/>
                <w:rFonts w:ascii="Times New Roman" w:hAnsi="Times New Roman" w:cs="Times New Roman"/>
                <w:color w:val="000000"/>
                <w:sz w:val="22"/>
                <w:szCs w:val="22"/>
              </w:rPr>
            </w:pPr>
            <w:r>
              <w:rPr>
                <w:rStyle w:val="HTMLTypewriter"/>
                <w:rFonts w:ascii="Times New Roman" w:hAnsi="Times New Roman" w:cs="Times New Roman"/>
                <w:color w:val="000000"/>
                <w:sz w:val="22"/>
                <w:szCs w:val="22"/>
              </w:rPr>
              <w:t xml:space="preserve">SOAPUI </w:t>
            </w:r>
            <w:proofErr w:type="spellStart"/>
            <w:r>
              <w:rPr>
                <w:rStyle w:val="HTMLTypewriter"/>
                <w:rFonts w:ascii="Times New Roman" w:hAnsi="Times New Roman" w:cs="Times New Roman"/>
                <w:color w:val="000000"/>
                <w:sz w:val="22"/>
                <w:szCs w:val="22"/>
              </w:rPr>
              <w:t>Testing,</w:t>
            </w:r>
            <w:r w:rsidR="001D13E5">
              <w:rPr>
                <w:rStyle w:val="HTMLTypewriter"/>
                <w:rFonts w:ascii="Times New Roman" w:hAnsi="Times New Roman" w:cs="Times New Roman"/>
                <w:color w:val="000000"/>
                <w:sz w:val="22"/>
                <w:szCs w:val="22"/>
              </w:rPr>
              <w:t>S</w:t>
            </w:r>
            <w:r>
              <w:rPr>
                <w:rStyle w:val="HTMLTypewriter"/>
                <w:rFonts w:ascii="Times New Roman" w:hAnsi="Times New Roman" w:cs="Times New Roman"/>
                <w:color w:val="000000"/>
                <w:sz w:val="22"/>
                <w:szCs w:val="22"/>
              </w:rPr>
              <w:t>ahi</w:t>
            </w:r>
            <w:proofErr w:type="spellEnd"/>
            <w:r>
              <w:rPr>
                <w:rStyle w:val="HTMLTypewriter"/>
                <w:rFonts w:ascii="Times New Roman" w:hAnsi="Times New Roman" w:cs="Times New Roman"/>
                <w:color w:val="000000"/>
                <w:sz w:val="22"/>
                <w:szCs w:val="22"/>
              </w:rPr>
              <w:t xml:space="preserve"> Automation</w:t>
            </w:r>
            <w:r w:rsidR="001D13E5">
              <w:rPr>
                <w:rStyle w:val="HTMLTypewriter"/>
                <w:rFonts w:ascii="Times New Roman" w:hAnsi="Times New Roman" w:cs="Times New Roman"/>
                <w:color w:val="000000"/>
                <w:sz w:val="22"/>
                <w:szCs w:val="22"/>
              </w:rPr>
              <w:t xml:space="preserve"> Testing</w:t>
            </w:r>
            <w:r w:rsidR="00B2797C">
              <w:rPr>
                <w:rStyle w:val="HTMLTypewriter"/>
                <w:rFonts w:ascii="Times New Roman" w:hAnsi="Times New Roman" w:cs="Times New Roman"/>
                <w:color w:val="000000"/>
                <w:sz w:val="22"/>
                <w:szCs w:val="22"/>
              </w:rPr>
              <w:t xml:space="preserve">, Jenkin </w:t>
            </w:r>
          </w:p>
        </w:tc>
      </w:tr>
      <w:tr w:rsidR="00B2797C" w:rsidTr="001D13E5">
        <w:tc>
          <w:tcPr>
            <w:tcW w:w="2628" w:type="dxa"/>
          </w:tcPr>
          <w:p w:rsidR="00B2797C" w:rsidRDefault="00B2797C" w:rsidP="006D310F">
            <w:pPr>
              <w:pStyle w:val="PlainText"/>
              <w:spacing w:line="360" w:lineRule="auto"/>
              <w:jc w:val="both"/>
              <w:rPr>
                <w:rStyle w:val="HTMLTypewriter"/>
                <w:rFonts w:ascii="Times New Roman" w:hAnsi="Times New Roman" w:cs="Times New Roman"/>
                <w:color w:val="000000"/>
                <w:sz w:val="22"/>
                <w:szCs w:val="22"/>
              </w:rPr>
            </w:pPr>
          </w:p>
        </w:tc>
        <w:tc>
          <w:tcPr>
            <w:tcW w:w="7488" w:type="dxa"/>
          </w:tcPr>
          <w:p w:rsidR="00B2797C" w:rsidRPr="006822D6" w:rsidRDefault="00B2797C" w:rsidP="004949D9">
            <w:pPr>
              <w:pStyle w:val="PlainText"/>
              <w:spacing w:line="360" w:lineRule="auto"/>
              <w:jc w:val="both"/>
              <w:rPr>
                <w:rStyle w:val="HTMLTypewriter"/>
                <w:rFonts w:ascii="Times New Roman" w:hAnsi="Times New Roman" w:cs="Times New Roman"/>
                <w:color w:val="000000"/>
                <w:sz w:val="22"/>
                <w:szCs w:val="22"/>
              </w:rPr>
            </w:pPr>
          </w:p>
        </w:tc>
      </w:tr>
    </w:tbl>
    <w:p w:rsidR="0041319B" w:rsidRDefault="0041319B" w:rsidP="001D13E5">
      <w:pPr>
        <w:shd w:val="clear" w:color="auto" w:fill="CCCCCC"/>
        <w:outlineLvl w:val="0"/>
        <w:rPr>
          <w:b/>
          <w:bCs/>
          <w:color w:val="000000"/>
          <w:sz w:val="22"/>
          <w:szCs w:val="22"/>
        </w:rPr>
      </w:pPr>
    </w:p>
    <w:p w:rsidR="0041319B" w:rsidRDefault="0041319B" w:rsidP="001D13E5">
      <w:pPr>
        <w:shd w:val="clear" w:color="auto" w:fill="CCCCCC"/>
        <w:outlineLvl w:val="0"/>
        <w:rPr>
          <w:b/>
          <w:bCs/>
          <w:color w:val="000000"/>
          <w:sz w:val="22"/>
          <w:szCs w:val="22"/>
        </w:rPr>
      </w:pPr>
    </w:p>
    <w:p w:rsidR="0041319B" w:rsidRDefault="0041319B" w:rsidP="001D13E5">
      <w:pPr>
        <w:shd w:val="clear" w:color="auto" w:fill="CCCCCC"/>
        <w:outlineLvl w:val="0"/>
        <w:rPr>
          <w:b/>
          <w:bCs/>
          <w:color w:val="000000"/>
          <w:sz w:val="22"/>
          <w:szCs w:val="22"/>
        </w:rPr>
      </w:pPr>
    </w:p>
    <w:p w:rsidR="001D13E5" w:rsidRPr="005D5838" w:rsidRDefault="001D13E5" w:rsidP="001D13E5">
      <w:pPr>
        <w:shd w:val="clear" w:color="auto" w:fill="CCCCCC"/>
        <w:outlineLvl w:val="0"/>
        <w:rPr>
          <w:b/>
          <w:bCs/>
          <w:color w:val="000000"/>
          <w:sz w:val="22"/>
          <w:szCs w:val="22"/>
        </w:rPr>
      </w:pPr>
      <w:r>
        <w:rPr>
          <w:b/>
          <w:bCs/>
          <w:color w:val="000000"/>
          <w:sz w:val="22"/>
          <w:szCs w:val="22"/>
        </w:rPr>
        <w:t>Project #1</w:t>
      </w:r>
      <w:r w:rsidRPr="005D5838">
        <w:rPr>
          <w:b/>
          <w:bCs/>
          <w:color w:val="000000"/>
          <w:sz w:val="22"/>
          <w:szCs w:val="22"/>
        </w:rPr>
        <w:t>:</w:t>
      </w:r>
      <w:r w:rsidR="00E86CDA" w:rsidRPr="00E86CDA">
        <w:t xml:space="preserve"> </w:t>
      </w:r>
      <w:r w:rsidR="00E86CDA" w:rsidRPr="00E86CDA">
        <w:rPr>
          <w:b/>
          <w:bCs/>
          <w:color w:val="000000"/>
          <w:sz w:val="22"/>
          <w:szCs w:val="22"/>
        </w:rPr>
        <w:t>Account Aggregation</w:t>
      </w:r>
      <w:r w:rsidR="005712D8">
        <w:rPr>
          <w:b/>
          <w:bCs/>
          <w:color w:val="000000"/>
          <w:sz w:val="22"/>
          <w:szCs w:val="22"/>
        </w:rPr>
        <w:tab/>
        <w:t xml:space="preserve">       June</w:t>
      </w:r>
      <w:r>
        <w:rPr>
          <w:b/>
          <w:bCs/>
          <w:color w:val="000000"/>
          <w:sz w:val="22"/>
          <w:szCs w:val="22"/>
        </w:rPr>
        <w:t>/1</w:t>
      </w:r>
      <w:r w:rsidR="005712D8">
        <w:rPr>
          <w:b/>
          <w:bCs/>
          <w:color w:val="000000"/>
          <w:sz w:val="22"/>
          <w:szCs w:val="22"/>
        </w:rPr>
        <w:t>4</w:t>
      </w:r>
      <w:r>
        <w:rPr>
          <w:b/>
          <w:bCs/>
          <w:color w:val="000000"/>
          <w:sz w:val="22"/>
          <w:szCs w:val="22"/>
        </w:rPr>
        <w:t xml:space="preserve"> to till date</w:t>
      </w:r>
    </w:p>
    <w:p w:rsidR="001D13E5" w:rsidRPr="003D34F4" w:rsidRDefault="001D13E5" w:rsidP="001D13E5">
      <w:pPr>
        <w:jc w:val="both"/>
        <w:rPr>
          <w:color w:val="000000"/>
          <w:sz w:val="22"/>
          <w:szCs w:val="22"/>
        </w:rPr>
      </w:pPr>
      <w:r w:rsidRPr="003D34F4">
        <w:rPr>
          <w:b/>
          <w:color w:val="000000"/>
          <w:sz w:val="22"/>
          <w:szCs w:val="22"/>
        </w:rPr>
        <w:t>Client</w:t>
      </w:r>
      <w:r>
        <w:rPr>
          <w:b/>
          <w:color w:val="000000"/>
          <w:sz w:val="22"/>
          <w:szCs w:val="22"/>
        </w:rPr>
        <w:tab/>
      </w:r>
      <w:r>
        <w:rPr>
          <w:b/>
          <w:color w:val="000000"/>
          <w:sz w:val="22"/>
          <w:szCs w:val="22"/>
        </w:rPr>
        <w:tab/>
      </w:r>
      <w:r>
        <w:rPr>
          <w:b/>
          <w:color w:val="000000"/>
          <w:sz w:val="22"/>
          <w:szCs w:val="22"/>
        </w:rPr>
        <w:tab/>
      </w:r>
      <w:r>
        <w:rPr>
          <w:color w:val="000000"/>
          <w:sz w:val="22"/>
          <w:szCs w:val="22"/>
        </w:rPr>
        <w:t xml:space="preserve">ICICI </w:t>
      </w:r>
      <w:proofErr w:type="spellStart"/>
      <w:r>
        <w:rPr>
          <w:color w:val="000000"/>
          <w:sz w:val="22"/>
          <w:szCs w:val="22"/>
        </w:rPr>
        <w:t>Bank</w:t>
      </w:r>
      <w:proofErr w:type="gramStart"/>
      <w:r>
        <w:rPr>
          <w:color w:val="000000"/>
          <w:sz w:val="22"/>
          <w:szCs w:val="22"/>
        </w:rPr>
        <w:t>,Bank</w:t>
      </w:r>
      <w:proofErr w:type="spellEnd"/>
      <w:proofErr w:type="gramEnd"/>
      <w:r>
        <w:rPr>
          <w:color w:val="000000"/>
          <w:sz w:val="22"/>
          <w:szCs w:val="22"/>
        </w:rPr>
        <w:t xml:space="preserve"> Of </w:t>
      </w:r>
      <w:proofErr w:type="spellStart"/>
      <w:r>
        <w:rPr>
          <w:color w:val="000000"/>
          <w:sz w:val="22"/>
          <w:szCs w:val="22"/>
        </w:rPr>
        <w:t>America,NedBank</w:t>
      </w:r>
      <w:proofErr w:type="spellEnd"/>
      <w:r w:rsidRPr="003D34F4">
        <w:rPr>
          <w:color w:val="000000"/>
          <w:sz w:val="22"/>
          <w:szCs w:val="22"/>
        </w:rPr>
        <w:t xml:space="preserve">.       </w:t>
      </w:r>
    </w:p>
    <w:p w:rsidR="001D13E5" w:rsidRPr="003D34F4" w:rsidRDefault="001D13E5" w:rsidP="001D13E5">
      <w:pPr>
        <w:snapToGrid w:val="0"/>
        <w:spacing w:before="20" w:after="20"/>
        <w:rPr>
          <w:color w:val="000000"/>
          <w:sz w:val="22"/>
          <w:szCs w:val="22"/>
        </w:rPr>
      </w:pPr>
      <w:r w:rsidRPr="003D34F4">
        <w:rPr>
          <w:b/>
          <w:color w:val="000000"/>
          <w:sz w:val="22"/>
          <w:szCs w:val="22"/>
        </w:rPr>
        <w:t xml:space="preserve">Technology Used </w:t>
      </w:r>
      <w:r>
        <w:rPr>
          <w:b/>
          <w:color w:val="000000"/>
          <w:sz w:val="22"/>
          <w:szCs w:val="22"/>
        </w:rPr>
        <w:tab/>
      </w:r>
      <w:r>
        <w:rPr>
          <w:color w:val="000000"/>
          <w:sz w:val="22"/>
          <w:szCs w:val="22"/>
        </w:rPr>
        <w:t xml:space="preserve">Core </w:t>
      </w:r>
      <w:proofErr w:type="spellStart"/>
      <w:r>
        <w:rPr>
          <w:color w:val="000000"/>
          <w:sz w:val="22"/>
          <w:szCs w:val="22"/>
        </w:rPr>
        <w:t>Java</w:t>
      </w:r>
      <w:proofErr w:type="gramStart"/>
      <w:r>
        <w:rPr>
          <w:color w:val="000000"/>
          <w:sz w:val="22"/>
          <w:szCs w:val="22"/>
        </w:rPr>
        <w:t>,</w:t>
      </w:r>
      <w:r w:rsidR="00B4681F">
        <w:rPr>
          <w:color w:val="000000"/>
          <w:sz w:val="22"/>
          <w:szCs w:val="22"/>
        </w:rPr>
        <w:t>JSP</w:t>
      </w:r>
      <w:proofErr w:type="spellEnd"/>
      <w:proofErr w:type="gramEnd"/>
      <w:r>
        <w:rPr>
          <w:color w:val="000000"/>
          <w:sz w:val="22"/>
          <w:szCs w:val="22"/>
        </w:rPr>
        <w:t xml:space="preserve">, </w:t>
      </w:r>
      <w:proofErr w:type="spellStart"/>
      <w:r>
        <w:rPr>
          <w:color w:val="000000"/>
          <w:sz w:val="22"/>
          <w:szCs w:val="22"/>
        </w:rPr>
        <w:t>JBoss</w:t>
      </w:r>
      <w:proofErr w:type="spellEnd"/>
      <w:r>
        <w:rPr>
          <w:color w:val="000000"/>
          <w:sz w:val="22"/>
          <w:szCs w:val="22"/>
        </w:rPr>
        <w:t xml:space="preserve"> 5.0.0</w:t>
      </w:r>
      <w:r w:rsidRPr="003D34F4">
        <w:rPr>
          <w:color w:val="000000"/>
          <w:sz w:val="22"/>
          <w:szCs w:val="22"/>
        </w:rPr>
        <w:t xml:space="preserve"> GA, </w:t>
      </w:r>
      <w:r w:rsidR="00B4681F">
        <w:rPr>
          <w:color w:val="000000"/>
          <w:sz w:val="22"/>
          <w:szCs w:val="22"/>
        </w:rPr>
        <w:t>MQ</w:t>
      </w:r>
      <w:r w:rsidRPr="003D34F4">
        <w:rPr>
          <w:color w:val="000000"/>
          <w:sz w:val="22"/>
          <w:szCs w:val="22"/>
        </w:rPr>
        <w:t>, Oracle 9i</w:t>
      </w:r>
    </w:p>
    <w:p w:rsidR="001D13E5" w:rsidRDefault="001D13E5" w:rsidP="001D13E5">
      <w:pPr>
        <w:rPr>
          <w:b/>
          <w:color w:val="000000"/>
          <w:sz w:val="22"/>
          <w:szCs w:val="22"/>
        </w:rPr>
      </w:pPr>
      <w:r>
        <w:rPr>
          <w:b/>
          <w:color w:val="000000"/>
          <w:sz w:val="22"/>
          <w:szCs w:val="22"/>
        </w:rPr>
        <w:t>Environment</w:t>
      </w:r>
      <w:r>
        <w:rPr>
          <w:b/>
          <w:color w:val="000000"/>
          <w:sz w:val="22"/>
          <w:szCs w:val="22"/>
        </w:rPr>
        <w:tab/>
      </w:r>
      <w:r>
        <w:rPr>
          <w:b/>
          <w:color w:val="000000"/>
          <w:sz w:val="22"/>
          <w:szCs w:val="22"/>
        </w:rPr>
        <w:tab/>
        <w:t xml:space="preserve">Oracle, </w:t>
      </w:r>
      <w:proofErr w:type="spellStart"/>
      <w:r>
        <w:rPr>
          <w:b/>
          <w:color w:val="000000"/>
          <w:sz w:val="22"/>
          <w:szCs w:val="22"/>
        </w:rPr>
        <w:t>uinux</w:t>
      </w:r>
      <w:proofErr w:type="spellEnd"/>
      <w:r>
        <w:rPr>
          <w:b/>
          <w:color w:val="000000"/>
          <w:sz w:val="22"/>
          <w:szCs w:val="22"/>
        </w:rPr>
        <w:t xml:space="preserve">, </w:t>
      </w:r>
      <w:proofErr w:type="spellStart"/>
      <w:r>
        <w:rPr>
          <w:b/>
          <w:color w:val="000000"/>
          <w:sz w:val="22"/>
          <w:szCs w:val="22"/>
        </w:rPr>
        <w:t>ProC</w:t>
      </w:r>
      <w:proofErr w:type="spellEnd"/>
      <w:r>
        <w:rPr>
          <w:b/>
          <w:color w:val="000000"/>
          <w:sz w:val="22"/>
          <w:szCs w:val="22"/>
        </w:rPr>
        <w:t xml:space="preserve">, </w:t>
      </w:r>
      <w:proofErr w:type="gramStart"/>
      <w:r>
        <w:rPr>
          <w:b/>
          <w:color w:val="000000"/>
          <w:sz w:val="22"/>
          <w:szCs w:val="22"/>
        </w:rPr>
        <w:t>Scripting(</w:t>
      </w:r>
      <w:proofErr w:type="gramEnd"/>
      <w:r>
        <w:rPr>
          <w:b/>
          <w:color w:val="000000"/>
          <w:sz w:val="22"/>
          <w:szCs w:val="22"/>
        </w:rPr>
        <w:t>Shell and Perl)</w:t>
      </w:r>
    </w:p>
    <w:p w:rsidR="001D13E5" w:rsidRDefault="001D13E5" w:rsidP="001D13E5">
      <w:pPr>
        <w:jc w:val="both"/>
        <w:rPr>
          <w:rFonts w:ascii="Arial" w:hAnsi="Arial" w:cs="Arial"/>
          <w:b/>
          <w:bCs/>
          <w:sz w:val="20"/>
          <w:szCs w:val="20"/>
        </w:rPr>
      </w:pPr>
      <w:r>
        <w:rPr>
          <w:b/>
          <w:color w:val="000000"/>
          <w:sz w:val="22"/>
          <w:szCs w:val="22"/>
        </w:rPr>
        <w:t>Role</w:t>
      </w:r>
      <w:r>
        <w:rPr>
          <w:b/>
          <w:color w:val="000000"/>
          <w:sz w:val="22"/>
          <w:szCs w:val="22"/>
        </w:rPr>
        <w:tab/>
      </w:r>
      <w:r>
        <w:rPr>
          <w:b/>
          <w:color w:val="000000"/>
          <w:sz w:val="22"/>
          <w:szCs w:val="22"/>
        </w:rPr>
        <w:tab/>
      </w:r>
      <w:r>
        <w:rPr>
          <w:b/>
          <w:color w:val="000000"/>
          <w:sz w:val="22"/>
          <w:szCs w:val="22"/>
        </w:rPr>
        <w:tab/>
      </w:r>
      <w:r>
        <w:rPr>
          <w:rFonts w:ascii="Arial" w:hAnsi="Arial" w:cs="Arial"/>
          <w:b/>
          <w:bCs/>
          <w:sz w:val="20"/>
          <w:szCs w:val="20"/>
        </w:rPr>
        <w:t>Release, Deployment and Integration Testing</w:t>
      </w:r>
    </w:p>
    <w:p w:rsidR="00E95388" w:rsidRDefault="00E95388" w:rsidP="001D13E5">
      <w:pPr>
        <w:jc w:val="both"/>
        <w:rPr>
          <w:bCs/>
          <w:sz w:val="22"/>
          <w:szCs w:val="22"/>
        </w:rPr>
      </w:pPr>
      <w:r>
        <w:rPr>
          <w:rFonts w:ascii="Arial" w:hAnsi="Arial" w:cs="Arial"/>
          <w:b/>
          <w:bCs/>
          <w:sz w:val="20"/>
          <w:szCs w:val="20"/>
        </w:rPr>
        <w:t>Organizatio</w:t>
      </w:r>
      <w:r w:rsidR="00017E15">
        <w:rPr>
          <w:rFonts w:ascii="Arial" w:hAnsi="Arial" w:cs="Arial"/>
          <w:b/>
          <w:bCs/>
          <w:sz w:val="20"/>
          <w:szCs w:val="20"/>
        </w:rPr>
        <w:t>n</w:t>
      </w:r>
      <w:r>
        <w:rPr>
          <w:rFonts w:ascii="Arial" w:hAnsi="Arial" w:cs="Arial"/>
          <w:b/>
          <w:bCs/>
          <w:sz w:val="20"/>
          <w:szCs w:val="20"/>
        </w:rPr>
        <w:t xml:space="preserve"> </w:t>
      </w:r>
      <w:r>
        <w:rPr>
          <w:rFonts w:ascii="Arial" w:hAnsi="Arial" w:cs="Arial"/>
          <w:b/>
          <w:bCs/>
          <w:sz w:val="20"/>
          <w:szCs w:val="20"/>
        </w:rPr>
        <w:tab/>
      </w:r>
      <w:r>
        <w:rPr>
          <w:rFonts w:ascii="Arial" w:hAnsi="Arial" w:cs="Arial"/>
          <w:b/>
          <w:bCs/>
          <w:sz w:val="20"/>
          <w:szCs w:val="20"/>
        </w:rPr>
        <w:tab/>
      </w:r>
      <w:r w:rsidRPr="00A2133D">
        <w:rPr>
          <w:b/>
          <w:color w:val="000000"/>
          <w:sz w:val="22"/>
          <w:szCs w:val="22"/>
        </w:rPr>
        <w:t xml:space="preserve">Yodlee Info Tech </w:t>
      </w:r>
      <w:proofErr w:type="spellStart"/>
      <w:r w:rsidRPr="00A2133D">
        <w:rPr>
          <w:b/>
          <w:color w:val="000000"/>
          <w:sz w:val="22"/>
          <w:szCs w:val="22"/>
        </w:rPr>
        <w:t>Pvt</w:t>
      </w:r>
      <w:proofErr w:type="spellEnd"/>
      <w:r w:rsidRPr="00A2133D">
        <w:rPr>
          <w:b/>
          <w:color w:val="000000"/>
          <w:sz w:val="22"/>
          <w:szCs w:val="22"/>
        </w:rPr>
        <w:t xml:space="preserve"> Ltd</w:t>
      </w:r>
      <w:r>
        <w:rPr>
          <w:b/>
          <w:color w:val="000000"/>
          <w:sz w:val="22"/>
          <w:szCs w:val="22"/>
        </w:rPr>
        <w:t>.</w:t>
      </w:r>
    </w:p>
    <w:p w:rsidR="00017E15" w:rsidRDefault="00017E15" w:rsidP="001D13E5">
      <w:pPr>
        <w:jc w:val="both"/>
        <w:rPr>
          <w:b/>
          <w:color w:val="000000"/>
          <w:sz w:val="22"/>
          <w:szCs w:val="22"/>
          <w:u w:val="single"/>
        </w:rPr>
      </w:pPr>
    </w:p>
    <w:p w:rsidR="001D13E5" w:rsidRDefault="001D13E5" w:rsidP="001D13E5">
      <w:pPr>
        <w:jc w:val="both"/>
        <w:rPr>
          <w:b/>
          <w:color w:val="000000"/>
          <w:sz w:val="22"/>
          <w:szCs w:val="22"/>
        </w:rPr>
      </w:pPr>
      <w:r>
        <w:rPr>
          <w:b/>
          <w:color w:val="000000"/>
          <w:sz w:val="22"/>
          <w:szCs w:val="22"/>
          <w:u w:val="single"/>
        </w:rPr>
        <w:t xml:space="preserve">Project </w:t>
      </w:r>
      <w:r w:rsidRPr="003D34F4">
        <w:rPr>
          <w:b/>
          <w:color w:val="000000"/>
          <w:sz w:val="22"/>
          <w:szCs w:val="22"/>
          <w:u w:val="single"/>
        </w:rPr>
        <w:t>Description:</w:t>
      </w:r>
      <w:r w:rsidRPr="003D34F4">
        <w:rPr>
          <w:b/>
          <w:color w:val="000000"/>
          <w:sz w:val="22"/>
          <w:szCs w:val="22"/>
        </w:rPr>
        <w:t xml:space="preserve">  </w:t>
      </w:r>
    </w:p>
    <w:p w:rsidR="00017E15" w:rsidRDefault="00E86CDA" w:rsidP="001D13E5">
      <w:pPr>
        <w:pStyle w:val="BodyText"/>
        <w:spacing w:line="24" w:lineRule="atLeast"/>
        <w:rPr>
          <w:color w:val="252525"/>
          <w:sz w:val="21"/>
          <w:szCs w:val="21"/>
          <w:shd w:val="clear" w:color="auto" w:fill="FFFFFF"/>
        </w:rPr>
      </w:pPr>
      <w:r>
        <w:rPr>
          <w:b/>
          <w:bCs/>
          <w:color w:val="252525"/>
          <w:sz w:val="21"/>
          <w:szCs w:val="21"/>
          <w:shd w:val="clear" w:color="auto" w:fill="FFFFFF"/>
        </w:rPr>
        <w:t>Yodlee</w:t>
      </w:r>
      <w:r>
        <w:rPr>
          <w:rStyle w:val="apple-converted-space"/>
          <w:color w:val="252525"/>
          <w:sz w:val="21"/>
          <w:szCs w:val="21"/>
          <w:shd w:val="clear" w:color="auto" w:fill="FFFFFF"/>
        </w:rPr>
        <w:t> </w:t>
      </w:r>
      <w:r>
        <w:rPr>
          <w:color w:val="252525"/>
          <w:sz w:val="21"/>
          <w:szCs w:val="21"/>
          <w:shd w:val="clear" w:color="auto" w:fill="FFFFFF"/>
        </w:rPr>
        <w:t>is an American software company that develops an</w:t>
      </w:r>
      <w:r>
        <w:rPr>
          <w:rStyle w:val="apple-converted-space"/>
          <w:color w:val="252525"/>
          <w:sz w:val="21"/>
          <w:szCs w:val="21"/>
          <w:shd w:val="clear" w:color="auto" w:fill="FFFFFF"/>
        </w:rPr>
        <w:t> </w:t>
      </w:r>
      <w:hyperlink r:id="rId10" w:tooltip="Account aggregation" w:history="1">
        <w:r w:rsidRPr="00E86CDA">
          <w:rPr>
            <w:color w:val="252525"/>
          </w:rPr>
          <w:t>account aggregation</w:t>
        </w:r>
      </w:hyperlink>
      <w:r>
        <w:rPr>
          <w:rStyle w:val="apple-converted-space"/>
          <w:color w:val="252525"/>
          <w:sz w:val="21"/>
          <w:szCs w:val="21"/>
          <w:shd w:val="clear" w:color="auto" w:fill="FFFFFF"/>
        </w:rPr>
        <w:t> </w:t>
      </w:r>
      <w:r>
        <w:rPr>
          <w:color w:val="252525"/>
          <w:sz w:val="21"/>
          <w:szCs w:val="21"/>
          <w:shd w:val="clear" w:color="auto" w:fill="FFFFFF"/>
        </w:rPr>
        <w:t>service that allows users to see their credit card, bank, investment, email, travel reward accounts, etc. on one screen.</w:t>
      </w:r>
    </w:p>
    <w:p w:rsidR="00E86CDA" w:rsidRDefault="00E86CDA" w:rsidP="001D13E5">
      <w:pPr>
        <w:pStyle w:val="BodyText"/>
        <w:spacing w:line="24" w:lineRule="atLeast"/>
        <w:rPr>
          <w:rFonts w:ascii="Times New Roman" w:hAnsi="Times New Roman" w:cs="Times New Roman"/>
          <w:b/>
          <w:color w:val="000000"/>
          <w:sz w:val="22"/>
          <w:szCs w:val="22"/>
        </w:rPr>
      </w:pPr>
      <w:proofErr w:type="gramStart"/>
      <w:r>
        <w:rPr>
          <w:b/>
          <w:bCs/>
          <w:color w:val="252525"/>
          <w:sz w:val="21"/>
          <w:szCs w:val="21"/>
          <w:shd w:val="clear" w:color="auto" w:fill="FFFFFF"/>
        </w:rPr>
        <w:t>Yodlee Labs</w:t>
      </w:r>
      <w:r>
        <w:rPr>
          <w:rStyle w:val="apple-converted-space"/>
          <w:color w:val="252525"/>
          <w:sz w:val="21"/>
          <w:szCs w:val="21"/>
          <w:shd w:val="clear" w:color="auto" w:fill="FFFFFF"/>
        </w:rPr>
        <w:t> </w:t>
      </w:r>
      <w:r>
        <w:rPr>
          <w:color w:val="252525"/>
          <w:sz w:val="21"/>
          <w:szCs w:val="21"/>
          <w:shd w:val="clear" w:color="auto" w:fill="FFFFFF"/>
        </w:rPr>
        <w:t xml:space="preserve">(formerly Yodlee </w:t>
      </w:r>
      <w:proofErr w:type="spellStart"/>
      <w:r>
        <w:rPr>
          <w:color w:val="252525"/>
          <w:sz w:val="21"/>
          <w:szCs w:val="21"/>
          <w:shd w:val="clear" w:color="auto" w:fill="FFFFFF"/>
        </w:rPr>
        <w:t>MoneyCenter</w:t>
      </w:r>
      <w:proofErr w:type="spellEnd"/>
      <w:r>
        <w:rPr>
          <w:color w:val="252525"/>
          <w:sz w:val="21"/>
          <w:szCs w:val="21"/>
          <w:shd w:val="clear" w:color="auto" w:fill="FFFFFF"/>
        </w:rPr>
        <w:t>), a free web application that helps consumers manage their finances online, provides features such as bill payment, expense tracking, and investment management</w:t>
      </w:r>
      <w:r w:rsidR="007763E1">
        <w:rPr>
          <w:color w:val="252525"/>
          <w:sz w:val="21"/>
          <w:szCs w:val="21"/>
          <w:shd w:val="clear" w:color="auto" w:fill="FFFFFF"/>
        </w:rPr>
        <w:t>.</w:t>
      </w:r>
      <w:proofErr w:type="gramEnd"/>
    </w:p>
    <w:p w:rsidR="00E86CDA" w:rsidRDefault="00E86CDA" w:rsidP="001D13E5">
      <w:pPr>
        <w:pStyle w:val="BodyText"/>
        <w:spacing w:line="24" w:lineRule="atLeast"/>
        <w:rPr>
          <w:rFonts w:ascii="Times New Roman" w:hAnsi="Times New Roman" w:cs="Times New Roman"/>
          <w:b/>
          <w:color w:val="000000"/>
          <w:sz w:val="22"/>
          <w:szCs w:val="22"/>
        </w:rPr>
      </w:pPr>
    </w:p>
    <w:p w:rsidR="001D13E5" w:rsidRDefault="001D13E5" w:rsidP="001D13E5">
      <w:pPr>
        <w:pStyle w:val="BodyText"/>
        <w:spacing w:line="24" w:lineRule="atLeast"/>
        <w:rPr>
          <w:rFonts w:ascii="Times New Roman" w:hAnsi="Times New Roman" w:cs="Times New Roman"/>
          <w:color w:val="000000"/>
          <w:sz w:val="22"/>
          <w:szCs w:val="22"/>
        </w:rPr>
      </w:pPr>
      <w:r w:rsidRPr="003D34F4">
        <w:rPr>
          <w:rFonts w:ascii="Times New Roman" w:hAnsi="Times New Roman" w:cs="Times New Roman"/>
          <w:b/>
          <w:color w:val="000000"/>
          <w:sz w:val="22"/>
          <w:szCs w:val="22"/>
        </w:rPr>
        <w:t>Role and Responsibilities</w:t>
      </w:r>
      <w:r w:rsidRPr="003D34F4">
        <w:rPr>
          <w:rFonts w:ascii="Times New Roman" w:hAnsi="Times New Roman" w:cs="Times New Roman"/>
          <w:color w:val="000000"/>
          <w:sz w:val="22"/>
          <w:szCs w:val="22"/>
        </w:rPr>
        <w:t>:</w:t>
      </w:r>
    </w:p>
    <w:p w:rsidR="009A7BB7" w:rsidRPr="00AC4F94" w:rsidRDefault="009A7BB7" w:rsidP="009A7BB7">
      <w:pPr>
        <w:pStyle w:val="ListParagraph"/>
        <w:numPr>
          <w:ilvl w:val="0"/>
          <w:numId w:val="18"/>
        </w:numPr>
        <w:jc w:val="both"/>
        <w:rPr>
          <w:bCs/>
          <w:color w:val="000000"/>
          <w:sz w:val="22"/>
          <w:szCs w:val="22"/>
        </w:rPr>
      </w:pPr>
      <w:r>
        <w:t>Understanding Requirements &amp; Technical specifications</w:t>
      </w:r>
      <w:r w:rsidR="001B66D9">
        <w:t xml:space="preserve"> according to SRS</w:t>
      </w:r>
      <w:r>
        <w:t>, active participation in complete test life cycle - design, review and execution of test cases</w:t>
      </w:r>
    </w:p>
    <w:p w:rsidR="00B4681F" w:rsidRPr="000457B1" w:rsidRDefault="00777E95" w:rsidP="000457B1">
      <w:pPr>
        <w:pStyle w:val="ListParagraph"/>
        <w:numPr>
          <w:ilvl w:val="0"/>
          <w:numId w:val="18"/>
        </w:numPr>
        <w:jc w:val="both"/>
        <w:rPr>
          <w:bCs/>
          <w:color w:val="000000"/>
          <w:sz w:val="22"/>
          <w:szCs w:val="22"/>
        </w:rPr>
      </w:pPr>
      <w:proofErr w:type="spellStart"/>
      <w:r>
        <w:t>Involed</w:t>
      </w:r>
      <w:proofErr w:type="spellEnd"/>
      <w:r>
        <w:t xml:space="preserve"> in doing completed setup of </w:t>
      </w:r>
      <w:proofErr w:type="gramStart"/>
      <w:r>
        <w:t>New</w:t>
      </w:r>
      <w:proofErr w:type="gramEnd"/>
      <w:r>
        <w:t xml:space="preserve"> application server.</w:t>
      </w:r>
    </w:p>
    <w:p w:rsidR="001D13E5" w:rsidRPr="00AC4F94" w:rsidRDefault="001D13E5" w:rsidP="001D13E5">
      <w:pPr>
        <w:pStyle w:val="ListParagraph"/>
        <w:numPr>
          <w:ilvl w:val="0"/>
          <w:numId w:val="18"/>
        </w:numPr>
        <w:jc w:val="both"/>
        <w:rPr>
          <w:bCs/>
          <w:color w:val="000000"/>
          <w:sz w:val="22"/>
          <w:szCs w:val="22"/>
        </w:rPr>
      </w:pPr>
      <w:r>
        <w:t>Knowledge of SDLC &amp; STLC and hands on experience in complete Bug Life Cycle</w:t>
      </w:r>
      <w:r w:rsidRPr="00AC4F94">
        <w:rPr>
          <w:bCs/>
          <w:color w:val="000000"/>
          <w:sz w:val="22"/>
          <w:szCs w:val="22"/>
        </w:rPr>
        <w:t>.</w:t>
      </w:r>
    </w:p>
    <w:p w:rsidR="00524918" w:rsidRPr="00524918" w:rsidRDefault="001D13E5" w:rsidP="00524918">
      <w:pPr>
        <w:pStyle w:val="ListParagraph"/>
        <w:numPr>
          <w:ilvl w:val="0"/>
          <w:numId w:val="18"/>
        </w:numPr>
        <w:jc w:val="both"/>
        <w:rPr>
          <w:bCs/>
          <w:color w:val="000000"/>
          <w:sz w:val="22"/>
          <w:szCs w:val="22"/>
        </w:rPr>
      </w:pPr>
      <w:r w:rsidRPr="00AC4F94">
        <w:rPr>
          <w:bCs/>
          <w:color w:val="000000"/>
          <w:sz w:val="22"/>
          <w:szCs w:val="22"/>
        </w:rPr>
        <w:t xml:space="preserve">Deploying the Released patch in Application server </w:t>
      </w:r>
      <w:r w:rsidR="00524918">
        <w:rPr>
          <w:bCs/>
          <w:color w:val="000000"/>
          <w:sz w:val="22"/>
          <w:szCs w:val="22"/>
        </w:rPr>
        <w:t>using Jenkin Automation tool.</w:t>
      </w:r>
    </w:p>
    <w:p w:rsidR="000B132B" w:rsidRPr="00AC4F94" w:rsidRDefault="00524918" w:rsidP="001D13E5">
      <w:pPr>
        <w:pStyle w:val="ListParagraph"/>
        <w:numPr>
          <w:ilvl w:val="0"/>
          <w:numId w:val="18"/>
        </w:numPr>
        <w:jc w:val="both"/>
        <w:rPr>
          <w:bCs/>
          <w:color w:val="000000"/>
          <w:sz w:val="22"/>
          <w:szCs w:val="22"/>
        </w:rPr>
      </w:pPr>
      <w:r>
        <w:rPr>
          <w:bCs/>
          <w:color w:val="000000"/>
          <w:sz w:val="22"/>
          <w:szCs w:val="22"/>
        </w:rPr>
        <w:t>After deployment ,</w:t>
      </w:r>
      <w:r w:rsidR="000B132B">
        <w:rPr>
          <w:bCs/>
          <w:color w:val="000000"/>
          <w:sz w:val="22"/>
          <w:szCs w:val="22"/>
        </w:rPr>
        <w:t>Executing</w:t>
      </w:r>
      <w:r>
        <w:rPr>
          <w:bCs/>
          <w:color w:val="000000"/>
          <w:sz w:val="22"/>
          <w:szCs w:val="22"/>
        </w:rPr>
        <w:t xml:space="preserve"> script in </w:t>
      </w:r>
      <w:proofErr w:type="spellStart"/>
      <w:r>
        <w:rPr>
          <w:bCs/>
          <w:color w:val="000000"/>
          <w:sz w:val="22"/>
          <w:szCs w:val="22"/>
        </w:rPr>
        <w:t>Sahi</w:t>
      </w:r>
      <w:proofErr w:type="spellEnd"/>
      <w:r>
        <w:rPr>
          <w:bCs/>
          <w:color w:val="000000"/>
          <w:sz w:val="22"/>
          <w:szCs w:val="22"/>
        </w:rPr>
        <w:t xml:space="preserve"> Automation tool for testing the functionality </w:t>
      </w:r>
    </w:p>
    <w:p w:rsidR="001D13E5" w:rsidRDefault="0027084F" w:rsidP="001D13E5">
      <w:pPr>
        <w:pStyle w:val="ListParagraph"/>
        <w:numPr>
          <w:ilvl w:val="0"/>
          <w:numId w:val="18"/>
        </w:numPr>
        <w:jc w:val="both"/>
        <w:rPr>
          <w:bCs/>
          <w:color w:val="000000"/>
          <w:sz w:val="22"/>
          <w:szCs w:val="22"/>
        </w:rPr>
      </w:pPr>
      <w:r>
        <w:t xml:space="preserve">Follow up with Dev team, and </w:t>
      </w:r>
      <w:r w:rsidR="007A449C">
        <w:t>Attending</w:t>
      </w:r>
      <w:r>
        <w:t xml:space="preserve"> Con</w:t>
      </w:r>
      <w:r w:rsidR="007A449C">
        <w:t>-</w:t>
      </w:r>
      <w:r>
        <w:t xml:space="preserve">call </w:t>
      </w:r>
      <w:r w:rsidR="00760AF0">
        <w:t>with</w:t>
      </w:r>
      <w:r>
        <w:t xml:space="preserve"> client to understanding </w:t>
      </w:r>
      <w:r w:rsidR="00760AF0">
        <w:t>the requirement.</w:t>
      </w:r>
    </w:p>
    <w:p w:rsidR="00A96D68" w:rsidRPr="00A96D68" w:rsidRDefault="00A96D68" w:rsidP="00A96D68">
      <w:pPr>
        <w:jc w:val="both"/>
        <w:rPr>
          <w:bCs/>
          <w:color w:val="000000"/>
          <w:sz w:val="22"/>
          <w:szCs w:val="22"/>
        </w:rPr>
      </w:pPr>
    </w:p>
    <w:p w:rsidR="00405EA3" w:rsidRPr="005D5838" w:rsidRDefault="00AF0D6D" w:rsidP="005D5838">
      <w:pPr>
        <w:shd w:val="clear" w:color="auto" w:fill="CCCCCC"/>
        <w:outlineLvl w:val="0"/>
        <w:rPr>
          <w:b/>
          <w:bCs/>
          <w:color w:val="000000"/>
          <w:sz w:val="22"/>
          <w:szCs w:val="22"/>
        </w:rPr>
      </w:pPr>
      <w:r>
        <w:rPr>
          <w:b/>
          <w:bCs/>
          <w:color w:val="000000"/>
          <w:sz w:val="22"/>
          <w:szCs w:val="22"/>
        </w:rPr>
        <w:t>Project #</w:t>
      </w:r>
      <w:r w:rsidR="00901A3F">
        <w:rPr>
          <w:b/>
          <w:bCs/>
          <w:color w:val="000000"/>
          <w:sz w:val="22"/>
          <w:szCs w:val="22"/>
        </w:rPr>
        <w:t>2</w:t>
      </w:r>
      <w:proofErr w:type="gramStart"/>
      <w:r w:rsidR="00405EA3" w:rsidRPr="005D5838">
        <w:rPr>
          <w:b/>
          <w:bCs/>
          <w:color w:val="000000"/>
          <w:sz w:val="22"/>
          <w:szCs w:val="22"/>
        </w:rPr>
        <w:t>:</w:t>
      </w:r>
      <w:r w:rsidR="00CE3538" w:rsidRPr="00636609">
        <w:rPr>
          <w:b/>
          <w:bCs/>
          <w:color w:val="000000"/>
          <w:sz w:val="22"/>
          <w:szCs w:val="22"/>
        </w:rPr>
        <w:t>CCP</w:t>
      </w:r>
      <w:proofErr w:type="gramEnd"/>
      <w:r w:rsidR="00CE3538" w:rsidRPr="00636609">
        <w:rPr>
          <w:b/>
          <w:bCs/>
          <w:color w:val="000000"/>
          <w:sz w:val="22"/>
          <w:szCs w:val="22"/>
        </w:rPr>
        <w:t xml:space="preserve"> (Customer Care Portal</w:t>
      </w:r>
      <w:r w:rsidR="00CE3538">
        <w:rPr>
          <w:b/>
          <w:bCs/>
          <w:color w:val="000000"/>
          <w:sz w:val="22"/>
          <w:szCs w:val="22"/>
        </w:rPr>
        <w:t xml:space="preserve"> </w:t>
      </w:r>
      <w:r w:rsidR="00CE3538" w:rsidRPr="00636609">
        <w:rPr>
          <w:b/>
          <w:bCs/>
          <w:color w:val="000000"/>
          <w:sz w:val="22"/>
          <w:szCs w:val="22"/>
        </w:rPr>
        <w:t>)</w:t>
      </w:r>
      <w:r w:rsidR="00CE3538">
        <w:rPr>
          <w:b/>
          <w:bCs/>
          <w:color w:val="000000"/>
          <w:sz w:val="22"/>
          <w:szCs w:val="22"/>
        </w:rPr>
        <w:t xml:space="preserve">  and  </w:t>
      </w:r>
      <w:r w:rsidR="0064639A" w:rsidRPr="005D5838">
        <w:rPr>
          <w:b/>
          <w:bCs/>
          <w:color w:val="000000"/>
          <w:sz w:val="22"/>
          <w:szCs w:val="22"/>
        </w:rPr>
        <w:t>@</w:t>
      </w:r>
      <w:proofErr w:type="spellStart"/>
      <w:r w:rsidR="0064639A" w:rsidRPr="005D5838">
        <w:rPr>
          <w:b/>
          <w:bCs/>
          <w:color w:val="000000"/>
          <w:sz w:val="22"/>
          <w:szCs w:val="22"/>
        </w:rPr>
        <w:t>Billity</w:t>
      </w:r>
      <w:proofErr w:type="spellEnd"/>
      <w:r w:rsidR="0064639A" w:rsidRPr="005D5838">
        <w:rPr>
          <w:b/>
          <w:bCs/>
          <w:color w:val="000000"/>
          <w:sz w:val="22"/>
          <w:szCs w:val="22"/>
        </w:rPr>
        <w:t>(</w:t>
      </w:r>
      <w:r w:rsidR="00E5478D" w:rsidRPr="005D5838">
        <w:rPr>
          <w:b/>
          <w:bCs/>
          <w:color w:val="000000"/>
          <w:sz w:val="22"/>
          <w:szCs w:val="22"/>
        </w:rPr>
        <w:t>Postpaid Billing System</w:t>
      </w:r>
      <w:r w:rsidR="0064639A" w:rsidRPr="005D5838">
        <w:rPr>
          <w:b/>
          <w:bCs/>
          <w:color w:val="000000"/>
          <w:sz w:val="22"/>
          <w:szCs w:val="22"/>
        </w:rPr>
        <w:t>)</w:t>
      </w:r>
      <w:r w:rsidR="00FD3119">
        <w:rPr>
          <w:b/>
          <w:bCs/>
          <w:color w:val="000000"/>
          <w:sz w:val="22"/>
          <w:szCs w:val="22"/>
        </w:rPr>
        <w:tab/>
        <w:t xml:space="preserve">       </w:t>
      </w:r>
      <w:r w:rsidR="00A92610">
        <w:rPr>
          <w:b/>
          <w:bCs/>
          <w:color w:val="000000"/>
          <w:sz w:val="22"/>
          <w:szCs w:val="22"/>
        </w:rPr>
        <w:t>5</w:t>
      </w:r>
      <w:r w:rsidR="005D5838">
        <w:rPr>
          <w:b/>
          <w:bCs/>
          <w:color w:val="000000"/>
          <w:sz w:val="22"/>
          <w:szCs w:val="22"/>
        </w:rPr>
        <w:t xml:space="preserve">/10 to </w:t>
      </w:r>
      <w:r w:rsidR="00191659">
        <w:rPr>
          <w:b/>
          <w:bCs/>
          <w:color w:val="000000"/>
          <w:sz w:val="22"/>
          <w:szCs w:val="22"/>
        </w:rPr>
        <w:t>5/2014</w:t>
      </w:r>
    </w:p>
    <w:p w:rsidR="00405EA3" w:rsidRPr="003D34F4" w:rsidRDefault="00405EA3" w:rsidP="00C6660C">
      <w:pPr>
        <w:jc w:val="both"/>
        <w:rPr>
          <w:color w:val="000000"/>
          <w:sz w:val="22"/>
          <w:szCs w:val="22"/>
        </w:rPr>
      </w:pPr>
      <w:proofErr w:type="gramStart"/>
      <w:r w:rsidRPr="003D34F4">
        <w:rPr>
          <w:b/>
          <w:color w:val="000000"/>
          <w:sz w:val="22"/>
          <w:szCs w:val="22"/>
        </w:rPr>
        <w:t>Client</w:t>
      </w:r>
      <w:r w:rsidR="0064639A">
        <w:rPr>
          <w:b/>
          <w:color w:val="000000"/>
          <w:sz w:val="22"/>
          <w:szCs w:val="22"/>
        </w:rPr>
        <w:tab/>
      </w:r>
      <w:r w:rsidR="0064639A">
        <w:rPr>
          <w:b/>
          <w:color w:val="000000"/>
          <w:sz w:val="22"/>
          <w:szCs w:val="22"/>
        </w:rPr>
        <w:tab/>
      </w:r>
      <w:r w:rsidR="0064639A">
        <w:rPr>
          <w:b/>
          <w:color w:val="000000"/>
          <w:sz w:val="22"/>
          <w:szCs w:val="22"/>
        </w:rPr>
        <w:tab/>
      </w:r>
      <w:r w:rsidR="0064639A" w:rsidRPr="003D34F4">
        <w:rPr>
          <w:color w:val="000000"/>
          <w:sz w:val="22"/>
          <w:szCs w:val="22"/>
        </w:rPr>
        <w:t>MTN</w:t>
      </w:r>
      <w:r w:rsidR="0064639A">
        <w:rPr>
          <w:color w:val="000000"/>
          <w:sz w:val="22"/>
          <w:szCs w:val="22"/>
        </w:rPr>
        <w:t xml:space="preserve"> (</w:t>
      </w:r>
      <w:r w:rsidRPr="003D34F4">
        <w:rPr>
          <w:color w:val="000000"/>
          <w:sz w:val="22"/>
          <w:szCs w:val="22"/>
        </w:rPr>
        <w:t>Zambia</w:t>
      </w:r>
      <w:r w:rsidR="005D5838">
        <w:rPr>
          <w:color w:val="000000"/>
          <w:sz w:val="22"/>
          <w:szCs w:val="22"/>
        </w:rPr>
        <w:t>) and</w:t>
      </w:r>
      <w:r w:rsidR="0064639A">
        <w:rPr>
          <w:color w:val="000000"/>
          <w:sz w:val="22"/>
          <w:szCs w:val="22"/>
        </w:rPr>
        <w:t xml:space="preserve"> </w:t>
      </w:r>
      <w:r w:rsidRPr="003D34F4">
        <w:rPr>
          <w:color w:val="000000"/>
          <w:sz w:val="22"/>
          <w:szCs w:val="22"/>
        </w:rPr>
        <w:t xml:space="preserve">ETPI – </w:t>
      </w:r>
      <w:r w:rsidR="00C6660C" w:rsidRPr="003D34F4">
        <w:rPr>
          <w:color w:val="000000"/>
          <w:sz w:val="22"/>
          <w:szCs w:val="22"/>
        </w:rPr>
        <w:t>Philippines.</w:t>
      </w:r>
      <w:proofErr w:type="gramEnd"/>
      <w:r w:rsidR="00D25CF6" w:rsidRPr="003D34F4">
        <w:rPr>
          <w:color w:val="000000"/>
          <w:sz w:val="22"/>
          <w:szCs w:val="22"/>
        </w:rPr>
        <w:t xml:space="preserve">       </w:t>
      </w:r>
    </w:p>
    <w:p w:rsidR="00CE3538" w:rsidRPr="003D34F4" w:rsidRDefault="00CE3538" w:rsidP="00CE3538">
      <w:pPr>
        <w:snapToGrid w:val="0"/>
        <w:spacing w:before="20" w:after="20"/>
        <w:rPr>
          <w:color w:val="000000"/>
          <w:sz w:val="22"/>
          <w:szCs w:val="22"/>
        </w:rPr>
      </w:pPr>
      <w:r w:rsidRPr="003D34F4">
        <w:rPr>
          <w:b/>
          <w:color w:val="000000"/>
          <w:sz w:val="22"/>
          <w:szCs w:val="22"/>
        </w:rPr>
        <w:t xml:space="preserve">Technology Used </w:t>
      </w:r>
      <w:r>
        <w:rPr>
          <w:b/>
          <w:color w:val="000000"/>
          <w:sz w:val="22"/>
          <w:szCs w:val="22"/>
        </w:rPr>
        <w:tab/>
      </w:r>
      <w:r>
        <w:rPr>
          <w:color w:val="000000"/>
          <w:sz w:val="22"/>
          <w:szCs w:val="22"/>
        </w:rPr>
        <w:t xml:space="preserve">Core </w:t>
      </w:r>
      <w:proofErr w:type="spellStart"/>
      <w:r>
        <w:rPr>
          <w:color w:val="000000"/>
          <w:sz w:val="22"/>
          <w:szCs w:val="22"/>
        </w:rPr>
        <w:t>Java</w:t>
      </w:r>
      <w:proofErr w:type="gramStart"/>
      <w:r>
        <w:rPr>
          <w:color w:val="000000"/>
          <w:sz w:val="22"/>
          <w:szCs w:val="22"/>
        </w:rPr>
        <w:t>,</w:t>
      </w:r>
      <w:r w:rsidRPr="003D34F4">
        <w:rPr>
          <w:color w:val="000000"/>
          <w:sz w:val="22"/>
          <w:szCs w:val="22"/>
        </w:rPr>
        <w:t>JSP,Liferay</w:t>
      </w:r>
      <w:r>
        <w:rPr>
          <w:color w:val="000000"/>
          <w:sz w:val="22"/>
          <w:szCs w:val="22"/>
        </w:rPr>
        <w:t>s</w:t>
      </w:r>
      <w:proofErr w:type="spellEnd"/>
      <w:proofErr w:type="gramEnd"/>
      <w:r w:rsidRPr="003D34F4">
        <w:rPr>
          <w:color w:val="000000"/>
          <w:sz w:val="22"/>
          <w:szCs w:val="22"/>
        </w:rPr>
        <w:t xml:space="preserve"> 4.x, JBoss4.2.2 GA, WSO2, Oracle 9i</w:t>
      </w:r>
    </w:p>
    <w:p w:rsidR="00405EA3" w:rsidRDefault="0064639A" w:rsidP="0064639A">
      <w:pPr>
        <w:rPr>
          <w:b/>
          <w:color w:val="000000"/>
          <w:sz w:val="22"/>
          <w:szCs w:val="22"/>
        </w:rPr>
      </w:pPr>
      <w:r>
        <w:rPr>
          <w:b/>
          <w:color w:val="000000"/>
          <w:sz w:val="22"/>
          <w:szCs w:val="22"/>
        </w:rPr>
        <w:t>Environment</w:t>
      </w:r>
      <w:r>
        <w:rPr>
          <w:b/>
          <w:color w:val="000000"/>
          <w:sz w:val="22"/>
          <w:szCs w:val="22"/>
        </w:rPr>
        <w:tab/>
      </w:r>
      <w:r>
        <w:rPr>
          <w:b/>
          <w:color w:val="000000"/>
          <w:sz w:val="22"/>
          <w:szCs w:val="22"/>
        </w:rPr>
        <w:tab/>
      </w:r>
      <w:r w:rsidR="00FA0D70">
        <w:rPr>
          <w:b/>
          <w:color w:val="000000"/>
          <w:sz w:val="22"/>
          <w:szCs w:val="22"/>
        </w:rPr>
        <w:t>Oracle</w:t>
      </w:r>
      <w:r w:rsidR="006E26AC">
        <w:rPr>
          <w:b/>
          <w:color w:val="000000"/>
          <w:sz w:val="22"/>
          <w:szCs w:val="22"/>
        </w:rPr>
        <w:t xml:space="preserve">, </w:t>
      </w:r>
      <w:proofErr w:type="spellStart"/>
      <w:r w:rsidR="006E26AC">
        <w:rPr>
          <w:b/>
          <w:color w:val="000000"/>
          <w:sz w:val="22"/>
          <w:szCs w:val="22"/>
        </w:rPr>
        <w:t>uinux</w:t>
      </w:r>
      <w:proofErr w:type="spellEnd"/>
      <w:r w:rsidR="006E26AC">
        <w:rPr>
          <w:b/>
          <w:color w:val="000000"/>
          <w:sz w:val="22"/>
          <w:szCs w:val="22"/>
        </w:rPr>
        <w:t xml:space="preserve">, </w:t>
      </w:r>
      <w:proofErr w:type="spellStart"/>
      <w:r w:rsidR="006E26AC">
        <w:rPr>
          <w:b/>
          <w:color w:val="000000"/>
          <w:sz w:val="22"/>
          <w:szCs w:val="22"/>
        </w:rPr>
        <w:t>ProC</w:t>
      </w:r>
      <w:proofErr w:type="spellEnd"/>
      <w:r w:rsidR="006E26AC">
        <w:rPr>
          <w:b/>
          <w:color w:val="000000"/>
          <w:sz w:val="22"/>
          <w:szCs w:val="22"/>
        </w:rPr>
        <w:t xml:space="preserve">, </w:t>
      </w:r>
      <w:proofErr w:type="gramStart"/>
      <w:r w:rsidR="006E26AC">
        <w:rPr>
          <w:b/>
          <w:color w:val="000000"/>
          <w:sz w:val="22"/>
          <w:szCs w:val="22"/>
        </w:rPr>
        <w:t>Scripting</w:t>
      </w:r>
      <w:r>
        <w:rPr>
          <w:b/>
          <w:color w:val="000000"/>
          <w:sz w:val="22"/>
          <w:szCs w:val="22"/>
        </w:rPr>
        <w:t>(</w:t>
      </w:r>
      <w:proofErr w:type="gramEnd"/>
      <w:r>
        <w:rPr>
          <w:b/>
          <w:color w:val="000000"/>
          <w:sz w:val="22"/>
          <w:szCs w:val="22"/>
        </w:rPr>
        <w:t>Shell and Perl)</w:t>
      </w:r>
    </w:p>
    <w:p w:rsidR="007D685C" w:rsidRDefault="007D685C" w:rsidP="007D685C">
      <w:pPr>
        <w:jc w:val="both"/>
        <w:rPr>
          <w:rFonts w:ascii="Arial" w:hAnsi="Arial" w:cs="Arial"/>
          <w:b/>
          <w:bCs/>
          <w:sz w:val="20"/>
          <w:szCs w:val="20"/>
        </w:rPr>
      </w:pPr>
      <w:r>
        <w:rPr>
          <w:b/>
          <w:color w:val="000000"/>
          <w:sz w:val="22"/>
          <w:szCs w:val="22"/>
        </w:rPr>
        <w:t>Role</w:t>
      </w:r>
      <w:r>
        <w:rPr>
          <w:b/>
          <w:color w:val="000000"/>
          <w:sz w:val="22"/>
          <w:szCs w:val="22"/>
        </w:rPr>
        <w:tab/>
      </w:r>
      <w:r>
        <w:rPr>
          <w:b/>
          <w:color w:val="000000"/>
          <w:sz w:val="22"/>
          <w:szCs w:val="22"/>
        </w:rPr>
        <w:tab/>
      </w:r>
      <w:r>
        <w:rPr>
          <w:b/>
          <w:color w:val="000000"/>
          <w:sz w:val="22"/>
          <w:szCs w:val="22"/>
        </w:rPr>
        <w:tab/>
      </w:r>
      <w:r w:rsidR="00AC4F94">
        <w:rPr>
          <w:rFonts w:ascii="Arial" w:hAnsi="Arial" w:cs="Arial"/>
          <w:b/>
          <w:bCs/>
          <w:sz w:val="20"/>
          <w:szCs w:val="20"/>
        </w:rPr>
        <w:t>Release, Deployment and Integration Testing</w:t>
      </w:r>
    </w:p>
    <w:p w:rsidR="00017E15" w:rsidRDefault="00017E15" w:rsidP="00017E15">
      <w:pPr>
        <w:jc w:val="both"/>
        <w:rPr>
          <w:bCs/>
          <w:sz w:val="22"/>
          <w:szCs w:val="22"/>
        </w:rPr>
      </w:pPr>
      <w:r>
        <w:rPr>
          <w:rFonts w:ascii="Arial" w:hAnsi="Arial" w:cs="Arial"/>
          <w:b/>
          <w:bCs/>
          <w:sz w:val="20"/>
          <w:szCs w:val="20"/>
        </w:rPr>
        <w:t xml:space="preserve">Organization </w:t>
      </w:r>
      <w:r>
        <w:rPr>
          <w:rFonts w:ascii="Arial" w:hAnsi="Arial" w:cs="Arial"/>
          <w:b/>
          <w:bCs/>
          <w:sz w:val="20"/>
          <w:szCs w:val="20"/>
        </w:rPr>
        <w:tab/>
      </w:r>
      <w:r>
        <w:rPr>
          <w:rFonts w:ascii="Arial" w:hAnsi="Arial" w:cs="Arial"/>
          <w:b/>
          <w:bCs/>
          <w:sz w:val="20"/>
          <w:szCs w:val="20"/>
        </w:rPr>
        <w:tab/>
      </w:r>
      <w:proofErr w:type="spellStart"/>
      <w:r w:rsidR="00046C20">
        <w:rPr>
          <w:b/>
          <w:color w:val="000000"/>
          <w:sz w:val="22"/>
          <w:szCs w:val="22"/>
        </w:rPr>
        <w:t>T</w:t>
      </w:r>
      <w:r w:rsidR="00046C20" w:rsidRPr="003D34F4">
        <w:rPr>
          <w:b/>
          <w:color w:val="000000"/>
          <w:sz w:val="22"/>
          <w:szCs w:val="22"/>
        </w:rPr>
        <w:t>ecnotree</w:t>
      </w:r>
      <w:proofErr w:type="spellEnd"/>
      <w:r w:rsidR="00046C20" w:rsidRPr="003D34F4">
        <w:rPr>
          <w:bCs/>
          <w:color w:val="000000"/>
          <w:sz w:val="22"/>
          <w:szCs w:val="22"/>
        </w:rPr>
        <w:t xml:space="preserve"> </w:t>
      </w:r>
      <w:r w:rsidR="00046C20" w:rsidRPr="003D34F4">
        <w:rPr>
          <w:b/>
          <w:color w:val="000000"/>
          <w:sz w:val="22"/>
          <w:szCs w:val="22"/>
        </w:rPr>
        <w:t>Convergence</w:t>
      </w:r>
      <w:r w:rsidR="00046C20" w:rsidRPr="003D34F4">
        <w:rPr>
          <w:bCs/>
          <w:color w:val="000000"/>
          <w:sz w:val="22"/>
          <w:szCs w:val="22"/>
        </w:rPr>
        <w:t xml:space="preserve"> </w:t>
      </w:r>
      <w:r w:rsidR="00046C20" w:rsidRPr="003D34F4">
        <w:rPr>
          <w:b/>
          <w:color w:val="000000"/>
          <w:sz w:val="22"/>
          <w:szCs w:val="22"/>
        </w:rPr>
        <w:t>Ltd</w:t>
      </w:r>
      <w:r>
        <w:rPr>
          <w:b/>
          <w:color w:val="000000"/>
          <w:sz w:val="22"/>
          <w:szCs w:val="22"/>
        </w:rPr>
        <w:t>.</w:t>
      </w:r>
    </w:p>
    <w:p w:rsidR="00017E15" w:rsidRDefault="00017E15" w:rsidP="007D685C">
      <w:pPr>
        <w:jc w:val="both"/>
        <w:rPr>
          <w:bCs/>
          <w:sz w:val="22"/>
          <w:szCs w:val="22"/>
        </w:rPr>
      </w:pPr>
    </w:p>
    <w:p w:rsidR="00CE3538" w:rsidRDefault="005D5838" w:rsidP="00CE3538">
      <w:pPr>
        <w:jc w:val="both"/>
        <w:rPr>
          <w:b/>
          <w:color w:val="000000"/>
          <w:sz w:val="22"/>
          <w:szCs w:val="22"/>
        </w:rPr>
      </w:pPr>
      <w:r>
        <w:rPr>
          <w:b/>
          <w:color w:val="000000"/>
          <w:sz w:val="22"/>
          <w:szCs w:val="22"/>
          <w:u w:val="single"/>
        </w:rPr>
        <w:t xml:space="preserve">Project </w:t>
      </w:r>
      <w:r w:rsidR="00405EA3" w:rsidRPr="003D34F4">
        <w:rPr>
          <w:b/>
          <w:color w:val="000000"/>
          <w:sz w:val="22"/>
          <w:szCs w:val="22"/>
          <w:u w:val="single"/>
        </w:rPr>
        <w:t>Description:</w:t>
      </w:r>
      <w:r w:rsidR="00405EA3" w:rsidRPr="003D34F4">
        <w:rPr>
          <w:b/>
          <w:color w:val="000000"/>
          <w:sz w:val="22"/>
          <w:szCs w:val="22"/>
        </w:rPr>
        <w:t xml:space="preserve"> </w:t>
      </w:r>
      <w:r w:rsidR="00C668D6" w:rsidRPr="003D34F4">
        <w:rPr>
          <w:b/>
          <w:color w:val="000000"/>
          <w:sz w:val="22"/>
          <w:szCs w:val="22"/>
        </w:rPr>
        <w:t xml:space="preserve"> </w:t>
      </w:r>
    </w:p>
    <w:p w:rsidR="00B1318D" w:rsidRDefault="00CE3538" w:rsidP="00B1318D">
      <w:pPr>
        <w:jc w:val="both"/>
        <w:rPr>
          <w:color w:val="000000"/>
          <w:sz w:val="22"/>
          <w:szCs w:val="22"/>
        </w:rPr>
      </w:pPr>
      <w:r w:rsidRPr="00CE3538">
        <w:rPr>
          <w:b/>
          <w:color w:val="000000"/>
          <w:sz w:val="22"/>
          <w:szCs w:val="22"/>
        </w:rPr>
        <w:t>Customer Care Portal (CCP)</w:t>
      </w:r>
      <w:r w:rsidRPr="003D34F4">
        <w:rPr>
          <w:color w:val="000000"/>
          <w:sz w:val="22"/>
          <w:szCs w:val="22"/>
        </w:rPr>
        <w:t xml:space="preserve"> enables the organizations </w:t>
      </w:r>
      <w:proofErr w:type="gramStart"/>
      <w:r w:rsidRPr="003D34F4">
        <w:rPr>
          <w:color w:val="000000"/>
          <w:sz w:val="22"/>
          <w:szCs w:val="22"/>
        </w:rPr>
        <w:t>to</w:t>
      </w:r>
      <w:proofErr w:type="gramEnd"/>
      <w:r w:rsidRPr="003D34F4">
        <w:rPr>
          <w:color w:val="000000"/>
          <w:sz w:val="22"/>
          <w:szCs w:val="22"/>
        </w:rPr>
        <w:t xml:space="preserve"> efficiently and maintain all aspects of their customer relationship. It provides integrated information about customer’s account and services thus helps in providing the information more quickly for customer satisfaction. It will help for the CSR, who can access the different modules of core billing system and able to access through Customer Care portal like, Rating and Billing, mediation, Provisioning </w:t>
      </w:r>
      <w:proofErr w:type="spellStart"/>
      <w:r w:rsidRPr="003D34F4">
        <w:rPr>
          <w:color w:val="000000"/>
          <w:sz w:val="22"/>
          <w:szCs w:val="22"/>
        </w:rPr>
        <w:t>etc.It</w:t>
      </w:r>
      <w:proofErr w:type="spellEnd"/>
      <w:r w:rsidRPr="003D34F4">
        <w:rPr>
          <w:color w:val="000000"/>
          <w:sz w:val="22"/>
          <w:szCs w:val="22"/>
        </w:rPr>
        <w:t xml:space="preserve"> is a single web interface talking to core telecom systems for data retrieval and data updating. The Telecom Client “ETPI” based at Philippines uses this application.</w:t>
      </w:r>
    </w:p>
    <w:p w:rsidR="00660F8A" w:rsidRPr="003D34F4" w:rsidRDefault="00CE3538" w:rsidP="003A64DE">
      <w:pPr>
        <w:widowControl w:val="0"/>
        <w:spacing w:before="60" w:after="60"/>
        <w:jc w:val="both"/>
        <w:rPr>
          <w:color w:val="000000"/>
          <w:sz w:val="22"/>
          <w:szCs w:val="22"/>
        </w:rPr>
      </w:pPr>
      <w:r w:rsidRPr="003D34F4">
        <w:rPr>
          <w:color w:val="000000"/>
          <w:sz w:val="22"/>
          <w:szCs w:val="22"/>
        </w:rPr>
        <w:t xml:space="preserve"> </w:t>
      </w:r>
      <w:r w:rsidR="0064639A" w:rsidRPr="0064639A">
        <w:rPr>
          <w:b/>
          <w:color w:val="000000"/>
          <w:sz w:val="22"/>
          <w:szCs w:val="22"/>
        </w:rPr>
        <w:t>@</w:t>
      </w:r>
      <w:proofErr w:type="spellStart"/>
      <w:r w:rsidR="0064639A" w:rsidRPr="0064639A">
        <w:rPr>
          <w:b/>
          <w:color w:val="000000"/>
          <w:sz w:val="22"/>
          <w:szCs w:val="22"/>
        </w:rPr>
        <w:t>Billity</w:t>
      </w:r>
      <w:proofErr w:type="spellEnd"/>
      <w:r w:rsidR="0064639A" w:rsidRPr="0064639A">
        <w:rPr>
          <w:b/>
          <w:bCs/>
          <w:color w:val="000000"/>
          <w:sz w:val="22"/>
          <w:szCs w:val="22"/>
        </w:rPr>
        <w:t xml:space="preserve"> </w:t>
      </w:r>
      <w:r w:rsidR="0064639A">
        <w:rPr>
          <w:b/>
          <w:bCs/>
          <w:color w:val="000000"/>
          <w:sz w:val="22"/>
          <w:szCs w:val="22"/>
        </w:rPr>
        <w:t>(</w:t>
      </w:r>
      <w:r w:rsidR="00660F8A" w:rsidRPr="003D34F4">
        <w:rPr>
          <w:b/>
          <w:bCs/>
          <w:color w:val="000000"/>
          <w:sz w:val="22"/>
          <w:szCs w:val="22"/>
        </w:rPr>
        <w:t>Postpaid Billing system</w:t>
      </w:r>
      <w:r w:rsidR="0064639A">
        <w:rPr>
          <w:b/>
          <w:bCs/>
          <w:color w:val="000000"/>
          <w:sz w:val="22"/>
          <w:szCs w:val="22"/>
        </w:rPr>
        <w:t>)</w:t>
      </w:r>
      <w:r w:rsidR="00660F8A" w:rsidRPr="003D34F4">
        <w:rPr>
          <w:b/>
          <w:bCs/>
          <w:color w:val="000000"/>
          <w:sz w:val="22"/>
          <w:szCs w:val="22"/>
        </w:rPr>
        <w:t xml:space="preserve"> </w:t>
      </w:r>
      <w:r w:rsidR="00660F8A" w:rsidRPr="003D34F4">
        <w:rPr>
          <w:color w:val="000000"/>
          <w:sz w:val="22"/>
          <w:szCs w:val="22"/>
        </w:rPr>
        <w:t xml:space="preserve">is a product of </w:t>
      </w:r>
      <w:proofErr w:type="spellStart"/>
      <w:r w:rsidR="00660F8A" w:rsidRPr="003D34F4">
        <w:rPr>
          <w:color w:val="000000"/>
          <w:sz w:val="22"/>
          <w:szCs w:val="22"/>
        </w:rPr>
        <w:t>Tecnotree</w:t>
      </w:r>
      <w:proofErr w:type="spellEnd"/>
      <w:r w:rsidR="00660F8A" w:rsidRPr="003D34F4">
        <w:rPr>
          <w:color w:val="000000"/>
          <w:sz w:val="22"/>
          <w:szCs w:val="22"/>
        </w:rPr>
        <w:t xml:space="preserve"> convergence Ltd which is a web based Cu</w:t>
      </w:r>
      <w:r w:rsidR="00E62B73" w:rsidRPr="003D34F4">
        <w:rPr>
          <w:color w:val="000000"/>
          <w:sz w:val="22"/>
          <w:szCs w:val="22"/>
        </w:rPr>
        <w:t>stomer Care and Billing System</w:t>
      </w:r>
      <w:r w:rsidR="00660F8A" w:rsidRPr="003D34F4">
        <w:rPr>
          <w:color w:val="000000"/>
          <w:sz w:val="22"/>
          <w:szCs w:val="22"/>
        </w:rPr>
        <w:t xml:space="preserve"> (CCBS) offering convergent functionalities in a multi-service environment that traverses technol</w:t>
      </w:r>
      <w:r w:rsidR="002A4276" w:rsidRPr="003D34F4">
        <w:rPr>
          <w:color w:val="000000"/>
          <w:sz w:val="22"/>
          <w:szCs w:val="22"/>
        </w:rPr>
        <w:t>ogy segments including GSM</w:t>
      </w:r>
      <w:r w:rsidR="00660F8A" w:rsidRPr="003D34F4">
        <w:rPr>
          <w:color w:val="000000"/>
          <w:sz w:val="22"/>
          <w:szCs w:val="22"/>
        </w:rPr>
        <w:t xml:space="preserve">, </w:t>
      </w:r>
      <w:r w:rsidR="004614FB" w:rsidRPr="003D34F4">
        <w:rPr>
          <w:color w:val="000000"/>
          <w:sz w:val="22"/>
          <w:szCs w:val="22"/>
        </w:rPr>
        <w:t>ISP,</w:t>
      </w:r>
      <w:r w:rsidR="00660F8A" w:rsidRPr="003D34F4">
        <w:rPr>
          <w:color w:val="000000"/>
          <w:sz w:val="22"/>
          <w:szCs w:val="22"/>
        </w:rPr>
        <w:t xml:space="preserve"> Wi-max services. </w:t>
      </w:r>
    </w:p>
    <w:p w:rsidR="00660F8A" w:rsidRDefault="00660F8A" w:rsidP="00660F8A">
      <w:pPr>
        <w:jc w:val="both"/>
        <w:rPr>
          <w:color w:val="000000"/>
          <w:sz w:val="22"/>
          <w:szCs w:val="22"/>
        </w:rPr>
      </w:pPr>
      <w:r w:rsidRPr="003D34F4">
        <w:rPr>
          <w:color w:val="000000"/>
          <w:sz w:val="22"/>
          <w:szCs w:val="22"/>
        </w:rPr>
        <w:t>It facilitates Point of Sales, Inventory, Customer Care, Credit Control, Dunning, Rating and Billing.</w:t>
      </w:r>
    </w:p>
    <w:p w:rsidR="00086C3E" w:rsidRPr="003D34F4" w:rsidRDefault="00086C3E" w:rsidP="00086C3E">
      <w:pPr>
        <w:pStyle w:val="BodyText"/>
        <w:spacing w:line="24" w:lineRule="atLeast"/>
        <w:rPr>
          <w:rFonts w:ascii="Times New Roman" w:hAnsi="Times New Roman" w:cs="Times New Roman"/>
          <w:color w:val="000000"/>
          <w:sz w:val="22"/>
          <w:szCs w:val="22"/>
        </w:rPr>
      </w:pPr>
      <w:r w:rsidRPr="003D34F4">
        <w:rPr>
          <w:rFonts w:ascii="Times New Roman" w:hAnsi="Times New Roman" w:cs="Times New Roman"/>
          <w:b/>
          <w:color w:val="000000"/>
          <w:sz w:val="22"/>
          <w:szCs w:val="22"/>
        </w:rPr>
        <w:t>Role and Responsibilities</w:t>
      </w:r>
      <w:r w:rsidRPr="003D34F4">
        <w:rPr>
          <w:rFonts w:ascii="Times New Roman" w:hAnsi="Times New Roman" w:cs="Times New Roman"/>
          <w:color w:val="000000"/>
          <w:sz w:val="22"/>
          <w:szCs w:val="22"/>
        </w:rPr>
        <w:t>:</w:t>
      </w:r>
    </w:p>
    <w:p w:rsidR="00086C3E" w:rsidRPr="00AC4F94" w:rsidRDefault="00086C3E" w:rsidP="00AC4F94">
      <w:pPr>
        <w:pStyle w:val="ListParagraph"/>
        <w:numPr>
          <w:ilvl w:val="0"/>
          <w:numId w:val="18"/>
        </w:numPr>
        <w:jc w:val="both"/>
        <w:rPr>
          <w:bCs/>
          <w:color w:val="000000"/>
          <w:sz w:val="22"/>
          <w:szCs w:val="22"/>
        </w:rPr>
      </w:pPr>
      <w:r w:rsidRPr="00AC4F94">
        <w:rPr>
          <w:bCs/>
          <w:color w:val="000000"/>
          <w:sz w:val="22"/>
          <w:szCs w:val="22"/>
        </w:rPr>
        <w:t xml:space="preserve">Involved to integrate various modules in </w:t>
      </w:r>
      <w:r w:rsidR="005E383C" w:rsidRPr="00AC4F94">
        <w:rPr>
          <w:bCs/>
          <w:color w:val="000000"/>
          <w:sz w:val="22"/>
          <w:szCs w:val="22"/>
        </w:rPr>
        <w:t>application server</w:t>
      </w:r>
      <w:r w:rsidR="000B132B">
        <w:rPr>
          <w:bCs/>
          <w:color w:val="000000"/>
          <w:sz w:val="22"/>
          <w:szCs w:val="22"/>
        </w:rPr>
        <w:t xml:space="preserve"> and </w:t>
      </w:r>
      <w:proofErr w:type="spellStart"/>
      <w:r w:rsidR="000B132B">
        <w:rPr>
          <w:bCs/>
          <w:color w:val="000000"/>
          <w:sz w:val="22"/>
          <w:szCs w:val="22"/>
        </w:rPr>
        <w:t>Aplicaiton</w:t>
      </w:r>
      <w:proofErr w:type="spellEnd"/>
      <w:r w:rsidR="000B132B">
        <w:rPr>
          <w:bCs/>
          <w:color w:val="000000"/>
          <w:sz w:val="22"/>
          <w:szCs w:val="22"/>
        </w:rPr>
        <w:t xml:space="preserve"> Setup.</w:t>
      </w:r>
    </w:p>
    <w:p w:rsidR="00757558" w:rsidRPr="00AC4F94" w:rsidRDefault="00757558" w:rsidP="00AC4F94">
      <w:pPr>
        <w:pStyle w:val="ListParagraph"/>
        <w:numPr>
          <w:ilvl w:val="0"/>
          <w:numId w:val="18"/>
        </w:numPr>
        <w:jc w:val="both"/>
        <w:rPr>
          <w:bCs/>
          <w:color w:val="000000"/>
          <w:sz w:val="22"/>
          <w:szCs w:val="22"/>
        </w:rPr>
      </w:pPr>
      <w:r>
        <w:t>Understanding Requirements &amp; Technical specifications, active participation in complete test life cycle - design, review and execution of test cases</w:t>
      </w:r>
    </w:p>
    <w:p w:rsidR="00086C3E" w:rsidRPr="00AC4F94" w:rsidRDefault="00757558" w:rsidP="00AC4F94">
      <w:pPr>
        <w:pStyle w:val="ListParagraph"/>
        <w:numPr>
          <w:ilvl w:val="0"/>
          <w:numId w:val="18"/>
        </w:numPr>
        <w:jc w:val="both"/>
        <w:rPr>
          <w:bCs/>
          <w:color w:val="000000"/>
          <w:sz w:val="22"/>
          <w:szCs w:val="22"/>
        </w:rPr>
      </w:pPr>
      <w:r>
        <w:t>Knowledge of SDLC &amp; STLC and hands on experience in complete Bug Life Cycle</w:t>
      </w:r>
      <w:r w:rsidR="00086C3E" w:rsidRPr="00AC4F94">
        <w:rPr>
          <w:bCs/>
          <w:color w:val="000000"/>
          <w:sz w:val="22"/>
          <w:szCs w:val="22"/>
        </w:rPr>
        <w:t>.</w:t>
      </w:r>
    </w:p>
    <w:p w:rsidR="00086C3E" w:rsidRPr="00AC4F94" w:rsidRDefault="00086C3E" w:rsidP="00AC4F94">
      <w:pPr>
        <w:pStyle w:val="ListParagraph"/>
        <w:numPr>
          <w:ilvl w:val="0"/>
          <w:numId w:val="18"/>
        </w:numPr>
        <w:jc w:val="both"/>
        <w:rPr>
          <w:bCs/>
          <w:color w:val="000000"/>
          <w:sz w:val="22"/>
          <w:szCs w:val="22"/>
        </w:rPr>
      </w:pPr>
      <w:r w:rsidRPr="00AC4F94">
        <w:rPr>
          <w:bCs/>
          <w:color w:val="000000"/>
          <w:sz w:val="22"/>
          <w:szCs w:val="22"/>
        </w:rPr>
        <w:t>Deploying the Released patch in Application server</w:t>
      </w:r>
      <w:r w:rsidR="004F794B" w:rsidRPr="00AC4F94">
        <w:rPr>
          <w:bCs/>
          <w:color w:val="000000"/>
          <w:sz w:val="22"/>
          <w:szCs w:val="22"/>
        </w:rPr>
        <w:t xml:space="preserve"> and Database server.</w:t>
      </w:r>
    </w:p>
    <w:p w:rsidR="00757558" w:rsidRPr="00AC4F94" w:rsidRDefault="00757558" w:rsidP="00AC4F94">
      <w:pPr>
        <w:pStyle w:val="ListParagraph"/>
        <w:numPr>
          <w:ilvl w:val="0"/>
          <w:numId w:val="18"/>
        </w:numPr>
        <w:jc w:val="both"/>
        <w:rPr>
          <w:bCs/>
          <w:color w:val="000000"/>
          <w:sz w:val="22"/>
          <w:szCs w:val="22"/>
        </w:rPr>
      </w:pPr>
      <w:r>
        <w:t>Effectively used TOAD to access back end Data Base for test results comparison.</w:t>
      </w:r>
    </w:p>
    <w:p w:rsidR="00086C3E" w:rsidRPr="00AC4F94" w:rsidRDefault="00086C3E" w:rsidP="00AC4F94">
      <w:pPr>
        <w:pStyle w:val="ListParagraph"/>
        <w:numPr>
          <w:ilvl w:val="0"/>
          <w:numId w:val="18"/>
        </w:numPr>
        <w:jc w:val="both"/>
        <w:rPr>
          <w:bCs/>
          <w:color w:val="000000"/>
          <w:sz w:val="22"/>
          <w:szCs w:val="22"/>
        </w:rPr>
      </w:pPr>
      <w:r w:rsidRPr="00AC4F94">
        <w:rPr>
          <w:bCs/>
          <w:color w:val="000000"/>
          <w:sz w:val="22"/>
          <w:szCs w:val="22"/>
        </w:rPr>
        <w:lastRenderedPageBreak/>
        <w:t>Involved in configuration for Portlet</w:t>
      </w:r>
      <w:r w:rsidR="00757558" w:rsidRPr="00AC4F94">
        <w:rPr>
          <w:bCs/>
          <w:color w:val="000000"/>
          <w:sz w:val="22"/>
          <w:szCs w:val="22"/>
        </w:rPr>
        <w:t xml:space="preserve">s with </w:t>
      </w:r>
      <w:proofErr w:type="spellStart"/>
      <w:r w:rsidR="00757558" w:rsidRPr="00AC4F94">
        <w:rPr>
          <w:bCs/>
          <w:color w:val="000000"/>
          <w:sz w:val="22"/>
          <w:szCs w:val="22"/>
        </w:rPr>
        <w:t>Liferay</w:t>
      </w:r>
      <w:proofErr w:type="spellEnd"/>
      <w:r w:rsidR="00757558" w:rsidRPr="00AC4F94">
        <w:rPr>
          <w:bCs/>
          <w:color w:val="000000"/>
          <w:sz w:val="22"/>
          <w:szCs w:val="22"/>
        </w:rPr>
        <w:t xml:space="preserve"> Portal Framework and End Point URL for exposed web services.</w:t>
      </w:r>
    </w:p>
    <w:p w:rsidR="00086C3E" w:rsidRDefault="00757558" w:rsidP="00AC4F94">
      <w:pPr>
        <w:pStyle w:val="ListParagraph"/>
        <w:numPr>
          <w:ilvl w:val="0"/>
          <w:numId w:val="18"/>
        </w:numPr>
        <w:jc w:val="both"/>
        <w:rPr>
          <w:bCs/>
          <w:color w:val="000000"/>
          <w:sz w:val="22"/>
          <w:szCs w:val="22"/>
        </w:rPr>
      </w:pPr>
      <w:r>
        <w:t>Record, report and track bugs and discussed about the bugs in the daily status meetings with the Dev team</w:t>
      </w:r>
      <w:r w:rsidRPr="00AC4F94">
        <w:rPr>
          <w:bCs/>
          <w:color w:val="000000"/>
          <w:sz w:val="22"/>
          <w:szCs w:val="22"/>
        </w:rPr>
        <w:t>.</w:t>
      </w:r>
    </w:p>
    <w:p w:rsidR="00901A3F" w:rsidRDefault="00901A3F" w:rsidP="00901A3F">
      <w:pPr>
        <w:jc w:val="both"/>
        <w:rPr>
          <w:bCs/>
          <w:color w:val="000000"/>
          <w:sz w:val="22"/>
          <w:szCs w:val="22"/>
        </w:rPr>
      </w:pPr>
    </w:p>
    <w:p w:rsidR="00731570" w:rsidRPr="005D5838" w:rsidRDefault="008151F7" w:rsidP="005D5838">
      <w:pPr>
        <w:shd w:val="clear" w:color="auto" w:fill="CCCCCC"/>
        <w:outlineLvl w:val="0"/>
        <w:rPr>
          <w:b/>
          <w:bCs/>
          <w:color w:val="000000"/>
          <w:sz w:val="22"/>
          <w:szCs w:val="22"/>
        </w:rPr>
      </w:pPr>
      <w:r w:rsidRPr="005D5838">
        <w:rPr>
          <w:b/>
          <w:bCs/>
          <w:color w:val="000000"/>
          <w:sz w:val="22"/>
          <w:szCs w:val="22"/>
        </w:rPr>
        <w:t>Project #</w:t>
      </w:r>
      <w:r w:rsidR="00901A3F">
        <w:rPr>
          <w:b/>
          <w:bCs/>
          <w:color w:val="000000"/>
          <w:sz w:val="22"/>
          <w:szCs w:val="22"/>
        </w:rPr>
        <w:t>3</w:t>
      </w:r>
      <w:r w:rsidR="00731570" w:rsidRPr="005D5838">
        <w:rPr>
          <w:b/>
          <w:bCs/>
          <w:color w:val="000000"/>
          <w:sz w:val="22"/>
          <w:szCs w:val="22"/>
        </w:rPr>
        <w:t xml:space="preserve">:   </w:t>
      </w:r>
      <w:r w:rsidR="005D5838" w:rsidRPr="005D5838">
        <w:rPr>
          <w:b/>
          <w:bCs/>
          <w:color w:val="000000"/>
          <w:sz w:val="22"/>
          <w:szCs w:val="22"/>
        </w:rPr>
        <w:tab/>
      </w:r>
      <w:r w:rsidR="005D5838" w:rsidRPr="005D5838">
        <w:rPr>
          <w:b/>
          <w:bCs/>
          <w:color w:val="000000"/>
          <w:sz w:val="22"/>
          <w:szCs w:val="22"/>
        </w:rPr>
        <w:tab/>
      </w:r>
      <w:r w:rsidR="00731570" w:rsidRPr="005D5838">
        <w:rPr>
          <w:b/>
          <w:bCs/>
          <w:color w:val="000000"/>
          <w:sz w:val="22"/>
          <w:szCs w:val="22"/>
        </w:rPr>
        <w:t>Single Service Portal (SSP)</w:t>
      </w:r>
      <w:r w:rsidR="00731570" w:rsidRPr="005D5838">
        <w:rPr>
          <w:b/>
          <w:bCs/>
          <w:color w:val="000000"/>
          <w:sz w:val="22"/>
          <w:szCs w:val="22"/>
        </w:rPr>
        <w:tab/>
      </w:r>
      <w:r w:rsidR="00A92610">
        <w:rPr>
          <w:b/>
          <w:bCs/>
          <w:color w:val="000000"/>
          <w:sz w:val="22"/>
          <w:szCs w:val="22"/>
        </w:rPr>
        <w:tab/>
      </w:r>
      <w:r w:rsidR="00A92610">
        <w:rPr>
          <w:b/>
          <w:bCs/>
          <w:color w:val="000000"/>
          <w:sz w:val="22"/>
          <w:szCs w:val="22"/>
        </w:rPr>
        <w:tab/>
      </w:r>
      <w:r w:rsidR="00A92610">
        <w:rPr>
          <w:b/>
          <w:bCs/>
          <w:color w:val="000000"/>
          <w:sz w:val="22"/>
          <w:szCs w:val="22"/>
        </w:rPr>
        <w:tab/>
      </w:r>
      <w:r w:rsidR="0046541A">
        <w:rPr>
          <w:b/>
          <w:bCs/>
          <w:color w:val="000000"/>
          <w:sz w:val="22"/>
          <w:szCs w:val="22"/>
        </w:rPr>
        <w:t xml:space="preserve">     08/11 to </w:t>
      </w:r>
      <w:r w:rsidR="00191659">
        <w:rPr>
          <w:b/>
          <w:bCs/>
          <w:color w:val="000000"/>
          <w:sz w:val="22"/>
          <w:szCs w:val="22"/>
        </w:rPr>
        <w:t>05/2014</w:t>
      </w:r>
    </w:p>
    <w:p w:rsidR="00112D35" w:rsidRPr="003D34F4" w:rsidRDefault="00112D35" w:rsidP="00112D35">
      <w:pPr>
        <w:jc w:val="both"/>
        <w:rPr>
          <w:color w:val="000000"/>
          <w:sz w:val="22"/>
          <w:szCs w:val="22"/>
        </w:rPr>
      </w:pPr>
      <w:r w:rsidRPr="003D34F4">
        <w:rPr>
          <w:b/>
          <w:color w:val="000000"/>
          <w:sz w:val="22"/>
          <w:szCs w:val="22"/>
        </w:rPr>
        <w:t>Client</w:t>
      </w:r>
      <w:r w:rsidR="005D5838">
        <w:rPr>
          <w:b/>
          <w:color w:val="000000"/>
          <w:sz w:val="22"/>
          <w:szCs w:val="22"/>
        </w:rPr>
        <w:tab/>
      </w:r>
      <w:r w:rsidR="005D5838">
        <w:rPr>
          <w:b/>
          <w:color w:val="000000"/>
          <w:sz w:val="22"/>
          <w:szCs w:val="22"/>
        </w:rPr>
        <w:tab/>
      </w:r>
      <w:r w:rsidR="005D5838">
        <w:rPr>
          <w:b/>
          <w:color w:val="000000"/>
          <w:sz w:val="22"/>
          <w:szCs w:val="22"/>
        </w:rPr>
        <w:tab/>
      </w:r>
      <w:r w:rsidRPr="003D34F4">
        <w:rPr>
          <w:color w:val="000000"/>
          <w:sz w:val="22"/>
          <w:szCs w:val="22"/>
        </w:rPr>
        <w:t>MTN Zambia</w:t>
      </w:r>
    </w:p>
    <w:p w:rsidR="00112D35" w:rsidRDefault="00112D35" w:rsidP="00112D35">
      <w:pPr>
        <w:rPr>
          <w:b/>
          <w:color w:val="000000"/>
          <w:sz w:val="22"/>
          <w:szCs w:val="22"/>
        </w:rPr>
      </w:pPr>
      <w:r w:rsidRPr="003D34F4">
        <w:rPr>
          <w:b/>
          <w:color w:val="000000"/>
          <w:sz w:val="22"/>
          <w:szCs w:val="22"/>
        </w:rPr>
        <w:t>Team Size</w:t>
      </w:r>
      <w:r w:rsidR="00AF47C9" w:rsidRPr="003D34F4">
        <w:rPr>
          <w:b/>
          <w:color w:val="000000"/>
          <w:sz w:val="22"/>
          <w:szCs w:val="22"/>
        </w:rPr>
        <w:tab/>
        <w:t xml:space="preserve">           </w:t>
      </w:r>
      <w:r w:rsidR="005D5838">
        <w:rPr>
          <w:b/>
          <w:color w:val="000000"/>
          <w:sz w:val="22"/>
          <w:szCs w:val="22"/>
        </w:rPr>
        <w:tab/>
      </w:r>
      <w:r w:rsidR="00634DF5" w:rsidRPr="003D34F4">
        <w:rPr>
          <w:b/>
          <w:color w:val="000000"/>
          <w:sz w:val="22"/>
          <w:szCs w:val="22"/>
        </w:rPr>
        <w:t>7</w:t>
      </w:r>
    </w:p>
    <w:p w:rsidR="005D5838" w:rsidRPr="003D34F4" w:rsidRDefault="005D5838" w:rsidP="005D5838">
      <w:pPr>
        <w:tabs>
          <w:tab w:val="left" w:pos="0"/>
        </w:tabs>
        <w:rPr>
          <w:color w:val="000000"/>
          <w:sz w:val="22"/>
          <w:szCs w:val="22"/>
        </w:rPr>
      </w:pPr>
      <w:r w:rsidRPr="005D5838">
        <w:rPr>
          <w:b/>
          <w:sz w:val="22"/>
          <w:szCs w:val="22"/>
        </w:rPr>
        <w:t>Tools</w:t>
      </w:r>
      <w:r>
        <w:rPr>
          <w:sz w:val="22"/>
          <w:szCs w:val="22"/>
        </w:rPr>
        <w:tab/>
      </w:r>
      <w:r>
        <w:rPr>
          <w:sz w:val="22"/>
          <w:szCs w:val="22"/>
        </w:rPr>
        <w:tab/>
      </w:r>
      <w:r>
        <w:rPr>
          <w:sz w:val="22"/>
          <w:szCs w:val="22"/>
        </w:rPr>
        <w:tab/>
      </w:r>
      <w:proofErr w:type="spellStart"/>
      <w:r w:rsidR="00B81C37">
        <w:rPr>
          <w:sz w:val="22"/>
          <w:szCs w:val="22"/>
        </w:rPr>
        <w:t>Requeste</w:t>
      </w:r>
      <w:proofErr w:type="spellEnd"/>
    </w:p>
    <w:p w:rsidR="005D5838" w:rsidRDefault="005D5838" w:rsidP="005D5838">
      <w:pPr>
        <w:tabs>
          <w:tab w:val="left" w:pos="0"/>
        </w:tabs>
        <w:rPr>
          <w:color w:val="000000"/>
          <w:sz w:val="22"/>
          <w:szCs w:val="22"/>
        </w:rPr>
      </w:pPr>
      <w:proofErr w:type="gramStart"/>
      <w:r>
        <w:rPr>
          <w:b/>
          <w:color w:val="000000"/>
          <w:sz w:val="22"/>
          <w:szCs w:val="22"/>
        </w:rPr>
        <w:t>Environment</w:t>
      </w:r>
      <w:r>
        <w:rPr>
          <w:b/>
          <w:color w:val="000000"/>
          <w:sz w:val="22"/>
          <w:szCs w:val="22"/>
        </w:rPr>
        <w:tab/>
      </w:r>
      <w:r>
        <w:rPr>
          <w:b/>
          <w:color w:val="000000"/>
          <w:sz w:val="22"/>
          <w:szCs w:val="22"/>
        </w:rPr>
        <w:tab/>
      </w:r>
      <w:r w:rsidRPr="005D5838">
        <w:rPr>
          <w:color w:val="000000"/>
          <w:sz w:val="22"/>
          <w:szCs w:val="22"/>
        </w:rPr>
        <w:t>Linux</w:t>
      </w:r>
      <w:r w:rsidR="00370F93" w:rsidRPr="005D5838">
        <w:rPr>
          <w:color w:val="000000"/>
          <w:sz w:val="22"/>
          <w:szCs w:val="22"/>
        </w:rPr>
        <w:t>,</w:t>
      </w:r>
      <w:r w:rsidR="00370F93">
        <w:rPr>
          <w:color w:val="000000"/>
          <w:sz w:val="22"/>
          <w:szCs w:val="22"/>
        </w:rPr>
        <w:t xml:space="preserve"> Windows, Oracle</w:t>
      </w:r>
      <w:r>
        <w:rPr>
          <w:color w:val="000000"/>
          <w:sz w:val="22"/>
          <w:szCs w:val="22"/>
        </w:rPr>
        <w:t>,</w:t>
      </w:r>
      <w:r w:rsidRPr="003D34F4">
        <w:rPr>
          <w:color w:val="000000"/>
          <w:sz w:val="22"/>
          <w:szCs w:val="22"/>
        </w:rPr>
        <w:t xml:space="preserve"> </w:t>
      </w:r>
      <w:proofErr w:type="spellStart"/>
      <w:r w:rsidRPr="003D34F4">
        <w:rPr>
          <w:color w:val="000000"/>
          <w:sz w:val="22"/>
          <w:szCs w:val="22"/>
        </w:rPr>
        <w:t>Liferay</w:t>
      </w:r>
      <w:proofErr w:type="spellEnd"/>
      <w:r w:rsidRPr="003D34F4">
        <w:rPr>
          <w:color w:val="000000"/>
          <w:sz w:val="22"/>
          <w:szCs w:val="22"/>
        </w:rPr>
        <w:t xml:space="preserve"> Portal,</w:t>
      </w:r>
      <w:r w:rsidR="00112D35" w:rsidRPr="003D34F4">
        <w:rPr>
          <w:color w:val="000000"/>
          <w:sz w:val="22"/>
          <w:szCs w:val="22"/>
        </w:rPr>
        <w:t xml:space="preserve"> java, JSP</w:t>
      </w:r>
      <w:r>
        <w:rPr>
          <w:color w:val="000000"/>
          <w:sz w:val="22"/>
          <w:szCs w:val="22"/>
        </w:rPr>
        <w:t xml:space="preserve"> and</w:t>
      </w:r>
      <w:r w:rsidR="00112D35" w:rsidRPr="003D34F4">
        <w:rPr>
          <w:color w:val="000000"/>
          <w:sz w:val="22"/>
          <w:szCs w:val="22"/>
        </w:rPr>
        <w:t xml:space="preserve"> Oracle 9i</w:t>
      </w:r>
      <w:r w:rsidR="008F5841">
        <w:rPr>
          <w:color w:val="000000"/>
          <w:sz w:val="22"/>
          <w:szCs w:val="22"/>
        </w:rPr>
        <w:t>.</w:t>
      </w:r>
      <w:proofErr w:type="gramEnd"/>
    </w:p>
    <w:p w:rsidR="0046541A" w:rsidRDefault="0046541A" w:rsidP="0046541A">
      <w:pPr>
        <w:jc w:val="both"/>
        <w:rPr>
          <w:rFonts w:ascii="Arial" w:hAnsi="Arial" w:cs="Arial"/>
          <w:b/>
          <w:bCs/>
          <w:sz w:val="20"/>
          <w:szCs w:val="20"/>
        </w:rPr>
      </w:pPr>
      <w:r>
        <w:rPr>
          <w:b/>
          <w:color w:val="000000"/>
          <w:sz w:val="22"/>
          <w:szCs w:val="22"/>
        </w:rPr>
        <w:t>Role</w:t>
      </w:r>
      <w:r>
        <w:rPr>
          <w:b/>
          <w:color w:val="000000"/>
          <w:sz w:val="22"/>
          <w:szCs w:val="22"/>
        </w:rPr>
        <w:tab/>
      </w:r>
      <w:r>
        <w:rPr>
          <w:b/>
          <w:color w:val="000000"/>
          <w:sz w:val="22"/>
          <w:szCs w:val="22"/>
        </w:rPr>
        <w:tab/>
      </w:r>
      <w:r>
        <w:rPr>
          <w:b/>
          <w:color w:val="000000"/>
          <w:sz w:val="22"/>
          <w:szCs w:val="22"/>
        </w:rPr>
        <w:tab/>
      </w:r>
      <w:r w:rsidR="00AC4F94">
        <w:rPr>
          <w:rFonts w:ascii="Arial" w:hAnsi="Arial" w:cs="Arial"/>
          <w:b/>
          <w:bCs/>
          <w:sz w:val="20"/>
          <w:szCs w:val="20"/>
        </w:rPr>
        <w:t>Release, Deployment and Integration Testing</w:t>
      </w:r>
    </w:p>
    <w:p w:rsidR="00017E15" w:rsidRDefault="00017E15" w:rsidP="00017E15">
      <w:pPr>
        <w:jc w:val="both"/>
        <w:rPr>
          <w:bCs/>
          <w:sz w:val="22"/>
          <w:szCs w:val="22"/>
        </w:rPr>
      </w:pPr>
      <w:r>
        <w:rPr>
          <w:rFonts w:ascii="Arial" w:hAnsi="Arial" w:cs="Arial"/>
          <w:b/>
          <w:bCs/>
          <w:sz w:val="20"/>
          <w:szCs w:val="20"/>
        </w:rPr>
        <w:t xml:space="preserve">Organization </w:t>
      </w:r>
      <w:r>
        <w:rPr>
          <w:rFonts w:ascii="Arial" w:hAnsi="Arial" w:cs="Arial"/>
          <w:b/>
          <w:bCs/>
          <w:sz w:val="20"/>
          <w:szCs w:val="20"/>
        </w:rPr>
        <w:tab/>
      </w:r>
      <w:r>
        <w:rPr>
          <w:rFonts w:ascii="Arial" w:hAnsi="Arial" w:cs="Arial"/>
          <w:b/>
          <w:bCs/>
          <w:sz w:val="20"/>
          <w:szCs w:val="20"/>
        </w:rPr>
        <w:tab/>
      </w:r>
      <w:proofErr w:type="spellStart"/>
      <w:r w:rsidR="00046C20">
        <w:rPr>
          <w:b/>
          <w:color w:val="000000"/>
          <w:sz w:val="22"/>
          <w:szCs w:val="22"/>
        </w:rPr>
        <w:t>T</w:t>
      </w:r>
      <w:r w:rsidR="00046C20" w:rsidRPr="003D34F4">
        <w:rPr>
          <w:b/>
          <w:color w:val="000000"/>
          <w:sz w:val="22"/>
          <w:szCs w:val="22"/>
        </w:rPr>
        <w:t>ecnotree</w:t>
      </w:r>
      <w:proofErr w:type="spellEnd"/>
      <w:r w:rsidR="00046C20" w:rsidRPr="003D34F4">
        <w:rPr>
          <w:bCs/>
          <w:color w:val="000000"/>
          <w:sz w:val="22"/>
          <w:szCs w:val="22"/>
        </w:rPr>
        <w:t xml:space="preserve"> </w:t>
      </w:r>
      <w:r w:rsidR="00046C20" w:rsidRPr="003D34F4">
        <w:rPr>
          <w:b/>
          <w:color w:val="000000"/>
          <w:sz w:val="22"/>
          <w:szCs w:val="22"/>
        </w:rPr>
        <w:t>Convergence</w:t>
      </w:r>
      <w:r w:rsidR="00046C20" w:rsidRPr="003D34F4">
        <w:rPr>
          <w:bCs/>
          <w:color w:val="000000"/>
          <w:sz w:val="22"/>
          <w:szCs w:val="22"/>
        </w:rPr>
        <w:t xml:space="preserve"> </w:t>
      </w:r>
      <w:r w:rsidR="00046C20" w:rsidRPr="003D34F4">
        <w:rPr>
          <w:b/>
          <w:color w:val="000000"/>
          <w:sz w:val="22"/>
          <w:szCs w:val="22"/>
        </w:rPr>
        <w:t>Ltd</w:t>
      </w:r>
      <w:r>
        <w:rPr>
          <w:b/>
          <w:color w:val="000000"/>
          <w:sz w:val="22"/>
          <w:szCs w:val="22"/>
        </w:rPr>
        <w:t>.</w:t>
      </w:r>
    </w:p>
    <w:p w:rsidR="00017E15" w:rsidRDefault="00017E15" w:rsidP="0046541A">
      <w:pPr>
        <w:jc w:val="both"/>
        <w:rPr>
          <w:bCs/>
          <w:sz w:val="22"/>
          <w:szCs w:val="22"/>
        </w:rPr>
      </w:pPr>
    </w:p>
    <w:p w:rsidR="00E5478D" w:rsidRPr="003D34F4" w:rsidRDefault="005D5838" w:rsidP="00C668D6">
      <w:pPr>
        <w:widowControl w:val="0"/>
        <w:autoSpaceDE w:val="0"/>
        <w:autoSpaceDN w:val="0"/>
        <w:spacing w:before="60" w:after="60"/>
        <w:jc w:val="both"/>
        <w:rPr>
          <w:color w:val="000000"/>
          <w:sz w:val="22"/>
          <w:szCs w:val="22"/>
        </w:rPr>
      </w:pPr>
      <w:r w:rsidRPr="005D5838">
        <w:rPr>
          <w:b/>
          <w:color w:val="000000"/>
          <w:sz w:val="22"/>
          <w:szCs w:val="22"/>
          <w:u w:val="single"/>
        </w:rPr>
        <w:t xml:space="preserve">Project </w:t>
      </w:r>
      <w:r w:rsidR="00731570" w:rsidRPr="005D5838">
        <w:rPr>
          <w:b/>
          <w:color w:val="000000"/>
          <w:sz w:val="22"/>
          <w:szCs w:val="22"/>
          <w:u w:val="single"/>
        </w:rPr>
        <w:t>Description</w:t>
      </w:r>
      <w:r>
        <w:rPr>
          <w:b/>
          <w:color w:val="000000"/>
          <w:sz w:val="22"/>
          <w:szCs w:val="22"/>
        </w:rPr>
        <w:tab/>
      </w:r>
      <w:r w:rsidR="00370F93" w:rsidRPr="003D34F4">
        <w:rPr>
          <w:b/>
          <w:color w:val="000000"/>
          <w:sz w:val="22"/>
          <w:szCs w:val="22"/>
        </w:rPr>
        <w:t>:</w:t>
      </w:r>
      <w:r w:rsidR="00370F93" w:rsidRPr="003D34F4">
        <w:rPr>
          <w:color w:val="000000"/>
          <w:sz w:val="22"/>
          <w:szCs w:val="22"/>
        </w:rPr>
        <w:t xml:space="preserve"> This</w:t>
      </w:r>
      <w:r w:rsidR="007F469C" w:rsidRPr="003D34F4">
        <w:rPr>
          <w:color w:val="000000"/>
          <w:sz w:val="22"/>
          <w:szCs w:val="22"/>
        </w:rPr>
        <w:t xml:space="preserve"> is a single web interface talking to core telecom systems. The Telecom Client “MTN” based at</w:t>
      </w:r>
      <w:r w:rsidR="00306C64" w:rsidRPr="003D34F4">
        <w:rPr>
          <w:color w:val="000000"/>
          <w:sz w:val="22"/>
          <w:szCs w:val="22"/>
        </w:rPr>
        <w:t xml:space="preserve"> MTN Zambia </w:t>
      </w:r>
      <w:r w:rsidR="007F469C" w:rsidRPr="003D34F4">
        <w:rPr>
          <w:color w:val="000000"/>
          <w:sz w:val="22"/>
          <w:szCs w:val="22"/>
        </w:rPr>
        <w:t>uses this application. MTN’s call center executives use this application to resolve the prepaid</w:t>
      </w:r>
      <w:r w:rsidR="00306C64" w:rsidRPr="003D34F4">
        <w:rPr>
          <w:color w:val="000000"/>
          <w:sz w:val="22"/>
          <w:szCs w:val="22"/>
        </w:rPr>
        <w:t xml:space="preserve"> and postpaid</w:t>
      </w:r>
      <w:r w:rsidR="007F469C" w:rsidRPr="003D34F4">
        <w:rPr>
          <w:color w:val="000000"/>
          <w:sz w:val="22"/>
          <w:szCs w:val="22"/>
        </w:rPr>
        <w:t xml:space="preserve"> customer’s queries of MTN, which is the largest telecom service provider in</w:t>
      </w:r>
      <w:r w:rsidR="00306C64" w:rsidRPr="003D34F4">
        <w:rPr>
          <w:color w:val="000000"/>
          <w:sz w:val="22"/>
          <w:szCs w:val="22"/>
        </w:rPr>
        <w:t xml:space="preserve"> MTN </w:t>
      </w:r>
      <w:r w:rsidR="008F5841" w:rsidRPr="003D34F4">
        <w:rPr>
          <w:color w:val="000000"/>
          <w:sz w:val="22"/>
          <w:szCs w:val="22"/>
        </w:rPr>
        <w:t>Zambia, Remedy implement</w:t>
      </w:r>
      <w:r w:rsidR="007F469C" w:rsidRPr="003D34F4">
        <w:rPr>
          <w:color w:val="000000"/>
          <w:sz w:val="22"/>
          <w:szCs w:val="22"/>
        </w:rPr>
        <w:t xml:space="preserve"> in the SSP application for trouble ticket escalation process.</w:t>
      </w:r>
    </w:p>
    <w:p w:rsidR="00086C3E" w:rsidRPr="003D34F4" w:rsidRDefault="00086C3E" w:rsidP="00086C3E">
      <w:pPr>
        <w:widowControl w:val="0"/>
        <w:spacing w:before="60" w:after="60"/>
        <w:jc w:val="both"/>
        <w:rPr>
          <w:b/>
          <w:color w:val="000000"/>
          <w:sz w:val="22"/>
          <w:szCs w:val="22"/>
        </w:rPr>
      </w:pPr>
      <w:r w:rsidRPr="003D34F4">
        <w:rPr>
          <w:b/>
          <w:color w:val="000000"/>
          <w:sz w:val="22"/>
          <w:szCs w:val="22"/>
        </w:rPr>
        <w:t>Role and Responsibilities</w:t>
      </w:r>
    </w:p>
    <w:p w:rsidR="00086C3E" w:rsidRPr="00AC4F94" w:rsidRDefault="004F794B" w:rsidP="00AC4F94">
      <w:pPr>
        <w:pStyle w:val="ListParagraph"/>
        <w:numPr>
          <w:ilvl w:val="0"/>
          <w:numId w:val="17"/>
        </w:numPr>
        <w:rPr>
          <w:sz w:val="22"/>
          <w:szCs w:val="22"/>
        </w:rPr>
      </w:pPr>
      <w:r w:rsidRPr="00AC4F94">
        <w:rPr>
          <w:sz w:val="22"/>
          <w:szCs w:val="22"/>
        </w:rPr>
        <w:t>Involve in deploying the patch which are released from the Developer team.</w:t>
      </w:r>
    </w:p>
    <w:p w:rsidR="00B03C33" w:rsidRPr="00AC4F94" w:rsidRDefault="009734DE" w:rsidP="00AC4F94">
      <w:pPr>
        <w:pStyle w:val="ListParagraph"/>
        <w:numPr>
          <w:ilvl w:val="0"/>
          <w:numId w:val="17"/>
        </w:numPr>
        <w:rPr>
          <w:sz w:val="22"/>
          <w:szCs w:val="22"/>
        </w:rPr>
      </w:pPr>
      <w:r>
        <w:t xml:space="preserve">Responsible </w:t>
      </w:r>
      <w:proofErr w:type="spellStart"/>
      <w:r>
        <w:t>forUI</w:t>
      </w:r>
      <w:proofErr w:type="spellEnd"/>
      <w:r>
        <w:t>,</w:t>
      </w:r>
      <w:r w:rsidR="00B03C33">
        <w:t xml:space="preserve"> </w:t>
      </w:r>
      <w:r>
        <w:t>Functional, Web Services, browser</w:t>
      </w:r>
      <w:r w:rsidR="007230DF">
        <w:t xml:space="preserve">, Reports Testing of </w:t>
      </w:r>
      <w:proofErr w:type="spellStart"/>
      <w:r w:rsidR="007230DF">
        <w:t>Web</w:t>
      </w:r>
      <w:proofErr w:type="gramStart"/>
      <w:r w:rsidR="007230DF">
        <w:t>,SOA</w:t>
      </w:r>
      <w:proofErr w:type="spellEnd"/>
      <w:proofErr w:type="gramEnd"/>
      <w:r>
        <w:t>.</w:t>
      </w:r>
    </w:p>
    <w:p w:rsidR="004F794B" w:rsidRPr="00AC4F94" w:rsidRDefault="00E3443D" w:rsidP="00AC4F94">
      <w:pPr>
        <w:pStyle w:val="ListParagraph"/>
        <w:numPr>
          <w:ilvl w:val="0"/>
          <w:numId w:val="17"/>
        </w:numPr>
        <w:rPr>
          <w:sz w:val="22"/>
          <w:szCs w:val="22"/>
        </w:rPr>
      </w:pPr>
      <w:r w:rsidRPr="00AC4F94">
        <w:rPr>
          <w:sz w:val="22"/>
          <w:szCs w:val="22"/>
        </w:rPr>
        <w:t>Experience in</w:t>
      </w:r>
      <w:r w:rsidR="004F794B" w:rsidRPr="00AC4F94">
        <w:rPr>
          <w:sz w:val="22"/>
          <w:szCs w:val="22"/>
        </w:rPr>
        <w:t xml:space="preserve"> </w:t>
      </w:r>
      <w:r w:rsidR="003B0F5A" w:rsidRPr="00AC4F94">
        <w:rPr>
          <w:sz w:val="22"/>
          <w:szCs w:val="22"/>
        </w:rPr>
        <w:t>integrating</w:t>
      </w:r>
      <w:r w:rsidR="004F794B" w:rsidRPr="00AC4F94">
        <w:rPr>
          <w:sz w:val="22"/>
          <w:szCs w:val="22"/>
        </w:rPr>
        <w:t xml:space="preserve"> the module as per the SRS provided by the business.</w:t>
      </w:r>
    </w:p>
    <w:p w:rsidR="00E3443D" w:rsidRPr="00AC4F94" w:rsidRDefault="00E3443D" w:rsidP="00AC4F94">
      <w:pPr>
        <w:pStyle w:val="ListParagraph"/>
        <w:numPr>
          <w:ilvl w:val="0"/>
          <w:numId w:val="17"/>
        </w:numPr>
        <w:rPr>
          <w:sz w:val="22"/>
          <w:szCs w:val="22"/>
        </w:rPr>
      </w:pPr>
      <w:r>
        <w:t>Used SOAP UI, Web Logic ANT task to test Web Services running on Web Logic Server.</w:t>
      </w:r>
    </w:p>
    <w:p w:rsidR="00086C3E" w:rsidRPr="00AC4F94" w:rsidRDefault="004F794B" w:rsidP="00AC4F94">
      <w:pPr>
        <w:pStyle w:val="ListParagraph"/>
        <w:numPr>
          <w:ilvl w:val="0"/>
          <w:numId w:val="17"/>
        </w:numPr>
        <w:rPr>
          <w:sz w:val="22"/>
          <w:szCs w:val="22"/>
        </w:rPr>
      </w:pPr>
      <w:r w:rsidRPr="00AC4F94">
        <w:rPr>
          <w:sz w:val="22"/>
          <w:szCs w:val="22"/>
        </w:rPr>
        <w:t xml:space="preserve">Involve in doing the configuration in </w:t>
      </w:r>
      <w:r w:rsidR="003B0F5A" w:rsidRPr="00AC4F94">
        <w:rPr>
          <w:sz w:val="22"/>
          <w:szCs w:val="22"/>
        </w:rPr>
        <w:t>web logic</w:t>
      </w:r>
      <w:r w:rsidRPr="00AC4F94">
        <w:rPr>
          <w:sz w:val="22"/>
          <w:szCs w:val="22"/>
        </w:rPr>
        <w:t xml:space="preserve"> and </w:t>
      </w:r>
      <w:proofErr w:type="spellStart"/>
      <w:r w:rsidR="003B0F5A" w:rsidRPr="00AC4F94">
        <w:rPr>
          <w:sz w:val="22"/>
          <w:szCs w:val="22"/>
        </w:rPr>
        <w:t>Jboss</w:t>
      </w:r>
      <w:proofErr w:type="spellEnd"/>
      <w:r w:rsidRPr="00AC4F94">
        <w:rPr>
          <w:sz w:val="22"/>
          <w:szCs w:val="22"/>
        </w:rPr>
        <w:t xml:space="preserve"> application server.</w:t>
      </w:r>
      <w:r w:rsidR="00086C3E" w:rsidRPr="00AC4F94">
        <w:rPr>
          <w:sz w:val="22"/>
          <w:szCs w:val="22"/>
        </w:rPr>
        <w:t xml:space="preserve"> </w:t>
      </w:r>
    </w:p>
    <w:p w:rsidR="004B4948" w:rsidRPr="00AC4F94" w:rsidRDefault="004B4948" w:rsidP="00AC4F94">
      <w:pPr>
        <w:pStyle w:val="ListParagraph"/>
        <w:numPr>
          <w:ilvl w:val="0"/>
          <w:numId w:val="17"/>
        </w:numPr>
        <w:rPr>
          <w:sz w:val="22"/>
          <w:szCs w:val="22"/>
        </w:rPr>
      </w:pPr>
      <w:r>
        <w:t>Created training material for offshore team as well as trained the new hires on application and bringing them up to speed</w:t>
      </w:r>
    </w:p>
    <w:p w:rsidR="00C97C87" w:rsidRPr="00AC4F94" w:rsidRDefault="00C97C87" w:rsidP="00AC4F94">
      <w:pPr>
        <w:pStyle w:val="ListParagraph"/>
        <w:numPr>
          <w:ilvl w:val="0"/>
          <w:numId w:val="17"/>
        </w:numPr>
        <w:rPr>
          <w:sz w:val="22"/>
          <w:szCs w:val="22"/>
        </w:rPr>
      </w:pPr>
      <w:r>
        <w:t>Responsible in providing regular test reports to Release Manager.</w:t>
      </w:r>
    </w:p>
    <w:p w:rsidR="00E9194E" w:rsidRPr="00AC4F94" w:rsidRDefault="00E9194E" w:rsidP="00AC4F94">
      <w:pPr>
        <w:pStyle w:val="ListParagraph"/>
        <w:numPr>
          <w:ilvl w:val="0"/>
          <w:numId w:val="17"/>
        </w:numPr>
        <w:rPr>
          <w:sz w:val="22"/>
          <w:szCs w:val="22"/>
        </w:rPr>
      </w:pPr>
      <w:r>
        <w:t>Importing requirements, create test cases, validate requirements with test cases and generate reports using Quality Center</w:t>
      </w:r>
    </w:p>
    <w:p w:rsidR="00E9194E" w:rsidRPr="00AC4F94" w:rsidRDefault="00E9194E" w:rsidP="00AC4F94">
      <w:pPr>
        <w:pStyle w:val="ListParagraph"/>
        <w:numPr>
          <w:ilvl w:val="0"/>
          <w:numId w:val="17"/>
        </w:numPr>
        <w:rPr>
          <w:sz w:val="22"/>
          <w:szCs w:val="22"/>
        </w:rPr>
      </w:pPr>
      <w:r>
        <w:t>Developed SQL queries to test the data after executing transactions like deposit processing and check processing in batches.</w:t>
      </w:r>
    </w:p>
    <w:p w:rsidR="00086C3E" w:rsidRPr="00AC4F94" w:rsidRDefault="00086C3E" w:rsidP="00AC4F94">
      <w:pPr>
        <w:pStyle w:val="ListParagraph"/>
        <w:numPr>
          <w:ilvl w:val="0"/>
          <w:numId w:val="17"/>
        </w:numPr>
        <w:rPr>
          <w:sz w:val="22"/>
          <w:szCs w:val="22"/>
        </w:rPr>
      </w:pPr>
      <w:r w:rsidRPr="00AC4F94">
        <w:rPr>
          <w:sz w:val="22"/>
          <w:szCs w:val="22"/>
        </w:rPr>
        <w:t>Interacted with Developers and analyzed the system for functional aspects</w:t>
      </w:r>
    </w:p>
    <w:p w:rsidR="00106408" w:rsidRPr="00AC4F94" w:rsidRDefault="00106408" w:rsidP="00AC4F94">
      <w:pPr>
        <w:pStyle w:val="ListParagraph"/>
        <w:numPr>
          <w:ilvl w:val="0"/>
          <w:numId w:val="17"/>
        </w:numPr>
        <w:rPr>
          <w:sz w:val="22"/>
          <w:szCs w:val="22"/>
        </w:rPr>
      </w:pPr>
      <w:r w:rsidRPr="00AC4F94">
        <w:rPr>
          <w:sz w:val="22"/>
          <w:szCs w:val="22"/>
        </w:rPr>
        <w:t xml:space="preserve">Involved </w:t>
      </w:r>
      <w:proofErr w:type="spellStart"/>
      <w:r w:rsidRPr="00AC4F94">
        <w:rPr>
          <w:sz w:val="22"/>
          <w:szCs w:val="22"/>
        </w:rPr>
        <w:t>JBoss</w:t>
      </w:r>
      <w:proofErr w:type="spellEnd"/>
      <w:r w:rsidRPr="00AC4F94">
        <w:rPr>
          <w:sz w:val="22"/>
          <w:szCs w:val="22"/>
        </w:rPr>
        <w:t xml:space="preserve"> Clustering and Load balancer configuration</w:t>
      </w:r>
    </w:p>
    <w:p w:rsidR="003B0F5A" w:rsidRDefault="00086C3E" w:rsidP="00AC4F94">
      <w:pPr>
        <w:pStyle w:val="ListParagraph"/>
        <w:numPr>
          <w:ilvl w:val="0"/>
          <w:numId w:val="17"/>
        </w:numPr>
        <w:rPr>
          <w:sz w:val="22"/>
          <w:szCs w:val="22"/>
        </w:rPr>
      </w:pPr>
      <w:r w:rsidRPr="00AC4F94">
        <w:rPr>
          <w:sz w:val="22"/>
          <w:szCs w:val="22"/>
        </w:rPr>
        <w:t>Perform escalation matrix using Issue Tracker tool.</w:t>
      </w:r>
    </w:p>
    <w:p w:rsidR="00C42F54" w:rsidRPr="00C42F54" w:rsidRDefault="00C42F54" w:rsidP="00C42F54">
      <w:pPr>
        <w:rPr>
          <w:sz w:val="22"/>
          <w:szCs w:val="22"/>
        </w:rPr>
      </w:pPr>
    </w:p>
    <w:p w:rsidR="00AF0D6D" w:rsidRPr="003D34F4" w:rsidRDefault="00AF0D6D" w:rsidP="00AF0D6D">
      <w:pPr>
        <w:shd w:val="clear" w:color="auto" w:fill="CCCCCC"/>
        <w:outlineLvl w:val="0"/>
        <w:rPr>
          <w:b/>
          <w:color w:val="000000"/>
          <w:sz w:val="22"/>
          <w:szCs w:val="22"/>
        </w:rPr>
      </w:pPr>
      <w:r w:rsidRPr="00416D40">
        <w:rPr>
          <w:b/>
          <w:bCs/>
          <w:color w:val="000000"/>
          <w:sz w:val="22"/>
          <w:szCs w:val="22"/>
        </w:rPr>
        <w:t>Project #</w:t>
      </w:r>
      <w:r w:rsidR="00901A3F">
        <w:rPr>
          <w:b/>
          <w:bCs/>
          <w:color w:val="000000"/>
          <w:sz w:val="22"/>
          <w:szCs w:val="22"/>
        </w:rPr>
        <w:t>4</w:t>
      </w:r>
      <w:r>
        <w:rPr>
          <w:b/>
          <w:bCs/>
          <w:color w:val="000000"/>
          <w:sz w:val="22"/>
          <w:szCs w:val="22"/>
        </w:rPr>
        <w:tab/>
      </w:r>
      <w:r>
        <w:rPr>
          <w:b/>
          <w:bCs/>
          <w:color w:val="000000"/>
          <w:sz w:val="22"/>
          <w:szCs w:val="22"/>
        </w:rPr>
        <w:tab/>
      </w:r>
      <w:r w:rsidRPr="00416D40">
        <w:rPr>
          <w:b/>
          <w:bCs/>
          <w:color w:val="000000"/>
          <w:sz w:val="22"/>
          <w:szCs w:val="22"/>
        </w:rPr>
        <w:t xml:space="preserve">Self Care </w:t>
      </w:r>
      <w:proofErr w:type="gramStart"/>
      <w:r w:rsidRPr="00416D40">
        <w:rPr>
          <w:b/>
          <w:bCs/>
          <w:color w:val="000000"/>
          <w:sz w:val="22"/>
          <w:szCs w:val="22"/>
        </w:rPr>
        <w:t>Portal(</w:t>
      </w:r>
      <w:proofErr w:type="gramEnd"/>
      <w:r w:rsidRPr="00416D40">
        <w:rPr>
          <w:b/>
          <w:bCs/>
          <w:color w:val="000000"/>
          <w:sz w:val="22"/>
          <w:szCs w:val="22"/>
        </w:rPr>
        <w:t xml:space="preserve">SCP) Application   </w:t>
      </w:r>
      <w:r w:rsidRPr="00416D40">
        <w:rPr>
          <w:b/>
          <w:bCs/>
          <w:color w:val="000000"/>
          <w:sz w:val="22"/>
          <w:szCs w:val="22"/>
        </w:rPr>
        <w:tab/>
      </w:r>
      <w:r w:rsidRPr="003D34F4">
        <w:rPr>
          <w:b/>
          <w:color w:val="000000"/>
          <w:sz w:val="22"/>
          <w:szCs w:val="22"/>
        </w:rPr>
        <w:tab/>
      </w:r>
      <w:r w:rsidR="00731699">
        <w:rPr>
          <w:b/>
          <w:color w:val="000000"/>
          <w:sz w:val="22"/>
          <w:szCs w:val="22"/>
        </w:rPr>
        <w:t xml:space="preserve">      06/11 To 10</w:t>
      </w:r>
      <w:r>
        <w:rPr>
          <w:b/>
          <w:color w:val="000000"/>
          <w:sz w:val="22"/>
          <w:szCs w:val="22"/>
        </w:rPr>
        <w:t>/12</w:t>
      </w:r>
      <w:r w:rsidRPr="003D34F4">
        <w:rPr>
          <w:b/>
          <w:color w:val="000000"/>
          <w:sz w:val="22"/>
          <w:szCs w:val="22"/>
        </w:rPr>
        <w:tab/>
      </w:r>
      <w:r w:rsidRPr="003D34F4">
        <w:rPr>
          <w:b/>
          <w:color w:val="000000"/>
          <w:sz w:val="22"/>
          <w:szCs w:val="22"/>
        </w:rPr>
        <w:tab/>
        <w:t xml:space="preserve">        </w:t>
      </w:r>
    </w:p>
    <w:p w:rsidR="00AF0D6D" w:rsidRPr="003D34F4" w:rsidRDefault="00AF0D6D" w:rsidP="00D82E84">
      <w:pPr>
        <w:tabs>
          <w:tab w:val="left" w:pos="720"/>
          <w:tab w:val="left" w:pos="1440"/>
          <w:tab w:val="left" w:pos="2160"/>
          <w:tab w:val="left" w:pos="2880"/>
          <w:tab w:val="left" w:pos="3600"/>
          <w:tab w:val="left" w:pos="7890"/>
        </w:tabs>
        <w:rPr>
          <w:b/>
          <w:color w:val="000000"/>
          <w:sz w:val="22"/>
          <w:szCs w:val="22"/>
        </w:rPr>
      </w:pPr>
      <w:r w:rsidRPr="003D34F4">
        <w:rPr>
          <w:b/>
          <w:color w:val="000000"/>
          <w:sz w:val="22"/>
          <w:szCs w:val="22"/>
        </w:rPr>
        <w:t>Cli</w:t>
      </w:r>
      <w:r>
        <w:rPr>
          <w:b/>
          <w:color w:val="000000"/>
          <w:sz w:val="22"/>
          <w:szCs w:val="22"/>
        </w:rPr>
        <w:t>ent</w:t>
      </w:r>
      <w:r>
        <w:rPr>
          <w:b/>
          <w:color w:val="000000"/>
          <w:sz w:val="22"/>
          <w:szCs w:val="22"/>
        </w:rPr>
        <w:tab/>
      </w:r>
      <w:r>
        <w:rPr>
          <w:b/>
          <w:color w:val="000000"/>
          <w:sz w:val="22"/>
          <w:szCs w:val="22"/>
        </w:rPr>
        <w:tab/>
      </w:r>
      <w:r>
        <w:rPr>
          <w:b/>
          <w:color w:val="000000"/>
          <w:sz w:val="22"/>
          <w:szCs w:val="22"/>
        </w:rPr>
        <w:tab/>
      </w:r>
      <w:r w:rsidRPr="003D34F4">
        <w:rPr>
          <w:b/>
          <w:color w:val="000000"/>
          <w:sz w:val="22"/>
          <w:szCs w:val="22"/>
        </w:rPr>
        <w:t xml:space="preserve">MTN </w:t>
      </w:r>
      <w:proofErr w:type="gramStart"/>
      <w:r w:rsidRPr="003D34F4">
        <w:rPr>
          <w:b/>
          <w:color w:val="000000"/>
          <w:sz w:val="22"/>
          <w:szCs w:val="22"/>
        </w:rPr>
        <w:t>( Nigeria</w:t>
      </w:r>
      <w:proofErr w:type="gramEnd"/>
      <w:r w:rsidRPr="003D34F4">
        <w:rPr>
          <w:b/>
          <w:color w:val="000000"/>
          <w:sz w:val="22"/>
          <w:szCs w:val="22"/>
        </w:rPr>
        <w:t>)</w:t>
      </w:r>
      <w:r w:rsidR="00D82E84">
        <w:rPr>
          <w:b/>
          <w:color w:val="000000"/>
          <w:sz w:val="22"/>
          <w:szCs w:val="22"/>
        </w:rPr>
        <w:tab/>
      </w:r>
    </w:p>
    <w:p w:rsidR="00AF0D6D" w:rsidRDefault="00AF0D6D" w:rsidP="00AF0D6D">
      <w:pPr>
        <w:rPr>
          <w:b/>
          <w:color w:val="000000"/>
          <w:sz w:val="22"/>
          <w:szCs w:val="22"/>
        </w:rPr>
      </w:pPr>
      <w:r w:rsidRPr="003D34F4">
        <w:rPr>
          <w:b/>
          <w:color w:val="000000"/>
          <w:sz w:val="22"/>
          <w:szCs w:val="22"/>
        </w:rPr>
        <w:t>Team Size</w:t>
      </w:r>
      <w:r>
        <w:rPr>
          <w:b/>
          <w:color w:val="000000"/>
          <w:sz w:val="22"/>
          <w:szCs w:val="22"/>
        </w:rPr>
        <w:tab/>
      </w:r>
      <w:r>
        <w:rPr>
          <w:b/>
          <w:color w:val="000000"/>
          <w:sz w:val="22"/>
          <w:szCs w:val="22"/>
        </w:rPr>
        <w:tab/>
      </w:r>
      <w:r w:rsidRPr="003D34F4">
        <w:rPr>
          <w:b/>
          <w:color w:val="000000"/>
          <w:sz w:val="22"/>
          <w:szCs w:val="22"/>
        </w:rPr>
        <w:t>7</w:t>
      </w:r>
    </w:p>
    <w:p w:rsidR="00AF0D6D" w:rsidRDefault="00AF0D6D" w:rsidP="00AF0D6D">
      <w:pPr>
        <w:rPr>
          <w:b/>
          <w:color w:val="000000"/>
          <w:sz w:val="22"/>
          <w:szCs w:val="22"/>
        </w:rPr>
      </w:pPr>
      <w:r>
        <w:rPr>
          <w:b/>
          <w:color w:val="000000"/>
          <w:sz w:val="22"/>
          <w:szCs w:val="22"/>
        </w:rPr>
        <w:t>Environm</w:t>
      </w:r>
      <w:r w:rsidR="0044505E">
        <w:rPr>
          <w:b/>
          <w:color w:val="000000"/>
          <w:sz w:val="22"/>
          <w:szCs w:val="22"/>
        </w:rPr>
        <w:t>ent</w:t>
      </w:r>
      <w:r w:rsidR="0044505E">
        <w:rPr>
          <w:b/>
          <w:color w:val="000000"/>
          <w:sz w:val="22"/>
          <w:szCs w:val="22"/>
        </w:rPr>
        <w:tab/>
      </w:r>
      <w:r w:rsidR="0044505E">
        <w:rPr>
          <w:b/>
          <w:color w:val="000000"/>
          <w:sz w:val="22"/>
          <w:szCs w:val="22"/>
        </w:rPr>
        <w:tab/>
      </w:r>
      <w:proofErr w:type="spellStart"/>
      <w:r w:rsidR="0044505E">
        <w:rPr>
          <w:b/>
          <w:color w:val="000000"/>
          <w:sz w:val="22"/>
          <w:szCs w:val="22"/>
        </w:rPr>
        <w:t>Linux</w:t>
      </w:r>
      <w:proofErr w:type="gramStart"/>
      <w:r w:rsidR="0044505E">
        <w:rPr>
          <w:b/>
          <w:color w:val="000000"/>
          <w:sz w:val="22"/>
          <w:szCs w:val="22"/>
        </w:rPr>
        <w:t>,Oracle,Java</w:t>
      </w:r>
      <w:proofErr w:type="spellEnd"/>
      <w:proofErr w:type="gramEnd"/>
      <w:r w:rsidR="0044505E">
        <w:rPr>
          <w:b/>
          <w:color w:val="000000"/>
          <w:sz w:val="22"/>
          <w:szCs w:val="22"/>
        </w:rPr>
        <w:t>/J2ee,Jboss</w:t>
      </w:r>
      <w:r>
        <w:rPr>
          <w:b/>
          <w:color w:val="000000"/>
          <w:sz w:val="22"/>
          <w:szCs w:val="22"/>
        </w:rPr>
        <w:t xml:space="preserve">,Eclipse </w:t>
      </w:r>
    </w:p>
    <w:p w:rsidR="0046541A" w:rsidRDefault="0046541A" w:rsidP="0046541A">
      <w:pPr>
        <w:jc w:val="both"/>
        <w:rPr>
          <w:b/>
          <w:color w:val="000000"/>
          <w:sz w:val="22"/>
          <w:szCs w:val="22"/>
        </w:rPr>
      </w:pPr>
      <w:r>
        <w:rPr>
          <w:b/>
          <w:color w:val="000000"/>
          <w:sz w:val="22"/>
          <w:szCs w:val="22"/>
        </w:rPr>
        <w:t>Role</w:t>
      </w:r>
      <w:r w:rsidR="00AC4F94">
        <w:rPr>
          <w:b/>
          <w:color w:val="000000"/>
          <w:sz w:val="22"/>
          <w:szCs w:val="22"/>
        </w:rPr>
        <w:tab/>
      </w:r>
      <w:r w:rsidR="00AC4F94">
        <w:rPr>
          <w:b/>
          <w:color w:val="000000"/>
          <w:sz w:val="22"/>
          <w:szCs w:val="22"/>
        </w:rPr>
        <w:tab/>
      </w:r>
      <w:r w:rsidR="00AC4F94">
        <w:rPr>
          <w:b/>
          <w:color w:val="000000"/>
          <w:sz w:val="22"/>
          <w:szCs w:val="22"/>
        </w:rPr>
        <w:tab/>
        <w:t>L2 Support (Application Maintenance)</w:t>
      </w:r>
    </w:p>
    <w:p w:rsidR="00046C20" w:rsidRDefault="00046C20" w:rsidP="00046C20">
      <w:pPr>
        <w:jc w:val="both"/>
        <w:rPr>
          <w:bCs/>
          <w:sz w:val="22"/>
          <w:szCs w:val="22"/>
        </w:rPr>
      </w:pPr>
      <w:r>
        <w:rPr>
          <w:rFonts w:ascii="Arial" w:hAnsi="Arial" w:cs="Arial"/>
          <w:b/>
          <w:bCs/>
          <w:sz w:val="20"/>
          <w:szCs w:val="20"/>
        </w:rPr>
        <w:t xml:space="preserve">Organization </w:t>
      </w:r>
      <w:r>
        <w:rPr>
          <w:rFonts w:ascii="Arial" w:hAnsi="Arial" w:cs="Arial"/>
          <w:b/>
          <w:bCs/>
          <w:sz w:val="20"/>
          <w:szCs w:val="20"/>
        </w:rPr>
        <w:tab/>
      </w:r>
      <w:r>
        <w:rPr>
          <w:rFonts w:ascii="Arial" w:hAnsi="Arial" w:cs="Arial"/>
          <w:b/>
          <w:bCs/>
          <w:sz w:val="20"/>
          <w:szCs w:val="20"/>
        </w:rPr>
        <w:tab/>
      </w:r>
      <w:proofErr w:type="spellStart"/>
      <w:r>
        <w:rPr>
          <w:b/>
          <w:color w:val="000000"/>
          <w:sz w:val="22"/>
          <w:szCs w:val="22"/>
        </w:rPr>
        <w:t>T</w:t>
      </w:r>
      <w:r w:rsidRPr="003D34F4">
        <w:rPr>
          <w:b/>
          <w:color w:val="000000"/>
          <w:sz w:val="22"/>
          <w:szCs w:val="22"/>
        </w:rPr>
        <w:t>ecnotree</w:t>
      </w:r>
      <w:proofErr w:type="spellEnd"/>
      <w:r w:rsidRPr="003D34F4">
        <w:rPr>
          <w:bCs/>
          <w:color w:val="000000"/>
          <w:sz w:val="22"/>
          <w:szCs w:val="22"/>
        </w:rPr>
        <w:t xml:space="preserve"> </w:t>
      </w:r>
      <w:r w:rsidRPr="003D34F4">
        <w:rPr>
          <w:b/>
          <w:color w:val="000000"/>
          <w:sz w:val="22"/>
          <w:szCs w:val="22"/>
        </w:rPr>
        <w:t>Convergence</w:t>
      </w:r>
      <w:r w:rsidRPr="003D34F4">
        <w:rPr>
          <w:bCs/>
          <w:color w:val="000000"/>
          <w:sz w:val="22"/>
          <w:szCs w:val="22"/>
        </w:rPr>
        <w:t xml:space="preserve"> </w:t>
      </w:r>
      <w:r w:rsidRPr="003D34F4">
        <w:rPr>
          <w:b/>
          <w:color w:val="000000"/>
          <w:sz w:val="22"/>
          <w:szCs w:val="22"/>
        </w:rPr>
        <w:t>Ltd</w:t>
      </w:r>
      <w:r>
        <w:rPr>
          <w:b/>
          <w:color w:val="000000"/>
          <w:sz w:val="22"/>
          <w:szCs w:val="22"/>
        </w:rPr>
        <w:t>.</w:t>
      </w:r>
    </w:p>
    <w:p w:rsidR="00046C20" w:rsidRDefault="00046C20" w:rsidP="0046541A">
      <w:pPr>
        <w:jc w:val="both"/>
        <w:rPr>
          <w:bCs/>
          <w:sz w:val="22"/>
          <w:szCs w:val="22"/>
        </w:rPr>
      </w:pPr>
    </w:p>
    <w:p w:rsidR="00AF0D6D" w:rsidRPr="003D34F4" w:rsidRDefault="00AF0D6D" w:rsidP="00AF0D6D">
      <w:pPr>
        <w:widowControl w:val="0"/>
        <w:spacing w:before="60" w:after="60"/>
        <w:jc w:val="both"/>
        <w:rPr>
          <w:b/>
          <w:color w:val="000000"/>
          <w:sz w:val="22"/>
          <w:szCs w:val="22"/>
        </w:rPr>
      </w:pPr>
      <w:r w:rsidRPr="003D34F4">
        <w:rPr>
          <w:b/>
          <w:color w:val="000000"/>
          <w:sz w:val="22"/>
          <w:szCs w:val="22"/>
        </w:rPr>
        <w:t>Project Description</w:t>
      </w:r>
    </w:p>
    <w:p w:rsidR="00AF0D6D" w:rsidRDefault="00AF0D6D" w:rsidP="00AF0D6D">
      <w:pPr>
        <w:widowControl w:val="0"/>
        <w:spacing w:before="60" w:after="60"/>
        <w:jc w:val="both"/>
        <w:rPr>
          <w:color w:val="000000"/>
          <w:sz w:val="22"/>
          <w:szCs w:val="22"/>
        </w:rPr>
      </w:pPr>
      <w:r w:rsidRPr="003D34F4">
        <w:rPr>
          <w:color w:val="000000"/>
          <w:sz w:val="22"/>
          <w:szCs w:val="22"/>
        </w:rPr>
        <w:t xml:space="preserve">E-Care product is a kind of web interface for core Telecoms. It’s used by Customers and Dealers in Telecoms Domain. E-Care specifically for postpaid subscribers in both Corporate and individual kind of Customer Relationship Management (CRM).E-Care can help to the customers to view or download online telecom bill and </w:t>
      </w:r>
      <w:proofErr w:type="spellStart"/>
      <w:r w:rsidRPr="003D34F4">
        <w:rPr>
          <w:color w:val="000000"/>
          <w:sz w:val="22"/>
          <w:szCs w:val="22"/>
        </w:rPr>
        <w:t>ecare</w:t>
      </w:r>
      <w:proofErr w:type="spellEnd"/>
      <w:r w:rsidRPr="003D34F4">
        <w:rPr>
          <w:color w:val="000000"/>
          <w:sz w:val="22"/>
          <w:szCs w:val="22"/>
        </w:rPr>
        <w:t xml:space="preserve"> can help to the customer for online bill payments. Customer can edit the Billing Address, view Account information, CDR, Value Added Services (VAS) and Tariff Plan Migration etc.</w:t>
      </w:r>
    </w:p>
    <w:p w:rsidR="00760AF0" w:rsidRDefault="00760AF0" w:rsidP="00CA7212">
      <w:pPr>
        <w:pStyle w:val="BodyText"/>
        <w:spacing w:line="24" w:lineRule="atLeast"/>
        <w:rPr>
          <w:rFonts w:ascii="Times New Roman" w:hAnsi="Times New Roman" w:cs="Times New Roman"/>
          <w:b/>
          <w:color w:val="000000"/>
          <w:sz w:val="22"/>
          <w:szCs w:val="22"/>
        </w:rPr>
      </w:pPr>
    </w:p>
    <w:p w:rsidR="00760AF0" w:rsidRDefault="00760AF0" w:rsidP="00CA7212">
      <w:pPr>
        <w:pStyle w:val="BodyText"/>
        <w:spacing w:line="24" w:lineRule="atLeast"/>
        <w:rPr>
          <w:rFonts w:ascii="Times New Roman" w:hAnsi="Times New Roman" w:cs="Times New Roman"/>
          <w:b/>
          <w:color w:val="000000"/>
          <w:sz w:val="22"/>
          <w:szCs w:val="22"/>
        </w:rPr>
      </w:pPr>
    </w:p>
    <w:p w:rsidR="00AF0D6D" w:rsidRPr="00CA7212" w:rsidRDefault="00AF0D6D" w:rsidP="00CA7212">
      <w:pPr>
        <w:pStyle w:val="BodyText"/>
        <w:spacing w:line="24" w:lineRule="atLeast"/>
        <w:rPr>
          <w:rFonts w:ascii="Times New Roman" w:hAnsi="Times New Roman" w:cs="Times New Roman"/>
          <w:b/>
          <w:color w:val="000000"/>
          <w:sz w:val="22"/>
          <w:szCs w:val="22"/>
        </w:rPr>
      </w:pPr>
      <w:r w:rsidRPr="00CA7212">
        <w:rPr>
          <w:rFonts w:ascii="Times New Roman" w:hAnsi="Times New Roman" w:cs="Times New Roman"/>
          <w:b/>
          <w:color w:val="000000"/>
          <w:sz w:val="22"/>
          <w:szCs w:val="22"/>
        </w:rPr>
        <w:lastRenderedPageBreak/>
        <w:t>Role and Responsibilities</w:t>
      </w:r>
    </w:p>
    <w:p w:rsidR="00AC4F94" w:rsidRDefault="00AC4F94" w:rsidP="00AC4F94">
      <w:pPr>
        <w:pStyle w:val="ListParagraph"/>
        <w:numPr>
          <w:ilvl w:val="0"/>
          <w:numId w:val="16"/>
        </w:numPr>
        <w:spacing w:after="200" w:line="276" w:lineRule="auto"/>
        <w:contextualSpacing/>
      </w:pPr>
      <w:r>
        <w:t>Deploying the patches in LIVE servers by raising Change Requests (CR) and taking CAM</w:t>
      </w:r>
      <w:proofErr w:type="gramStart"/>
      <w:r>
        <w:t>,CAB</w:t>
      </w:r>
      <w:proofErr w:type="gramEnd"/>
      <w:r>
        <w:t xml:space="preserve"> Approvals from clients.</w:t>
      </w:r>
    </w:p>
    <w:p w:rsidR="00AC4F94" w:rsidRDefault="00AC4F94" w:rsidP="00AC4F94">
      <w:pPr>
        <w:pStyle w:val="ListParagraph"/>
        <w:numPr>
          <w:ilvl w:val="0"/>
          <w:numId w:val="16"/>
        </w:numPr>
        <w:spacing w:after="200" w:line="276" w:lineRule="auto"/>
        <w:contextualSpacing/>
      </w:pPr>
      <w:r>
        <w:t>Providing Post deployment Testing and Support to clients.</w:t>
      </w:r>
    </w:p>
    <w:p w:rsidR="00AC4F94" w:rsidRPr="00B27569" w:rsidRDefault="00AC4F94" w:rsidP="00AC4F94">
      <w:pPr>
        <w:pStyle w:val="ListParagraph"/>
        <w:numPr>
          <w:ilvl w:val="0"/>
          <w:numId w:val="16"/>
        </w:numPr>
        <w:spacing w:after="200" w:line="276" w:lineRule="auto"/>
        <w:contextualSpacing/>
      </w:pPr>
      <w:r w:rsidRPr="0011319C">
        <w:t>Involved in automation to temporarily fix the issue in LIVE until permanent solution is found.</w:t>
      </w:r>
    </w:p>
    <w:p w:rsidR="00AC4F94" w:rsidRPr="00B27569" w:rsidRDefault="00AC4F94" w:rsidP="00AC4F94">
      <w:pPr>
        <w:pStyle w:val="ListParagraph"/>
        <w:numPr>
          <w:ilvl w:val="0"/>
          <w:numId w:val="16"/>
        </w:numPr>
        <w:spacing w:after="200" w:line="276" w:lineRule="auto"/>
        <w:contextualSpacing/>
      </w:pPr>
      <w:r w:rsidRPr="0011319C">
        <w:t>Exploring and sharing new functionalities with the team members.</w:t>
      </w:r>
    </w:p>
    <w:p w:rsidR="00AC4F94" w:rsidRPr="00502D42" w:rsidRDefault="00AC4F94" w:rsidP="00AC4F94">
      <w:pPr>
        <w:pStyle w:val="ListParagraph"/>
        <w:numPr>
          <w:ilvl w:val="0"/>
          <w:numId w:val="16"/>
        </w:numPr>
        <w:spacing w:after="200" w:line="276" w:lineRule="auto"/>
        <w:contextualSpacing/>
      </w:pPr>
      <w:r>
        <w:t xml:space="preserve">Automating Manual work by preparing shell scripts and setting the scripts on </w:t>
      </w:r>
      <w:proofErr w:type="spellStart"/>
      <w:r>
        <w:t>cron</w:t>
      </w:r>
      <w:proofErr w:type="spellEnd"/>
      <w:r>
        <w:t>.</w:t>
      </w:r>
    </w:p>
    <w:p w:rsidR="00AC4F94" w:rsidRPr="00502D42" w:rsidRDefault="00AC4F94" w:rsidP="00AC4F94">
      <w:pPr>
        <w:pStyle w:val="ListParagraph"/>
        <w:numPr>
          <w:ilvl w:val="0"/>
          <w:numId w:val="16"/>
        </w:numPr>
        <w:spacing w:after="200" w:line="276" w:lineRule="auto"/>
        <w:contextualSpacing/>
      </w:pPr>
      <w:r>
        <w:t xml:space="preserve">Maintaining </w:t>
      </w:r>
      <w:r w:rsidRPr="00502D42">
        <w:t>all LIVE Servers, all kind of faults raised and change requests.</w:t>
      </w:r>
    </w:p>
    <w:p w:rsidR="00AC4F94" w:rsidRDefault="00AC4F94" w:rsidP="00AC4F94">
      <w:pPr>
        <w:pStyle w:val="ListParagraph"/>
        <w:numPr>
          <w:ilvl w:val="0"/>
          <w:numId w:val="16"/>
        </w:numPr>
        <w:spacing w:after="200" w:line="276" w:lineRule="auto"/>
        <w:contextualSpacing/>
      </w:pPr>
      <w:r w:rsidRPr="00502D42">
        <w:t xml:space="preserve">Attending various conference calls with clients and other components to track </w:t>
      </w:r>
      <w:r>
        <w:t>and fix</w:t>
      </w:r>
      <w:r w:rsidRPr="00502D42">
        <w:t xml:space="preserve"> issues.</w:t>
      </w:r>
    </w:p>
    <w:p w:rsidR="00E070BA" w:rsidRPr="004F444A" w:rsidRDefault="00E070BA" w:rsidP="004F444A">
      <w:pPr>
        <w:shd w:val="clear" w:color="auto" w:fill="CCCCCC"/>
        <w:outlineLvl w:val="0"/>
        <w:rPr>
          <w:b/>
          <w:bCs/>
          <w:color w:val="000000"/>
          <w:sz w:val="22"/>
          <w:szCs w:val="22"/>
        </w:rPr>
      </w:pPr>
      <w:r w:rsidRPr="004F444A">
        <w:rPr>
          <w:b/>
          <w:bCs/>
          <w:color w:val="000000"/>
          <w:sz w:val="22"/>
          <w:szCs w:val="22"/>
        </w:rPr>
        <w:t>Personal Details:</w:t>
      </w:r>
    </w:p>
    <w:p w:rsidR="007F68CC" w:rsidRPr="001E5D21" w:rsidRDefault="004F444A" w:rsidP="001E5D21">
      <w:pPr>
        <w:ind w:left="720"/>
        <w:rPr>
          <w:sz w:val="22"/>
          <w:szCs w:val="22"/>
        </w:rPr>
      </w:pPr>
      <w:r>
        <w:rPr>
          <w:sz w:val="22"/>
          <w:szCs w:val="22"/>
        </w:rPr>
        <w:t xml:space="preserve"> </w:t>
      </w:r>
      <w:r w:rsidR="00E070BA" w:rsidRPr="001E5D21">
        <w:rPr>
          <w:sz w:val="22"/>
          <w:szCs w:val="22"/>
        </w:rPr>
        <w:t>Father’s Name</w:t>
      </w:r>
      <w:r w:rsidR="00E070BA" w:rsidRPr="001E5D21">
        <w:rPr>
          <w:sz w:val="22"/>
          <w:szCs w:val="22"/>
        </w:rPr>
        <w:tab/>
      </w:r>
      <w:r w:rsidR="00E070BA" w:rsidRPr="001E5D21">
        <w:rPr>
          <w:sz w:val="22"/>
          <w:szCs w:val="22"/>
        </w:rPr>
        <w:tab/>
        <w:t>Mr. Gopal Chandra Dikhit</w:t>
      </w:r>
    </w:p>
    <w:p w:rsidR="00E070BA" w:rsidRPr="004949D9" w:rsidRDefault="00E070BA" w:rsidP="00FD5752">
      <w:pPr>
        <w:ind w:firstLine="720"/>
        <w:jc w:val="both"/>
        <w:rPr>
          <w:color w:val="000000"/>
          <w:sz w:val="22"/>
          <w:szCs w:val="22"/>
        </w:rPr>
      </w:pPr>
      <w:r w:rsidRPr="004949D9">
        <w:rPr>
          <w:color w:val="000000"/>
          <w:sz w:val="22"/>
          <w:szCs w:val="22"/>
        </w:rPr>
        <w:t>Date of Birth</w:t>
      </w:r>
      <w:r w:rsidRPr="004949D9">
        <w:rPr>
          <w:color w:val="000000"/>
          <w:sz w:val="22"/>
          <w:szCs w:val="22"/>
        </w:rPr>
        <w:tab/>
      </w:r>
      <w:r w:rsidRPr="004949D9">
        <w:rPr>
          <w:color w:val="000000"/>
          <w:sz w:val="22"/>
          <w:szCs w:val="22"/>
        </w:rPr>
        <w:tab/>
        <w:t>04-03-1986</w:t>
      </w:r>
    </w:p>
    <w:p w:rsidR="004F444A" w:rsidRPr="001E5D21" w:rsidRDefault="009734DE" w:rsidP="001E5D21">
      <w:pPr>
        <w:ind w:left="720"/>
        <w:rPr>
          <w:sz w:val="22"/>
          <w:szCs w:val="22"/>
        </w:rPr>
      </w:pPr>
      <w:r>
        <w:rPr>
          <w:sz w:val="22"/>
          <w:szCs w:val="22"/>
        </w:rPr>
        <w:t xml:space="preserve">Language          </w:t>
      </w:r>
      <w:r>
        <w:rPr>
          <w:sz w:val="22"/>
          <w:szCs w:val="22"/>
        </w:rPr>
        <w:tab/>
      </w:r>
      <w:r w:rsidR="004F444A" w:rsidRPr="001E5D21">
        <w:rPr>
          <w:sz w:val="22"/>
          <w:szCs w:val="22"/>
        </w:rPr>
        <w:tab/>
        <w:t>English</w:t>
      </w:r>
      <w:r w:rsidR="002E3FE3" w:rsidRPr="001E5D21">
        <w:rPr>
          <w:sz w:val="22"/>
          <w:szCs w:val="22"/>
        </w:rPr>
        <w:t xml:space="preserve">, Hindi, </w:t>
      </w:r>
      <w:proofErr w:type="spellStart"/>
      <w:r w:rsidR="002E3FE3" w:rsidRPr="001E5D21">
        <w:rPr>
          <w:sz w:val="22"/>
          <w:szCs w:val="22"/>
        </w:rPr>
        <w:t>Odiya</w:t>
      </w:r>
      <w:proofErr w:type="spellEnd"/>
      <w:r>
        <w:rPr>
          <w:sz w:val="22"/>
          <w:szCs w:val="22"/>
        </w:rPr>
        <w:t>.</w:t>
      </w:r>
    </w:p>
    <w:p w:rsidR="004F444A" w:rsidRPr="001E5D21" w:rsidRDefault="004F444A" w:rsidP="001E5D21">
      <w:pPr>
        <w:ind w:left="720"/>
        <w:rPr>
          <w:sz w:val="22"/>
          <w:szCs w:val="22"/>
        </w:rPr>
      </w:pPr>
      <w:r w:rsidRPr="001E5D21">
        <w:rPr>
          <w:sz w:val="22"/>
          <w:szCs w:val="22"/>
        </w:rPr>
        <w:t>Marital Status</w:t>
      </w:r>
      <w:r w:rsidRPr="001E5D21">
        <w:rPr>
          <w:sz w:val="22"/>
          <w:szCs w:val="22"/>
        </w:rPr>
        <w:tab/>
      </w:r>
      <w:r w:rsidRPr="001E5D21">
        <w:rPr>
          <w:sz w:val="22"/>
          <w:szCs w:val="22"/>
        </w:rPr>
        <w:tab/>
        <w:t>Single</w:t>
      </w:r>
    </w:p>
    <w:p w:rsidR="004F444A" w:rsidRPr="001E5D21" w:rsidRDefault="004F444A" w:rsidP="001E5D21">
      <w:pPr>
        <w:ind w:left="720"/>
        <w:rPr>
          <w:sz w:val="22"/>
          <w:szCs w:val="22"/>
        </w:rPr>
      </w:pPr>
      <w:r w:rsidRPr="001E5D21">
        <w:rPr>
          <w:sz w:val="22"/>
          <w:szCs w:val="22"/>
        </w:rPr>
        <w:t>Gander</w:t>
      </w:r>
      <w:r w:rsidRPr="001E5D21">
        <w:rPr>
          <w:sz w:val="22"/>
          <w:szCs w:val="22"/>
        </w:rPr>
        <w:tab/>
      </w:r>
      <w:r w:rsidRPr="001E5D21">
        <w:rPr>
          <w:sz w:val="22"/>
          <w:szCs w:val="22"/>
        </w:rPr>
        <w:tab/>
      </w:r>
      <w:r w:rsidRPr="001E5D21">
        <w:rPr>
          <w:sz w:val="22"/>
          <w:szCs w:val="22"/>
        </w:rPr>
        <w:tab/>
        <w:t>Male</w:t>
      </w:r>
    </w:p>
    <w:p w:rsidR="003813A4" w:rsidRDefault="003813A4" w:rsidP="001E5D21">
      <w:pPr>
        <w:rPr>
          <w:sz w:val="22"/>
          <w:szCs w:val="22"/>
        </w:rPr>
      </w:pPr>
    </w:p>
    <w:p w:rsidR="00337883" w:rsidRPr="001E5D21" w:rsidRDefault="00DF5EF9" w:rsidP="001E5D21">
      <w:pPr>
        <w:rPr>
          <w:sz w:val="22"/>
          <w:szCs w:val="22"/>
        </w:rPr>
      </w:pPr>
      <w:r w:rsidRPr="001E5D21">
        <w:rPr>
          <w:sz w:val="22"/>
          <w:szCs w:val="22"/>
        </w:rPr>
        <w:t>Declaration: I</w:t>
      </w:r>
      <w:r w:rsidR="00337883" w:rsidRPr="001E5D21">
        <w:rPr>
          <w:sz w:val="22"/>
          <w:szCs w:val="22"/>
        </w:rPr>
        <w:t xml:space="preserve"> hereby declare that the above furnished information is true and correct to the best of my knowledge and belief.</w:t>
      </w:r>
    </w:p>
    <w:p w:rsidR="001D24D5" w:rsidRPr="003D34F4" w:rsidRDefault="001D24D5" w:rsidP="001D24D5">
      <w:pPr>
        <w:jc w:val="both"/>
        <w:rPr>
          <w:color w:val="000000"/>
          <w:sz w:val="22"/>
          <w:szCs w:val="22"/>
        </w:rPr>
      </w:pPr>
    </w:p>
    <w:p w:rsidR="00337883" w:rsidRPr="003D34F4" w:rsidRDefault="00337883" w:rsidP="00337883">
      <w:pPr>
        <w:jc w:val="both"/>
        <w:rPr>
          <w:b/>
          <w:color w:val="000000"/>
          <w:sz w:val="22"/>
          <w:szCs w:val="22"/>
        </w:rPr>
      </w:pPr>
      <w:r w:rsidRPr="003D34F4">
        <w:rPr>
          <w:b/>
          <w:color w:val="000000"/>
          <w:sz w:val="22"/>
          <w:szCs w:val="22"/>
        </w:rPr>
        <w:t>Place</w:t>
      </w:r>
      <w:r w:rsidRPr="003D34F4">
        <w:rPr>
          <w:color w:val="000000"/>
          <w:sz w:val="22"/>
          <w:szCs w:val="22"/>
        </w:rPr>
        <w:t>: Bangalore</w:t>
      </w:r>
      <w:r w:rsidRPr="003D34F4">
        <w:rPr>
          <w:color w:val="000000"/>
          <w:sz w:val="22"/>
          <w:szCs w:val="22"/>
        </w:rPr>
        <w:tab/>
      </w:r>
      <w:r w:rsidRPr="003D34F4">
        <w:rPr>
          <w:color w:val="000000"/>
          <w:sz w:val="22"/>
          <w:szCs w:val="22"/>
        </w:rPr>
        <w:tab/>
      </w:r>
      <w:r w:rsidRPr="003D34F4">
        <w:rPr>
          <w:color w:val="000000"/>
          <w:sz w:val="22"/>
          <w:szCs w:val="22"/>
        </w:rPr>
        <w:tab/>
      </w:r>
      <w:r w:rsidRPr="003D34F4">
        <w:rPr>
          <w:color w:val="000000"/>
          <w:sz w:val="22"/>
          <w:szCs w:val="22"/>
        </w:rPr>
        <w:tab/>
      </w:r>
      <w:r w:rsidRPr="003D34F4">
        <w:rPr>
          <w:color w:val="000000"/>
          <w:sz w:val="22"/>
          <w:szCs w:val="22"/>
        </w:rPr>
        <w:tab/>
      </w:r>
      <w:r w:rsidRPr="003D34F4">
        <w:rPr>
          <w:color w:val="000000"/>
          <w:sz w:val="22"/>
          <w:szCs w:val="22"/>
        </w:rPr>
        <w:tab/>
      </w:r>
      <w:r w:rsidR="002E0BDE" w:rsidRPr="003D34F4">
        <w:rPr>
          <w:color w:val="000000"/>
          <w:sz w:val="22"/>
          <w:szCs w:val="22"/>
        </w:rPr>
        <w:t xml:space="preserve">      </w:t>
      </w:r>
      <w:r w:rsidR="007F4DB8" w:rsidRPr="003D34F4">
        <w:rPr>
          <w:color w:val="000000"/>
          <w:sz w:val="22"/>
          <w:szCs w:val="22"/>
        </w:rPr>
        <w:t xml:space="preserve">  </w:t>
      </w:r>
      <w:r w:rsidRPr="003D34F4">
        <w:rPr>
          <w:color w:val="000000"/>
          <w:sz w:val="22"/>
          <w:szCs w:val="22"/>
        </w:rPr>
        <w:t xml:space="preserve">  </w:t>
      </w:r>
      <w:r w:rsidR="007F4DB8" w:rsidRPr="003D34F4">
        <w:rPr>
          <w:b/>
          <w:color w:val="000000"/>
          <w:sz w:val="22"/>
          <w:szCs w:val="22"/>
        </w:rPr>
        <w:t>[SUSHANT KUMAR DIKHIT</w:t>
      </w:r>
      <w:r w:rsidRPr="003D34F4">
        <w:rPr>
          <w:b/>
          <w:color w:val="000000"/>
          <w:sz w:val="22"/>
          <w:szCs w:val="22"/>
        </w:rPr>
        <w:t>]</w:t>
      </w:r>
    </w:p>
    <w:sectPr w:rsidR="00337883" w:rsidRPr="003D34F4" w:rsidSect="006719F2">
      <w:footerReference w:type="even" r:id="rId11"/>
      <w:footerReference w:type="default" r:id="rId12"/>
      <w:pgSz w:w="12240" w:h="15840"/>
      <w:pgMar w:top="1080" w:right="1080" w:bottom="1440" w:left="12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5160" w:rsidRDefault="005A5160">
      <w:r>
        <w:separator/>
      </w:r>
    </w:p>
  </w:endnote>
  <w:endnote w:type="continuationSeparator" w:id="0">
    <w:p w:rsidR="005A5160" w:rsidRDefault="005A5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046A" w:rsidRDefault="00781FB0">
    <w:pPr>
      <w:pStyle w:val="Footer"/>
      <w:framePr w:wrap="around" w:vAnchor="text" w:hAnchor="margin" w:xAlign="right" w:y="1"/>
      <w:rPr>
        <w:rStyle w:val="PageNumber"/>
      </w:rPr>
    </w:pPr>
    <w:r>
      <w:rPr>
        <w:rStyle w:val="PageNumber"/>
      </w:rPr>
      <w:fldChar w:fldCharType="begin"/>
    </w:r>
    <w:r w:rsidR="0019046A">
      <w:rPr>
        <w:rStyle w:val="PageNumber"/>
      </w:rPr>
      <w:instrText xml:space="preserve">PAGE  </w:instrText>
    </w:r>
    <w:r>
      <w:rPr>
        <w:rStyle w:val="PageNumber"/>
      </w:rPr>
      <w:fldChar w:fldCharType="end"/>
    </w:r>
  </w:p>
  <w:p w:rsidR="0019046A" w:rsidRDefault="0019046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046A" w:rsidRDefault="0019046A">
    <w:pPr>
      <w:pStyle w:val="Footer"/>
      <w:ind w:right="360"/>
      <w:jc w:val="center"/>
    </w:pPr>
    <w:r>
      <w:t xml:space="preserve">                                                                                                                                            Page </w:t>
    </w:r>
    <w:r w:rsidR="00BC2693">
      <w:fldChar w:fldCharType="begin"/>
    </w:r>
    <w:r w:rsidR="00BC2693">
      <w:instrText xml:space="preserve"> PAGE </w:instrText>
    </w:r>
    <w:r w:rsidR="00BC2693">
      <w:fldChar w:fldCharType="separate"/>
    </w:r>
    <w:r w:rsidR="00BC7A31">
      <w:rPr>
        <w:noProof/>
      </w:rPr>
      <w:t>1</w:t>
    </w:r>
    <w:r w:rsidR="00BC2693">
      <w:rPr>
        <w:noProof/>
      </w:rPr>
      <w:fldChar w:fldCharType="end"/>
    </w:r>
    <w:r>
      <w:t xml:space="preserve"> of </w:t>
    </w:r>
    <w:fldSimple w:instr=" NUMPAGES ">
      <w:r w:rsidR="00BC7A31">
        <w:rPr>
          <w:noProof/>
        </w:rPr>
        <w:t>4</w:t>
      </w:r>
    </w:fldSimple>
  </w:p>
  <w:p w:rsidR="0019046A" w:rsidRDefault="0019046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5160" w:rsidRDefault="005A5160">
      <w:r>
        <w:separator/>
      </w:r>
    </w:p>
  </w:footnote>
  <w:footnote w:type="continuationSeparator" w:id="0">
    <w:p w:rsidR="005A5160" w:rsidRDefault="005A51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nsid w:val="00000007"/>
    <w:multiLevelType w:val="singleLevel"/>
    <w:tmpl w:val="00000007"/>
    <w:name w:val="WW8Num29"/>
    <w:lvl w:ilvl="0">
      <w:start w:val="1"/>
      <w:numFmt w:val="bullet"/>
      <w:lvlText w:val=""/>
      <w:lvlJc w:val="left"/>
      <w:pPr>
        <w:tabs>
          <w:tab w:val="num" w:pos="720"/>
        </w:tabs>
      </w:pPr>
      <w:rPr>
        <w:rFonts w:ascii="Symbol" w:hAnsi="Symbol"/>
      </w:rPr>
    </w:lvl>
  </w:abstractNum>
  <w:abstractNum w:abstractNumId="3">
    <w:nsid w:val="059B48E5"/>
    <w:multiLevelType w:val="hybridMultilevel"/>
    <w:tmpl w:val="D8247892"/>
    <w:lvl w:ilvl="0" w:tplc="D852856A">
      <w:start w:val="1"/>
      <w:numFmt w:val="bullet"/>
      <w:lvlText w:val=""/>
      <w:lvlJc w:val="left"/>
      <w:pPr>
        <w:tabs>
          <w:tab w:val="num" w:pos="720"/>
        </w:tabs>
        <w:ind w:left="72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BBF4740"/>
    <w:multiLevelType w:val="hybridMultilevel"/>
    <w:tmpl w:val="28500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32B158C"/>
    <w:multiLevelType w:val="hybridMultilevel"/>
    <w:tmpl w:val="B7F6FBDE"/>
    <w:lvl w:ilvl="0" w:tplc="04090001">
      <w:start w:val="1"/>
      <w:numFmt w:val="bullet"/>
      <w:pStyle w:val="Achievemen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18F40F9C"/>
    <w:multiLevelType w:val="hybridMultilevel"/>
    <w:tmpl w:val="9ABA67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5C2EB4"/>
    <w:multiLevelType w:val="hybridMultilevel"/>
    <w:tmpl w:val="D8BC3B0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4C6ADD"/>
    <w:multiLevelType w:val="hybridMultilevel"/>
    <w:tmpl w:val="D1426900"/>
    <w:lvl w:ilvl="0" w:tplc="04090009">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2641550C"/>
    <w:multiLevelType w:val="hybridMultilevel"/>
    <w:tmpl w:val="ED4AD42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339D5348"/>
    <w:multiLevelType w:val="multilevel"/>
    <w:tmpl w:val="6C7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807351"/>
    <w:multiLevelType w:val="hybridMultilevel"/>
    <w:tmpl w:val="725E0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B11436E"/>
    <w:multiLevelType w:val="hybridMultilevel"/>
    <w:tmpl w:val="7C6CB12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4A741BA1"/>
    <w:multiLevelType w:val="hybridMultilevel"/>
    <w:tmpl w:val="3AAAD984"/>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4DFA28D3"/>
    <w:multiLevelType w:val="hybridMultilevel"/>
    <w:tmpl w:val="74C05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0B02EBA"/>
    <w:multiLevelType w:val="multilevel"/>
    <w:tmpl w:val="C548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65724A"/>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7">
    <w:nsid w:val="61053746"/>
    <w:multiLevelType w:val="hybridMultilevel"/>
    <w:tmpl w:val="CFB4D5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31F79F1"/>
    <w:multiLevelType w:val="hybridMultilevel"/>
    <w:tmpl w:val="AA308272"/>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7C5D5560"/>
    <w:multiLevelType w:val="hybridMultilevel"/>
    <w:tmpl w:val="29D2D670"/>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7DC13584"/>
    <w:multiLevelType w:val="hybridMultilevel"/>
    <w:tmpl w:val="94BC94F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4"/>
  </w:num>
  <w:num w:numId="3">
    <w:abstractNumId w:val="13"/>
  </w:num>
  <w:num w:numId="4">
    <w:abstractNumId w:val="2"/>
  </w:num>
  <w:num w:numId="5">
    <w:abstractNumId w:val="6"/>
  </w:num>
  <w:num w:numId="6">
    <w:abstractNumId w:val="7"/>
  </w:num>
  <w:num w:numId="7">
    <w:abstractNumId w:val="20"/>
  </w:num>
  <w:num w:numId="8">
    <w:abstractNumId w:val="16"/>
  </w:num>
  <w:num w:numId="9">
    <w:abstractNumId w:val="15"/>
  </w:num>
  <w:num w:numId="10">
    <w:abstractNumId w:val="12"/>
  </w:num>
  <w:num w:numId="1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3"/>
  </w:num>
  <w:num w:numId="14">
    <w:abstractNumId w:val="10"/>
  </w:num>
  <w:num w:numId="15">
    <w:abstractNumId w:val="17"/>
  </w:num>
  <w:num w:numId="16">
    <w:abstractNumId w:val="14"/>
  </w:num>
  <w:num w:numId="17">
    <w:abstractNumId w:val="19"/>
  </w:num>
  <w:num w:numId="18">
    <w:abstractNumId w:val="18"/>
  </w:num>
  <w:num w:numId="19">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BD677F"/>
    <w:rsid w:val="00001B96"/>
    <w:rsid w:val="00002885"/>
    <w:rsid w:val="00002BE3"/>
    <w:rsid w:val="00002C45"/>
    <w:rsid w:val="00005CC9"/>
    <w:rsid w:val="00006D33"/>
    <w:rsid w:val="00007FAC"/>
    <w:rsid w:val="00010686"/>
    <w:rsid w:val="000124F1"/>
    <w:rsid w:val="000149D7"/>
    <w:rsid w:val="0001500C"/>
    <w:rsid w:val="00017E15"/>
    <w:rsid w:val="00020BB0"/>
    <w:rsid w:val="00021867"/>
    <w:rsid w:val="00023A7D"/>
    <w:rsid w:val="00030E19"/>
    <w:rsid w:val="00031DB8"/>
    <w:rsid w:val="00031F7D"/>
    <w:rsid w:val="00032DD7"/>
    <w:rsid w:val="000346E7"/>
    <w:rsid w:val="000358F8"/>
    <w:rsid w:val="00037DB8"/>
    <w:rsid w:val="00037FD7"/>
    <w:rsid w:val="000403EB"/>
    <w:rsid w:val="000444DC"/>
    <w:rsid w:val="000457B1"/>
    <w:rsid w:val="00045D53"/>
    <w:rsid w:val="00046C20"/>
    <w:rsid w:val="00047D64"/>
    <w:rsid w:val="0005041A"/>
    <w:rsid w:val="000516DC"/>
    <w:rsid w:val="000539B9"/>
    <w:rsid w:val="0005460F"/>
    <w:rsid w:val="00054BB9"/>
    <w:rsid w:val="000558F1"/>
    <w:rsid w:val="00063ACF"/>
    <w:rsid w:val="00064263"/>
    <w:rsid w:val="000645EA"/>
    <w:rsid w:val="0006676B"/>
    <w:rsid w:val="00067A20"/>
    <w:rsid w:val="000700BC"/>
    <w:rsid w:val="00070E1C"/>
    <w:rsid w:val="00073AF8"/>
    <w:rsid w:val="00076645"/>
    <w:rsid w:val="0007711E"/>
    <w:rsid w:val="00080771"/>
    <w:rsid w:val="000808DF"/>
    <w:rsid w:val="00083941"/>
    <w:rsid w:val="0008399D"/>
    <w:rsid w:val="00086C3E"/>
    <w:rsid w:val="00087CFB"/>
    <w:rsid w:val="00090E4E"/>
    <w:rsid w:val="00091E3D"/>
    <w:rsid w:val="000928FA"/>
    <w:rsid w:val="0009358A"/>
    <w:rsid w:val="00094996"/>
    <w:rsid w:val="00094B5A"/>
    <w:rsid w:val="000971FF"/>
    <w:rsid w:val="000A0873"/>
    <w:rsid w:val="000A14A0"/>
    <w:rsid w:val="000A2B22"/>
    <w:rsid w:val="000A7750"/>
    <w:rsid w:val="000B132B"/>
    <w:rsid w:val="000B2038"/>
    <w:rsid w:val="000B4D09"/>
    <w:rsid w:val="000B58D9"/>
    <w:rsid w:val="000B6483"/>
    <w:rsid w:val="000B6888"/>
    <w:rsid w:val="000B75D5"/>
    <w:rsid w:val="000C310E"/>
    <w:rsid w:val="000C38C0"/>
    <w:rsid w:val="000C7838"/>
    <w:rsid w:val="000D38B5"/>
    <w:rsid w:val="000D47A4"/>
    <w:rsid w:val="000D5430"/>
    <w:rsid w:val="000D5B0C"/>
    <w:rsid w:val="000D6D81"/>
    <w:rsid w:val="000E153D"/>
    <w:rsid w:val="000E5874"/>
    <w:rsid w:val="000F0A81"/>
    <w:rsid w:val="000F20CE"/>
    <w:rsid w:val="000F2773"/>
    <w:rsid w:val="000F41D2"/>
    <w:rsid w:val="000F4750"/>
    <w:rsid w:val="000F6ECC"/>
    <w:rsid w:val="00100567"/>
    <w:rsid w:val="00103782"/>
    <w:rsid w:val="00104FE4"/>
    <w:rsid w:val="00105C9D"/>
    <w:rsid w:val="00106408"/>
    <w:rsid w:val="0010649E"/>
    <w:rsid w:val="00112D35"/>
    <w:rsid w:val="0011528B"/>
    <w:rsid w:val="0012231C"/>
    <w:rsid w:val="00123701"/>
    <w:rsid w:val="00125BAE"/>
    <w:rsid w:val="00125C3C"/>
    <w:rsid w:val="00126989"/>
    <w:rsid w:val="00131EF0"/>
    <w:rsid w:val="00132B33"/>
    <w:rsid w:val="00133B5C"/>
    <w:rsid w:val="001349EC"/>
    <w:rsid w:val="0013614A"/>
    <w:rsid w:val="001439BF"/>
    <w:rsid w:val="00143F64"/>
    <w:rsid w:val="00145091"/>
    <w:rsid w:val="00146A21"/>
    <w:rsid w:val="00151E17"/>
    <w:rsid w:val="00155273"/>
    <w:rsid w:val="001567E5"/>
    <w:rsid w:val="00156C6E"/>
    <w:rsid w:val="00157B0B"/>
    <w:rsid w:val="001601DB"/>
    <w:rsid w:val="00160DB1"/>
    <w:rsid w:val="00165901"/>
    <w:rsid w:val="00165BA8"/>
    <w:rsid w:val="00166F9C"/>
    <w:rsid w:val="00170643"/>
    <w:rsid w:val="0017186D"/>
    <w:rsid w:val="0017623F"/>
    <w:rsid w:val="00181785"/>
    <w:rsid w:val="0018298E"/>
    <w:rsid w:val="00183D7F"/>
    <w:rsid w:val="00184B29"/>
    <w:rsid w:val="00184D05"/>
    <w:rsid w:val="0018605C"/>
    <w:rsid w:val="00186813"/>
    <w:rsid w:val="00187353"/>
    <w:rsid w:val="00187988"/>
    <w:rsid w:val="0019046A"/>
    <w:rsid w:val="00191659"/>
    <w:rsid w:val="001922C0"/>
    <w:rsid w:val="001932A8"/>
    <w:rsid w:val="001A199F"/>
    <w:rsid w:val="001A1CA4"/>
    <w:rsid w:val="001A3C92"/>
    <w:rsid w:val="001A56F7"/>
    <w:rsid w:val="001A75DD"/>
    <w:rsid w:val="001A7D1A"/>
    <w:rsid w:val="001B15CF"/>
    <w:rsid w:val="001B175C"/>
    <w:rsid w:val="001B359A"/>
    <w:rsid w:val="001B4895"/>
    <w:rsid w:val="001B5324"/>
    <w:rsid w:val="001B5E59"/>
    <w:rsid w:val="001B623D"/>
    <w:rsid w:val="001B66D9"/>
    <w:rsid w:val="001B7682"/>
    <w:rsid w:val="001B79E0"/>
    <w:rsid w:val="001C1B2D"/>
    <w:rsid w:val="001C3010"/>
    <w:rsid w:val="001C30C5"/>
    <w:rsid w:val="001C3FC8"/>
    <w:rsid w:val="001C6EEE"/>
    <w:rsid w:val="001C7148"/>
    <w:rsid w:val="001D13E5"/>
    <w:rsid w:val="001D14EF"/>
    <w:rsid w:val="001D1E02"/>
    <w:rsid w:val="001D24D5"/>
    <w:rsid w:val="001D54CA"/>
    <w:rsid w:val="001D55F1"/>
    <w:rsid w:val="001D5F19"/>
    <w:rsid w:val="001D605E"/>
    <w:rsid w:val="001D6FDD"/>
    <w:rsid w:val="001E0B3A"/>
    <w:rsid w:val="001E125D"/>
    <w:rsid w:val="001E24F2"/>
    <w:rsid w:val="001E2811"/>
    <w:rsid w:val="001E3949"/>
    <w:rsid w:val="001E4C52"/>
    <w:rsid w:val="001E5542"/>
    <w:rsid w:val="001E5D21"/>
    <w:rsid w:val="001F0451"/>
    <w:rsid w:val="001F0F09"/>
    <w:rsid w:val="001F25C2"/>
    <w:rsid w:val="001F3530"/>
    <w:rsid w:val="001F39DF"/>
    <w:rsid w:val="001F3B7A"/>
    <w:rsid w:val="001F5604"/>
    <w:rsid w:val="0020080A"/>
    <w:rsid w:val="00201661"/>
    <w:rsid w:val="00202167"/>
    <w:rsid w:val="002029BA"/>
    <w:rsid w:val="00203E35"/>
    <w:rsid w:val="002042ED"/>
    <w:rsid w:val="00204CFC"/>
    <w:rsid w:val="00205100"/>
    <w:rsid w:val="00207DB4"/>
    <w:rsid w:val="002105B9"/>
    <w:rsid w:val="002124AB"/>
    <w:rsid w:val="00212C77"/>
    <w:rsid w:val="00213534"/>
    <w:rsid w:val="00213D2D"/>
    <w:rsid w:val="0022065D"/>
    <w:rsid w:val="002221E3"/>
    <w:rsid w:val="00222AEB"/>
    <w:rsid w:val="00223711"/>
    <w:rsid w:val="00227B52"/>
    <w:rsid w:val="00232C19"/>
    <w:rsid w:val="0023333C"/>
    <w:rsid w:val="00233C3C"/>
    <w:rsid w:val="00237715"/>
    <w:rsid w:val="00237E32"/>
    <w:rsid w:val="00240601"/>
    <w:rsid w:val="00243EF2"/>
    <w:rsid w:val="0024414E"/>
    <w:rsid w:val="002467A2"/>
    <w:rsid w:val="00246A5D"/>
    <w:rsid w:val="00246D9C"/>
    <w:rsid w:val="00250D6A"/>
    <w:rsid w:val="0025126F"/>
    <w:rsid w:val="00251789"/>
    <w:rsid w:val="00251846"/>
    <w:rsid w:val="00251B1C"/>
    <w:rsid w:val="002521F9"/>
    <w:rsid w:val="00253A89"/>
    <w:rsid w:val="00255ECB"/>
    <w:rsid w:val="00256027"/>
    <w:rsid w:val="0025612A"/>
    <w:rsid w:val="002568CD"/>
    <w:rsid w:val="00257203"/>
    <w:rsid w:val="00261B12"/>
    <w:rsid w:val="002626C1"/>
    <w:rsid w:val="002634CA"/>
    <w:rsid w:val="00264178"/>
    <w:rsid w:val="00264912"/>
    <w:rsid w:val="002652A2"/>
    <w:rsid w:val="0027084F"/>
    <w:rsid w:val="00270D1E"/>
    <w:rsid w:val="00272830"/>
    <w:rsid w:val="00275573"/>
    <w:rsid w:val="0027633B"/>
    <w:rsid w:val="00281345"/>
    <w:rsid w:val="00281546"/>
    <w:rsid w:val="002829AB"/>
    <w:rsid w:val="00282D5E"/>
    <w:rsid w:val="00287A9A"/>
    <w:rsid w:val="00287CF2"/>
    <w:rsid w:val="002905C7"/>
    <w:rsid w:val="00295EA0"/>
    <w:rsid w:val="00297E7C"/>
    <w:rsid w:val="002A26F9"/>
    <w:rsid w:val="002A2775"/>
    <w:rsid w:val="002A2D8D"/>
    <w:rsid w:val="002A4276"/>
    <w:rsid w:val="002A46DD"/>
    <w:rsid w:val="002B5A87"/>
    <w:rsid w:val="002B5AA9"/>
    <w:rsid w:val="002B6705"/>
    <w:rsid w:val="002B736B"/>
    <w:rsid w:val="002B77D1"/>
    <w:rsid w:val="002C0FE3"/>
    <w:rsid w:val="002C2D25"/>
    <w:rsid w:val="002C3215"/>
    <w:rsid w:val="002C3B65"/>
    <w:rsid w:val="002D1E03"/>
    <w:rsid w:val="002D3C42"/>
    <w:rsid w:val="002D3ED0"/>
    <w:rsid w:val="002D46F9"/>
    <w:rsid w:val="002D470A"/>
    <w:rsid w:val="002D4B9C"/>
    <w:rsid w:val="002D6340"/>
    <w:rsid w:val="002D6D69"/>
    <w:rsid w:val="002D6DC9"/>
    <w:rsid w:val="002D7B93"/>
    <w:rsid w:val="002E0BDE"/>
    <w:rsid w:val="002E3FE3"/>
    <w:rsid w:val="002F118F"/>
    <w:rsid w:val="002F1FC4"/>
    <w:rsid w:val="002F4072"/>
    <w:rsid w:val="002F6252"/>
    <w:rsid w:val="002F6835"/>
    <w:rsid w:val="002F68DC"/>
    <w:rsid w:val="002F6A51"/>
    <w:rsid w:val="002F740F"/>
    <w:rsid w:val="00300877"/>
    <w:rsid w:val="00302C16"/>
    <w:rsid w:val="00304451"/>
    <w:rsid w:val="00305263"/>
    <w:rsid w:val="00306C64"/>
    <w:rsid w:val="0030791F"/>
    <w:rsid w:val="00310A89"/>
    <w:rsid w:val="003153E7"/>
    <w:rsid w:val="0031784A"/>
    <w:rsid w:val="00322404"/>
    <w:rsid w:val="003235BE"/>
    <w:rsid w:val="00323937"/>
    <w:rsid w:val="00333AAC"/>
    <w:rsid w:val="00335764"/>
    <w:rsid w:val="00336A00"/>
    <w:rsid w:val="00337883"/>
    <w:rsid w:val="00341DFF"/>
    <w:rsid w:val="00342469"/>
    <w:rsid w:val="0034297C"/>
    <w:rsid w:val="00344DD4"/>
    <w:rsid w:val="00345928"/>
    <w:rsid w:val="00346346"/>
    <w:rsid w:val="00347C0D"/>
    <w:rsid w:val="00351984"/>
    <w:rsid w:val="0035258C"/>
    <w:rsid w:val="00353286"/>
    <w:rsid w:val="003539AE"/>
    <w:rsid w:val="0035477C"/>
    <w:rsid w:val="003555BA"/>
    <w:rsid w:val="00360D80"/>
    <w:rsid w:val="00361EF1"/>
    <w:rsid w:val="00362A8F"/>
    <w:rsid w:val="0036344D"/>
    <w:rsid w:val="00367061"/>
    <w:rsid w:val="00370543"/>
    <w:rsid w:val="00370F93"/>
    <w:rsid w:val="00371823"/>
    <w:rsid w:val="0037242E"/>
    <w:rsid w:val="00376AA4"/>
    <w:rsid w:val="00377EA8"/>
    <w:rsid w:val="00377ED6"/>
    <w:rsid w:val="003813A4"/>
    <w:rsid w:val="00381DB3"/>
    <w:rsid w:val="003861D8"/>
    <w:rsid w:val="00387DFD"/>
    <w:rsid w:val="003918D4"/>
    <w:rsid w:val="003977DC"/>
    <w:rsid w:val="003A2D15"/>
    <w:rsid w:val="003A4213"/>
    <w:rsid w:val="003A49E6"/>
    <w:rsid w:val="003A51A1"/>
    <w:rsid w:val="003A5D3C"/>
    <w:rsid w:val="003A64DE"/>
    <w:rsid w:val="003A6823"/>
    <w:rsid w:val="003A6A6F"/>
    <w:rsid w:val="003B0F5A"/>
    <w:rsid w:val="003B1531"/>
    <w:rsid w:val="003B2889"/>
    <w:rsid w:val="003B31C7"/>
    <w:rsid w:val="003B577A"/>
    <w:rsid w:val="003B5FE7"/>
    <w:rsid w:val="003B7494"/>
    <w:rsid w:val="003C132C"/>
    <w:rsid w:val="003C2538"/>
    <w:rsid w:val="003C3479"/>
    <w:rsid w:val="003C386B"/>
    <w:rsid w:val="003C54D2"/>
    <w:rsid w:val="003D2141"/>
    <w:rsid w:val="003D2449"/>
    <w:rsid w:val="003D3100"/>
    <w:rsid w:val="003D34F4"/>
    <w:rsid w:val="003D394A"/>
    <w:rsid w:val="003D4DEB"/>
    <w:rsid w:val="003D6112"/>
    <w:rsid w:val="003D6810"/>
    <w:rsid w:val="003E2D74"/>
    <w:rsid w:val="003E51EC"/>
    <w:rsid w:val="003E6EE7"/>
    <w:rsid w:val="003F045B"/>
    <w:rsid w:val="003F095B"/>
    <w:rsid w:val="003F1B66"/>
    <w:rsid w:val="003F2067"/>
    <w:rsid w:val="003F38A8"/>
    <w:rsid w:val="003F60FA"/>
    <w:rsid w:val="003F6961"/>
    <w:rsid w:val="00400BFA"/>
    <w:rsid w:val="00404B63"/>
    <w:rsid w:val="00405EA3"/>
    <w:rsid w:val="00407B3C"/>
    <w:rsid w:val="00410F33"/>
    <w:rsid w:val="004126E4"/>
    <w:rsid w:val="0041319B"/>
    <w:rsid w:val="00413CCA"/>
    <w:rsid w:val="00416D40"/>
    <w:rsid w:val="0041707B"/>
    <w:rsid w:val="00421598"/>
    <w:rsid w:val="00427870"/>
    <w:rsid w:val="004306FB"/>
    <w:rsid w:val="004307C9"/>
    <w:rsid w:val="004322A3"/>
    <w:rsid w:val="004339B1"/>
    <w:rsid w:val="00433C9B"/>
    <w:rsid w:val="00434C07"/>
    <w:rsid w:val="004372B9"/>
    <w:rsid w:val="00440910"/>
    <w:rsid w:val="004440E5"/>
    <w:rsid w:val="0044505E"/>
    <w:rsid w:val="004454C2"/>
    <w:rsid w:val="004464E9"/>
    <w:rsid w:val="00453739"/>
    <w:rsid w:val="00453B00"/>
    <w:rsid w:val="004544E2"/>
    <w:rsid w:val="00455953"/>
    <w:rsid w:val="00456563"/>
    <w:rsid w:val="00456B15"/>
    <w:rsid w:val="00456F78"/>
    <w:rsid w:val="0045711C"/>
    <w:rsid w:val="0045786C"/>
    <w:rsid w:val="004614FB"/>
    <w:rsid w:val="00464209"/>
    <w:rsid w:val="0046541A"/>
    <w:rsid w:val="00465CD3"/>
    <w:rsid w:val="00465F9A"/>
    <w:rsid w:val="004661CF"/>
    <w:rsid w:val="00466EAD"/>
    <w:rsid w:val="00467BEC"/>
    <w:rsid w:val="00471906"/>
    <w:rsid w:val="00471C2B"/>
    <w:rsid w:val="004755AD"/>
    <w:rsid w:val="004831EB"/>
    <w:rsid w:val="00485560"/>
    <w:rsid w:val="004906AB"/>
    <w:rsid w:val="00490A7C"/>
    <w:rsid w:val="00491FD6"/>
    <w:rsid w:val="004949D9"/>
    <w:rsid w:val="00494F93"/>
    <w:rsid w:val="00494FA4"/>
    <w:rsid w:val="00495AA2"/>
    <w:rsid w:val="004A0CB1"/>
    <w:rsid w:val="004A345C"/>
    <w:rsid w:val="004A4324"/>
    <w:rsid w:val="004A6C04"/>
    <w:rsid w:val="004A79CE"/>
    <w:rsid w:val="004B25CA"/>
    <w:rsid w:val="004B4948"/>
    <w:rsid w:val="004B76F6"/>
    <w:rsid w:val="004C1464"/>
    <w:rsid w:val="004C17FC"/>
    <w:rsid w:val="004C3559"/>
    <w:rsid w:val="004C6B91"/>
    <w:rsid w:val="004D1169"/>
    <w:rsid w:val="004D129C"/>
    <w:rsid w:val="004D20BC"/>
    <w:rsid w:val="004D3D33"/>
    <w:rsid w:val="004D707E"/>
    <w:rsid w:val="004D7783"/>
    <w:rsid w:val="004E0CE5"/>
    <w:rsid w:val="004E15EC"/>
    <w:rsid w:val="004E4540"/>
    <w:rsid w:val="004F088D"/>
    <w:rsid w:val="004F32DD"/>
    <w:rsid w:val="004F444A"/>
    <w:rsid w:val="004F5514"/>
    <w:rsid w:val="004F72B9"/>
    <w:rsid w:val="004F794B"/>
    <w:rsid w:val="00505EEB"/>
    <w:rsid w:val="00507BDF"/>
    <w:rsid w:val="0051473A"/>
    <w:rsid w:val="00516B83"/>
    <w:rsid w:val="00516CA1"/>
    <w:rsid w:val="00521EC7"/>
    <w:rsid w:val="00524918"/>
    <w:rsid w:val="0052515D"/>
    <w:rsid w:val="00532CA0"/>
    <w:rsid w:val="00532D0D"/>
    <w:rsid w:val="00537F65"/>
    <w:rsid w:val="0054629E"/>
    <w:rsid w:val="005465C4"/>
    <w:rsid w:val="0054785E"/>
    <w:rsid w:val="005501F1"/>
    <w:rsid w:val="00553A8A"/>
    <w:rsid w:val="00553E40"/>
    <w:rsid w:val="0055704C"/>
    <w:rsid w:val="00557A49"/>
    <w:rsid w:val="00561423"/>
    <w:rsid w:val="00561A89"/>
    <w:rsid w:val="00566247"/>
    <w:rsid w:val="005675EA"/>
    <w:rsid w:val="0057128D"/>
    <w:rsid w:val="005712D8"/>
    <w:rsid w:val="0057268A"/>
    <w:rsid w:val="00577160"/>
    <w:rsid w:val="00583641"/>
    <w:rsid w:val="00584040"/>
    <w:rsid w:val="005845A3"/>
    <w:rsid w:val="005848CA"/>
    <w:rsid w:val="00584A25"/>
    <w:rsid w:val="00585446"/>
    <w:rsid w:val="00585E7A"/>
    <w:rsid w:val="00586065"/>
    <w:rsid w:val="0058671E"/>
    <w:rsid w:val="0058680F"/>
    <w:rsid w:val="00587977"/>
    <w:rsid w:val="005919B6"/>
    <w:rsid w:val="00592652"/>
    <w:rsid w:val="005940DE"/>
    <w:rsid w:val="00596E8F"/>
    <w:rsid w:val="00597BF3"/>
    <w:rsid w:val="005A2201"/>
    <w:rsid w:val="005A2C1E"/>
    <w:rsid w:val="005A310A"/>
    <w:rsid w:val="005A4CCA"/>
    <w:rsid w:val="005A5160"/>
    <w:rsid w:val="005A5C1B"/>
    <w:rsid w:val="005A5CFF"/>
    <w:rsid w:val="005A63CF"/>
    <w:rsid w:val="005A7109"/>
    <w:rsid w:val="005A725F"/>
    <w:rsid w:val="005B023A"/>
    <w:rsid w:val="005B0809"/>
    <w:rsid w:val="005B2F8C"/>
    <w:rsid w:val="005B37E3"/>
    <w:rsid w:val="005B6A81"/>
    <w:rsid w:val="005B6DAA"/>
    <w:rsid w:val="005B7771"/>
    <w:rsid w:val="005B7C38"/>
    <w:rsid w:val="005C20E7"/>
    <w:rsid w:val="005C3941"/>
    <w:rsid w:val="005C4354"/>
    <w:rsid w:val="005C498B"/>
    <w:rsid w:val="005C54C8"/>
    <w:rsid w:val="005D123E"/>
    <w:rsid w:val="005D2162"/>
    <w:rsid w:val="005D3093"/>
    <w:rsid w:val="005D31C6"/>
    <w:rsid w:val="005D470F"/>
    <w:rsid w:val="005D4B57"/>
    <w:rsid w:val="005D5838"/>
    <w:rsid w:val="005D5A8F"/>
    <w:rsid w:val="005D68BC"/>
    <w:rsid w:val="005D70F0"/>
    <w:rsid w:val="005E07A2"/>
    <w:rsid w:val="005E0A1B"/>
    <w:rsid w:val="005E17A1"/>
    <w:rsid w:val="005E383C"/>
    <w:rsid w:val="005E500D"/>
    <w:rsid w:val="005F250A"/>
    <w:rsid w:val="005F36B0"/>
    <w:rsid w:val="005F46F8"/>
    <w:rsid w:val="005F4A61"/>
    <w:rsid w:val="005F624E"/>
    <w:rsid w:val="005F6527"/>
    <w:rsid w:val="006010D7"/>
    <w:rsid w:val="00601570"/>
    <w:rsid w:val="00602091"/>
    <w:rsid w:val="0060242F"/>
    <w:rsid w:val="00602C67"/>
    <w:rsid w:val="0060677B"/>
    <w:rsid w:val="00611D95"/>
    <w:rsid w:val="006126A2"/>
    <w:rsid w:val="00616417"/>
    <w:rsid w:val="00616856"/>
    <w:rsid w:val="00617155"/>
    <w:rsid w:val="00622D9A"/>
    <w:rsid w:val="0062397B"/>
    <w:rsid w:val="006249E9"/>
    <w:rsid w:val="0062597C"/>
    <w:rsid w:val="006312B1"/>
    <w:rsid w:val="00633F8C"/>
    <w:rsid w:val="00634969"/>
    <w:rsid w:val="00634DF5"/>
    <w:rsid w:val="00635845"/>
    <w:rsid w:val="00635972"/>
    <w:rsid w:val="00636609"/>
    <w:rsid w:val="00640224"/>
    <w:rsid w:val="00640A24"/>
    <w:rsid w:val="00644935"/>
    <w:rsid w:val="00644B0A"/>
    <w:rsid w:val="0064639A"/>
    <w:rsid w:val="006476A3"/>
    <w:rsid w:val="0064770C"/>
    <w:rsid w:val="00647D5C"/>
    <w:rsid w:val="0065065C"/>
    <w:rsid w:val="00651F09"/>
    <w:rsid w:val="00652E0B"/>
    <w:rsid w:val="006545FF"/>
    <w:rsid w:val="00655D88"/>
    <w:rsid w:val="00655F7B"/>
    <w:rsid w:val="006603D5"/>
    <w:rsid w:val="00660F8A"/>
    <w:rsid w:val="0066352A"/>
    <w:rsid w:val="00663F31"/>
    <w:rsid w:val="00664721"/>
    <w:rsid w:val="00666BB7"/>
    <w:rsid w:val="00667835"/>
    <w:rsid w:val="006719F2"/>
    <w:rsid w:val="00671A28"/>
    <w:rsid w:val="006724E6"/>
    <w:rsid w:val="006733CA"/>
    <w:rsid w:val="00675190"/>
    <w:rsid w:val="006751E8"/>
    <w:rsid w:val="0067646C"/>
    <w:rsid w:val="00676B2D"/>
    <w:rsid w:val="00676C04"/>
    <w:rsid w:val="006822D6"/>
    <w:rsid w:val="00682F8F"/>
    <w:rsid w:val="00683C7D"/>
    <w:rsid w:val="00690287"/>
    <w:rsid w:val="006903FE"/>
    <w:rsid w:val="00691CC2"/>
    <w:rsid w:val="00692C23"/>
    <w:rsid w:val="00697197"/>
    <w:rsid w:val="00697268"/>
    <w:rsid w:val="006975EE"/>
    <w:rsid w:val="006A75B3"/>
    <w:rsid w:val="006B0230"/>
    <w:rsid w:val="006B26BB"/>
    <w:rsid w:val="006B4DF0"/>
    <w:rsid w:val="006C4B91"/>
    <w:rsid w:val="006C5761"/>
    <w:rsid w:val="006D273A"/>
    <w:rsid w:val="006D2D5F"/>
    <w:rsid w:val="006D310F"/>
    <w:rsid w:val="006D35B3"/>
    <w:rsid w:val="006D3767"/>
    <w:rsid w:val="006D6A7B"/>
    <w:rsid w:val="006E26AC"/>
    <w:rsid w:val="006E293F"/>
    <w:rsid w:val="006E358C"/>
    <w:rsid w:val="006E43B7"/>
    <w:rsid w:val="006E5949"/>
    <w:rsid w:val="006E5C62"/>
    <w:rsid w:val="006E601F"/>
    <w:rsid w:val="006F31AA"/>
    <w:rsid w:val="006F6D62"/>
    <w:rsid w:val="007016F0"/>
    <w:rsid w:val="007067E6"/>
    <w:rsid w:val="007114CA"/>
    <w:rsid w:val="00711AA7"/>
    <w:rsid w:val="00712D0C"/>
    <w:rsid w:val="00715477"/>
    <w:rsid w:val="00715CF2"/>
    <w:rsid w:val="0071645E"/>
    <w:rsid w:val="007230DF"/>
    <w:rsid w:val="00725A37"/>
    <w:rsid w:val="007260C1"/>
    <w:rsid w:val="00730D8B"/>
    <w:rsid w:val="00731570"/>
    <w:rsid w:val="00731699"/>
    <w:rsid w:val="00732290"/>
    <w:rsid w:val="00733349"/>
    <w:rsid w:val="0073338E"/>
    <w:rsid w:val="00734229"/>
    <w:rsid w:val="007401E8"/>
    <w:rsid w:val="00742746"/>
    <w:rsid w:val="007442F1"/>
    <w:rsid w:val="007444A6"/>
    <w:rsid w:val="007446D3"/>
    <w:rsid w:val="00750647"/>
    <w:rsid w:val="00752549"/>
    <w:rsid w:val="00755DE8"/>
    <w:rsid w:val="00757558"/>
    <w:rsid w:val="0076002D"/>
    <w:rsid w:val="00760AF0"/>
    <w:rsid w:val="00763A3D"/>
    <w:rsid w:val="00773C04"/>
    <w:rsid w:val="007747F0"/>
    <w:rsid w:val="007763E1"/>
    <w:rsid w:val="007774BA"/>
    <w:rsid w:val="00777B28"/>
    <w:rsid w:val="00777E95"/>
    <w:rsid w:val="00781FB0"/>
    <w:rsid w:val="00782601"/>
    <w:rsid w:val="00783FB3"/>
    <w:rsid w:val="007841C9"/>
    <w:rsid w:val="0078511D"/>
    <w:rsid w:val="007857DF"/>
    <w:rsid w:val="00790006"/>
    <w:rsid w:val="00793374"/>
    <w:rsid w:val="00795821"/>
    <w:rsid w:val="00796A97"/>
    <w:rsid w:val="007A1092"/>
    <w:rsid w:val="007A449C"/>
    <w:rsid w:val="007A69AA"/>
    <w:rsid w:val="007B14FB"/>
    <w:rsid w:val="007B25FD"/>
    <w:rsid w:val="007B3654"/>
    <w:rsid w:val="007B37E4"/>
    <w:rsid w:val="007B4075"/>
    <w:rsid w:val="007B6C37"/>
    <w:rsid w:val="007B74EE"/>
    <w:rsid w:val="007C08A3"/>
    <w:rsid w:val="007C0B07"/>
    <w:rsid w:val="007C16AA"/>
    <w:rsid w:val="007C69AE"/>
    <w:rsid w:val="007D0E29"/>
    <w:rsid w:val="007D4B9E"/>
    <w:rsid w:val="007D685C"/>
    <w:rsid w:val="007E0191"/>
    <w:rsid w:val="007E0D5F"/>
    <w:rsid w:val="007E34E8"/>
    <w:rsid w:val="007E43D1"/>
    <w:rsid w:val="007E4C17"/>
    <w:rsid w:val="007E4DBA"/>
    <w:rsid w:val="007E756A"/>
    <w:rsid w:val="007F10ED"/>
    <w:rsid w:val="007F16B8"/>
    <w:rsid w:val="007F2271"/>
    <w:rsid w:val="007F330E"/>
    <w:rsid w:val="007F42AC"/>
    <w:rsid w:val="007F469C"/>
    <w:rsid w:val="007F4DB8"/>
    <w:rsid w:val="007F68CC"/>
    <w:rsid w:val="008023A8"/>
    <w:rsid w:val="00803591"/>
    <w:rsid w:val="00804746"/>
    <w:rsid w:val="00805E26"/>
    <w:rsid w:val="00805F36"/>
    <w:rsid w:val="00806856"/>
    <w:rsid w:val="0081295E"/>
    <w:rsid w:val="008151F7"/>
    <w:rsid w:val="00815430"/>
    <w:rsid w:val="00817E2C"/>
    <w:rsid w:val="00817E83"/>
    <w:rsid w:val="00820773"/>
    <w:rsid w:val="00822062"/>
    <w:rsid w:val="00823A19"/>
    <w:rsid w:val="008243FE"/>
    <w:rsid w:val="00825A99"/>
    <w:rsid w:val="00827F9A"/>
    <w:rsid w:val="008307B6"/>
    <w:rsid w:val="00831134"/>
    <w:rsid w:val="00832635"/>
    <w:rsid w:val="00834BED"/>
    <w:rsid w:val="00835E4D"/>
    <w:rsid w:val="008411E5"/>
    <w:rsid w:val="008423B0"/>
    <w:rsid w:val="00842ACB"/>
    <w:rsid w:val="00843804"/>
    <w:rsid w:val="00844C30"/>
    <w:rsid w:val="00844F9F"/>
    <w:rsid w:val="008457C3"/>
    <w:rsid w:val="00846012"/>
    <w:rsid w:val="00850BF4"/>
    <w:rsid w:val="008524C2"/>
    <w:rsid w:val="0085298C"/>
    <w:rsid w:val="008529A5"/>
    <w:rsid w:val="008533C1"/>
    <w:rsid w:val="008541DF"/>
    <w:rsid w:val="0085440C"/>
    <w:rsid w:val="008549AB"/>
    <w:rsid w:val="00854E6A"/>
    <w:rsid w:val="00857C0C"/>
    <w:rsid w:val="00857F39"/>
    <w:rsid w:val="00860A55"/>
    <w:rsid w:val="008632BD"/>
    <w:rsid w:val="00863A9F"/>
    <w:rsid w:val="00865D4B"/>
    <w:rsid w:val="0086683B"/>
    <w:rsid w:val="00867C31"/>
    <w:rsid w:val="00871E9B"/>
    <w:rsid w:val="00871FE4"/>
    <w:rsid w:val="00873793"/>
    <w:rsid w:val="0087415B"/>
    <w:rsid w:val="008757ED"/>
    <w:rsid w:val="00881B87"/>
    <w:rsid w:val="00882B77"/>
    <w:rsid w:val="008865A9"/>
    <w:rsid w:val="008872E9"/>
    <w:rsid w:val="00890408"/>
    <w:rsid w:val="00890581"/>
    <w:rsid w:val="00891FBD"/>
    <w:rsid w:val="00894B21"/>
    <w:rsid w:val="00897547"/>
    <w:rsid w:val="00897647"/>
    <w:rsid w:val="0089785C"/>
    <w:rsid w:val="00897FB3"/>
    <w:rsid w:val="008A1996"/>
    <w:rsid w:val="008A546A"/>
    <w:rsid w:val="008A5957"/>
    <w:rsid w:val="008A790C"/>
    <w:rsid w:val="008B0BDB"/>
    <w:rsid w:val="008B15B9"/>
    <w:rsid w:val="008B1AD7"/>
    <w:rsid w:val="008B2108"/>
    <w:rsid w:val="008B220F"/>
    <w:rsid w:val="008B338A"/>
    <w:rsid w:val="008B6A01"/>
    <w:rsid w:val="008C10AF"/>
    <w:rsid w:val="008C181B"/>
    <w:rsid w:val="008C5535"/>
    <w:rsid w:val="008C6444"/>
    <w:rsid w:val="008C6D76"/>
    <w:rsid w:val="008C752C"/>
    <w:rsid w:val="008D045A"/>
    <w:rsid w:val="008D05FE"/>
    <w:rsid w:val="008D174A"/>
    <w:rsid w:val="008D18A7"/>
    <w:rsid w:val="008D4442"/>
    <w:rsid w:val="008D7B10"/>
    <w:rsid w:val="008E138F"/>
    <w:rsid w:val="008E398F"/>
    <w:rsid w:val="008E5FC7"/>
    <w:rsid w:val="008E6E43"/>
    <w:rsid w:val="008E708A"/>
    <w:rsid w:val="008F0109"/>
    <w:rsid w:val="008F17C6"/>
    <w:rsid w:val="008F3861"/>
    <w:rsid w:val="008F4A02"/>
    <w:rsid w:val="008F5841"/>
    <w:rsid w:val="009019E0"/>
    <w:rsid w:val="00901A3F"/>
    <w:rsid w:val="00902226"/>
    <w:rsid w:val="00905862"/>
    <w:rsid w:val="00912EA0"/>
    <w:rsid w:val="00915FBD"/>
    <w:rsid w:val="00917BD2"/>
    <w:rsid w:val="00917EF4"/>
    <w:rsid w:val="00921CB7"/>
    <w:rsid w:val="009222AE"/>
    <w:rsid w:val="00923303"/>
    <w:rsid w:val="009248BB"/>
    <w:rsid w:val="00927431"/>
    <w:rsid w:val="00927F41"/>
    <w:rsid w:val="009330D7"/>
    <w:rsid w:val="00933135"/>
    <w:rsid w:val="009333A8"/>
    <w:rsid w:val="00937D78"/>
    <w:rsid w:val="00940F66"/>
    <w:rsid w:val="0094152F"/>
    <w:rsid w:val="00942795"/>
    <w:rsid w:val="00942B2B"/>
    <w:rsid w:val="00946F9B"/>
    <w:rsid w:val="00947149"/>
    <w:rsid w:val="009475EA"/>
    <w:rsid w:val="00947F82"/>
    <w:rsid w:val="00950232"/>
    <w:rsid w:val="00952632"/>
    <w:rsid w:val="00952D18"/>
    <w:rsid w:val="009541B7"/>
    <w:rsid w:val="009574F7"/>
    <w:rsid w:val="00960E6C"/>
    <w:rsid w:val="00961773"/>
    <w:rsid w:val="00962958"/>
    <w:rsid w:val="009636FD"/>
    <w:rsid w:val="0096546E"/>
    <w:rsid w:val="009662F0"/>
    <w:rsid w:val="00970EB2"/>
    <w:rsid w:val="00971F09"/>
    <w:rsid w:val="00972115"/>
    <w:rsid w:val="00972EDE"/>
    <w:rsid w:val="009734DE"/>
    <w:rsid w:val="009736E8"/>
    <w:rsid w:val="0097675A"/>
    <w:rsid w:val="00976C84"/>
    <w:rsid w:val="00976D89"/>
    <w:rsid w:val="0098051C"/>
    <w:rsid w:val="00981882"/>
    <w:rsid w:val="00983870"/>
    <w:rsid w:val="009856E4"/>
    <w:rsid w:val="009864FE"/>
    <w:rsid w:val="009A005F"/>
    <w:rsid w:val="009A0D0E"/>
    <w:rsid w:val="009A19EF"/>
    <w:rsid w:val="009A7BB7"/>
    <w:rsid w:val="009B0D4C"/>
    <w:rsid w:val="009B1E76"/>
    <w:rsid w:val="009B1FB5"/>
    <w:rsid w:val="009B249A"/>
    <w:rsid w:val="009C11DB"/>
    <w:rsid w:val="009C20DF"/>
    <w:rsid w:val="009D0497"/>
    <w:rsid w:val="009D1A46"/>
    <w:rsid w:val="009D22AB"/>
    <w:rsid w:val="009D5104"/>
    <w:rsid w:val="009D68D7"/>
    <w:rsid w:val="009D768C"/>
    <w:rsid w:val="009E15E8"/>
    <w:rsid w:val="009E1DEF"/>
    <w:rsid w:val="009E2DB2"/>
    <w:rsid w:val="009E36FD"/>
    <w:rsid w:val="009E44D8"/>
    <w:rsid w:val="009E4D20"/>
    <w:rsid w:val="009E4ECB"/>
    <w:rsid w:val="009E6C6C"/>
    <w:rsid w:val="009F0EFA"/>
    <w:rsid w:val="009F14D5"/>
    <w:rsid w:val="009F2F26"/>
    <w:rsid w:val="009F4319"/>
    <w:rsid w:val="009F68A0"/>
    <w:rsid w:val="00A02C28"/>
    <w:rsid w:val="00A07F96"/>
    <w:rsid w:val="00A10989"/>
    <w:rsid w:val="00A12145"/>
    <w:rsid w:val="00A14485"/>
    <w:rsid w:val="00A15017"/>
    <w:rsid w:val="00A15779"/>
    <w:rsid w:val="00A17D77"/>
    <w:rsid w:val="00A20553"/>
    <w:rsid w:val="00A20CCC"/>
    <w:rsid w:val="00A21282"/>
    <w:rsid w:val="00A2133D"/>
    <w:rsid w:val="00A2235E"/>
    <w:rsid w:val="00A22F05"/>
    <w:rsid w:val="00A25F6E"/>
    <w:rsid w:val="00A25FAF"/>
    <w:rsid w:val="00A2762C"/>
    <w:rsid w:val="00A306D1"/>
    <w:rsid w:val="00A309F7"/>
    <w:rsid w:val="00A30D8D"/>
    <w:rsid w:val="00A31123"/>
    <w:rsid w:val="00A33078"/>
    <w:rsid w:val="00A34554"/>
    <w:rsid w:val="00A42E87"/>
    <w:rsid w:val="00A4417B"/>
    <w:rsid w:val="00A457D3"/>
    <w:rsid w:val="00A4649D"/>
    <w:rsid w:val="00A47B46"/>
    <w:rsid w:val="00A50CBB"/>
    <w:rsid w:val="00A50CC7"/>
    <w:rsid w:val="00A518FC"/>
    <w:rsid w:val="00A521CF"/>
    <w:rsid w:val="00A53D81"/>
    <w:rsid w:val="00A55FCD"/>
    <w:rsid w:val="00A562D5"/>
    <w:rsid w:val="00A634A9"/>
    <w:rsid w:val="00A638A9"/>
    <w:rsid w:val="00A651D2"/>
    <w:rsid w:val="00A66299"/>
    <w:rsid w:val="00A7271B"/>
    <w:rsid w:val="00A72D3F"/>
    <w:rsid w:val="00A73EDA"/>
    <w:rsid w:val="00A7448A"/>
    <w:rsid w:val="00A771D9"/>
    <w:rsid w:val="00A77C8F"/>
    <w:rsid w:val="00A8016F"/>
    <w:rsid w:val="00A82171"/>
    <w:rsid w:val="00A83A5B"/>
    <w:rsid w:val="00A84C0F"/>
    <w:rsid w:val="00A85CE8"/>
    <w:rsid w:val="00A87092"/>
    <w:rsid w:val="00A90FD5"/>
    <w:rsid w:val="00A91601"/>
    <w:rsid w:val="00A921D1"/>
    <w:rsid w:val="00A925FC"/>
    <w:rsid w:val="00A92610"/>
    <w:rsid w:val="00A941BC"/>
    <w:rsid w:val="00A96D68"/>
    <w:rsid w:val="00A96EB1"/>
    <w:rsid w:val="00A97A42"/>
    <w:rsid w:val="00AA0CBA"/>
    <w:rsid w:val="00AA1EC3"/>
    <w:rsid w:val="00AA427A"/>
    <w:rsid w:val="00AA4E91"/>
    <w:rsid w:val="00AA5187"/>
    <w:rsid w:val="00AA54F8"/>
    <w:rsid w:val="00AA6F5B"/>
    <w:rsid w:val="00AA77A1"/>
    <w:rsid w:val="00AA7926"/>
    <w:rsid w:val="00AA7A98"/>
    <w:rsid w:val="00AA7AAE"/>
    <w:rsid w:val="00AB011B"/>
    <w:rsid w:val="00AB1C7B"/>
    <w:rsid w:val="00AB2E0E"/>
    <w:rsid w:val="00AB3523"/>
    <w:rsid w:val="00AB439B"/>
    <w:rsid w:val="00AB5C4E"/>
    <w:rsid w:val="00AC068D"/>
    <w:rsid w:val="00AC0B9A"/>
    <w:rsid w:val="00AC1A23"/>
    <w:rsid w:val="00AC4BBD"/>
    <w:rsid w:val="00AC4E85"/>
    <w:rsid w:val="00AC4F94"/>
    <w:rsid w:val="00AD04DA"/>
    <w:rsid w:val="00AD089F"/>
    <w:rsid w:val="00AD0D39"/>
    <w:rsid w:val="00AD238F"/>
    <w:rsid w:val="00AD2B14"/>
    <w:rsid w:val="00AD4015"/>
    <w:rsid w:val="00AD54B9"/>
    <w:rsid w:val="00AD5C87"/>
    <w:rsid w:val="00AE1485"/>
    <w:rsid w:val="00AE2205"/>
    <w:rsid w:val="00AE2843"/>
    <w:rsid w:val="00AE3F82"/>
    <w:rsid w:val="00AE7920"/>
    <w:rsid w:val="00AF0D6D"/>
    <w:rsid w:val="00AF1956"/>
    <w:rsid w:val="00AF2A2B"/>
    <w:rsid w:val="00AF2FFF"/>
    <w:rsid w:val="00AF47C9"/>
    <w:rsid w:val="00AF5D76"/>
    <w:rsid w:val="00AF5E9C"/>
    <w:rsid w:val="00AF677F"/>
    <w:rsid w:val="00B024EA"/>
    <w:rsid w:val="00B03104"/>
    <w:rsid w:val="00B032D6"/>
    <w:rsid w:val="00B03C33"/>
    <w:rsid w:val="00B03E66"/>
    <w:rsid w:val="00B04232"/>
    <w:rsid w:val="00B06033"/>
    <w:rsid w:val="00B078E1"/>
    <w:rsid w:val="00B10A28"/>
    <w:rsid w:val="00B11437"/>
    <w:rsid w:val="00B11B03"/>
    <w:rsid w:val="00B1318D"/>
    <w:rsid w:val="00B13719"/>
    <w:rsid w:val="00B14C5F"/>
    <w:rsid w:val="00B17BEA"/>
    <w:rsid w:val="00B17C7B"/>
    <w:rsid w:val="00B2487D"/>
    <w:rsid w:val="00B2797C"/>
    <w:rsid w:val="00B30285"/>
    <w:rsid w:val="00B35B70"/>
    <w:rsid w:val="00B36055"/>
    <w:rsid w:val="00B36868"/>
    <w:rsid w:val="00B372FE"/>
    <w:rsid w:val="00B41205"/>
    <w:rsid w:val="00B41C6B"/>
    <w:rsid w:val="00B429F9"/>
    <w:rsid w:val="00B4681F"/>
    <w:rsid w:val="00B4734E"/>
    <w:rsid w:val="00B47E76"/>
    <w:rsid w:val="00B52AB9"/>
    <w:rsid w:val="00B57930"/>
    <w:rsid w:val="00B6590A"/>
    <w:rsid w:val="00B70346"/>
    <w:rsid w:val="00B707E7"/>
    <w:rsid w:val="00B720B8"/>
    <w:rsid w:val="00B73A3B"/>
    <w:rsid w:val="00B76C75"/>
    <w:rsid w:val="00B76E55"/>
    <w:rsid w:val="00B81C37"/>
    <w:rsid w:val="00B82192"/>
    <w:rsid w:val="00B83228"/>
    <w:rsid w:val="00B8439C"/>
    <w:rsid w:val="00B861EF"/>
    <w:rsid w:val="00B87810"/>
    <w:rsid w:val="00B938A0"/>
    <w:rsid w:val="00BA41DC"/>
    <w:rsid w:val="00BA6A4B"/>
    <w:rsid w:val="00BB0C9C"/>
    <w:rsid w:val="00BB1611"/>
    <w:rsid w:val="00BB17A0"/>
    <w:rsid w:val="00BB2FE1"/>
    <w:rsid w:val="00BB31D9"/>
    <w:rsid w:val="00BB323B"/>
    <w:rsid w:val="00BB3EBE"/>
    <w:rsid w:val="00BB5D3B"/>
    <w:rsid w:val="00BB6BB0"/>
    <w:rsid w:val="00BC08A9"/>
    <w:rsid w:val="00BC2693"/>
    <w:rsid w:val="00BC28D2"/>
    <w:rsid w:val="00BC41F4"/>
    <w:rsid w:val="00BC49CD"/>
    <w:rsid w:val="00BC5A56"/>
    <w:rsid w:val="00BC5F8E"/>
    <w:rsid w:val="00BC7A31"/>
    <w:rsid w:val="00BC7E95"/>
    <w:rsid w:val="00BD0D1E"/>
    <w:rsid w:val="00BD1022"/>
    <w:rsid w:val="00BD1A02"/>
    <w:rsid w:val="00BD677F"/>
    <w:rsid w:val="00BD7C45"/>
    <w:rsid w:val="00BE1B1F"/>
    <w:rsid w:val="00BE1BC7"/>
    <w:rsid w:val="00BE2BE0"/>
    <w:rsid w:val="00BE5104"/>
    <w:rsid w:val="00BE5ECB"/>
    <w:rsid w:val="00BE6084"/>
    <w:rsid w:val="00BE6206"/>
    <w:rsid w:val="00BE6A7B"/>
    <w:rsid w:val="00BF1D73"/>
    <w:rsid w:val="00BF24C0"/>
    <w:rsid w:val="00BF4826"/>
    <w:rsid w:val="00C00F81"/>
    <w:rsid w:val="00C0123A"/>
    <w:rsid w:val="00C019A0"/>
    <w:rsid w:val="00C069D7"/>
    <w:rsid w:val="00C10966"/>
    <w:rsid w:val="00C10A55"/>
    <w:rsid w:val="00C1298F"/>
    <w:rsid w:val="00C12B56"/>
    <w:rsid w:val="00C139AC"/>
    <w:rsid w:val="00C14464"/>
    <w:rsid w:val="00C170C8"/>
    <w:rsid w:val="00C17832"/>
    <w:rsid w:val="00C22AE1"/>
    <w:rsid w:val="00C23379"/>
    <w:rsid w:val="00C23525"/>
    <w:rsid w:val="00C2442F"/>
    <w:rsid w:val="00C253A7"/>
    <w:rsid w:val="00C25692"/>
    <w:rsid w:val="00C270A5"/>
    <w:rsid w:val="00C310C7"/>
    <w:rsid w:val="00C321EC"/>
    <w:rsid w:val="00C40C82"/>
    <w:rsid w:val="00C41A61"/>
    <w:rsid w:val="00C42F54"/>
    <w:rsid w:val="00C43D84"/>
    <w:rsid w:val="00C4466A"/>
    <w:rsid w:val="00C44AA9"/>
    <w:rsid w:val="00C44F09"/>
    <w:rsid w:val="00C458F7"/>
    <w:rsid w:val="00C474C4"/>
    <w:rsid w:val="00C47CFB"/>
    <w:rsid w:val="00C52B89"/>
    <w:rsid w:val="00C53C13"/>
    <w:rsid w:val="00C55375"/>
    <w:rsid w:val="00C55444"/>
    <w:rsid w:val="00C56708"/>
    <w:rsid w:val="00C56B88"/>
    <w:rsid w:val="00C56BCA"/>
    <w:rsid w:val="00C604BF"/>
    <w:rsid w:val="00C61884"/>
    <w:rsid w:val="00C61F77"/>
    <w:rsid w:val="00C6300E"/>
    <w:rsid w:val="00C6386B"/>
    <w:rsid w:val="00C63A8E"/>
    <w:rsid w:val="00C649F1"/>
    <w:rsid w:val="00C6660C"/>
    <w:rsid w:val="00C668D6"/>
    <w:rsid w:val="00C70908"/>
    <w:rsid w:val="00C709E5"/>
    <w:rsid w:val="00C70AC1"/>
    <w:rsid w:val="00C7225D"/>
    <w:rsid w:val="00C72AE3"/>
    <w:rsid w:val="00C73DB2"/>
    <w:rsid w:val="00C75DEE"/>
    <w:rsid w:val="00C817EE"/>
    <w:rsid w:val="00C81BA7"/>
    <w:rsid w:val="00C82210"/>
    <w:rsid w:val="00C8227E"/>
    <w:rsid w:val="00C84055"/>
    <w:rsid w:val="00C84433"/>
    <w:rsid w:val="00C84C79"/>
    <w:rsid w:val="00C85E44"/>
    <w:rsid w:val="00C87EA0"/>
    <w:rsid w:val="00C90276"/>
    <w:rsid w:val="00C92850"/>
    <w:rsid w:val="00C94180"/>
    <w:rsid w:val="00C94D25"/>
    <w:rsid w:val="00C94F11"/>
    <w:rsid w:val="00C96C6B"/>
    <w:rsid w:val="00C96D06"/>
    <w:rsid w:val="00C9716C"/>
    <w:rsid w:val="00C9785B"/>
    <w:rsid w:val="00C97C87"/>
    <w:rsid w:val="00C97DD9"/>
    <w:rsid w:val="00CA1F10"/>
    <w:rsid w:val="00CA5C99"/>
    <w:rsid w:val="00CA6101"/>
    <w:rsid w:val="00CA7212"/>
    <w:rsid w:val="00CA7C0A"/>
    <w:rsid w:val="00CA7FBA"/>
    <w:rsid w:val="00CB0CF0"/>
    <w:rsid w:val="00CB123C"/>
    <w:rsid w:val="00CB1F35"/>
    <w:rsid w:val="00CB59CB"/>
    <w:rsid w:val="00CB7BC4"/>
    <w:rsid w:val="00CC1DBD"/>
    <w:rsid w:val="00CC22BA"/>
    <w:rsid w:val="00CC338A"/>
    <w:rsid w:val="00CC3D94"/>
    <w:rsid w:val="00CC51A4"/>
    <w:rsid w:val="00CC60CD"/>
    <w:rsid w:val="00CD08BC"/>
    <w:rsid w:val="00CD1588"/>
    <w:rsid w:val="00CD3EE6"/>
    <w:rsid w:val="00CD413F"/>
    <w:rsid w:val="00CD4C25"/>
    <w:rsid w:val="00CD4E23"/>
    <w:rsid w:val="00CD6458"/>
    <w:rsid w:val="00CD6B9E"/>
    <w:rsid w:val="00CE1623"/>
    <w:rsid w:val="00CE225B"/>
    <w:rsid w:val="00CE3538"/>
    <w:rsid w:val="00CE3CCC"/>
    <w:rsid w:val="00CE52D4"/>
    <w:rsid w:val="00CE57FF"/>
    <w:rsid w:val="00CE5CFA"/>
    <w:rsid w:val="00CE6703"/>
    <w:rsid w:val="00CE75BC"/>
    <w:rsid w:val="00CF149C"/>
    <w:rsid w:val="00CF1840"/>
    <w:rsid w:val="00CF2C40"/>
    <w:rsid w:val="00CF5F7E"/>
    <w:rsid w:val="00CF67F8"/>
    <w:rsid w:val="00D01A63"/>
    <w:rsid w:val="00D06D33"/>
    <w:rsid w:val="00D07730"/>
    <w:rsid w:val="00D108C5"/>
    <w:rsid w:val="00D13FE1"/>
    <w:rsid w:val="00D14931"/>
    <w:rsid w:val="00D15471"/>
    <w:rsid w:val="00D15BB4"/>
    <w:rsid w:val="00D1719B"/>
    <w:rsid w:val="00D202DA"/>
    <w:rsid w:val="00D222F0"/>
    <w:rsid w:val="00D24B35"/>
    <w:rsid w:val="00D24FCE"/>
    <w:rsid w:val="00D25CF6"/>
    <w:rsid w:val="00D25D35"/>
    <w:rsid w:val="00D30B3D"/>
    <w:rsid w:val="00D3133D"/>
    <w:rsid w:val="00D31592"/>
    <w:rsid w:val="00D324FC"/>
    <w:rsid w:val="00D32D88"/>
    <w:rsid w:val="00D331F8"/>
    <w:rsid w:val="00D355DD"/>
    <w:rsid w:val="00D367DA"/>
    <w:rsid w:val="00D36927"/>
    <w:rsid w:val="00D36D07"/>
    <w:rsid w:val="00D37C14"/>
    <w:rsid w:val="00D43DA3"/>
    <w:rsid w:val="00D44633"/>
    <w:rsid w:val="00D4477C"/>
    <w:rsid w:val="00D459A3"/>
    <w:rsid w:val="00D5113C"/>
    <w:rsid w:val="00D52792"/>
    <w:rsid w:val="00D56233"/>
    <w:rsid w:val="00D565D8"/>
    <w:rsid w:val="00D57581"/>
    <w:rsid w:val="00D608E3"/>
    <w:rsid w:val="00D60E07"/>
    <w:rsid w:val="00D60FB0"/>
    <w:rsid w:val="00D626BB"/>
    <w:rsid w:val="00D64765"/>
    <w:rsid w:val="00D650C8"/>
    <w:rsid w:val="00D657F7"/>
    <w:rsid w:val="00D6635B"/>
    <w:rsid w:val="00D67682"/>
    <w:rsid w:val="00D72A3C"/>
    <w:rsid w:val="00D74AB3"/>
    <w:rsid w:val="00D76C99"/>
    <w:rsid w:val="00D772E9"/>
    <w:rsid w:val="00D7760F"/>
    <w:rsid w:val="00D82E84"/>
    <w:rsid w:val="00D8438D"/>
    <w:rsid w:val="00D847B3"/>
    <w:rsid w:val="00D84953"/>
    <w:rsid w:val="00D84B5E"/>
    <w:rsid w:val="00D84F60"/>
    <w:rsid w:val="00D86DAE"/>
    <w:rsid w:val="00D87499"/>
    <w:rsid w:val="00D87F13"/>
    <w:rsid w:val="00D92432"/>
    <w:rsid w:val="00D93F06"/>
    <w:rsid w:val="00D94A40"/>
    <w:rsid w:val="00D94F67"/>
    <w:rsid w:val="00D968BA"/>
    <w:rsid w:val="00DA033B"/>
    <w:rsid w:val="00DA1551"/>
    <w:rsid w:val="00DA3233"/>
    <w:rsid w:val="00DA3460"/>
    <w:rsid w:val="00DA388E"/>
    <w:rsid w:val="00DA46F3"/>
    <w:rsid w:val="00DA79BA"/>
    <w:rsid w:val="00DB3226"/>
    <w:rsid w:val="00DB3B82"/>
    <w:rsid w:val="00DC459F"/>
    <w:rsid w:val="00DC650C"/>
    <w:rsid w:val="00DC6B64"/>
    <w:rsid w:val="00DC6C15"/>
    <w:rsid w:val="00DC7415"/>
    <w:rsid w:val="00DC7528"/>
    <w:rsid w:val="00DD00D5"/>
    <w:rsid w:val="00DD45C8"/>
    <w:rsid w:val="00DD5166"/>
    <w:rsid w:val="00DE0BFC"/>
    <w:rsid w:val="00DE3C0E"/>
    <w:rsid w:val="00DE74DC"/>
    <w:rsid w:val="00DE7DF2"/>
    <w:rsid w:val="00DF25DA"/>
    <w:rsid w:val="00DF5EF9"/>
    <w:rsid w:val="00DF6FBF"/>
    <w:rsid w:val="00DF723A"/>
    <w:rsid w:val="00E070BA"/>
    <w:rsid w:val="00E077F4"/>
    <w:rsid w:val="00E07F0D"/>
    <w:rsid w:val="00E1274F"/>
    <w:rsid w:val="00E17146"/>
    <w:rsid w:val="00E1752F"/>
    <w:rsid w:val="00E208B4"/>
    <w:rsid w:val="00E21ECF"/>
    <w:rsid w:val="00E23FB1"/>
    <w:rsid w:val="00E26C8D"/>
    <w:rsid w:val="00E272BC"/>
    <w:rsid w:val="00E2759F"/>
    <w:rsid w:val="00E27C40"/>
    <w:rsid w:val="00E3443D"/>
    <w:rsid w:val="00E36174"/>
    <w:rsid w:val="00E41652"/>
    <w:rsid w:val="00E4167C"/>
    <w:rsid w:val="00E43705"/>
    <w:rsid w:val="00E44DBA"/>
    <w:rsid w:val="00E458D8"/>
    <w:rsid w:val="00E47EB4"/>
    <w:rsid w:val="00E50B6A"/>
    <w:rsid w:val="00E52E7D"/>
    <w:rsid w:val="00E532A9"/>
    <w:rsid w:val="00E541AD"/>
    <w:rsid w:val="00E54270"/>
    <w:rsid w:val="00E5478D"/>
    <w:rsid w:val="00E560A1"/>
    <w:rsid w:val="00E5619F"/>
    <w:rsid w:val="00E575B4"/>
    <w:rsid w:val="00E577ED"/>
    <w:rsid w:val="00E57903"/>
    <w:rsid w:val="00E60B5F"/>
    <w:rsid w:val="00E62B73"/>
    <w:rsid w:val="00E63239"/>
    <w:rsid w:val="00E673F7"/>
    <w:rsid w:val="00E67439"/>
    <w:rsid w:val="00E67626"/>
    <w:rsid w:val="00E6790B"/>
    <w:rsid w:val="00E709F1"/>
    <w:rsid w:val="00E71180"/>
    <w:rsid w:val="00E711CF"/>
    <w:rsid w:val="00E71C62"/>
    <w:rsid w:val="00E8120A"/>
    <w:rsid w:val="00E82F78"/>
    <w:rsid w:val="00E83994"/>
    <w:rsid w:val="00E84A19"/>
    <w:rsid w:val="00E86CDA"/>
    <w:rsid w:val="00E87518"/>
    <w:rsid w:val="00E9194E"/>
    <w:rsid w:val="00E95388"/>
    <w:rsid w:val="00E9591C"/>
    <w:rsid w:val="00E9615A"/>
    <w:rsid w:val="00E96497"/>
    <w:rsid w:val="00EA0E36"/>
    <w:rsid w:val="00EA1C30"/>
    <w:rsid w:val="00EA6C50"/>
    <w:rsid w:val="00EB0A8F"/>
    <w:rsid w:val="00EB2672"/>
    <w:rsid w:val="00EB3372"/>
    <w:rsid w:val="00EB3723"/>
    <w:rsid w:val="00EB5C95"/>
    <w:rsid w:val="00EB62DE"/>
    <w:rsid w:val="00EB6C16"/>
    <w:rsid w:val="00EC0036"/>
    <w:rsid w:val="00EC0B24"/>
    <w:rsid w:val="00EC1601"/>
    <w:rsid w:val="00EC233D"/>
    <w:rsid w:val="00EC47ED"/>
    <w:rsid w:val="00EC5640"/>
    <w:rsid w:val="00EC743A"/>
    <w:rsid w:val="00EC7E4D"/>
    <w:rsid w:val="00ED18E0"/>
    <w:rsid w:val="00ED3A44"/>
    <w:rsid w:val="00ED3AA5"/>
    <w:rsid w:val="00ED3B59"/>
    <w:rsid w:val="00ED3ED9"/>
    <w:rsid w:val="00ED412F"/>
    <w:rsid w:val="00ED5857"/>
    <w:rsid w:val="00ED7FB2"/>
    <w:rsid w:val="00EE0060"/>
    <w:rsid w:val="00EE1726"/>
    <w:rsid w:val="00EE31FA"/>
    <w:rsid w:val="00EE329F"/>
    <w:rsid w:val="00EE75B3"/>
    <w:rsid w:val="00EE7FF9"/>
    <w:rsid w:val="00EF1BCD"/>
    <w:rsid w:val="00EF2C71"/>
    <w:rsid w:val="00EF41A7"/>
    <w:rsid w:val="00EF792C"/>
    <w:rsid w:val="00EF7A87"/>
    <w:rsid w:val="00EF7EBB"/>
    <w:rsid w:val="00F0091A"/>
    <w:rsid w:val="00F01143"/>
    <w:rsid w:val="00F016B6"/>
    <w:rsid w:val="00F030FF"/>
    <w:rsid w:val="00F038E9"/>
    <w:rsid w:val="00F03D16"/>
    <w:rsid w:val="00F04CF4"/>
    <w:rsid w:val="00F04E33"/>
    <w:rsid w:val="00F04F36"/>
    <w:rsid w:val="00F04F5D"/>
    <w:rsid w:val="00F05351"/>
    <w:rsid w:val="00F05FB6"/>
    <w:rsid w:val="00F07BC7"/>
    <w:rsid w:val="00F1184B"/>
    <w:rsid w:val="00F13D20"/>
    <w:rsid w:val="00F15C00"/>
    <w:rsid w:val="00F164B4"/>
    <w:rsid w:val="00F165C9"/>
    <w:rsid w:val="00F23335"/>
    <w:rsid w:val="00F23D04"/>
    <w:rsid w:val="00F2699D"/>
    <w:rsid w:val="00F351B4"/>
    <w:rsid w:val="00F405D2"/>
    <w:rsid w:val="00F4330E"/>
    <w:rsid w:val="00F43422"/>
    <w:rsid w:val="00F43B52"/>
    <w:rsid w:val="00F45C8E"/>
    <w:rsid w:val="00F50489"/>
    <w:rsid w:val="00F51841"/>
    <w:rsid w:val="00F5242F"/>
    <w:rsid w:val="00F550FE"/>
    <w:rsid w:val="00F620EB"/>
    <w:rsid w:val="00F6262B"/>
    <w:rsid w:val="00F634EC"/>
    <w:rsid w:val="00F65446"/>
    <w:rsid w:val="00F6775C"/>
    <w:rsid w:val="00F677E5"/>
    <w:rsid w:val="00F70745"/>
    <w:rsid w:val="00F7438B"/>
    <w:rsid w:val="00F77682"/>
    <w:rsid w:val="00F80367"/>
    <w:rsid w:val="00F8159F"/>
    <w:rsid w:val="00F82739"/>
    <w:rsid w:val="00F85232"/>
    <w:rsid w:val="00F86ED3"/>
    <w:rsid w:val="00F9234C"/>
    <w:rsid w:val="00F925F2"/>
    <w:rsid w:val="00F93DDD"/>
    <w:rsid w:val="00F96BF6"/>
    <w:rsid w:val="00F971F7"/>
    <w:rsid w:val="00FA0838"/>
    <w:rsid w:val="00FA0D70"/>
    <w:rsid w:val="00FA135D"/>
    <w:rsid w:val="00FA176A"/>
    <w:rsid w:val="00FB0613"/>
    <w:rsid w:val="00FB2E2E"/>
    <w:rsid w:val="00FB3EE7"/>
    <w:rsid w:val="00FB46D6"/>
    <w:rsid w:val="00FB4A49"/>
    <w:rsid w:val="00FC0699"/>
    <w:rsid w:val="00FC0A5B"/>
    <w:rsid w:val="00FC13BF"/>
    <w:rsid w:val="00FC28F9"/>
    <w:rsid w:val="00FC57C5"/>
    <w:rsid w:val="00FC7352"/>
    <w:rsid w:val="00FC75DF"/>
    <w:rsid w:val="00FD1637"/>
    <w:rsid w:val="00FD1DC2"/>
    <w:rsid w:val="00FD3119"/>
    <w:rsid w:val="00FD3D7C"/>
    <w:rsid w:val="00FD442A"/>
    <w:rsid w:val="00FD513C"/>
    <w:rsid w:val="00FD5752"/>
    <w:rsid w:val="00FD5DAF"/>
    <w:rsid w:val="00FD6A63"/>
    <w:rsid w:val="00FD7191"/>
    <w:rsid w:val="00FE03E1"/>
    <w:rsid w:val="00FE2305"/>
    <w:rsid w:val="00FE2EF3"/>
    <w:rsid w:val="00FF2EED"/>
    <w:rsid w:val="00FF491F"/>
    <w:rsid w:val="00FF5044"/>
    <w:rsid w:val="00FF5B61"/>
    <w:rsid w:val="00FF5BF7"/>
    <w:rsid w:val="00FF5DC8"/>
    <w:rsid w:val="00FF7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719F2"/>
    <w:rPr>
      <w:sz w:val="24"/>
      <w:szCs w:val="24"/>
    </w:rPr>
  </w:style>
  <w:style w:type="paragraph" w:styleId="Heading1">
    <w:name w:val="heading 1"/>
    <w:basedOn w:val="Normal"/>
    <w:next w:val="Normal"/>
    <w:qFormat/>
    <w:rsid w:val="006719F2"/>
    <w:pPr>
      <w:keepNext/>
      <w:outlineLvl w:val="0"/>
    </w:pPr>
    <w:rPr>
      <w:b/>
      <w:bCs/>
    </w:rPr>
  </w:style>
  <w:style w:type="paragraph" w:styleId="Heading2">
    <w:name w:val="heading 2"/>
    <w:basedOn w:val="Normal"/>
    <w:next w:val="Normal"/>
    <w:qFormat/>
    <w:rsid w:val="006719F2"/>
    <w:pPr>
      <w:keepNext/>
      <w:jc w:val="both"/>
      <w:outlineLvl w:val="1"/>
    </w:pPr>
    <w:rPr>
      <w:rFonts w:ascii="Arial Black" w:hAnsi="Arial Black"/>
      <w:b/>
      <w:sz w:val="48"/>
      <w:szCs w:val="48"/>
      <w:lang w:val="fr-FR"/>
    </w:rPr>
  </w:style>
  <w:style w:type="paragraph" w:styleId="Heading4">
    <w:name w:val="heading 4"/>
    <w:basedOn w:val="Normal"/>
    <w:next w:val="Normal"/>
    <w:qFormat/>
    <w:rsid w:val="006719F2"/>
    <w:pPr>
      <w:keepNext/>
      <w:spacing w:before="240" w:after="60"/>
      <w:outlineLvl w:val="3"/>
    </w:pPr>
    <w:rPr>
      <w:rFonts w:ascii="Verdana" w:hAnsi="Verdana"/>
    </w:rPr>
  </w:style>
  <w:style w:type="paragraph" w:styleId="Heading5">
    <w:name w:val="heading 5"/>
    <w:basedOn w:val="Normal"/>
    <w:next w:val="Normal"/>
    <w:qFormat/>
    <w:rsid w:val="006719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6719F2"/>
    <w:pPr>
      <w:ind w:left="360"/>
    </w:pPr>
    <w:rPr>
      <w:rFonts w:ascii="Arial" w:hAnsi="Arial"/>
    </w:rPr>
  </w:style>
  <w:style w:type="paragraph" w:styleId="BodyText">
    <w:name w:val="Body Text"/>
    <w:basedOn w:val="Normal"/>
    <w:rsid w:val="006719F2"/>
    <w:rPr>
      <w:rFonts w:ascii="Arial" w:hAnsi="Arial" w:cs="Arial"/>
      <w:sz w:val="20"/>
    </w:rPr>
  </w:style>
  <w:style w:type="character" w:styleId="Hyperlink">
    <w:name w:val="Hyperlink"/>
    <w:basedOn w:val="DefaultParagraphFont"/>
    <w:rsid w:val="006719F2"/>
    <w:rPr>
      <w:color w:val="0000FF"/>
      <w:u w:val="single"/>
    </w:rPr>
  </w:style>
  <w:style w:type="paragraph" w:styleId="BodyText2">
    <w:name w:val="Body Text 2"/>
    <w:basedOn w:val="Normal"/>
    <w:rsid w:val="006719F2"/>
    <w:pPr>
      <w:jc w:val="both"/>
    </w:pPr>
  </w:style>
  <w:style w:type="character" w:styleId="FollowedHyperlink">
    <w:name w:val="FollowedHyperlink"/>
    <w:basedOn w:val="DefaultParagraphFont"/>
    <w:rsid w:val="006719F2"/>
    <w:rPr>
      <w:color w:val="800080"/>
      <w:u w:val="single"/>
    </w:rPr>
  </w:style>
  <w:style w:type="paragraph" w:styleId="Title">
    <w:name w:val="Title"/>
    <w:basedOn w:val="Normal"/>
    <w:qFormat/>
    <w:rsid w:val="006719F2"/>
    <w:pPr>
      <w:shd w:val="clear" w:color="auto" w:fill="CCCCCC"/>
      <w:jc w:val="center"/>
    </w:pPr>
    <w:rPr>
      <w:b/>
      <w:bCs/>
      <w:i/>
      <w:iCs/>
      <w:sz w:val="28"/>
    </w:rPr>
  </w:style>
  <w:style w:type="character" w:styleId="HTMLTypewriter">
    <w:name w:val="HTML Typewriter"/>
    <w:basedOn w:val="DefaultParagraphFont"/>
    <w:rsid w:val="006719F2"/>
    <w:rPr>
      <w:rFonts w:ascii="Courier New" w:eastAsia="Courier New" w:hAnsi="Courier New" w:cs="Courier New" w:hint="default"/>
      <w:sz w:val="20"/>
      <w:szCs w:val="20"/>
    </w:rPr>
  </w:style>
  <w:style w:type="paragraph" w:styleId="HTMLPreformatted">
    <w:name w:val="HTML Preformatted"/>
    <w:basedOn w:val="Normal"/>
    <w:rsid w:val="00671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styleId="BodyText3">
    <w:name w:val="Body Text 3"/>
    <w:basedOn w:val="Normal"/>
    <w:rsid w:val="006719F2"/>
    <w:pPr>
      <w:tabs>
        <w:tab w:val="left" w:pos="1200"/>
      </w:tabs>
      <w:jc w:val="both"/>
    </w:pPr>
    <w:rPr>
      <w:sz w:val="22"/>
      <w:szCs w:val="22"/>
    </w:rPr>
  </w:style>
  <w:style w:type="character" w:customStyle="1" w:styleId="CompanyNameCharChar">
    <w:name w:val="Company Name Char Char"/>
    <w:basedOn w:val="DefaultParagraphFont"/>
    <w:rsid w:val="006719F2"/>
    <w:rPr>
      <w:rFonts w:ascii="Arial Narrow" w:hAnsi="Arial Narrow" w:cs="Arial"/>
      <w:b/>
      <w:sz w:val="24"/>
      <w:szCs w:val="24"/>
      <w:lang w:val="en-GB" w:eastAsia="en-US" w:bidi="ar-SA"/>
    </w:rPr>
  </w:style>
  <w:style w:type="paragraph" w:customStyle="1" w:styleId="Achievement">
    <w:name w:val="Achievement"/>
    <w:basedOn w:val="BodyText"/>
    <w:rsid w:val="006719F2"/>
    <w:pPr>
      <w:numPr>
        <w:numId w:val="1"/>
      </w:numPr>
      <w:spacing w:after="60" w:line="220" w:lineRule="atLeast"/>
      <w:jc w:val="both"/>
    </w:pPr>
    <w:rPr>
      <w:rFonts w:cs="Times New Roman"/>
      <w:spacing w:val="-5"/>
      <w:szCs w:val="20"/>
      <w:lang w:val="en-GB"/>
    </w:rPr>
  </w:style>
  <w:style w:type="paragraph" w:customStyle="1" w:styleId="Address2">
    <w:name w:val="Address 2"/>
    <w:basedOn w:val="Normal"/>
    <w:rsid w:val="006719F2"/>
    <w:pPr>
      <w:spacing w:line="160" w:lineRule="atLeast"/>
      <w:jc w:val="both"/>
    </w:pPr>
    <w:rPr>
      <w:rFonts w:ascii="Arial" w:hAnsi="Arial"/>
      <w:sz w:val="14"/>
      <w:szCs w:val="20"/>
    </w:rPr>
  </w:style>
  <w:style w:type="paragraph" w:styleId="PlainText">
    <w:name w:val="Plain Text"/>
    <w:basedOn w:val="Normal"/>
    <w:link w:val="PlainTextChar"/>
    <w:rsid w:val="006719F2"/>
    <w:rPr>
      <w:rFonts w:ascii="Courier New" w:hAnsi="Courier New"/>
      <w:sz w:val="20"/>
      <w:szCs w:val="20"/>
    </w:rPr>
  </w:style>
  <w:style w:type="paragraph" w:styleId="Header">
    <w:name w:val="header"/>
    <w:basedOn w:val="Normal"/>
    <w:link w:val="HeaderChar"/>
    <w:rsid w:val="006719F2"/>
    <w:pPr>
      <w:tabs>
        <w:tab w:val="center" w:pos="4320"/>
        <w:tab w:val="right" w:pos="8640"/>
      </w:tabs>
    </w:pPr>
  </w:style>
  <w:style w:type="paragraph" w:styleId="Footer">
    <w:name w:val="footer"/>
    <w:basedOn w:val="Normal"/>
    <w:rsid w:val="006719F2"/>
    <w:pPr>
      <w:tabs>
        <w:tab w:val="center" w:pos="4320"/>
        <w:tab w:val="right" w:pos="8640"/>
      </w:tabs>
    </w:pPr>
  </w:style>
  <w:style w:type="character" w:styleId="PageNumber">
    <w:name w:val="page number"/>
    <w:basedOn w:val="DefaultParagraphFont"/>
    <w:rsid w:val="006719F2"/>
  </w:style>
  <w:style w:type="paragraph" w:customStyle="1" w:styleId="SectionTitle">
    <w:name w:val="Section Title"/>
    <w:basedOn w:val="Normal"/>
    <w:next w:val="Normal"/>
    <w:autoRedefine/>
    <w:rsid w:val="006719F2"/>
    <w:pPr>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rFonts w:ascii="Arial" w:hAnsi="Arial" w:cs="Arial"/>
      <w:b/>
      <w:bCs/>
      <w:sz w:val="22"/>
      <w:szCs w:val="22"/>
      <w:u w:val="single"/>
    </w:rPr>
  </w:style>
  <w:style w:type="character" w:styleId="Strong">
    <w:name w:val="Strong"/>
    <w:basedOn w:val="DefaultParagraphFont"/>
    <w:uiPriority w:val="22"/>
    <w:qFormat/>
    <w:rsid w:val="006719F2"/>
    <w:rPr>
      <w:b/>
      <w:bCs/>
    </w:rPr>
  </w:style>
  <w:style w:type="paragraph" w:styleId="DocumentMap">
    <w:name w:val="Document Map"/>
    <w:basedOn w:val="Normal"/>
    <w:semiHidden/>
    <w:rsid w:val="001B4895"/>
    <w:pPr>
      <w:shd w:val="clear" w:color="auto" w:fill="000080"/>
    </w:pPr>
    <w:rPr>
      <w:rFonts w:ascii="Tahoma" w:hAnsi="Tahoma" w:cs="Tahoma"/>
      <w:sz w:val="20"/>
      <w:szCs w:val="20"/>
    </w:rPr>
  </w:style>
  <w:style w:type="paragraph" w:styleId="ListParagraph">
    <w:name w:val="List Paragraph"/>
    <w:basedOn w:val="Normal"/>
    <w:uiPriority w:val="34"/>
    <w:qFormat/>
    <w:rsid w:val="00A15017"/>
    <w:pPr>
      <w:ind w:left="720"/>
    </w:pPr>
  </w:style>
  <w:style w:type="character" w:customStyle="1" w:styleId="clearfix">
    <w:name w:val="clearfix"/>
    <w:basedOn w:val="DefaultParagraphFont"/>
    <w:rsid w:val="00A30D8D"/>
  </w:style>
  <w:style w:type="character" w:customStyle="1" w:styleId="PlainTextChar">
    <w:name w:val="Plain Text Char"/>
    <w:basedOn w:val="DefaultParagraphFont"/>
    <w:link w:val="PlainText"/>
    <w:rsid w:val="008243FE"/>
    <w:rPr>
      <w:rFonts w:ascii="Courier New" w:hAnsi="Courier New"/>
    </w:rPr>
  </w:style>
  <w:style w:type="character" w:customStyle="1" w:styleId="HeaderChar">
    <w:name w:val="Header Char"/>
    <w:basedOn w:val="DefaultParagraphFont"/>
    <w:link w:val="Header"/>
    <w:locked/>
    <w:rsid w:val="008243FE"/>
    <w:rPr>
      <w:sz w:val="24"/>
      <w:szCs w:val="24"/>
    </w:rPr>
  </w:style>
  <w:style w:type="paragraph" w:customStyle="1" w:styleId="Index">
    <w:name w:val="Index"/>
    <w:basedOn w:val="Normal"/>
    <w:rsid w:val="009019E0"/>
    <w:pPr>
      <w:suppressLineNumbers/>
      <w:suppressAutoHyphens/>
    </w:pPr>
    <w:rPr>
      <w:rFonts w:cs="Tahoma"/>
      <w:lang w:eastAsia="ar-SA"/>
    </w:rPr>
  </w:style>
  <w:style w:type="paragraph" w:customStyle="1" w:styleId="Default">
    <w:name w:val="Default"/>
    <w:rsid w:val="009019E0"/>
    <w:pPr>
      <w:autoSpaceDE w:val="0"/>
      <w:autoSpaceDN w:val="0"/>
      <w:adjustRightInd w:val="0"/>
    </w:pPr>
    <w:rPr>
      <w:color w:val="000000"/>
      <w:sz w:val="24"/>
      <w:szCs w:val="24"/>
    </w:rPr>
  </w:style>
  <w:style w:type="paragraph" w:customStyle="1" w:styleId="WW-BodyText2">
    <w:name w:val="WW-Body Text 2"/>
    <w:basedOn w:val="BodyText"/>
    <w:rsid w:val="00133B5C"/>
    <w:pPr>
      <w:suppressAutoHyphens/>
      <w:spacing w:before="40" w:after="40"/>
    </w:pPr>
    <w:rPr>
      <w:rFonts w:ascii="Times New Roman" w:hAnsi="Times New Roman" w:cs="Times New Roman"/>
      <w:sz w:val="24"/>
      <w:szCs w:val="20"/>
      <w:lang w:val="en-GB" w:eastAsia="ar-SA"/>
    </w:rPr>
  </w:style>
  <w:style w:type="table" w:styleId="TableGrid">
    <w:name w:val="Table Grid"/>
    <w:basedOn w:val="TableNormal"/>
    <w:rsid w:val="00407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E86CD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50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en.wikipedia.org/wiki/Account_aggregation" TargetMode="External"/><Relationship Id="rId4" Type="http://schemas.microsoft.com/office/2007/relationships/stylesWithEffects" Target="stylesWithEffects.xml"/><Relationship Id="rId9" Type="http://schemas.openxmlformats.org/officeDocument/2006/relationships/hyperlink" Target="mailto:sushantdikhit86@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EF8EB-6C19-4D23-A436-A6CE987DF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4</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Resume                         </vt:lpstr>
    </vt:vector>
  </TitlesOfParts>
  <Company>personal</Company>
  <LinksUpToDate>false</LinksUpToDate>
  <CharactersWithSpaces>9369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dc:title>
  <dc:subject/>
  <dc:creator>Rushi</dc:creator>
  <cp:keywords/>
  <dc:description/>
  <cp:lastModifiedBy>Sushant Dikhit</cp:lastModifiedBy>
  <cp:revision>119</cp:revision>
  <cp:lastPrinted>2013-08-31T16:47:00Z</cp:lastPrinted>
  <dcterms:created xsi:type="dcterms:W3CDTF">2013-12-09T07:09:00Z</dcterms:created>
  <dcterms:modified xsi:type="dcterms:W3CDTF">2015-12-02T07:43:00Z</dcterms:modified>
</cp:coreProperties>
</file>