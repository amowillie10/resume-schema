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3B5C45C0" w14:textId="3F926881" w:rsidR="00E631C1" w:rsidRPr="00A50C46" w:rsidRDefault="00954614" w:rsidP="00954614">
      <w:pPr>
        <w:pStyle w:val="R-Title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</w:t>
      </w:r>
      <w:r w:rsidR="00E631C1" w:rsidRPr="00A50C46">
        <w:rPr>
          <w:b/>
          <w:bCs/>
          <w:sz w:val="40"/>
          <w:szCs w:val="40"/>
        </w:rPr>
        <w:t>Silin (Stan) Zhang</w:t>
      </w:r>
    </w:p>
    <w:p w14:paraId="5DECA712" w14:textId="77777777" w:rsidR="00E631C1" w:rsidRDefault="00E631C1">
      <w:pPr>
        <w:pStyle w:val="R-SubTitle"/>
      </w:pPr>
    </w:p>
    <w:p w14:paraId="51C52651" w14:textId="424E8A73" w:rsidR="00E631C1" w:rsidRDefault="00172BE1">
      <w:pPr>
        <w:pStyle w:val="R-SubTitle"/>
      </w:pPr>
      <w:r>
        <w:t>www.stateofstan.com</w:t>
      </w:r>
    </w:p>
    <w:p w14:paraId="135BDCCD" w14:textId="77777777" w:rsidR="00E631C1" w:rsidRDefault="00E631C1">
      <w:pPr>
        <w:pStyle w:val="R-SubTitle"/>
      </w:pPr>
      <w:r>
        <w:t xml:space="preserve">Tel: </w:t>
      </w:r>
      <w:r>
        <w:rPr>
          <w:rFonts w:hint="eastAsia"/>
        </w:rPr>
        <w:t>(310)779-1702</w:t>
      </w:r>
    </w:p>
    <w:p w14:paraId="4632631D" w14:textId="77777777" w:rsidR="00E631C1" w:rsidRDefault="00E631C1">
      <w:pPr>
        <w:pStyle w:val="R-SubTitle"/>
      </w:pPr>
      <w:r>
        <w:t xml:space="preserve">Email: </w:t>
      </w:r>
      <w:hyperlink r:id="rId7" w:history="1">
        <w:r>
          <w:rPr>
            <w:rStyle w:val="Hyperlink"/>
          </w:rPr>
          <w:t>zhangsilin@g.ucla.edu</w:t>
        </w:r>
      </w:hyperlink>
    </w:p>
    <w:p w14:paraId="2A92A361" w14:textId="77777777" w:rsidR="00E631C1" w:rsidRDefault="00E631C1">
      <w:pPr>
        <w:pStyle w:val="R-SubTitle"/>
        <w:jc w:val="left"/>
      </w:pPr>
    </w:p>
    <w:p w14:paraId="5692798F" w14:textId="13BBCC90" w:rsidR="00E631C1" w:rsidRPr="00A50C46" w:rsidRDefault="00837BBA">
      <w:pPr>
        <w:pStyle w:val="R-NM1"/>
        <w:rPr>
          <w:b/>
          <w:sz w:val="28"/>
          <w:szCs w:val="28"/>
        </w:rPr>
      </w:pPr>
      <w:r>
        <w:rPr>
          <w:b/>
          <w:sz w:val="28"/>
          <w:szCs w:val="28"/>
        </w:rPr>
        <w:t>Highly motivated</w:t>
      </w:r>
      <w:r w:rsidR="00A50C46" w:rsidRPr="00A50C46">
        <w:rPr>
          <w:b/>
          <w:sz w:val="28"/>
          <w:szCs w:val="28"/>
        </w:rPr>
        <w:t xml:space="preserve"> and team-oriented </w:t>
      </w:r>
      <w:r w:rsidR="007A1407">
        <w:rPr>
          <w:b/>
          <w:sz w:val="28"/>
          <w:szCs w:val="28"/>
        </w:rPr>
        <w:t>self-starter</w:t>
      </w:r>
      <w:r>
        <w:rPr>
          <w:b/>
          <w:sz w:val="28"/>
          <w:szCs w:val="28"/>
        </w:rPr>
        <w:t xml:space="preserve"> and learner</w:t>
      </w:r>
      <w:r w:rsidR="00A50C46" w:rsidRPr="00A50C46">
        <w:rPr>
          <w:b/>
          <w:sz w:val="28"/>
          <w:szCs w:val="28"/>
        </w:rPr>
        <w:t>.</w:t>
      </w:r>
    </w:p>
    <w:p w14:paraId="4C4E3B11" w14:textId="32A6A362" w:rsidR="00A50C46" w:rsidRPr="00A50C46" w:rsidRDefault="00A50C46">
      <w:pPr>
        <w:pStyle w:val="R-NM1"/>
        <w:rPr>
          <w:b/>
          <w:sz w:val="28"/>
          <w:szCs w:val="28"/>
        </w:rPr>
      </w:pPr>
      <w:r w:rsidRPr="00A50C46">
        <w:rPr>
          <w:b/>
          <w:sz w:val="28"/>
          <w:szCs w:val="28"/>
        </w:rPr>
        <w:t xml:space="preserve">Looking for an entry-level </w:t>
      </w:r>
      <w:r w:rsidR="007A1407">
        <w:rPr>
          <w:b/>
          <w:sz w:val="28"/>
          <w:szCs w:val="28"/>
        </w:rPr>
        <w:t>mobile application</w:t>
      </w:r>
      <w:r>
        <w:rPr>
          <w:b/>
          <w:sz w:val="28"/>
          <w:szCs w:val="28"/>
        </w:rPr>
        <w:t xml:space="preserve"> </w:t>
      </w:r>
      <w:r w:rsidR="001A55F7">
        <w:rPr>
          <w:b/>
          <w:sz w:val="28"/>
          <w:szCs w:val="28"/>
        </w:rPr>
        <w:t>programming role</w:t>
      </w:r>
      <w:r w:rsidRPr="00A50C46">
        <w:rPr>
          <w:b/>
          <w:sz w:val="28"/>
          <w:szCs w:val="28"/>
        </w:rPr>
        <w:t>.</w:t>
      </w:r>
    </w:p>
    <w:p w14:paraId="280AF6F6" w14:textId="77777777" w:rsidR="00791075" w:rsidRDefault="00791075">
      <w:pPr>
        <w:pStyle w:val="R-SubTitle"/>
        <w:jc w:val="left"/>
      </w:pPr>
    </w:p>
    <w:p w14:paraId="47B10E16" w14:textId="77777777" w:rsidR="00791075" w:rsidRDefault="00791075">
      <w:pPr>
        <w:pStyle w:val="R-SubTitle"/>
        <w:jc w:val="left"/>
      </w:pPr>
    </w:p>
    <w:p w14:paraId="39D50708" w14:textId="77777777" w:rsidR="00E631C1" w:rsidRDefault="00E631C1">
      <w:pPr>
        <w:pStyle w:val="R-NM1"/>
        <w:numPr>
          <w:ilvl w:val="0"/>
          <w:numId w:val="0"/>
        </w:numPr>
        <w:pBdr>
          <w:top w:val="none" w:sz="0" w:space="0" w:color="000000"/>
          <w:left w:val="none" w:sz="0" w:space="0" w:color="000000"/>
          <w:bottom w:val="single" w:sz="1" w:space="1" w:color="000000"/>
          <w:right w:val="none" w:sz="0" w:space="0" w:color="000000"/>
        </w:pBdr>
        <w:rPr>
          <w:b/>
          <w:bCs/>
        </w:rPr>
      </w:pPr>
      <w:r>
        <w:rPr>
          <w:b/>
          <w:bCs/>
        </w:rPr>
        <w:t>Education</w:t>
      </w:r>
    </w:p>
    <w:p w14:paraId="3C7B9BDE" w14:textId="77777777" w:rsidR="00E631C1" w:rsidRDefault="00E631C1">
      <w:pPr>
        <w:pStyle w:val="R-NM1"/>
        <w:numPr>
          <w:ilvl w:val="0"/>
          <w:numId w:val="0"/>
        </w:numPr>
        <w:rPr>
          <w:b/>
          <w:bCs/>
        </w:rPr>
      </w:pPr>
    </w:p>
    <w:p w14:paraId="6D1764F1" w14:textId="77777777" w:rsidR="00E631C1" w:rsidRDefault="00E631C1">
      <w:pPr>
        <w:pStyle w:val="R-NM-2"/>
        <w:numPr>
          <w:ilvl w:val="0"/>
          <w:numId w:val="0"/>
        </w:numPr>
      </w:pPr>
      <w:r>
        <w:rPr>
          <w:b/>
          <w:bCs/>
        </w:rPr>
        <w:t>University of California, Los Angeles</w:t>
      </w:r>
    </w:p>
    <w:p w14:paraId="358874D3" w14:textId="79EBA32C" w:rsidR="00E631C1" w:rsidRDefault="00E631C1">
      <w:pPr>
        <w:pStyle w:val="R-NM-2"/>
        <w:numPr>
          <w:ilvl w:val="0"/>
          <w:numId w:val="0"/>
        </w:numPr>
        <w:rPr>
          <w:b/>
          <w:bCs/>
        </w:rPr>
      </w:pPr>
      <w:r>
        <w:t xml:space="preserve">Class of 2015. </w:t>
      </w:r>
      <w:r w:rsidR="00FC54C3">
        <w:t xml:space="preserve">Bachelor of Science. </w:t>
      </w:r>
      <w:r>
        <w:t>Atmospheric, Oceanic and Environmental Science</w:t>
      </w:r>
      <w:r w:rsidR="00791075">
        <w:t>s</w:t>
      </w:r>
      <w:r w:rsidR="00951712">
        <w:t>.</w:t>
      </w:r>
    </w:p>
    <w:p w14:paraId="4EF6A57B" w14:textId="77777777" w:rsidR="00E631C1" w:rsidRDefault="00E631C1">
      <w:pPr>
        <w:pStyle w:val="R-NM-2"/>
        <w:numPr>
          <w:ilvl w:val="0"/>
          <w:numId w:val="0"/>
        </w:numPr>
        <w:rPr>
          <w:b/>
          <w:bCs/>
        </w:rPr>
      </w:pPr>
    </w:p>
    <w:p w14:paraId="67374FED" w14:textId="77777777" w:rsidR="00E631C1" w:rsidRDefault="00E631C1">
      <w:pPr>
        <w:pStyle w:val="R-NM-2"/>
        <w:numPr>
          <w:ilvl w:val="0"/>
          <w:numId w:val="0"/>
        </w:numPr>
      </w:pPr>
      <w:r>
        <w:rPr>
          <w:b/>
          <w:bCs/>
        </w:rPr>
        <w:t>The High School Attached to Liaoning Normal University, Dalian China</w:t>
      </w:r>
    </w:p>
    <w:p w14:paraId="500214AF" w14:textId="44CD6762" w:rsidR="00E631C1" w:rsidRDefault="00E631C1">
      <w:pPr>
        <w:pStyle w:val="R-NM-2"/>
        <w:numPr>
          <w:ilvl w:val="0"/>
          <w:numId w:val="0"/>
        </w:numPr>
      </w:pPr>
      <w:r>
        <w:t xml:space="preserve">Class of 2011. </w:t>
      </w:r>
      <w:r w:rsidR="00A11E02">
        <w:t>Teacher</w:t>
      </w:r>
      <w:r w:rsidR="00A50C46">
        <w:t xml:space="preserve"> ass</w:t>
      </w:r>
      <w:r w:rsidR="008B488D">
        <w:t>istant in subject of English</w:t>
      </w:r>
      <w:r w:rsidR="00A50C46">
        <w:t>.</w:t>
      </w:r>
    </w:p>
    <w:p w14:paraId="7AE05264" w14:textId="77777777" w:rsidR="00E631C1" w:rsidRDefault="00E631C1">
      <w:pPr>
        <w:pStyle w:val="R-NM-2"/>
        <w:numPr>
          <w:ilvl w:val="0"/>
          <w:numId w:val="0"/>
        </w:numPr>
      </w:pPr>
    </w:p>
    <w:p w14:paraId="0AC5B7D9" w14:textId="77777777" w:rsidR="00E631C1" w:rsidRDefault="00E631C1">
      <w:pPr>
        <w:pStyle w:val="R-NM1"/>
        <w:numPr>
          <w:ilvl w:val="0"/>
          <w:numId w:val="0"/>
        </w:numPr>
        <w:pBdr>
          <w:top w:val="none" w:sz="0" w:space="0" w:color="000000"/>
          <w:left w:val="none" w:sz="0" w:space="0" w:color="000000"/>
          <w:bottom w:val="single" w:sz="1" w:space="1" w:color="000000"/>
          <w:right w:val="none" w:sz="0" w:space="0" w:color="000000"/>
        </w:pBdr>
        <w:rPr>
          <w:b/>
          <w:bCs/>
        </w:rPr>
      </w:pPr>
      <w:r>
        <w:rPr>
          <w:b/>
          <w:bCs/>
        </w:rPr>
        <w:t>Experience</w:t>
      </w:r>
    </w:p>
    <w:p w14:paraId="5E2ABA80" w14:textId="77777777" w:rsidR="00E631C1" w:rsidRDefault="00E631C1">
      <w:pPr>
        <w:pStyle w:val="R-NM1"/>
        <w:numPr>
          <w:ilvl w:val="0"/>
          <w:numId w:val="0"/>
        </w:numPr>
        <w:rPr>
          <w:b/>
          <w:bCs/>
        </w:rPr>
      </w:pPr>
    </w:p>
    <w:p w14:paraId="43D3879C" w14:textId="07679611" w:rsidR="00E631C1" w:rsidRPr="007A1407" w:rsidRDefault="008B488D">
      <w:pPr>
        <w:pStyle w:val="R-NM1"/>
        <w:numPr>
          <w:ilvl w:val="0"/>
          <w:numId w:val="0"/>
        </w:numPr>
        <w:rPr>
          <w:b/>
        </w:rPr>
      </w:pPr>
      <w:r>
        <w:rPr>
          <w:b/>
        </w:rPr>
        <w:t>iOS</w:t>
      </w:r>
      <w:r w:rsidR="007A1407" w:rsidRPr="007A1407">
        <w:rPr>
          <w:b/>
        </w:rPr>
        <w:t xml:space="preserve"> Application Dev</w:t>
      </w:r>
      <w:r>
        <w:rPr>
          <w:b/>
        </w:rPr>
        <w:t>eloper,  self</w:t>
      </w:r>
      <w:r w:rsidR="007A1407" w:rsidRPr="007A1407">
        <w:rPr>
          <w:b/>
        </w:rPr>
        <w:t xml:space="preserve"> (present)</w:t>
      </w:r>
    </w:p>
    <w:p w14:paraId="76AB10AA" w14:textId="12DF3760" w:rsidR="007A1407" w:rsidRDefault="006D4ED8">
      <w:pPr>
        <w:pStyle w:val="R-NM1"/>
        <w:numPr>
          <w:ilvl w:val="0"/>
          <w:numId w:val="0"/>
        </w:numPr>
      </w:pPr>
      <w:r>
        <w:t>Picture</w:t>
      </w:r>
      <w:r w:rsidR="00172BE1">
        <w:t xml:space="preserve"> Flow Atlas.</w:t>
      </w:r>
      <w:r w:rsidR="00DA221D">
        <w:t xml:space="preserve"> </w:t>
      </w:r>
      <w:r>
        <w:t>L</w:t>
      </w:r>
      <w:r w:rsidR="00172BE1">
        <w:t>ocation-based social networking, using native Google Maps and Parse.</w:t>
      </w:r>
    </w:p>
    <w:p w14:paraId="526D1739" w14:textId="7BC427E9" w:rsidR="00820871" w:rsidRDefault="00820871">
      <w:pPr>
        <w:pStyle w:val="R-NM1"/>
        <w:numPr>
          <w:ilvl w:val="0"/>
          <w:numId w:val="0"/>
        </w:numPr>
      </w:pPr>
      <w:r>
        <w:rPr>
          <w:rFonts w:ascii="Helvetica Neue" w:hAnsi="Helvetica Neue"/>
          <w:lang w:eastAsia="en-US"/>
        </w:rPr>
        <w:t xml:space="preserve">App Store: </w:t>
      </w:r>
      <w:bookmarkStart w:id="0" w:name="_GoBack"/>
      <w:bookmarkEnd w:id="0"/>
      <w:r>
        <w:rPr>
          <w:rFonts w:ascii="Helvetica Neue" w:hAnsi="Helvetica Neue"/>
          <w:lang w:eastAsia="en-US"/>
        </w:rPr>
        <w:fldChar w:fldCharType="begin"/>
      </w:r>
      <w:r>
        <w:rPr>
          <w:rFonts w:ascii="Helvetica Neue" w:hAnsi="Helvetica Neue"/>
          <w:lang w:eastAsia="en-US"/>
        </w:rPr>
        <w:instrText>HYPERLINK "https://itunes.apple.com/us/app/picture-flow-atlas/id1073201222?mt=8"</w:instrText>
      </w:r>
      <w:r>
        <w:rPr>
          <w:rFonts w:ascii="Helvetica Neue" w:hAnsi="Helvetica Neue"/>
          <w:lang w:eastAsia="en-US"/>
        </w:rPr>
      </w:r>
      <w:r>
        <w:rPr>
          <w:rFonts w:ascii="Helvetica Neue" w:hAnsi="Helvetica Neue"/>
          <w:lang w:eastAsia="en-US"/>
        </w:rPr>
        <w:fldChar w:fldCharType="separate"/>
      </w:r>
      <w:r>
        <w:rPr>
          <w:rFonts w:ascii="Helvetica Neue" w:hAnsi="Helvetica Neue" w:cs="Helvetica Neue"/>
          <w:color w:val="0000E9"/>
          <w:u w:val="single" w:color="0000E9"/>
          <w:lang w:eastAsia="en-US"/>
        </w:rPr>
        <w:t>https://itunes.apple.com/us/app/picture-flow-atlas/id1073201222?mt=8</w:t>
      </w:r>
      <w:r>
        <w:rPr>
          <w:rFonts w:ascii="Helvetica Neue" w:hAnsi="Helvetica Neue"/>
          <w:lang w:eastAsia="en-US"/>
        </w:rPr>
        <w:fldChar w:fldCharType="end"/>
      </w:r>
    </w:p>
    <w:p w14:paraId="1BAB4A90" w14:textId="77777777" w:rsidR="007A1407" w:rsidRDefault="007A1407">
      <w:pPr>
        <w:pStyle w:val="R-NM1"/>
        <w:numPr>
          <w:ilvl w:val="0"/>
          <w:numId w:val="0"/>
        </w:numPr>
      </w:pPr>
    </w:p>
    <w:p w14:paraId="1606E160" w14:textId="46F8052F" w:rsidR="00FC54C3" w:rsidRPr="00FC54C3" w:rsidRDefault="008B488D" w:rsidP="00FC54C3">
      <w:pPr>
        <w:pStyle w:val="R-NM1"/>
        <w:numPr>
          <w:ilvl w:val="0"/>
          <w:numId w:val="0"/>
        </w:numPr>
        <w:rPr>
          <w:b/>
        </w:rPr>
      </w:pPr>
      <w:r>
        <w:rPr>
          <w:b/>
        </w:rPr>
        <w:t>iOS</w:t>
      </w:r>
      <w:r w:rsidR="00FC54C3" w:rsidRPr="00FC54C3">
        <w:rPr>
          <w:b/>
        </w:rPr>
        <w:t xml:space="preserve"> Application Developer, Sharp</w:t>
      </w:r>
      <w:r w:rsidR="002002E5">
        <w:rPr>
          <w:b/>
        </w:rPr>
        <w:t xml:space="preserve"> </w:t>
      </w:r>
      <w:r w:rsidR="00FC54C3" w:rsidRPr="00FC54C3">
        <w:rPr>
          <w:b/>
        </w:rPr>
        <w:t>Vision</w:t>
      </w:r>
      <w:r w:rsidR="002002E5">
        <w:rPr>
          <w:b/>
        </w:rPr>
        <w:t xml:space="preserve"> </w:t>
      </w:r>
      <w:r w:rsidR="00FC54C3" w:rsidRPr="00FC54C3">
        <w:rPr>
          <w:b/>
        </w:rPr>
        <w:t>Software</w:t>
      </w:r>
      <w:r w:rsidR="007A1407">
        <w:rPr>
          <w:b/>
        </w:rPr>
        <w:t xml:space="preserve"> LLC</w:t>
      </w:r>
      <w:r w:rsidR="00FC54C3" w:rsidRPr="00FC54C3">
        <w:rPr>
          <w:b/>
        </w:rPr>
        <w:t xml:space="preserve">  (Summer 2015</w:t>
      </w:r>
      <w:r w:rsidR="007A1407">
        <w:rPr>
          <w:b/>
        </w:rPr>
        <w:t>~present</w:t>
      </w:r>
      <w:r w:rsidR="00FC54C3" w:rsidRPr="00FC54C3">
        <w:rPr>
          <w:b/>
        </w:rPr>
        <w:t>)</w:t>
      </w:r>
    </w:p>
    <w:p w14:paraId="57142233" w14:textId="3B5AF878" w:rsidR="00FC54C3" w:rsidRDefault="00E30D5F">
      <w:pPr>
        <w:pStyle w:val="R-NM1"/>
        <w:numPr>
          <w:ilvl w:val="0"/>
          <w:numId w:val="0"/>
        </w:numPr>
      </w:pPr>
      <w:r>
        <w:t xml:space="preserve">Intern </w:t>
      </w:r>
      <w:r w:rsidR="00E82D61">
        <w:t>in maintaining</w:t>
      </w:r>
      <w:r w:rsidR="008B488D">
        <w:t xml:space="preserve"> iPad</w:t>
      </w:r>
      <w:r w:rsidR="00645488">
        <w:t xml:space="preserve"> app</w:t>
      </w:r>
      <w:r w:rsidR="0013445D">
        <w:t>s</w:t>
      </w:r>
      <w:r w:rsidR="00645488">
        <w:t xml:space="preserve"> for oil&amp;gas industry solutions</w:t>
      </w:r>
      <w:r w:rsidR="00E82D61">
        <w:t>.</w:t>
      </w:r>
      <w:r w:rsidR="00E56A7C">
        <w:t xml:space="preserve"> </w:t>
      </w:r>
      <w:r w:rsidR="00E82D61">
        <w:t>Utilize Kendo UI</w:t>
      </w:r>
      <w:r w:rsidR="00CA57E9">
        <w:t xml:space="preserve"> and MVVM</w:t>
      </w:r>
      <w:r w:rsidR="00E82D61">
        <w:t>. Experience in building hybrid mobile apps using HTML, CSS, and Javascript.</w:t>
      </w:r>
    </w:p>
    <w:p w14:paraId="069F4DEE" w14:textId="77777777" w:rsidR="008452F6" w:rsidRDefault="008452F6">
      <w:pPr>
        <w:pStyle w:val="R-NM1"/>
        <w:numPr>
          <w:ilvl w:val="0"/>
          <w:numId w:val="0"/>
        </w:numPr>
      </w:pPr>
    </w:p>
    <w:p w14:paraId="2D4E6FC8" w14:textId="77777777" w:rsidR="00CB64CD" w:rsidRDefault="00954614">
      <w:pPr>
        <w:pStyle w:val="R-NM1"/>
        <w:numPr>
          <w:ilvl w:val="0"/>
          <w:numId w:val="0"/>
        </w:numPr>
        <w:rPr>
          <w:b/>
        </w:rPr>
      </w:pPr>
      <w:r>
        <w:rPr>
          <w:b/>
        </w:rPr>
        <w:t>Front-End</w:t>
      </w:r>
      <w:r w:rsidR="007A1407">
        <w:rPr>
          <w:b/>
        </w:rPr>
        <w:t xml:space="preserve"> Website</w:t>
      </w:r>
      <w:r>
        <w:rPr>
          <w:b/>
        </w:rPr>
        <w:t xml:space="preserve"> Programmer</w:t>
      </w:r>
      <w:r w:rsidR="008B488D">
        <w:rPr>
          <w:b/>
        </w:rPr>
        <w:t xml:space="preserve">, </w:t>
      </w:r>
      <w:r w:rsidR="003E49FB" w:rsidRPr="003E49FB">
        <w:rPr>
          <w:b/>
        </w:rPr>
        <w:t>s</w:t>
      </w:r>
      <w:r w:rsidR="008B488D">
        <w:rPr>
          <w:b/>
        </w:rPr>
        <w:t>tart-up business</w:t>
      </w:r>
      <w:r w:rsidR="00C412FF" w:rsidRPr="003E49FB">
        <w:rPr>
          <w:b/>
        </w:rPr>
        <w:t xml:space="preserve"> website </w:t>
      </w:r>
      <w:r w:rsidR="00FC54C3">
        <w:rPr>
          <w:b/>
        </w:rPr>
        <w:t xml:space="preserve"> </w:t>
      </w:r>
      <w:r w:rsidR="00C412FF" w:rsidRPr="003E49FB">
        <w:rPr>
          <w:b/>
        </w:rPr>
        <w:t>(2014)</w:t>
      </w:r>
    </w:p>
    <w:p w14:paraId="7B9D1028" w14:textId="4749070E" w:rsidR="00C412FF" w:rsidRPr="00CB64CD" w:rsidRDefault="00CB64CD">
      <w:pPr>
        <w:pStyle w:val="R-NM1"/>
        <w:numPr>
          <w:ilvl w:val="0"/>
          <w:numId w:val="0"/>
        </w:numPr>
        <w:rPr>
          <w:b/>
        </w:rPr>
      </w:pPr>
      <w:r>
        <w:t xml:space="preserve">Assist and join team of programmers to build </w:t>
      </w:r>
      <w:r w:rsidR="00684BB6">
        <w:t xml:space="preserve">the website for </w:t>
      </w:r>
      <w:r>
        <w:t>a Chinese retail</w:t>
      </w:r>
      <w:r>
        <w:rPr>
          <w:rFonts w:hint="eastAsia"/>
        </w:rPr>
        <w:t xml:space="preserve"> </w:t>
      </w:r>
      <w:r>
        <w:t>start-up.</w:t>
      </w:r>
      <w:r w:rsidR="00684BB6">
        <w:t xml:space="preserve"> </w:t>
      </w:r>
      <w:r>
        <w:t>(</w:t>
      </w:r>
      <w:hyperlink r:id="rId8" w:history="1">
        <w:r w:rsidRPr="00DA401E">
          <w:rPr>
            <w:rStyle w:val="Hyperlink"/>
          </w:rPr>
          <w:t>www.petkingdom.cn</w:t>
        </w:r>
      </w:hyperlink>
      <w:r>
        <w:t>). Remote working with on-site teammates</w:t>
      </w:r>
      <w:r w:rsidR="00684BB6">
        <w:t>.</w:t>
      </w:r>
      <w:r>
        <w:t xml:space="preserve"> Self study front end coding</w:t>
      </w:r>
      <w:r w:rsidR="0013445D">
        <w:t xml:space="preserve"> </w:t>
      </w:r>
      <w:r>
        <w:t>languages and code to solve real life projects and context.</w:t>
      </w:r>
      <w:r w:rsidR="000C2CEF">
        <w:t xml:space="preserve"> </w:t>
      </w:r>
    </w:p>
    <w:p w14:paraId="6EC00144" w14:textId="77777777" w:rsidR="00954614" w:rsidRDefault="00954614">
      <w:pPr>
        <w:pStyle w:val="R-NM1"/>
        <w:numPr>
          <w:ilvl w:val="0"/>
          <w:numId w:val="0"/>
        </w:numPr>
      </w:pPr>
    </w:p>
    <w:p w14:paraId="27C277E6" w14:textId="77777777" w:rsidR="007A1407" w:rsidRDefault="007A1407" w:rsidP="007A1407">
      <w:pPr>
        <w:pStyle w:val="R-HD3"/>
      </w:pPr>
      <w:r>
        <w:rPr>
          <w:b/>
          <w:bCs/>
        </w:rPr>
        <w:t>Software Engineer Intern, IBM Greater China &amp; Asia Pacific/Japan (Summer 2013)</w:t>
      </w:r>
    </w:p>
    <w:p w14:paraId="6A7E7457" w14:textId="3A7A1EF2" w:rsidR="007A1407" w:rsidRDefault="007A1407" w:rsidP="007A1407">
      <w:pPr>
        <w:pStyle w:val="R-NM1"/>
        <w:numPr>
          <w:ilvl w:val="0"/>
          <w:numId w:val="0"/>
        </w:numPr>
      </w:pPr>
      <w:r>
        <w:t xml:space="preserve">Participated in IBM Dalian's Insurance Project as one of the assistants. </w:t>
      </w:r>
      <w:r w:rsidR="00CA57E9">
        <w:t>Replace</w:t>
      </w:r>
      <w:r>
        <w:t xml:space="preserve"> </w:t>
      </w:r>
      <w:r w:rsidR="00CA57E9">
        <w:t xml:space="preserve">and code </w:t>
      </w:r>
      <w:r>
        <w:t xml:space="preserve">applications </w:t>
      </w:r>
      <w:r w:rsidR="00CA57E9">
        <w:t>on new platforms in C++ for</w:t>
      </w:r>
      <w:r w:rsidR="00223170">
        <w:t xml:space="preserve"> insurance client company away from main frame computers. Cooperate</w:t>
      </w:r>
      <w:r w:rsidR="00CB64CD">
        <w:t xml:space="preserve"> with senior technical engineer, troubleshooting SQL issues.</w:t>
      </w:r>
    </w:p>
    <w:p w14:paraId="2AC6E1C8" w14:textId="77777777" w:rsidR="00E631C1" w:rsidRDefault="00E631C1">
      <w:pPr>
        <w:pStyle w:val="R-NM1"/>
        <w:numPr>
          <w:ilvl w:val="0"/>
          <w:numId w:val="0"/>
        </w:numPr>
        <w:rPr>
          <w:shd w:val="clear" w:color="auto" w:fill="6699CC"/>
        </w:rPr>
      </w:pPr>
    </w:p>
    <w:p w14:paraId="2AD08408" w14:textId="77777777" w:rsidR="00E631C1" w:rsidRDefault="00E631C1">
      <w:pPr>
        <w:pStyle w:val="R-NM1"/>
        <w:numPr>
          <w:ilvl w:val="0"/>
          <w:numId w:val="0"/>
        </w:numPr>
        <w:pBdr>
          <w:top w:val="none" w:sz="0" w:space="0" w:color="000000"/>
          <w:left w:val="none" w:sz="0" w:space="0" w:color="000000"/>
          <w:bottom w:val="single" w:sz="1" w:space="1" w:color="000000"/>
          <w:right w:val="none" w:sz="0" w:space="0" w:color="000000"/>
        </w:pBdr>
        <w:rPr>
          <w:b/>
          <w:bCs/>
          <w:shd w:val="clear" w:color="auto" w:fill="FFD320"/>
        </w:rPr>
      </w:pPr>
      <w:r>
        <w:rPr>
          <w:b/>
          <w:bCs/>
        </w:rPr>
        <w:t>Activities</w:t>
      </w:r>
    </w:p>
    <w:p w14:paraId="1C660099" w14:textId="77777777" w:rsidR="00E631C1" w:rsidRDefault="00E631C1">
      <w:pPr>
        <w:pStyle w:val="R-NM1"/>
        <w:numPr>
          <w:ilvl w:val="0"/>
          <w:numId w:val="0"/>
        </w:numPr>
        <w:rPr>
          <w:b/>
          <w:bCs/>
          <w:shd w:val="clear" w:color="auto" w:fill="FFD320"/>
        </w:rPr>
      </w:pPr>
    </w:p>
    <w:p w14:paraId="1031B152" w14:textId="49258594" w:rsidR="00E631C1" w:rsidRDefault="00E56A7C">
      <w:pPr>
        <w:pStyle w:val="R-NM1"/>
        <w:numPr>
          <w:ilvl w:val="0"/>
          <w:numId w:val="0"/>
        </w:numPr>
      </w:pPr>
      <w:r>
        <w:rPr>
          <w:b/>
          <w:bCs/>
        </w:rPr>
        <w:t>Co-manager and Player, Chinese</w:t>
      </w:r>
      <w:r w:rsidR="00E631C1">
        <w:rPr>
          <w:b/>
          <w:bCs/>
        </w:rPr>
        <w:t xml:space="preserve">Bruins FC </w:t>
      </w:r>
      <w:r w:rsidR="00A50C46">
        <w:rPr>
          <w:b/>
          <w:bCs/>
        </w:rPr>
        <w:t>UCLA Soccer Team (2012 - 2015</w:t>
      </w:r>
      <w:r w:rsidR="00E631C1">
        <w:rPr>
          <w:b/>
          <w:bCs/>
        </w:rPr>
        <w:t>)</w:t>
      </w:r>
    </w:p>
    <w:p w14:paraId="5D6C520E" w14:textId="4DC5A5F1" w:rsidR="00E631C1" w:rsidRDefault="00E631C1">
      <w:pPr>
        <w:pStyle w:val="R-NM1"/>
        <w:numPr>
          <w:ilvl w:val="0"/>
          <w:numId w:val="0"/>
        </w:numPr>
      </w:pPr>
      <w:r>
        <w:t xml:space="preserve">6-hour </w:t>
      </w:r>
      <w:r w:rsidR="00A11E02">
        <w:t>weekly training</w:t>
      </w:r>
      <w:r w:rsidR="00E56A7C">
        <w:t xml:space="preserve"> with regular matchups</w:t>
      </w:r>
      <w:r w:rsidR="00A11E02">
        <w:t xml:space="preserve">. </w:t>
      </w:r>
      <w:r>
        <w:t>SWCSSA 2014 tournament</w:t>
      </w:r>
      <w:r w:rsidR="00E56A7C">
        <w:t xml:space="preserve"> championship</w:t>
      </w:r>
      <w:r>
        <w:t xml:space="preserve">. </w:t>
      </w:r>
    </w:p>
    <w:p w14:paraId="1F94D6ED" w14:textId="77777777" w:rsidR="00E631C1" w:rsidRDefault="00E631C1">
      <w:pPr>
        <w:pStyle w:val="R-NM1"/>
        <w:numPr>
          <w:ilvl w:val="0"/>
          <w:numId w:val="0"/>
        </w:numPr>
      </w:pPr>
    </w:p>
    <w:p w14:paraId="2C0614E5" w14:textId="3701891E" w:rsidR="00E631C1" w:rsidRDefault="00E56A7C">
      <w:pPr>
        <w:pStyle w:val="R-NM1"/>
        <w:numPr>
          <w:ilvl w:val="0"/>
          <w:numId w:val="0"/>
        </w:numPr>
      </w:pPr>
      <w:r>
        <w:rPr>
          <w:b/>
          <w:bCs/>
        </w:rPr>
        <w:t>Library Voluteer</w:t>
      </w:r>
      <w:r w:rsidR="00E631C1">
        <w:rPr>
          <w:b/>
          <w:bCs/>
        </w:rPr>
        <w:t xml:space="preserve">, </w:t>
      </w:r>
      <w:r>
        <w:rPr>
          <w:b/>
          <w:bCs/>
        </w:rPr>
        <w:t>Charles E. Young Research Library</w:t>
      </w:r>
      <w:r w:rsidR="00951712">
        <w:rPr>
          <w:b/>
          <w:bCs/>
        </w:rPr>
        <w:t xml:space="preserve"> (</w:t>
      </w:r>
      <w:r w:rsidR="00E631C1">
        <w:rPr>
          <w:b/>
          <w:bCs/>
        </w:rPr>
        <w:t>2012 – 2013)</w:t>
      </w:r>
    </w:p>
    <w:p w14:paraId="005C6405" w14:textId="09F103C5" w:rsidR="00E631C1" w:rsidRDefault="00E56A7C">
      <w:pPr>
        <w:pStyle w:val="R-NM1"/>
        <w:numPr>
          <w:ilvl w:val="0"/>
          <w:numId w:val="0"/>
        </w:numPr>
        <w:rPr>
          <w:lang w:eastAsia="ja-JP"/>
        </w:rPr>
      </w:pPr>
      <w:r>
        <w:t>Invited to attend book reading session with visiting book author.</w:t>
      </w:r>
    </w:p>
    <w:p w14:paraId="08E9D43C" w14:textId="77777777" w:rsidR="003E49FB" w:rsidRDefault="003E49FB">
      <w:pPr>
        <w:pStyle w:val="R-NM1"/>
        <w:numPr>
          <w:ilvl w:val="0"/>
          <w:numId w:val="0"/>
        </w:numPr>
        <w:pBdr>
          <w:top w:val="none" w:sz="0" w:space="0" w:color="000000"/>
          <w:left w:val="none" w:sz="0" w:space="0" w:color="000000"/>
          <w:bottom w:val="single" w:sz="1" w:space="1" w:color="000000"/>
          <w:right w:val="none" w:sz="0" w:space="0" w:color="000000"/>
        </w:pBdr>
        <w:rPr>
          <w:color w:val="1A1A1A"/>
        </w:rPr>
      </w:pPr>
    </w:p>
    <w:p w14:paraId="0D7FA757" w14:textId="77777777" w:rsidR="00E631C1" w:rsidRDefault="00E631C1">
      <w:pPr>
        <w:pStyle w:val="R-NM1"/>
        <w:numPr>
          <w:ilvl w:val="0"/>
          <w:numId w:val="0"/>
        </w:numPr>
        <w:pBdr>
          <w:top w:val="none" w:sz="0" w:space="0" w:color="000000"/>
          <w:left w:val="none" w:sz="0" w:space="0" w:color="000000"/>
          <w:bottom w:val="single" w:sz="1" w:space="1" w:color="000000"/>
          <w:right w:val="none" w:sz="0" w:space="0" w:color="000000"/>
        </w:pBdr>
      </w:pPr>
      <w:r>
        <w:rPr>
          <w:b/>
          <w:bCs/>
        </w:rPr>
        <w:t>Skills</w:t>
      </w:r>
    </w:p>
    <w:p w14:paraId="75436827" w14:textId="77777777" w:rsidR="00E631C1" w:rsidRDefault="00E631C1">
      <w:pPr>
        <w:pStyle w:val="R-NM1"/>
        <w:numPr>
          <w:ilvl w:val="0"/>
          <w:numId w:val="0"/>
        </w:numPr>
      </w:pPr>
    </w:p>
    <w:p w14:paraId="35FF9F2C" w14:textId="789BE007" w:rsidR="00E631C1" w:rsidRDefault="00642E6F">
      <w:pPr>
        <w:pStyle w:val="R-NM1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Computer</w:t>
      </w:r>
      <w:r>
        <w:t xml:space="preserve">: </w:t>
      </w:r>
      <w:r w:rsidR="00490FC5">
        <w:t>Xcode,</w:t>
      </w:r>
      <w:r w:rsidR="00223170">
        <w:t xml:space="preserve"> Swift,</w:t>
      </w:r>
      <w:r w:rsidR="00654FA6">
        <w:t xml:space="preserve"> </w:t>
      </w:r>
      <w:r w:rsidR="00223170">
        <w:t>HTML</w:t>
      </w:r>
      <w:r w:rsidR="00A50C46">
        <w:t xml:space="preserve">, </w:t>
      </w:r>
      <w:r w:rsidR="00223170">
        <w:t>CSS</w:t>
      </w:r>
      <w:r w:rsidR="00490FC5">
        <w:t xml:space="preserve">, </w:t>
      </w:r>
      <w:r w:rsidR="00223170">
        <w:t>Javascript</w:t>
      </w:r>
      <w:r w:rsidR="000D2647">
        <w:t xml:space="preserve">, </w:t>
      </w:r>
      <w:r w:rsidR="004C4828">
        <w:t xml:space="preserve">Java, </w:t>
      </w:r>
      <w:r w:rsidR="000D2647">
        <w:t>R,</w:t>
      </w:r>
      <w:r w:rsidR="00223170">
        <w:t xml:space="preserve"> Microsoft</w:t>
      </w:r>
      <w:r>
        <w:t xml:space="preserve"> Excel</w:t>
      </w:r>
    </w:p>
    <w:p w14:paraId="2A8A3054" w14:textId="77777777" w:rsidR="00C412FF" w:rsidRDefault="00C412FF">
      <w:pPr>
        <w:pStyle w:val="R-NM1"/>
        <w:numPr>
          <w:ilvl w:val="0"/>
          <w:numId w:val="0"/>
        </w:numPr>
        <w:rPr>
          <w:b/>
          <w:bCs/>
        </w:rPr>
      </w:pPr>
    </w:p>
    <w:p w14:paraId="126CDC16" w14:textId="77777777" w:rsidR="00E631C1" w:rsidRDefault="00E631C1">
      <w:pPr>
        <w:pStyle w:val="R-NM1"/>
        <w:numPr>
          <w:ilvl w:val="0"/>
          <w:numId w:val="0"/>
        </w:numPr>
      </w:pPr>
      <w:r>
        <w:rPr>
          <w:b/>
          <w:bCs/>
        </w:rPr>
        <w:t xml:space="preserve">Languages: </w:t>
      </w:r>
      <w:r w:rsidR="008B59AA">
        <w:rPr>
          <w:b/>
          <w:bCs/>
        </w:rPr>
        <w:t xml:space="preserve"> </w:t>
      </w:r>
      <w:r w:rsidR="008B59AA" w:rsidRPr="00CD492A">
        <w:rPr>
          <w:bCs/>
        </w:rPr>
        <w:t>Professional English,</w:t>
      </w:r>
      <w:r w:rsidR="008B59AA">
        <w:rPr>
          <w:b/>
          <w:bCs/>
        </w:rPr>
        <w:t xml:space="preserve"> </w:t>
      </w:r>
      <w:r w:rsidR="00951712">
        <w:t>Native</w:t>
      </w:r>
      <w:r w:rsidR="00642E6F">
        <w:t xml:space="preserve"> Mandarin Chinese</w:t>
      </w:r>
    </w:p>
    <w:sectPr w:rsidR="00E631C1" w:rsidSect="00791075">
      <w:pgSz w:w="11906" w:h="16838"/>
      <w:pgMar w:top="1080" w:right="1440" w:bottom="771" w:left="1440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298D8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>
    <w:nsid w:val="00000004"/>
    <w:multiLevelType w:val="multilevel"/>
    <w:tmpl w:val="00000004"/>
    <w:name w:val="WW8Num4"/>
    <w:lvl w:ilvl="0"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5"/>
    <w:multiLevelType w:val="multilevel"/>
    <w:tmpl w:val="00000005"/>
    <w:name w:val="WW8Num5"/>
    <w:lvl w:ilvl="0"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0000006"/>
    <w:multiLevelType w:val="multilevel"/>
    <w:tmpl w:val="00000006"/>
    <w:name w:val="WW8Num6"/>
    <w:lvl w:ilvl="0"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712"/>
    <w:rsid w:val="000036EF"/>
    <w:rsid w:val="00005D41"/>
    <w:rsid w:val="000C2CEF"/>
    <w:rsid w:val="000D2647"/>
    <w:rsid w:val="0013445D"/>
    <w:rsid w:val="00172BE1"/>
    <w:rsid w:val="00176A49"/>
    <w:rsid w:val="001A55F7"/>
    <w:rsid w:val="001C5797"/>
    <w:rsid w:val="002002E5"/>
    <w:rsid w:val="00223170"/>
    <w:rsid w:val="002556E2"/>
    <w:rsid w:val="003E173D"/>
    <w:rsid w:val="003E49FB"/>
    <w:rsid w:val="00490FC5"/>
    <w:rsid w:val="004C41F8"/>
    <w:rsid w:val="004C4828"/>
    <w:rsid w:val="00552081"/>
    <w:rsid w:val="00557EB1"/>
    <w:rsid w:val="00642E6F"/>
    <w:rsid w:val="00645488"/>
    <w:rsid w:val="00654FA6"/>
    <w:rsid w:val="00684BB6"/>
    <w:rsid w:val="006D4ED8"/>
    <w:rsid w:val="00791075"/>
    <w:rsid w:val="007A1407"/>
    <w:rsid w:val="007F27C7"/>
    <w:rsid w:val="007F73AF"/>
    <w:rsid w:val="00820871"/>
    <w:rsid w:val="00826018"/>
    <w:rsid w:val="00837BBA"/>
    <w:rsid w:val="008452F6"/>
    <w:rsid w:val="008A2D22"/>
    <w:rsid w:val="008B488D"/>
    <w:rsid w:val="008B59AA"/>
    <w:rsid w:val="00951712"/>
    <w:rsid w:val="00954614"/>
    <w:rsid w:val="00A02903"/>
    <w:rsid w:val="00A02CCC"/>
    <w:rsid w:val="00A11E02"/>
    <w:rsid w:val="00A50C46"/>
    <w:rsid w:val="00A5287E"/>
    <w:rsid w:val="00B854E2"/>
    <w:rsid w:val="00BC1B01"/>
    <w:rsid w:val="00BE242E"/>
    <w:rsid w:val="00C412FF"/>
    <w:rsid w:val="00C46DD7"/>
    <w:rsid w:val="00CA57E9"/>
    <w:rsid w:val="00CB64CD"/>
    <w:rsid w:val="00CD492A"/>
    <w:rsid w:val="00CE3470"/>
    <w:rsid w:val="00D238D3"/>
    <w:rsid w:val="00D73644"/>
    <w:rsid w:val="00DA221D"/>
    <w:rsid w:val="00E30D5F"/>
    <w:rsid w:val="00E3526F"/>
    <w:rsid w:val="00E56A7C"/>
    <w:rsid w:val="00E631C1"/>
    <w:rsid w:val="00E64E09"/>
    <w:rsid w:val="00E82D61"/>
    <w:rsid w:val="00F35FE1"/>
    <w:rsid w:val="00FA45B7"/>
    <w:rsid w:val="00FC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001D29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Heading1">
    <w:name w:val="heading 1"/>
    <w:basedOn w:val="HeadingBase"/>
    <w:next w:val="BodyText"/>
    <w:qFormat/>
    <w:pPr>
      <w:numPr>
        <w:numId w:val="2"/>
      </w:numPr>
      <w:spacing w:before="220" w:after="220"/>
      <w:ind w:left="-2520" w:firstLine="0"/>
      <w:outlineLvl w:val="0"/>
    </w:pPr>
  </w:style>
  <w:style w:type="paragraph" w:styleId="Heading2">
    <w:name w:val="heading 2"/>
    <w:basedOn w:val="HeadingBase"/>
    <w:next w:val="BodyText"/>
    <w:qFormat/>
    <w:pPr>
      <w:numPr>
        <w:ilvl w:val="1"/>
        <w:numId w:val="2"/>
      </w:num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pPr>
      <w:numPr>
        <w:ilvl w:val="2"/>
        <w:numId w:val="2"/>
      </w:numPr>
      <w:spacing w:after="220"/>
      <w:outlineLvl w:val="2"/>
    </w:pPr>
  </w:style>
  <w:style w:type="paragraph" w:styleId="Heading4">
    <w:name w:val="heading 4"/>
    <w:basedOn w:val="HeadingBase"/>
    <w:next w:val="BodyText"/>
    <w:qFormat/>
    <w:pPr>
      <w:numPr>
        <w:ilvl w:val="3"/>
        <w:numId w:val="2"/>
      </w:numPr>
      <w:spacing w:after="220"/>
      <w:outlineLvl w:val="3"/>
    </w:pPr>
  </w:style>
  <w:style w:type="paragraph" w:styleId="Heading5">
    <w:name w:val="heading 5"/>
    <w:basedOn w:val="HeadingBase"/>
    <w:next w:val="BodyText"/>
    <w:qFormat/>
    <w:pPr>
      <w:numPr>
        <w:ilvl w:val="4"/>
        <w:numId w:val="2"/>
      </w:numPr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ind w:left="0" w:right="-360" w:firstLine="0"/>
      <w:outlineLvl w:val="5"/>
    </w:pPr>
  </w:style>
  <w:style w:type="paragraph" w:styleId="Heading7">
    <w:name w:val="heading 7"/>
    <w:basedOn w:val="Normal"/>
    <w:next w:val="Normal"/>
    <w:qFormat/>
    <w:pPr>
      <w:keepNext/>
      <w:numPr>
        <w:ilvl w:val="6"/>
        <w:numId w:val="2"/>
      </w:numPr>
      <w:ind w:left="1080" w:firstLine="0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-DefaultParagraphFont">
    <w:name w:val="WW-Default Paragraph Font"/>
  </w:style>
  <w:style w:type="character" w:styleId="Emphasis">
    <w:name w:val="Emphasis"/>
    <w:qFormat/>
  </w:style>
  <w:style w:type="character" w:customStyle="1" w:styleId="Slogan">
    <w:name w:val="Slogan"/>
  </w:style>
  <w:style w:type="character" w:customStyle="1" w:styleId="Job">
    <w:name w:val="Job"/>
    <w:basedOn w:val="WW-DefaultParagraphFont"/>
  </w:style>
  <w:style w:type="character" w:customStyle="1" w:styleId="Lead-inEmphasis">
    <w:name w:val="Lead-in Emphasis"/>
  </w:style>
  <w:style w:type="character" w:styleId="PageNumber">
    <w:name w:val="page number"/>
  </w:style>
  <w:style w:type="character" w:styleId="Hyperlink">
    <w:name w:val="Hyperlink"/>
  </w:style>
  <w:style w:type="character" w:styleId="FollowedHyperlink">
    <w:name w:val="FollowedHyperlink"/>
  </w:style>
  <w:style w:type="character" w:customStyle="1" w:styleId="common1">
    <w:name w:val="common1"/>
  </w:style>
  <w:style w:type="character" w:customStyle="1" w:styleId="InstitutionChar">
    <w:name w:val="Institution Char"/>
  </w:style>
  <w:style w:type="character" w:customStyle="1" w:styleId="JobTitle2Char">
    <w:name w:val="Job Title 2 Char"/>
    <w:basedOn w:val="InstitutionChar"/>
  </w:style>
  <w:style w:type="character" w:customStyle="1" w:styleId="TitleChar">
    <w:name w:val="Title Char"/>
  </w:style>
  <w:style w:type="character" w:customStyle="1" w:styleId="R-TitleChar">
    <w:name w:val="R-Title Char"/>
    <w:basedOn w:val="TitleChar"/>
  </w:style>
  <w:style w:type="character" w:customStyle="1" w:styleId="AttentionLineChar">
    <w:name w:val="Attention Line Char"/>
  </w:style>
  <w:style w:type="character" w:customStyle="1" w:styleId="R-SubTitleChar">
    <w:name w:val="R-SubTitle Char"/>
    <w:basedOn w:val="AttentionLineChar"/>
  </w:style>
  <w:style w:type="character" w:customStyle="1" w:styleId="SectionTitleChar">
    <w:name w:val="Section Title Char"/>
  </w:style>
  <w:style w:type="character" w:customStyle="1" w:styleId="R-HL-1Char">
    <w:name w:val="R-HL-1 Char"/>
  </w:style>
  <w:style w:type="character" w:customStyle="1" w:styleId="BodyTextIndentChar">
    <w:name w:val="Body Text Indent Char"/>
  </w:style>
  <w:style w:type="character" w:customStyle="1" w:styleId="R-NM1Char">
    <w:name w:val="R-NM1 Char"/>
    <w:basedOn w:val="BodyTextIndentChar"/>
  </w:style>
  <w:style w:type="character" w:customStyle="1" w:styleId="R-HL-2Char">
    <w:name w:val="R-HL-2 Char"/>
  </w:style>
  <w:style w:type="character" w:customStyle="1" w:styleId="R-HD-2Char">
    <w:name w:val="R-HD-2 Char"/>
  </w:style>
  <w:style w:type="character" w:customStyle="1" w:styleId="R-HD1Char">
    <w:name w:val="R-HD1 Char"/>
  </w:style>
  <w:style w:type="character" w:customStyle="1" w:styleId="R-HD2Char">
    <w:name w:val="R-HD2 Char"/>
    <w:basedOn w:val="R-HD-2Char"/>
  </w:style>
  <w:style w:type="character" w:customStyle="1" w:styleId="JobTitleChar">
    <w:name w:val="Job Title Char"/>
  </w:style>
  <w:style w:type="character" w:customStyle="1" w:styleId="R-HD3Char">
    <w:name w:val="R-HD3 Char"/>
    <w:basedOn w:val="JobTitleChar"/>
  </w:style>
  <w:style w:type="character" w:customStyle="1" w:styleId="R-NM-2Char">
    <w:name w:val="R-NM-2 Char"/>
    <w:basedOn w:val="R-NM1Char"/>
  </w:style>
  <w:style w:type="character" w:customStyle="1" w:styleId="gbit4">
    <w:name w:val="gbit4"/>
    <w:basedOn w:val="WW-DefaultParagraphFont"/>
  </w:style>
  <w:style w:type="paragraph" w:customStyle="1" w:styleId="Heading">
    <w:name w:val="Heading"/>
    <w:basedOn w:val="Normal"/>
    <w:next w:val="BodyText"/>
    <w:pPr>
      <w:jc w:val="center"/>
    </w:pPr>
  </w:style>
  <w:style w:type="paragraph" w:styleId="BodyText">
    <w:name w:val="Body Text"/>
    <w:basedOn w:val="Normal"/>
    <w:pPr>
      <w:spacing w:after="220" w:line="220" w:lineRule="atLeast"/>
      <w:ind w:right="-360"/>
    </w:pPr>
  </w:style>
  <w:style w:type="paragraph" w:styleId="List">
    <w:name w:val="List"/>
    <w:basedOn w:val="BodyText"/>
    <w:pPr>
      <w:ind w:left="720" w:hanging="360"/>
    </w:p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</w:style>
  <w:style w:type="paragraph" w:customStyle="1" w:styleId="AttentionLine">
    <w:name w:val="Attention Line"/>
    <w:basedOn w:val="Normal"/>
    <w:next w:val="Salutation"/>
    <w:pPr>
      <w:spacing w:before="220" w:line="240" w:lineRule="atLeast"/>
    </w:pPr>
  </w:style>
  <w:style w:type="paragraph" w:styleId="Salutation">
    <w:name w:val="Salutation"/>
    <w:basedOn w:val="Normal"/>
    <w:next w:val="SubjectLine"/>
    <w:pPr>
      <w:spacing w:before="240" w:after="240" w:line="240" w:lineRule="atLeast"/>
    </w:pPr>
  </w:style>
  <w:style w:type="paragraph" w:customStyle="1" w:styleId="CcList">
    <w:name w:val="Cc List"/>
    <w:basedOn w:val="Normal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pPr>
      <w:keepNext/>
      <w:spacing w:before="880" w:line="240" w:lineRule="atLeast"/>
      <w:ind w:left="4565"/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styleId="Date">
    <w:name w:val="Date"/>
    <w:basedOn w:val="BodyText"/>
    <w:pPr>
      <w:keepNext/>
    </w:pPr>
  </w:style>
  <w:style w:type="paragraph" w:customStyle="1" w:styleId="Enclosure">
    <w:name w:val="Enclosure"/>
    <w:basedOn w:val="Normal"/>
    <w:next w:val="CcList"/>
    <w:pPr>
      <w:keepNext/>
      <w:keepLines/>
      <w:spacing w:before="120" w:after="120" w:line="240" w:lineRule="atLeast"/>
    </w:pPr>
  </w:style>
  <w:style w:type="paragraph" w:customStyle="1" w:styleId="InsideAddress">
    <w:name w:val="Inside Address"/>
    <w:basedOn w:val="Normal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customStyle="1" w:styleId="MailingInstructions">
    <w:name w:val="Mailing Instructions"/>
    <w:basedOn w:val="Normal"/>
    <w:next w:val="InsideAddressName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pPr>
      <w:keepNext/>
      <w:spacing w:before="220" w:line="240" w:lineRule="atLeast"/>
    </w:pPr>
  </w:style>
  <w:style w:type="paragraph" w:customStyle="1" w:styleId="ReferenceLine">
    <w:name w:val="Reference Line"/>
    <w:basedOn w:val="Normal"/>
    <w:next w:val="MailingInstructions"/>
    <w:pPr>
      <w:keepNext/>
      <w:spacing w:after="240" w:line="240" w:lineRule="atLeast"/>
    </w:pPr>
  </w:style>
  <w:style w:type="paragraph" w:customStyle="1" w:styleId="ReturnAddress">
    <w:name w:val="Return Address"/>
    <w:pPr>
      <w:tabs>
        <w:tab w:val="left" w:pos="2160"/>
      </w:tabs>
      <w:suppressAutoHyphens/>
      <w:spacing w:line="240" w:lineRule="atLeast"/>
      <w:ind w:right="-240"/>
      <w:jc w:val="center"/>
    </w:pPr>
    <w:rPr>
      <w:lang w:eastAsia="zh-CN"/>
    </w:rPr>
  </w:style>
  <w:style w:type="paragraph" w:customStyle="1" w:styleId="SignatureCompany">
    <w:name w:val="Signature Company"/>
    <w:basedOn w:val="Signature"/>
    <w:next w:val="ReferenceInitials"/>
    <w:pPr>
      <w:spacing w:before="0"/>
    </w:pPr>
  </w:style>
  <w:style w:type="paragraph" w:customStyle="1" w:styleId="SignatureJobTitle">
    <w:name w:val="Signature Job Title"/>
    <w:basedOn w:val="Signature"/>
    <w:next w:val="SignatureCompany"/>
    <w:pPr>
      <w:spacing w:before="0"/>
    </w:pPr>
  </w:style>
  <w:style w:type="paragraph" w:customStyle="1" w:styleId="SubjectLine">
    <w:name w:val="Subject Line"/>
    <w:basedOn w:val="Normal"/>
    <w:next w:val="BodyText"/>
    <w:pPr>
      <w:spacing w:after="180" w:line="240" w:lineRule="atLeast"/>
      <w:ind w:left="360" w:hanging="360"/>
    </w:pPr>
    <w:rPr>
      <w:caps/>
      <w:sz w:val="21"/>
    </w:rPr>
  </w:style>
  <w:style w:type="paragraph" w:customStyle="1" w:styleId="HeaderBase">
    <w:name w:val="Header Base"/>
    <w:basedOn w:val="Normal"/>
    <w:pPr>
      <w:ind w:right="-360"/>
    </w:pPr>
  </w:style>
  <w:style w:type="paragraph" w:styleId="Header">
    <w:name w:val="header"/>
    <w:basedOn w:val="HeaderBase"/>
    <w:pPr>
      <w:spacing w:line="220" w:lineRule="atLeast"/>
    </w:pPr>
  </w:style>
  <w:style w:type="paragraph" w:styleId="ListBullet">
    <w:name w:val="List Bullet"/>
    <w:basedOn w:val="List"/>
    <w:pPr>
      <w:numPr>
        <w:numId w:val="4"/>
      </w:numPr>
      <w:tabs>
        <w:tab w:val="left" w:pos="720"/>
      </w:tabs>
      <w:ind w:left="720" w:right="720" w:hanging="360"/>
    </w:pPr>
  </w:style>
  <w:style w:type="paragraph" w:styleId="ListNumber">
    <w:name w:val="List Number"/>
    <w:basedOn w:val="List"/>
    <w:pPr>
      <w:numPr>
        <w:numId w:val="5"/>
      </w:numPr>
      <w:tabs>
        <w:tab w:val="left" w:pos="720"/>
      </w:tabs>
      <w:ind w:left="720" w:right="720" w:hanging="360"/>
    </w:pPr>
  </w:style>
  <w:style w:type="paragraph" w:customStyle="1" w:styleId="Achievement">
    <w:name w:val="Achievement"/>
    <w:basedOn w:val="BodyText"/>
    <w:pPr>
      <w:numPr>
        <w:numId w:val="6"/>
      </w:numPr>
      <w:tabs>
        <w:tab w:val="left" w:pos="490"/>
      </w:tabs>
      <w:spacing w:after="40"/>
      <w:ind w:left="490" w:right="0" w:hanging="245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pPr>
      <w:spacing w:line="200" w:lineRule="atLeast"/>
    </w:pPr>
    <w:rPr>
      <w:sz w:val="16"/>
    </w:rPr>
  </w:style>
  <w:style w:type="paragraph" w:styleId="BodyText2">
    <w:name w:val="Body Text 2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One">
    <w:name w:val="Company Name One"/>
    <w:basedOn w:val="CompanyName"/>
    <w:next w:val="Normal"/>
  </w:style>
  <w:style w:type="paragraph" w:customStyle="1" w:styleId="DocumentLabel">
    <w:name w:val="Document Label"/>
    <w:basedOn w:val="Normal"/>
    <w:next w:val="Normal"/>
    <w:pPr>
      <w:spacing w:after="220"/>
      <w:ind w:right="-360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</w:pPr>
  </w:style>
  <w:style w:type="paragraph" w:customStyle="1" w:styleId="Institution">
    <w:name w:val="Institution"/>
    <w:basedOn w:val="Normal"/>
    <w:next w:val="Achievement"/>
    <w:pPr>
      <w:keepNext/>
      <w:tabs>
        <w:tab w:val="left" w:pos="2880"/>
        <w:tab w:val="right" w:pos="9000"/>
      </w:tabs>
      <w:spacing w:before="120" w:line="220" w:lineRule="atLeast"/>
    </w:pPr>
  </w:style>
  <w:style w:type="paragraph" w:customStyle="1" w:styleId="JobTitle">
    <w:name w:val="Job Title"/>
    <w:next w:val="Achievement"/>
    <w:pPr>
      <w:keepNext/>
      <w:suppressAutoHyphens/>
      <w:spacing w:after="40" w:line="220" w:lineRule="atLeast"/>
    </w:pPr>
    <w:rPr>
      <w:lang w:eastAsia="zh-CN"/>
    </w:rPr>
  </w:style>
  <w:style w:type="paragraph" w:customStyle="1" w:styleId="Name">
    <w:name w:val="Name"/>
    <w:basedOn w:val="Normal"/>
    <w:next w:val="Normal"/>
    <w:pPr>
      <w:spacing w:after="440" w:line="240" w:lineRule="atLeast"/>
    </w:pPr>
  </w:style>
  <w:style w:type="paragraph" w:customStyle="1" w:styleId="NoTitle">
    <w:name w:val="No Title"/>
    <w:basedOn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pPr>
      <w:keepNext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clear" w:color="auto" w:fill="E5E5E5"/>
      <w:spacing w:before="120" w:line="280" w:lineRule="atLeast"/>
    </w:pPr>
  </w:style>
  <w:style w:type="paragraph" w:customStyle="1" w:styleId="SectionSubtitle">
    <w:name w:val="Section Subtitle"/>
    <w:basedOn w:val="SectionTitle"/>
    <w:next w:val="Normal"/>
    <w:pPr>
      <w:pBdr>
        <w:top w:val="none" w:sz="0" w:space="0" w:color="000000"/>
        <w:left w:val="single" w:sz="6" w:space="0" w:color="FFFFFF"/>
      </w:pBdr>
    </w:pPr>
  </w:style>
  <w:style w:type="paragraph" w:customStyle="1" w:styleId="PersonalInfo">
    <w:name w:val="Personal Info"/>
    <w:basedOn w:val="Achievement"/>
    <w:pPr>
      <w:spacing w:before="220"/>
    </w:p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odyTextIndent2">
    <w:name w:val="Body Text Indent 2"/>
    <w:basedOn w:val="Normal"/>
    <w:pPr>
      <w:ind w:left="1080"/>
      <w:jc w:val="both"/>
    </w:pPr>
  </w:style>
  <w:style w:type="paragraph" w:styleId="BalloonText">
    <w:name w:val="Balloon Text"/>
    <w:basedOn w:val="Normal"/>
  </w:style>
  <w:style w:type="paragraph" w:customStyle="1" w:styleId="JobTitle2">
    <w:name w:val="Job Title 2"/>
    <w:basedOn w:val="Institution"/>
    <w:pPr>
      <w:spacing w:before="0" w:line="240" w:lineRule="auto"/>
    </w:pPr>
  </w:style>
  <w:style w:type="paragraph" w:customStyle="1" w:styleId="R-Title">
    <w:name w:val="R-Title"/>
    <w:basedOn w:val="Heading"/>
  </w:style>
  <w:style w:type="paragraph" w:customStyle="1" w:styleId="R-SubTitle">
    <w:name w:val="R-SubTitle"/>
    <w:basedOn w:val="AttentionLine"/>
    <w:pPr>
      <w:spacing w:before="0" w:line="240" w:lineRule="auto"/>
      <w:jc w:val="center"/>
    </w:pPr>
  </w:style>
  <w:style w:type="paragraph" w:customStyle="1" w:styleId="R-HL-1">
    <w:name w:val="R-HL-1"/>
    <w:basedOn w:val="SectionTitle"/>
    <w:rPr>
      <w:smallCaps/>
    </w:rPr>
  </w:style>
  <w:style w:type="paragraph" w:customStyle="1" w:styleId="R-NM1">
    <w:name w:val="R-NM1"/>
    <w:basedOn w:val="BodyTextIndent"/>
    <w:pPr>
      <w:numPr>
        <w:numId w:val="3"/>
      </w:numPr>
    </w:pPr>
  </w:style>
  <w:style w:type="paragraph" w:customStyle="1" w:styleId="R-HL-2">
    <w:name w:val="R-HL-2"/>
    <w:basedOn w:val="Institution"/>
  </w:style>
  <w:style w:type="paragraph" w:customStyle="1" w:styleId="R-HD-2">
    <w:name w:val="R-HD-2"/>
    <w:basedOn w:val="Institution"/>
  </w:style>
  <w:style w:type="paragraph" w:customStyle="1" w:styleId="R-HD1">
    <w:name w:val="R-HD1"/>
    <w:basedOn w:val="R-HL-1"/>
    <w:rPr>
      <w:u w:val="single"/>
    </w:rPr>
  </w:style>
  <w:style w:type="paragraph" w:customStyle="1" w:styleId="R-HD2">
    <w:name w:val="R-HD2"/>
    <w:basedOn w:val="R-HD-2"/>
  </w:style>
  <w:style w:type="paragraph" w:customStyle="1" w:styleId="R-HD3">
    <w:name w:val="R-HD3"/>
    <w:basedOn w:val="JobTitle"/>
  </w:style>
  <w:style w:type="paragraph" w:customStyle="1" w:styleId="R-NM-2">
    <w:name w:val="R-NM-2"/>
    <w:basedOn w:val="R-NM1"/>
  </w:style>
  <w:style w:type="paragraph" w:styleId="z-TopofForm">
    <w:name w:val="HTML Top of Form"/>
    <w:basedOn w:val="Normal"/>
    <w:next w:val="Normal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center"/>
    </w:pPr>
  </w:style>
  <w:style w:type="paragraph" w:styleId="z-BottomofForm">
    <w:name w:val="HTML Bottom of Form"/>
    <w:basedOn w:val="Normal"/>
    <w:next w:val="Normal"/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Heading1">
    <w:name w:val="heading 1"/>
    <w:basedOn w:val="HeadingBase"/>
    <w:next w:val="BodyText"/>
    <w:qFormat/>
    <w:pPr>
      <w:numPr>
        <w:numId w:val="2"/>
      </w:numPr>
      <w:spacing w:before="220" w:after="220"/>
      <w:ind w:left="-2520" w:firstLine="0"/>
      <w:outlineLvl w:val="0"/>
    </w:pPr>
  </w:style>
  <w:style w:type="paragraph" w:styleId="Heading2">
    <w:name w:val="heading 2"/>
    <w:basedOn w:val="HeadingBase"/>
    <w:next w:val="BodyText"/>
    <w:qFormat/>
    <w:pPr>
      <w:numPr>
        <w:ilvl w:val="1"/>
        <w:numId w:val="2"/>
      </w:num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pPr>
      <w:numPr>
        <w:ilvl w:val="2"/>
        <w:numId w:val="2"/>
      </w:numPr>
      <w:spacing w:after="220"/>
      <w:outlineLvl w:val="2"/>
    </w:pPr>
  </w:style>
  <w:style w:type="paragraph" w:styleId="Heading4">
    <w:name w:val="heading 4"/>
    <w:basedOn w:val="HeadingBase"/>
    <w:next w:val="BodyText"/>
    <w:qFormat/>
    <w:pPr>
      <w:numPr>
        <w:ilvl w:val="3"/>
        <w:numId w:val="2"/>
      </w:numPr>
      <w:spacing w:after="220"/>
      <w:outlineLvl w:val="3"/>
    </w:pPr>
  </w:style>
  <w:style w:type="paragraph" w:styleId="Heading5">
    <w:name w:val="heading 5"/>
    <w:basedOn w:val="HeadingBase"/>
    <w:next w:val="BodyText"/>
    <w:qFormat/>
    <w:pPr>
      <w:numPr>
        <w:ilvl w:val="4"/>
        <w:numId w:val="2"/>
      </w:numPr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ind w:left="0" w:right="-360" w:firstLine="0"/>
      <w:outlineLvl w:val="5"/>
    </w:pPr>
  </w:style>
  <w:style w:type="paragraph" w:styleId="Heading7">
    <w:name w:val="heading 7"/>
    <w:basedOn w:val="Normal"/>
    <w:next w:val="Normal"/>
    <w:qFormat/>
    <w:pPr>
      <w:keepNext/>
      <w:numPr>
        <w:ilvl w:val="6"/>
        <w:numId w:val="2"/>
      </w:numPr>
      <w:ind w:left="1080" w:firstLine="0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-DefaultParagraphFont">
    <w:name w:val="WW-Default Paragraph Font"/>
  </w:style>
  <w:style w:type="character" w:styleId="Emphasis">
    <w:name w:val="Emphasis"/>
    <w:qFormat/>
  </w:style>
  <w:style w:type="character" w:customStyle="1" w:styleId="Slogan">
    <w:name w:val="Slogan"/>
  </w:style>
  <w:style w:type="character" w:customStyle="1" w:styleId="Job">
    <w:name w:val="Job"/>
    <w:basedOn w:val="WW-DefaultParagraphFont"/>
  </w:style>
  <w:style w:type="character" w:customStyle="1" w:styleId="Lead-inEmphasis">
    <w:name w:val="Lead-in Emphasis"/>
  </w:style>
  <w:style w:type="character" w:styleId="PageNumber">
    <w:name w:val="page number"/>
  </w:style>
  <w:style w:type="character" w:styleId="Hyperlink">
    <w:name w:val="Hyperlink"/>
  </w:style>
  <w:style w:type="character" w:styleId="FollowedHyperlink">
    <w:name w:val="FollowedHyperlink"/>
  </w:style>
  <w:style w:type="character" w:customStyle="1" w:styleId="common1">
    <w:name w:val="common1"/>
  </w:style>
  <w:style w:type="character" w:customStyle="1" w:styleId="InstitutionChar">
    <w:name w:val="Institution Char"/>
  </w:style>
  <w:style w:type="character" w:customStyle="1" w:styleId="JobTitle2Char">
    <w:name w:val="Job Title 2 Char"/>
    <w:basedOn w:val="InstitutionChar"/>
  </w:style>
  <w:style w:type="character" w:customStyle="1" w:styleId="TitleChar">
    <w:name w:val="Title Char"/>
  </w:style>
  <w:style w:type="character" w:customStyle="1" w:styleId="R-TitleChar">
    <w:name w:val="R-Title Char"/>
    <w:basedOn w:val="TitleChar"/>
  </w:style>
  <w:style w:type="character" w:customStyle="1" w:styleId="AttentionLineChar">
    <w:name w:val="Attention Line Char"/>
  </w:style>
  <w:style w:type="character" w:customStyle="1" w:styleId="R-SubTitleChar">
    <w:name w:val="R-SubTitle Char"/>
    <w:basedOn w:val="AttentionLineChar"/>
  </w:style>
  <w:style w:type="character" w:customStyle="1" w:styleId="SectionTitleChar">
    <w:name w:val="Section Title Char"/>
  </w:style>
  <w:style w:type="character" w:customStyle="1" w:styleId="R-HL-1Char">
    <w:name w:val="R-HL-1 Char"/>
  </w:style>
  <w:style w:type="character" w:customStyle="1" w:styleId="BodyTextIndentChar">
    <w:name w:val="Body Text Indent Char"/>
  </w:style>
  <w:style w:type="character" w:customStyle="1" w:styleId="R-NM1Char">
    <w:name w:val="R-NM1 Char"/>
    <w:basedOn w:val="BodyTextIndentChar"/>
  </w:style>
  <w:style w:type="character" w:customStyle="1" w:styleId="R-HL-2Char">
    <w:name w:val="R-HL-2 Char"/>
  </w:style>
  <w:style w:type="character" w:customStyle="1" w:styleId="R-HD-2Char">
    <w:name w:val="R-HD-2 Char"/>
  </w:style>
  <w:style w:type="character" w:customStyle="1" w:styleId="R-HD1Char">
    <w:name w:val="R-HD1 Char"/>
  </w:style>
  <w:style w:type="character" w:customStyle="1" w:styleId="R-HD2Char">
    <w:name w:val="R-HD2 Char"/>
    <w:basedOn w:val="R-HD-2Char"/>
  </w:style>
  <w:style w:type="character" w:customStyle="1" w:styleId="JobTitleChar">
    <w:name w:val="Job Title Char"/>
  </w:style>
  <w:style w:type="character" w:customStyle="1" w:styleId="R-HD3Char">
    <w:name w:val="R-HD3 Char"/>
    <w:basedOn w:val="JobTitleChar"/>
  </w:style>
  <w:style w:type="character" w:customStyle="1" w:styleId="R-NM-2Char">
    <w:name w:val="R-NM-2 Char"/>
    <w:basedOn w:val="R-NM1Char"/>
  </w:style>
  <w:style w:type="character" w:customStyle="1" w:styleId="gbit4">
    <w:name w:val="gbit4"/>
    <w:basedOn w:val="WW-DefaultParagraphFont"/>
  </w:style>
  <w:style w:type="paragraph" w:customStyle="1" w:styleId="Heading">
    <w:name w:val="Heading"/>
    <w:basedOn w:val="Normal"/>
    <w:next w:val="BodyText"/>
    <w:pPr>
      <w:jc w:val="center"/>
    </w:pPr>
  </w:style>
  <w:style w:type="paragraph" w:styleId="BodyText">
    <w:name w:val="Body Text"/>
    <w:basedOn w:val="Normal"/>
    <w:pPr>
      <w:spacing w:after="220" w:line="220" w:lineRule="atLeast"/>
      <w:ind w:right="-360"/>
    </w:pPr>
  </w:style>
  <w:style w:type="paragraph" w:styleId="List">
    <w:name w:val="List"/>
    <w:basedOn w:val="BodyText"/>
    <w:pPr>
      <w:ind w:left="720" w:hanging="360"/>
    </w:p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</w:style>
  <w:style w:type="paragraph" w:customStyle="1" w:styleId="AttentionLine">
    <w:name w:val="Attention Line"/>
    <w:basedOn w:val="Normal"/>
    <w:next w:val="Salutation"/>
    <w:pPr>
      <w:spacing w:before="220" w:line="240" w:lineRule="atLeast"/>
    </w:pPr>
  </w:style>
  <w:style w:type="paragraph" w:styleId="Salutation">
    <w:name w:val="Salutation"/>
    <w:basedOn w:val="Normal"/>
    <w:next w:val="SubjectLine"/>
    <w:pPr>
      <w:spacing w:before="240" w:after="240" w:line="240" w:lineRule="atLeast"/>
    </w:pPr>
  </w:style>
  <w:style w:type="paragraph" w:customStyle="1" w:styleId="CcList">
    <w:name w:val="Cc List"/>
    <w:basedOn w:val="Normal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pPr>
      <w:keepNext/>
      <w:spacing w:before="880" w:line="240" w:lineRule="atLeast"/>
      <w:ind w:left="4565"/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styleId="Date">
    <w:name w:val="Date"/>
    <w:basedOn w:val="BodyText"/>
    <w:pPr>
      <w:keepNext/>
    </w:pPr>
  </w:style>
  <w:style w:type="paragraph" w:customStyle="1" w:styleId="Enclosure">
    <w:name w:val="Enclosure"/>
    <w:basedOn w:val="Normal"/>
    <w:next w:val="CcList"/>
    <w:pPr>
      <w:keepNext/>
      <w:keepLines/>
      <w:spacing w:before="120" w:after="120" w:line="240" w:lineRule="atLeast"/>
    </w:pPr>
  </w:style>
  <w:style w:type="paragraph" w:customStyle="1" w:styleId="InsideAddress">
    <w:name w:val="Inside Address"/>
    <w:basedOn w:val="Normal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customStyle="1" w:styleId="MailingInstructions">
    <w:name w:val="Mailing Instructions"/>
    <w:basedOn w:val="Normal"/>
    <w:next w:val="InsideAddressName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pPr>
      <w:keepNext/>
      <w:spacing w:before="220" w:line="240" w:lineRule="atLeast"/>
    </w:pPr>
  </w:style>
  <w:style w:type="paragraph" w:customStyle="1" w:styleId="ReferenceLine">
    <w:name w:val="Reference Line"/>
    <w:basedOn w:val="Normal"/>
    <w:next w:val="MailingInstructions"/>
    <w:pPr>
      <w:keepNext/>
      <w:spacing w:after="240" w:line="240" w:lineRule="atLeast"/>
    </w:pPr>
  </w:style>
  <w:style w:type="paragraph" w:customStyle="1" w:styleId="ReturnAddress">
    <w:name w:val="Return Address"/>
    <w:pPr>
      <w:tabs>
        <w:tab w:val="left" w:pos="2160"/>
      </w:tabs>
      <w:suppressAutoHyphens/>
      <w:spacing w:line="240" w:lineRule="atLeast"/>
      <w:ind w:right="-240"/>
      <w:jc w:val="center"/>
    </w:pPr>
    <w:rPr>
      <w:lang w:eastAsia="zh-CN"/>
    </w:rPr>
  </w:style>
  <w:style w:type="paragraph" w:customStyle="1" w:styleId="SignatureCompany">
    <w:name w:val="Signature Company"/>
    <w:basedOn w:val="Signature"/>
    <w:next w:val="ReferenceInitials"/>
    <w:pPr>
      <w:spacing w:before="0"/>
    </w:pPr>
  </w:style>
  <w:style w:type="paragraph" w:customStyle="1" w:styleId="SignatureJobTitle">
    <w:name w:val="Signature Job Title"/>
    <w:basedOn w:val="Signature"/>
    <w:next w:val="SignatureCompany"/>
    <w:pPr>
      <w:spacing w:before="0"/>
    </w:pPr>
  </w:style>
  <w:style w:type="paragraph" w:customStyle="1" w:styleId="SubjectLine">
    <w:name w:val="Subject Line"/>
    <w:basedOn w:val="Normal"/>
    <w:next w:val="BodyText"/>
    <w:pPr>
      <w:spacing w:after="180" w:line="240" w:lineRule="atLeast"/>
      <w:ind w:left="360" w:hanging="360"/>
    </w:pPr>
    <w:rPr>
      <w:caps/>
      <w:sz w:val="21"/>
    </w:rPr>
  </w:style>
  <w:style w:type="paragraph" w:customStyle="1" w:styleId="HeaderBase">
    <w:name w:val="Header Base"/>
    <w:basedOn w:val="Normal"/>
    <w:pPr>
      <w:ind w:right="-360"/>
    </w:pPr>
  </w:style>
  <w:style w:type="paragraph" w:styleId="Header">
    <w:name w:val="header"/>
    <w:basedOn w:val="HeaderBase"/>
    <w:pPr>
      <w:spacing w:line="220" w:lineRule="atLeast"/>
    </w:pPr>
  </w:style>
  <w:style w:type="paragraph" w:styleId="ListBullet">
    <w:name w:val="List Bullet"/>
    <w:basedOn w:val="List"/>
    <w:pPr>
      <w:numPr>
        <w:numId w:val="4"/>
      </w:numPr>
      <w:tabs>
        <w:tab w:val="left" w:pos="720"/>
      </w:tabs>
      <w:ind w:left="720" w:right="720" w:hanging="360"/>
    </w:pPr>
  </w:style>
  <w:style w:type="paragraph" w:styleId="ListNumber">
    <w:name w:val="List Number"/>
    <w:basedOn w:val="List"/>
    <w:pPr>
      <w:numPr>
        <w:numId w:val="5"/>
      </w:numPr>
      <w:tabs>
        <w:tab w:val="left" w:pos="720"/>
      </w:tabs>
      <w:ind w:left="720" w:right="720" w:hanging="360"/>
    </w:pPr>
  </w:style>
  <w:style w:type="paragraph" w:customStyle="1" w:styleId="Achievement">
    <w:name w:val="Achievement"/>
    <w:basedOn w:val="BodyText"/>
    <w:pPr>
      <w:numPr>
        <w:numId w:val="6"/>
      </w:numPr>
      <w:tabs>
        <w:tab w:val="left" w:pos="490"/>
      </w:tabs>
      <w:spacing w:after="40"/>
      <w:ind w:left="490" w:right="0" w:hanging="245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pPr>
      <w:spacing w:line="200" w:lineRule="atLeast"/>
    </w:pPr>
    <w:rPr>
      <w:sz w:val="16"/>
    </w:rPr>
  </w:style>
  <w:style w:type="paragraph" w:styleId="BodyText2">
    <w:name w:val="Body Text 2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One">
    <w:name w:val="Company Name One"/>
    <w:basedOn w:val="CompanyName"/>
    <w:next w:val="Normal"/>
  </w:style>
  <w:style w:type="paragraph" w:customStyle="1" w:styleId="DocumentLabel">
    <w:name w:val="Document Label"/>
    <w:basedOn w:val="Normal"/>
    <w:next w:val="Normal"/>
    <w:pPr>
      <w:spacing w:after="220"/>
      <w:ind w:right="-360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</w:pPr>
  </w:style>
  <w:style w:type="paragraph" w:customStyle="1" w:styleId="Institution">
    <w:name w:val="Institution"/>
    <w:basedOn w:val="Normal"/>
    <w:next w:val="Achievement"/>
    <w:pPr>
      <w:keepNext/>
      <w:tabs>
        <w:tab w:val="left" w:pos="2880"/>
        <w:tab w:val="right" w:pos="9000"/>
      </w:tabs>
      <w:spacing w:before="120" w:line="220" w:lineRule="atLeast"/>
    </w:pPr>
  </w:style>
  <w:style w:type="paragraph" w:customStyle="1" w:styleId="JobTitle">
    <w:name w:val="Job Title"/>
    <w:next w:val="Achievement"/>
    <w:pPr>
      <w:keepNext/>
      <w:suppressAutoHyphens/>
      <w:spacing w:after="40" w:line="220" w:lineRule="atLeast"/>
    </w:pPr>
    <w:rPr>
      <w:lang w:eastAsia="zh-CN"/>
    </w:rPr>
  </w:style>
  <w:style w:type="paragraph" w:customStyle="1" w:styleId="Name">
    <w:name w:val="Name"/>
    <w:basedOn w:val="Normal"/>
    <w:next w:val="Normal"/>
    <w:pPr>
      <w:spacing w:after="440" w:line="240" w:lineRule="atLeast"/>
    </w:pPr>
  </w:style>
  <w:style w:type="paragraph" w:customStyle="1" w:styleId="NoTitle">
    <w:name w:val="No Title"/>
    <w:basedOn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pPr>
      <w:keepNext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clear" w:color="auto" w:fill="E5E5E5"/>
      <w:spacing w:before="120" w:line="280" w:lineRule="atLeast"/>
    </w:pPr>
  </w:style>
  <w:style w:type="paragraph" w:customStyle="1" w:styleId="SectionSubtitle">
    <w:name w:val="Section Subtitle"/>
    <w:basedOn w:val="SectionTitle"/>
    <w:next w:val="Normal"/>
    <w:pPr>
      <w:pBdr>
        <w:top w:val="none" w:sz="0" w:space="0" w:color="000000"/>
        <w:left w:val="single" w:sz="6" w:space="0" w:color="FFFFFF"/>
      </w:pBdr>
    </w:pPr>
  </w:style>
  <w:style w:type="paragraph" w:customStyle="1" w:styleId="PersonalInfo">
    <w:name w:val="Personal Info"/>
    <w:basedOn w:val="Achievement"/>
    <w:pPr>
      <w:spacing w:before="220"/>
    </w:p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odyTextIndent2">
    <w:name w:val="Body Text Indent 2"/>
    <w:basedOn w:val="Normal"/>
    <w:pPr>
      <w:ind w:left="1080"/>
      <w:jc w:val="both"/>
    </w:pPr>
  </w:style>
  <w:style w:type="paragraph" w:styleId="BalloonText">
    <w:name w:val="Balloon Text"/>
    <w:basedOn w:val="Normal"/>
  </w:style>
  <w:style w:type="paragraph" w:customStyle="1" w:styleId="JobTitle2">
    <w:name w:val="Job Title 2"/>
    <w:basedOn w:val="Institution"/>
    <w:pPr>
      <w:spacing w:before="0" w:line="240" w:lineRule="auto"/>
    </w:pPr>
  </w:style>
  <w:style w:type="paragraph" w:customStyle="1" w:styleId="R-Title">
    <w:name w:val="R-Title"/>
    <w:basedOn w:val="Heading"/>
  </w:style>
  <w:style w:type="paragraph" w:customStyle="1" w:styleId="R-SubTitle">
    <w:name w:val="R-SubTitle"/>
    <w:basedOn w:val="AttentionLine"/>
    <w:pPr>
      <w:spacing w:before="0" w:line="240" w:lineRule="auto"/>
      <w:jc w:val="center"/>
    </w:pPr>
  </w:style>
  <w:style w:type="paragraph" w:customStyle="1" w:styleId="R-HL-1">
    <w:name w:val="R-HL-1"/>
    <w:basedOn w:val="SectionTitle"/>
    <w:rPr>
      <w:smallCaps/>
    </w:rPr>
  </w:style>
  <w:style w:type="paragraph" w:customStyle="1" w:styleId="R-NM1">
    <w:name w:val="R-NM1"/>
    <w:basedOn w:val="BodyTextIndent"/>
    <w:pPr>
      <w:numPr>
        <w:numId w:val="3"/>
      </w:numPr>
    </w:pPr>
  </w:style>
  <w:style w:type="paragraph" w:customStyle="1" w:styleId="R-HL-2">
    <w:name w:val="R-HL-2"/>
    <w:basedOn w:val="Institution"/>
  </w:style>
  <w:style w:type="paragraph" w:customStyle="1" w:styleId="R-HD-2">
    <w:name w:val="R-HD-2"/>
    <w:basedOn w:val="Institution"/>
  </w:style>
  <w:style w:type="paragraph" w:customStyle="1" w:styleId="R-HD1">
    <w:name w:val="R-HD1"/>
    <w:basedOn w:val="R-HL-1"/>
    <w:rPr>
      <w:u w:val="single"/>
    </w:rPr>
  </w:style>
  <w:style w:type="paragraph" w:customStyle="1" w:styleId="R-HD2">
    <w:name w:val="R-HD2"/>
    <w:basedOn w:val="R-HD-2"/>
  </w:style>
  <w:style w:type="paragraph" w:customStyle="1" w:styleId="R-HD3">
    <w:name w:val="R-HD3"/>
    <w:basedOn w:val="JobTitle"/>
  </w:style>
  <w:style w:type="paragraph" w:customStyle="1" w:styleId="R-NM-2">
    <w:name w:val="R-NM-2"/>
    <w:basedOn w:val="R-NM1"/>
  </w:style>
  <w:style w:type="paragraph" w:styleId="z-TopofForm">
    <w:name w:val="HTML Top of Form"/>
    <w:basedOn w:val="Normal"/>
    <w:next w:val="Normal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center"/>
    </w:pPr>
  </w:style>
  <w:style w:type="paragraph" w:styleId="z-BottomofForm">
    <w:name w:val="HTML Bottom of Form"/>
    <w:basedOn w:val="Normal"/>
    <w:next w:val="Normal"/>
    <w:pPr>
      <w:pBdr>
        <w:top w:val="single" w:sz="6" w:space="1" w:color="000000"/>
        <w:left w:val="none" w:sz="0" w:space="0" w:color="000000"/>
        <w:bottom w:val="none" w:sz="0" w:space="0" w:color="000000"/>
        <w:right w:val="none" w:sz="0" w:space="0" w:color="000000"/>
      </w:pBd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mailto:zhangsilin@g.ucla.edu" TargetMode="External"/><Relationship Id="rId8" Type="http://schemas.openxmlformats.org/officeDocument/2006/relationships/hyperlink" Target="http://www.petkingdom.cn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F464E5-BBE1-2647-9F72-F253FE77C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332</Words>
  <Characters>1894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Zhiqiang Zhang's Resume</vt:lpstr>
    </vt:vector>
  </TitlesOfParts>
  <Company>University of California</Company>
  <LinksUpToDate>false</LinksUpToDate>
  <CharactersWithSpaces>2222</CharactersWithSpaces>
  <SharedDoc>false</SharedDoc>
  <HLinks>
    <vt:vector size="6" baseType="variant">
      <vt:variant>
        <vt:i4>6422537</vt:i4>
      </vt:variant>
      <vt:variant>
        <vt:i4>0</vt:i4>
      </vt:variant>
      <vt:variant>
        <vt:i4>0</vt:i4>
      </vt:variant>
      <vt:variant>
        <vt:i4>5</vt:i4>
      </vt:variant>
      <vt:variant>
        <vt:lpwstr>mailto:zhangsilin@g.ucla.edu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Zhiqiang Zhang's Resume</dc:title>
  <dc:subject>Principal Software Engineer</dc:subject>
  <dc:creator>Zhiqiang (John) Zhang</dc:creator>
  <cp:keywords>Experienced, talented, skilled, seasoned, professional</cp:keywords>
  <dc:description/>
  <cp:lastModifiedBy>Silin Zhang</cp:lastModifiedBy>
  <cp:revision>8</cp:revision>
  <cp:lastPrinted>2016-01-14T07:36:00Z</cp:lastPrinted>
  <dcterms:created xsi:type="dcterms:W3CDTF">2016-01-14T07:36:00Z</dcterms:created>
  <dcterms:modified xsi:type="dcterms:W3CDTF">2016-01-25T03:21:00Z</dcterms:modified>
</cp:coreProperties>
</file>