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40D224" w14:textId="77777777" w:rsidR="005519BA" w:rsidRDefault="005519BA">
      <w:pPr>
        <w:pStyle w:val="Title"/>
        <w:spacing w:after="120"/>
        <w:rPr>
          <w:rFonts w:ascii="Times New Roman" w:hAnsi="Times New Roman"/>
          <w:spacing w:val="20"/>
          <w:sz w:val="42"/>
          <w:szCs w:val="42"/>
        </w:rPr>
      </w:pPr>
      <w:r>
        <w:rPr>
          <w:rFonts w:ascii="Times New Roman" w:hAnsi="Times New Roman"/>
          <w:spacing w:val="20"/>
          <w:sz w:val="42"/>
          <w:szCs w:val="42"/>
        </w:rPr>
        <w:t>Barry Morgan</w:t>
      </w:r>
    </w:p>
    <w:p w14:paraId="69CAB6EC" w14:textId="09B13488" w:rsidR="005519BA" w:rsidRDefault="008B1329">
      <w:pPr>
        <w:spacing w:line="220" w:lineRule="exact"/>
        <w:jc w:val="center"/>
        <w:rPr>
          <w:sz w:val="21"/>
          <w:szCs w:val="21"/>
        </w:rPr>
      </w:pPr>
      <w:r w:rsidRPr="008B1329">
        <w:rPr>
          <w:sz w:val="21"/>
          <w:szCs w:val="21"/>
        </w:rPr>
        <w:t>24215 SE 263rd Pl</w:t>
      </w:r>
      <w:r>
        <w:rPr>
          <w:sz w:val="21"/>
          <w:szCs w:val="21"/>
        </w:rPr>
        <w:t xml:space="preserve">ace </w:t>
      </w:r>
      <w:r>
        <w:rPr>
          <w:sz w:val="20"/>
          <w:szCs w:val="21"/>
        </w:rPr>
        <w:sym w:font="Symbol" w:char="F0B7"/>
      </w:r>
      <w:r>
        <w:rPr>
          <w:sz w:val="21"/>
          <w:szCs w:val="21"/>
        </w:rPr>
        <w:t xml:space="preserve"> </w:t>
      </w:r>
      <w:r w:rsidRPr="008B1329">
        <w:rPr>
          <w:sz w:val="21"/>
          <w:szCs w:val="21"/>
        </w:rPr>
        <w:t>Maple Valley</w:t>
      </w:r>
      <w:r>
        <w:rPr>
          <w:sz w:val="21"/>
          <w:szCs w:val="21"/>
        </w:rPr>
        <w:t xml:space="preserve"> </w:t>
      </w:r>
      <w:r>
        <w:rPr>
          <w:sz w:val="20"/>
          <w:szCs w:val="21"/>
        </w:rPr>
        <w:sym w:font="Symbol" w:char="F0B7"/>
      </w:r>
      <w:r>
        <w:rPr>
          <w:sz w:val="20"/>
          <w:szCs w:val="21"/>
        </w:rPr>
        <w:t xml:space="preserve"> </w:t>
      </w:r>
      <w:r w:rsidRPr="008B1329">
        <w:rPr>
          <w:sz w:val="21"/>
          <w:szCs w:val="21"/>
        </w:rPr>
        <w:t>WA</w:t>
      </w:r>
      <w:r>
        <w:rPr>
          <w:sz w:val="20"/>
          <w:szCs w:val="21"/>
        </w:rPr>
        <w:sym w:font="Symbol" w:char="F0B7"/>
      </w:r>
      <w:r>
        <w:rPr>
          <w:sz w:val="21"/>
          <w:szCs w:val="21"/>
        </w:rPr>
        <w:t xml:space="preserve"> </w:t>
      </w:r>
      <w:r w:rsidRPr="008B1329">
        <w:rPr>
          <w:sz w:val="21"/>
          <w:szCs w:val="21"/>
        </w:rPr>
        <w:t>98038-7109</w:t>
      </w:r>
      <w:r>
        <w:rPr>
          <w:sz w:val="21"/>
          <w:szCs w:val="21"/>
        </w:rPr>
        <w:t xml:space="preserve"> </w:t>
      </w:r>
      <w:r w:rsidR="005519BA">
        <w:rPr>
          <w:sz w:val="20"/>
          <w:szCs w:val="21"/>
        </w:rPr>
        <w:sym w:font="Symbol" w:char="F0B7"/>
      </w:r>
      <w:r w:rsidR="005519BA">
        <w:rPr>
          <w:sz w:val="21"/>
          <w:szCs w:val="21"/>
        </w:rPr>
        <w:t xml:space="preserve"> (206) 801</w:t>
      </w:r>
      <w:r w:rsidR="005519BA" w:rsidRPr="00B65000">
        <w:rPr>
          <w:sz w:val="21"/>
          <w:szCs w:val="21"/>
        </w:rPr>
        <w:t>-</w:t>
      </w:r>
      <w:r w:rsidR="005519BA">
        <w:rPr>
          <w:sz w:val="21"/>
          <w:szCs w:val="21"/>
        </w:rPr>
        <w:t xml:space="preserve">0744 </w:t>
      </w:r>
      <w:r w:rsidR="005519BA">
        <w:rPr>
          <w:sz w:val="20"/>
          <w:szCs w:val="21"/>
        </w:rPr>
        <w:sym w:font="Symbol" w:char="F0B7"/>
      </w:r>
      <w:r w:rsidR="0003405E">
        <w:rPr>
          <w:sz w:val="21"/>
          <w:szCs w:val="21"/>
        </w:rPr>
        <w:t xml:space="preserve"> b</w:t>
      </w:r>
      <w:r w:rsidR="005519BA">
        <w:rPr>
          <w:sz w:val="21"/>
          <w:szCs w:val="21"/>
        </w:rPr>
        <w:t>@</w:t>
      </w:r>
      <w:r w:rsidR="0003405E">
        <w:rPr>
          <w:sz w:val="21"/>
          <w:szCs w:val="21"/>
        </w:rPr>
        <w:t>barrys.co</w:t>
      </w:r>
    </w:p>
    <w:p w14:paraId="20D861B7" w14:textId="77777777" w:rsidR="005519BA" w:rsidRDefault="005519BA">
      <w:pPr>
        <w:pStyle w:val="Title"/>
        <w:pBdr>
          <w:bottom w:val="thinThickSmallGap" w:sz="18" w:space="1" w:color="auto"/>
        </w:pBdr>
        <w:spacing w:after="120"/>
        <w:jc w:val="left"/>
        <w:rPr>
          <w:rFonts w:ascii="Times New Roman" w:hAnsi="Times New Roman"/>
          <w:b w:val="0"/>
          <w:smallCaps w:val="0"/>
          <w:sz w:val="10"/>
          <w:szCs w:val="10"/>
        </w:rPr>
      </w:pPr>
    </w:p>
    <w:p w14:paraId="57194694" w14:textId="166013F6" w:rsidR="005519BA" w:rsidRDefault="00EB38F9">
      <w:pPr>
        <w:pStyle w:val="Heading2"/>
        <w:pBdr>
          <w:bottom w:val="thickThinSmallGap" w:sz="18" w:space="7" w:color="auto"/>
        </w:pBdr>
        <w:rPr>
          <w:i/>
          <w:sz w:val="4"/>
          <w:szCs w:val="4"/>
        </w:rPr>
      </w:pPr>
      <w:r w:rsidRPr="00EB38F9">
        <w:rPr>
          <w:smallCaps/>
          <w:sz w:val="28"/>
          <w:szCs w:val="28"/>
        </w:rPr>
        <w:t>SENIOR I</w:t>
      </w:r>
      <w:r>
        <w:rPr>
          <w:smallCaps/>
          <w:sz w:val="28"/>
          <w:szCs w:val="28"/>
        </w:rPr>
        <w:t xml:space="preserve">NFORMATION </w:t>
      </w:r>
      <w:r w:rsidRPr="00EB38F9">
        <w:rPr>
          <w:smallCaps/>
          <w:sz w:val="28"/>
          <w:szCs w:val="28"/>
        </w:rPr>
        <w:t>T</w:t>
      </w:r>
      <w:r>
        <w:rPr>
          <w:smallCaps/>
          <w:sz w:val="28"/>
          <w:szCs w:val="28"/>
        </w:rPr>
        <w:t>ECHNOLOGY</w:t>
      </w:r>
      <w:r w:rsidR="00C24657">
        <w:rPr>
          <w:smallCaps/>
          <w:sz w:val="28"/>
          <w:szCs w:val="28"/>
        </w:rPr>
        <w:t xml:space="preserve"> MANAGER</w:t>
      </w:r>
      <w:bookmarkStart w:id="0" w:name="_GoBack"/>
      <w:bookmarkEnd w:id="0"/>
      <w:r w:rsidRPr="00EB38F9">
        <w:rPr>
          <w:smallCaps/>
          <w:sz w:val="28"/>
          <w:szCs w:val="28"/>
        </w:rPr>
        <w:t xml:space="preserve"> </w:t>
      </w:r>
    </w:p>
    <w:p w14:paraId="7FB58051" w14:textId="77777777" w:rsidR="005519BA" w:rsidRDefault="005519BA">
      <w:pPr>
        <w:jc w:val="both"/>
        <w:rPr>
          <w:sz w:val="10"/>
          <w:szCs w:val="10"/>
        </w:rPr>
      </w:pPr>
    </w:p>
    <w:p w14:paraId="721B7903" w14:textId="674E6455" w:rsidR="005519BA" w:rsidRDefault="006534E8">
      <w:pPr>
        <w:pStyle w:val="Title"/>
        <w:jc w:val="both"/>
        <w:rPr>
          <w:rFonts w:ascii="Times New Roman" w:hAnsi="Times New Roman"/>
          <w:i/>
          <w:smallCaps w:val="0"/>
          <w:sz w:val="22"/>
          <w:szCs w:val="22"/>
        </w:rPr>
      </w:pPr>
      <w:r w:rsidRPr="006534E8">
        <w:rPr>
          <w:rFonts w:ascii="Times New Roman" w:hAnsi="Times New Roman"/>
          <w:i/>
          <w:smallCaps w:val="0"/>
          <w:sz w:val="22"/>
          <w:szCs w:val="22"/>
        </w:rPr>
        <w:t>Highly accomplished certified IT professional with an excellent track record in conceptualizing and directing the development of advanced technology solutions, and managing IT operations to drive advanced growth.</w:t>
      </w:r>
    </w:p>
    <w:p w14:paraId="456BF49C" w14:textId="77777777" w:rsidR="006534E8" w:rsidRDefault="006534E8">
      <w:pPr>
        <w:pStyle w:val="Title"/>
        <w:jc w:val="both"/>
        <w:rPr>
          <w:rFonts w:ascii="Times New Roman" w:hAnsi="Times New Roman"/>
          <w:b w:val="0"/>
          <w:smallCaps w:val="0"/>
          <w:sz w:val="22"/>
          <w:szCs w:val="22"/>
        </w:rPr>
      </w:pPr>
    </w:p>
    <w:p w14:paraId="45C31379" w14:textId="690DDB59" w:rsidR="00EB38F9" w:rsidRDefault="005519BA">
      <w:pPr>
        <w:pStyle w:val="Title"/>
        <w:jc w:val="both"/>
        <w:rPr>
          <w:rFonts w:ascii="Times New Roman" w:hAnsi="Times New Roman"/>
          <w:b w:val="0"/>
          <w:smallCaps w:val="0"/>
          <w:sz w:val="21"/>
          <w:szCs w:val="21"/>
        </w:rPr>
      </w:pPr>
      <w:r>
        <w:rPr>
          <w:rFonts w:ascii="Times New Roman" w:hAnsi="Times New Roman"/>
          <w:b w:val="0"/>
          <w:smallCaps w:val="0"/>
          <w:sz w:val="21"/>
          <w:szCs w:val="21"/>
        </w:rPr>
        <w:t xml:space="preserve">Succeed through combined expertise in strategic development, technological advancements, process redesign, communication, and team management. Provide vision and dedicated leadership for key technologies, including network infrastructure, security, back-up/recovery, remote access, </w:t>
      </w:r>
      <w:proofErr w:type="spellStart"/>
      <w:r>
        <w:rPr>
          <w:rFonts w:ascii="Times New Roman" w:hAnsi="Times New Roman"/>
          <w:b w:val="0"/>
          <w:smallCaps w:val="0"/>
          <w:sz w:val="21"/>
          <w:szCs w:val="21"/>
        </w:rPr>
        <w:t>eBusiness</w:t>
      </w:r>
      <w:proofErr w:type="spellEnd"/>
      <w:r>
        <w:rPr>
          <w:rFonts w:ascii="Times New Roman" w:hAnsi="Times New Roman"/>
          <w:b w:val="0"/>
          <w:smallCaps w:val="0"/>
          <w:sz w:val="21"/>
          <w:szCs w:val="21"/>
        </w:rPr>
        <w:t xml:space="preserve">, databases, applications, and analytics. Strategically and cost effectively utilize technology in alignment with corporate goals. Expert presenter and negotiator; able to forge solid relationships with users, customers, management, partners, and team members; and build consensus across multiple organizational levels. Natural communicator and team leader with strong motivational skills and ability to build, produce, and succeed. </w:t>
      </w:r>
    </w:p>
    <w:p w14:paraId="10CC46D9" w14:textId="77777777" w:rsidR="005519BA" w:rsidRDefault="005519BA">
      <w:pPr>
        <w:pStyle w:val="Title"/>
        <w:spacing w:before="60" w:after="80"/>
        <w:rPr>
          <w:rFonts w:ascii="Times New Roman" w:hAnsi="Times New Roman"/>
          <w:sz w:val="22"/>
          <w:szCs w:val="22"/>
        </w:rPr>
      </w:pPr>
      <w:r>
        <w:rPr>
          <w:rFonts w:ascii="Times New Roman" w:hAnsi="Times New Roman"/>
          <w:sz w:val="22"/>
          <w:szCs w:val="22"/>
        </w:rPr>
        <w:t>Core Competencies</w:t>
      </w:r>
    </w:p>
    <w:tbl>
      <w:tblPr>
        <w:tblW w:w="4872" w:type="pct"/>
        <w:jc w:val="center"/>
        <w:tblLook w:val="0000" w:firstRow="0" w:lastRow="0" w:firstColumn="0" w:lastColumn="0" w:noHBand="0" w:noVBand="0"/>
      </w:tblPr>
      <w:tblGrid>
        <w:gridCol w:w="3332"/>
        <w:gridCol w:w="3752"/>
        <w:gridCol w:w="3089"/>
      </w:tblGrid>
      <w:tr w:rsidR="005519BA" w14:paraId="32CCED54" w14:textId="77777777">
        <w:trPr>
          <w:jc w:val="center"/>
        </w:trPr>
        <w:tc>
          <w:tcPr>
            <w:tcW w:w="1638" w:type="pct"/>
          </w:tcPr>
          <w:p w14:paraId="07C6A317" w14:textId="77777777" w:rsidR="005519BA" w:rsidRDefault="005519BA">
            <w:pPr>
              <w:numPr>
                <w:ilvl w:val="0"/>
                <w:numId w:val="3"/>
              </w:numPr>
              <w:tabs>
                <w:tab w:val="clear" w:pos="360"/>
                <w:tab w:val="left" w:pos="187"/>
              </w:tabs>
              <w:ind w:left="180" w:hanging="180"/>
              <w:jc w:val="both"/>
              <w:rPr>
                <w:sz w:val="21"/>
                <w:szCs w:val="21"/>
              </w:rPr>
            </w:pPr>
            <w:r>
              <w:rPr>
                <w:sz w:val="21"/>
                <w:szCs w:val="21"/>
              </w:rPr>
              <w:t>Executive Leadership</w:t>
            </w:r>
          </w:p>
          <w:p w14:paraId="6A6B5BEE" w14:textId="77777777" w:rsidR="005519BA" w:rsidRDefault="005519BA">
            <w:pPr>
              <w:numPr>
                <w:ilvl w:val="0"/>
                <w:numId w:val="3"/>
              </w:numPr>
              <w:tabs>
                <w:tab w:val="left" w:pos="187"/>
              </w:tabs>
              <w:jc w:val="both"/>
              <w:rPr>
                <w:sz w:val="21"/>
                <w:szCs w:val="21"/>
              </w:rPr>
            </w:pPr>
            <w:r>
              <w:rPr>
                <w:sz w:val="21"/>
                <w:szCs w:val="21"/>
              </w:rPr>
              <w:t>Vision, Strategy &amp; Execution</w:t>
            </w:r>
          </w:p>
          <w:p w14:paraId="33B2AA9B" w14:textId="77777777" w:rsidR="005519BA" w:rsidRDefault="005519BA">
            <w:pPr>
              <w:numPr>
                <w:ilvl w:val="0"/>
                <w:numId w:val="3"/>
              </w:numPr>
              <w:tabs>
                <w:tab w:val="left" w:pos="187"/>
              </w:tabs>
              <w:jc w:val="both"/>
              <w:rPr>
                <w:sz w:val="21"/>
                <w:szCs w:val="21"/>
              </w:rPr>
            </w:pPr>
            <w:r>
              <w:rPr>
                <w:sz w:val="21"/>
                <w:szCs w:val="21"/>
              </w:rPr>
              <w:t>Budgetary Planning &amp; Control</w:t>
            </w:r>
          </w:p>
          <w:p w14:paraId="6847BA6C" w14:textId="77777777" w:rsidR="005519BA" w:rsidRDefault="005519BA">
            <w:pPr>
              <w:numPr>
                <w:ilvl w:val="0"/>
                <w:numId w:val="3"/>
              </w:numPr>
              <w:tabs>
                <w:tab w:val="left" w:pos="187"/>
              </w:tabs>
              <w:jc w:val="both"/>
              <w:rPr>
                <w:sz w:val="21"/>
                <w:szCs w:val="21"/>
              </w:rPr>
            </w:pPr>
            <w:r>
              <w:rPr>
                <w:sz w:val="21"/>
                <w:szCs w:val="21"/>
              </w:rPr>
              <w:t>Technology Solutions &amp; Direction</w:t>
            </w:r>
          </w:p>
        </w:tc>
        <w:tc>
          <w:tcPr>
            <w:tcW w:w="1844" w:type="pct"/>
          </w:tcPr>
          <w:p w14:paraId="22C7B154" w14:textId="77777777" w:rsidR="005519BA" w:rsidRDefault="005519BA">
            <w:pPr>
              <w:numPr>
                <w:ilvl w:val="0"/>
                <w:numId w:val="3"/>
              </w:numPr>
              <w:tabs>
                <w:tab w:val="left" w:pos="187"/>
              </w:tabs>
              <w:jc w:val="both"/>
              <w:rPr>
                <w:sz w:val="21"/>
                <w:szCs w:val="21"/>
              </w:rPr>
            </w:pPr>
            <w:r>
              <w:rPr>
                <w:sz w:val="21"/>
                <w:szCs w:val="21"/>
              </w:rPr>
              <w:t>Product Development Life Cycle</w:t>
            </w:r>
          </w:p>
          <w:p w14:paraId="61EAB32A" w14:textId="77777777" w:rsidR="005519BA" w:rsidRDefault="005519BA">
            <w:pPr>
              <w:numPr>
                <w:ilvl w:val="0"/>
                <w:numId w:val="3"/>
              </w:numPr>
              <w:tabs>
                <w:tab w:val="left" w:pos="187"/>
              </w:tabs>
              <w:jc w:val="both"/>
              <w:rPr>
                <w:sz w:val="21"/>
                <w:szCs w:val="21"/>
              </w:rPr>
            </w:pPr>
            <w:r>
              <w:rPr>
                <w:sz w:val="21"/>
                <w:szCs w:val="21"/>
              </w:rPr>
              <w:t>Procedures &amp; Standards Development</w:t>
            </w:r>
          </w:p>
          <w:p w14:paraId="03E82F53" w14:textId="77777777" w:rsidR="005519BA" w:rsidRDefault="005519BA">
            <w:pPr>
              <w:numPr>
                <w:ilvl w:val="0"/>
                <w:numId w:val="3"/>
              </w:numPr>
              <w:tabs>
                <w:tab w:val="left" w:pos="187"/>
              </w:tabs>
              <w:jc w:val="both"/>
              <w:rPr>
                <w:sz w:val="21"/>
                <w:szCs w:val="21"/>
              </w:rPr>
            </w:pPr>
            <w:r>
              <w:rPr>
                <w:sz w:val="21"/>
                <w:szCs w:val="21"/>
              </w:rPr>
              <w:t>Best Practices &amp; Change Management</w:t>
            </w:r>
          </w:p>
          <w:p w14:paraId="7D6C2730" w14:textId="77777777" w:rsidR="005519BA" w:rsidRDefault="005519BA">
            <w:pPr>
              <w:numPr>
                <w:ilvl w:val="0"/>
                <w:numId w:val="3"/>
              </w:numPr>
              <w:tabs>
                <w:tab w:val="left" w:pos="187"/>
              </w:tabs>
              <w:jc w:val="both"/>
              <w:rPr>
                <w:sz w:val="21"/>
                <w:szCs w:val="21"/>
              </w:rPr>
            </w:pPr>
            <w:r>
              <w:rPr>
                <w:sz w:val="21"/>
                <w:szCs w:val="21"/>
              </w:rPr>
              <w:t>Service Design &amp; Launch</w:t>
            </w:r>
          </w:p>
        </w:tc>
        <w:tc>
          <w:tcPr>
            <w:tcW w:w="1518" w:type="pct"/>
          </w:tcPr>
          <w:p w14:paraId="39286ACD" w14:textId="77777777" w:rsidR="005519BA" w:rsidRDefault="005519BA">
            <w:pPr>
              <w:numPr>
                <w:ilvl w:val="0"/>
                <w:numId w:val="3"/>
              </w:numPr>
              <w:tabs>
                <w:tab w:val="left" w:pos="187"/>
              </w:tabs>
              <w:jc w:val="both"/>
              <w:rPr>
                <w:sz w:val="21"/>
                <w:szCs w:val="21"/>
              </w:rPr>
            </w:pPr>
            <w:r>
              <w:rPr>
                <w:sz w:val="21"/>
                <w:szCs w:val="21"/>
              </w:rPr>
              <w:t>Team Building &amp; Leadership</w:t>
            </w:r>
          </w:p>
          <w:p w14:paraId="5E9618CE" w14:textId="77777777" w:rsidR="005519BA" w:rsidRDefault="005519BA">
            <w:pPr>
              <w:numPr>
                <w:ilvl w:val="0"/>
                <w:numId w:val="3"/>
              </w:numPr>
              <w:tabs>
                <w:tab w:val="left" w:pos="187"/>
              </w:tabs>
              <w:jc w:val="both"/>
              <w:rPr>
                <w:sz w:val="21"/>
                <w:szCs w:val="21"/>
              </w:rPr>
            </w:pPr>
            <w:r>
              <w:rPr>
                <w:sz w:val="21"/>
                <w:szCs w:val="21"/>
              </w:rPr>
              <w:t xml:space="preserve">Customer &amp; Partner Relations </w:t>
            </w:r>
          </w:p>
          <w:p w14:paraId="3F428AFA" w14:textId="77777777" w:rsidR="005519BA" w:rsidRDefault="005519BA">
            <w:pPr>
              <w:numPr>
                <w:ilvl w:val="0"/>
                <w:numId w:val="3"/>
              </w:numPr>
              <w:tabs>
                <w:tab w:val="left" w:pos="187"/>
              </w:tabs>
              <w:jc w:val="both"/>
              <w:rPr>
                <w:sz w:val="21"/>
                <w:szCs w:val="21"/>
              </w:rPr>
            </w:pPr>
            <w:r>
              <w:rPr>
                <w:sz w:val="21"/>
                <w:szCs w:val="21"/>
              </w:rPr>
              <w:t>Project Management</w:t>
            </w:r>
          </w:p>
          <w:p w14:paraId="76DA6120" w14:textId="77777777" w:rsidR="005519BA" w:rsidRDefault="005519BA">
            <w:pPr>
              <w:numPr>
                <w:ilvl w:val="0"/>
                <w:numId w:val="3"/>
              </w:numPr>
              <w:tabs>
                <w:tab w:val="left" w:pos="187"/>
              </w:tabs>
              <w:jc w:val="both"/>
              <w:rPr>
                <w:sz w:val="21"/>
                <w:szCs w:val="21"/>
              </w:rPr>
            </w:pPr>
            <w:r>
              <w:rPr>
                <w:sz w:val="21"/>
                <w:szCs w:val="21"/>
              </w:rPr>
              <w:t>Problem Analysis &amp; Resolution</w:t>
            </w:r>
          </w:p>
        </w:tc>
      </w:tr>
    </w:tbl>
    <w:p w14:paraId="0ADEC1A3" w14:textId="77777777" w:rsidR="00EB38F9" w:rsidRDefault="00EB38F9" w:rsidP="00EB38F9">
      <w:pPr>
        <w:pStyle w:val="Title"/>
        <w:jc w:val="left"/>
        <w:rPr>
          <w:rFonts w:ascii="Times New Roman" w:hAnsi="Times New Roman"/>
          <w:smallCaps w:val="0"/>
          <w:sz w:val="21"/>
          <w:szCs w:val="21"/>
        </w:rPr>
      </w:pPr>
    </w:p>
    <w:p w14:paraId="6CE2B399" w14:textId="77777777" w:rsidR="00EB38F9" w:rsidRPr="00EB38F9" w:rsidRDefault="00EB38F9" w:rsidP="00EB38F9">
      <w:pPr>
        <w:pStyle w:val="Title"/>
        <w:jc w:val="left"/>
        <w:rPr>
          <w:rFonts w:ascii="Times New Roman" w:hAnsi="Times New Roman"/>
          <w:smallCaps w:val="0"/>
          <w:sz w:val="21"/>
          <w:szCs w:val="21"/>
        </w:rPr>
      </w:pPr>
      <w:r w:rsidRPr="00EB38F9">
        <w:rPr>
          <w:rFonts w:ascii="Times New Roman" w:hAnsi="Times New Roman"/>
          <w:smallCaps w:val="0"/>
          <w:sz w:val="21"/>
          <w:szCs w:val="21"/>
        </w:rPr>
        <w:t>EDUCATION</w:t>
      </w:r>
    </w:p>
    <w:p w14:paraId="5010D89C" w14:textId="7A965FFF" w:rsidR="00EB38F9" w:rsidRPr="00EB38F9" w:rsidRDefault="00EB38F9" w:rsidP="00EB38F9">
      <w:pPr>
        <w:pStyle w:val="Title"/>
        <w:jc w:val="both"/>
        <w:rPr>
          <w:rFonts w:ascii="Times New Roman" w:hAnsi="Times New Roman"/>
          <w:b w:val="0"/>
          <w:smallCaps w:val="0"/>
          <w:sz w:val="21"/>
          <w:szCs w:val="21"/>
        </w:rPr>
      </w:pPr>
      <w:r w:rsidRPr="0003405E">
        <w:rPr>
          <w:rFonts w:ascii="Times New Roman" w:hAnsi="Times New Roman"/>
          <w:smallCaps w:val="0"/>
          <w:sz w:val="21"/>
          <w:szCs w:val="21"/>
        </w:rPr>
        <w:t>Western Governors University</w:t>
      </w:r>
      <w:r w:rsidRPr="00EB38F9">
        <w:rPr>
          <w:rFonts w:ascii="Times New Roman" w:hAnsi="Times New Roman"/>
          <w:b w:val="0"/>
          <w:smallCaps w:val="0"/>
          <w:sz w:val="21"/>
          <w:szCs w:val="21"/>
        </w:rPr>
        <w:t>, Salt Lake City, UT</w:t>
      </w:r>
      <w:r w:rsidRPr="00EB38F9">
        <w:rPr>
          <w:rFonts w:ascii="Times New Roman" w:hAnsi="Times New Roman"/>
          <w:b w:val="0"/>
          <w:smallCaps w:val="0"/>
          <w:sz w:val="21"/>
          <w:szCs w:val="21"/>
        </w:rPr>
        <w:tab/>
      </w:r>
      <w:r w:rsidR="0003405E">
        <w:rPr>
          <w:rFonts w:ascii="Times New Roman" w:hAnsi="Times New Roman"/>
          <w:b w:val="0"/>
          <w:smallCaps w:val="0"/>
          <w:sz w:val="21"/>
          <w:szCs w:val="21"/>
        </w:rPr>
        <w:tab/>
      </w:r>
      <w:r w:rsidR="0003405E">
        <w:rPr>
          <w:rFonts w:ascii="Times New Roman" w:hAnsi="Times New Roman"/>
          <w:b w:val="0"/>
          <w:smallCaps w:val="0"/>
          <w:sz w:val="21"/>
          <w:szCs w:val="21"/>
        </w:rPr>
        <w:tab/>
      </w:r>
      <w:r w:rsidR="0003405E">
        <w:rPr>
          <w:rFonts w:ascii="Times New Roman" w:hAnsi="Times New Roman"/>
          <w:b w:val="0"/>
          <w:smallCaps w:val="0"/>
          <w:sz w:val="21"/>
          <w:szCs w:val="21"/>
        </w:rPr>
        <w:tab/>
        <w:t xml:space="preserve">        </w:t>
      </w:r>
      <w:r w:rsidRPr="00EB38F9">
        <w:rPr>
          <w:rFonts w:ascii="Times New Roman" w:hAnsi="Times New Roman"/>
          <w:b w:val="0"/>
          <w:smallCaps w:val="0"/>
          <w:sz w:val="21"/>
          <w:szCs w:val="21"/>
        </w:rPr>
        <w:t>July 2012 - Present</w:t>
      </w:r>
    </w:p>
    <w:p w14:paraId="3152C565" w14:textId="77777777" w:rsidR="00EB38F9" w:rsidRPr="00EB38F9" w:rsidRDefault="00EB38F9" w:rsidP="00EB38F9">
      <w:pPr>
        <w:pStyle w:val="Title"/>
        <w:jc w:val="both"/>
        <w:rPr>
          <w:rFonts w:ascii="Times New Roman" w:hAnsi="Times New Roman"/>
          <w:b w:val="0"/>
          <w:smallCaps w:val="0"/>
          <w:sz w:val="21"/>
          <w:szCs w:val="21"/>
        </w:rPr>
      </w:pPr>
      <w:r w:rsidRPr="00EB38F9">
        <w:rPr>
          <w:rFonts w:ascii="Times New Roman" w:hAnsi="Times New Roman"/>
          <w:b w:val="0"/>
          <w:smallCaps w:val="0"/>
          <w:sz w:val="21"/>
          <w:szCs w:val="21"/>
        </w:rPr>
        <w:t>B.S. Information Technology, - Software, GPA 3.00</w:t>
      </w:r>
      <w:r w:rsidRPr="00EB38F9">
        <w:rPr>
          <w:rFonts w:ascii="Times New Roman" w:hAnsi="Times New Roman"/>
          <w:b w:val="0"/>
          <w:smallCaps w:val="0"/>
          <w:sz w:val="21"/>
          <w:szCs w:val="21"/>
        </w:rPr>
        <w:tab/>
      </w:r>
    </w:p>
    <w:p w14:paraId="4F6B7CAC" w14:textId="77777777" w:rsidR="00EB38F9" w:rsidRPr="00EB38F9" w:rsidRDefault="00EB38F9" w:rsidP="00EB38F9">
      <w:pPr>
        <w:pStyle w:val="Title"/>
        <w:jc w:val="both"/>
        <w:rPr>
          <w:rFonts w:ascii="Times New Roman" w:hAnsi="Times New Roman"/>
          <w:b w:val="0"/>
          <w:smallCaps w:val="0"/>
          <w:sz w:val="21"/>
          <w:szCs w:val="21"/>
        </w:rPr>
      </w:pPr>
      <w:r w:rsidRPr="00EB38F9">
        <w:rPr>
          <w:rFonts w:ascii="Times New Roman" w:hAnsi="Times New Roman"/>
          <w:b w:val="0"/>
          <w:smallCaps w:val="0"/>
          <w:sz w:val="21"/>
          <w:szCs w:val="21"/>
        </w:rPr>
        <w:t xml:space="preserve"> </w:t>
      </w:r>
    </w:p>
    <w:p w14:paraId="699AA92D" w14:textId="243E06C4" w:rsidR="00EB38F9" w:rsidRPr="00EB38F9" w:rsidRDefault="00EB38F9" w:rsidP="00EB38F9">
      <w:pPr>
        <w:pStyle w:val="Title"/>
        <w:jc w:val="both"/>
        <w:rPr>
          <w:rFonts w:ascii="Times New Roman" w:hAnsi="Times New Roman"/>
          <w:b w:val="0"/>
          <w:smallCaps w:val="0"/>
          <w:sz w:val="21"/>
          <w:szCs w:val="21"/>
        </w:rPr>
      </w:pPr>
      <w:r w:rsidRPr="0003405E">
        <w:rPr>
          <w:rFonts w:ascii="Times New Roman" w:hAnsi="Times New Roman"/>
          <w:smallCaps w:val="0"/>
          <w:sz w:val="21"/>
          <w:szCs w:val="21"/>
        </w:rPr>
        <w:t>Bellevue College</w:t>
      </w:r>
      <w:r w:rsidRPr="00EB38F9">
        <w:rPr>
          <w:rFonts w:ascii="Times New Roman" w:hAnsi="Times New Roman"/>
          <w:b w:val="0"/>
          <w:smallCaps w:val="0"/>
          <w:sz w:val="21"/>
          <w:szCs w:val="21"/>
        </w:rPr>
        <w:t>, Bellevue, WA</w:t>
      </w:r>
      <w:r w:rsidRPr="00EB38F9">
        <w:rPr>
          <w:rFonts w:ascii="Times New Roman" w:hAnsi="Times New Roman"/>
          <w:b w:val="0"/>
          <w:smallCaps w:val="0"/>
          <w:sz w:val="21"/>
          <w:szCs w:val="21"/>
        </w:rPr>
        <w:tab/>
      </w:r>
      <w:r w:rsidR="0003405E">
        <w:rPr>
          <w:rFonts w:ascii="Times New Roman" w:hAnsi="Times New Roman"/>
          <w:b w:val="0"/>
          <w:smallCaps w:val="0"/>
          <w:sz w:val="21"/>
          <w:szCs w:val="21"/>
        </w:rPr>
        <w:tab/>
      </w:r>
      <w:r w:rsidR="0003405E">
        <w:rPr>
          <w:rFonts w:ascii="Times New Roman" w:hAnsi="Times New Roman"/>
          <w:b w:val="0"/>
          <w:smallCaps w:val="0"/>
          <w:sz w:val="21"/>
          <w:szCs w:val="21"/>
        </w:rPr>
        <w:tab/>
      </w:r>
      <w:r w:rsidR="0003405E">
        <w:rPr>
          <w:rFonts w:ascii="Times New Roman" w:hAnsi="Times New Roman"/>
          <w:b w:val="0"/>
          <w:smallCaps w:val="0"/>
          <w:sz w:val="21"/>
          <w:szCs w:val="21"/>
        </w:rPr>
        <w:tab/>
      </w:r>
      <w:r w:rsidR="0003405E">
        <w:rPr>
          <w:rFonts w:ascii="Times New Roman" w:hAnsi="Times New Roman"/>
          <w:b w:val="0"/>
          <w:smallCaps w:val="0"/>
          <w:sz w:val="21"/>
          <w:szCs w:val="21"/>
        </w:rPr>
        <w:tab/>
      </w:r>
      <w:r w:rsidR="0003405E">
        <w:rPr>
          <w:rFonts w:ascii="Times New Roman" w:hAnsi="Times New Roman"/>
          <w:b w:val="0"/>
          <w:smallCaps w:val="0"/>
          <w:sz w:val="21"/>
          <w:szCs w:val="21"/>
        </w:rPr>
        <w:tab/>
      </w:r>
      <w:r w:rsidR="0003405E">
        <w:rPr>
          <w:rFonts w:ascii="Times New Roman" w:hAnsi="Times New Roman"/>
          <w:b w:val="0"/>
          <w:smallCaps w:val="0"/>
          <w:sz w:val="21"/>
          <w:szCs w:val="21"/>
        </w:rPr>
        <w:tab/>
        <w:t xml:space="preserve">        </w:t>
      </w:r>
      <w:r w:rsidRPr="00EB38F9">
        <w:rPr>
          <w:rFonts w:ascii="Times New Roman" w:hAnsi="Times New Roman"/>
          <w:b w:val="0"/>
          <w:smallCaps w:val="0"/>
          <w:sz w:val="21"/>
          <w:szCs w:val="21"/>
        </w:rPr>
        <w:t>March 2010 - January 2012</w:t>
      </w:r>
    </w:p>
    <w:p w14:paraId="50D66745" w14:textId="77777777" w:rsidR="0003405E" w:rsidRDefault="00EB38F9" w:rsidP="0003405E">
      <w:pPr>
        <w:pStyle w:val="Title"/>
        <w:jc w:val="both"/>
        <w:rPr>
          <w:rFonts w:ascii="Times New Roman" w:hAnsi="Times New Roman"/>
          <w:b w:val="0"/>
          <w:smallCaps w:val="0"/>
          <w:sz w:val="21"/>
          <w:szCs w:val="21"/>
        </w:rPr>
      </w:pPr>
      <w:r w:rsidRPr="00EB38F9">
        <w:rPr>
          <w:rFonts w:ascii="Times New Roman" w:hAnsi="Times New Roman"/>
          <w:b w:val="0"/>
          <w:smallCaps w:val="0"/>
          <w:sz w:val="21"/>
          <w:szCs w:val="21"/>
        </w:rPr>
        <w:t>Core Transfer Classes, GPA 3.00</w:t>
      </w:r>
      <w:r w:rsidRPr="00EB38F9">
        <w:rPr>
          <w:rFonts w:ascii="Times New Roman" w:hAnsi="Times New Roman"/>
          <w:b w:val="0"/>
          <w:smallCaps w:val="0"/>
          <w:sz w:val="21"/>
          <w:szCs w:val="21"/>
        </w:rPr>
        <w:tab/>
      </w:r>
    </w:p>
    <w:p w14:paraId="7F7700F1" w14:textId="77777777" w:rsidR="0003405E" w:rsidRDefault="0003405E" w:rsidP="0003405E">
      <w:pPr>
        <w:pStyle w:val="Title"/>
        <w:jc w:val="both"/>
        <w:rPr>
          <w:rFonts w:ascii="Times New Roman" w:hAnsi="Times New Roman"/>
          <w:b w:val="0"/>
          <w:smallCaps w:val="0"/>
          <w:sz w:val="21"/>
          <w:szCs w:val="21"/>
        </w:rPr>
      </w:pPr>
    </w:p>
    <w:p w14:paraId="6856A6D7" w14:textId="4C449E3A" w:rsidR="00EB38F9" w:rsidRDefault="0003405E" w:rsidP="0003405E">
      <w:pPr>
        <w:pStyle w:val="Title"/>
        <w:jc w:val="both"/>
        <w:rPr>
          <w:rFonts w:ascii="Times New Roman" w:hAnsi="Times New Roman"/>
          <w:sz w:val="26"/>
          <w:szCs w:val="26"/>
        </w:rPr>
      </w:pPr>
      <w:r>
        <w:rPr>
          <w:rFonts w:ascii="Times New Roman" w:hAnsi="Times New Roman"/>
          <w:sz w:val="26"/>
          <w:szCs w:val="26"/>
        </w:rPr>
        <w:t>P</w:t>
      </w:r>
      <w:r w:rsidR="00EB38F9">
        <w:rPr>
          <w:rFonts w:ascii="Times New Roman" w:hAnsi="Times New Roman"/>
          <w:sz w:val="26"/>
          <w:szCs w:val="26"/>
        </w:rPr>
        <w:t>rofessional Experience</w:t>
      </w:r>
    </w:p>
    <w:p w14:paraId="136C10A5" w14:textId="77777777" w:rsidR="0003405E" w:rsidRPr="0003405E" w:rsidRDefault="0003405E" w:rsidP="0003405E">
      <w:pPr>
        <w:pStyle w:val="Title"/>
        <w:jc w:val="both"/>
        <w:rPr>
          <w:rFonts w:ascii="Times New Roman" w:hAnsi="Times New Roman"/>
          <w:b w:val="0"/>
          <w:smallCaps w:val="0"/>
          <w:sz w:val="21"/>
          <w:szCs w:val="21"/>
        </w:rPr>
      </w:pPr>
    </w:p>
    <w:p w14:paraId="3B8F3174" w14:textId="77777777" w:rsidR="005519BA" w:rsidRDefault="005519BA">
      <w:pPr>
        <w:tabs>
          <w:tab w:val="right" w:pos="9900"/>
        </w:tabs>
        <w:jc w:val="both"/>
        <w:rPr>
          <w:sz w:val="21"/>
          <w:szCs w:val="21"/>
        </w:rPr>
      </w:pPr>
      <w:r>
        <w:rPr>
          <w:b/>
          <w:sz w:val="21"/>
          <w:szCs w:val="21"/>
        </w:rPr>
        <w:t>PRINTA SYSTEMS</w:t>
      </w:r>
      <w:r>
        <w:rPr>
          <w:sz w:val="21"/>
          <w:szCs w:val="21"/>
        </w:rPr>
        <w:t xml:space="preserve">, Kirkland, WA </w:t>
      </w:r>
      <w:r>
        <w:rPr>
          <w:sz w:val="21"/>
          <w:szCs w:val="21"/>
        </w:rPr>
        <w:tab/>
        <w:t xml:space="preserve"> January 1996-August 2008</w:t>
      </w:r>
    </w:p>
    <w:p w14:paraId="7F690D79" w14:textId="77777777" w:rsidR="005519BA" w:rsidRDefault="005519BA">
      <w:pPr>
        <w:pStyle w:val="Heading3"/>
        <w:rPr>
          <w:rFonts w:ascii="Times New Roman" w:hAnsi="Times New Roman"/>
          <w:b w:val="0"/>
          <w:i/>
        </w:rPr>
      </w:pPr>
      <w:r>
        <w:rPr>
          <w:rFonts w:ascii="Times New Roman" w:hAnsi="Times New Roman"/>
          <w:b w:val="0"/>
          <w:i/>
        </w:rPr>
        <w:t>Built an impressive record of achievements for this direct supplier of screen-printing, pad printing, and heat transfer equipment, consumables, business training, supplies and accessories.</w:t>
      </w:r>
    </w:p>
    <w:p w14:paraId="7C36CF18" w14:textId="77777777" w:rsidR="005519BA" w:rsidRDefault="005519BA">
      <w:pPr>
        <w:pStyle w:val="Heading3"/>
        <w:spacing w:before="120"/>
        <w:rPr>
          <w:rFonts w:ascii="Times New Roman" w:hAnsi="Times New Roman"/>
          <w:b w:val="0"/>
        </w:rPr>
      </w:pPr>
      <w:r>
        <w:rPr>
          <w:rFonts w:ascii="Times New Roman" w:hAnsi="Times New Roman"/>
        </w:rPr>
        <w:t>Chief Information Officer</w:t>
      </w:r>
    </w:p>
    <w:p w14:paraId="5DB3BA89" w14:textId="77777777" w:rsidR="005519BA" w:rsidRPr="00C22C03" w:rsidRDefault="005519BA">
      <w:pPr>
        <w:pStyle w:val="Heading1"/>
        <w:rPr>
          <w:i w:val="0"/>
        </w:rPr>
      </w:pPr>
      <w:r w:rsidRPr="00C22C03">
        <w:rPr>
          <w:i w:val="0"/>
        </w:rPr>
        <w:t>Advanced and given full leadership, decision-making and negotiating accountability to introduce technologies, processes and Best Practices to support rapid growth.</w:t>
      </w:r>
    </w:p>
    <w:p w14:paraId="53080C7C" w14:textId="77777777" w:rsidR="005519BA" w:rsidRDefault="005519BA">
      <w:pPr>
        <w:pStyle w:val="Heading3"/>
        <w:spacing w:before="0"/>
        <w:rPr>
          <w:rFonts w:ascii="Times New Roman" w:hAnsi="Times New Roman"/>
        </w:rPr>
      </w:pPr>
    </w:p>
    <w:p w14:paraId="76D3CE68" w14:textId="77777777" w:rsidR="005519BA" w:rsidRDefault="005519BA">
      <w:pPr>
        <w:pStyle w:val="Heading3"/>
        <w:spacing w:before="0"/>
        <w:rPr>
          <w:rFonts w:ascii="Times New Roman" w:hAnsi="Times New Roman"/>
        </w:rPr>
      </w:pPr>
      <w:r>
        <w:rPr>
          <w:rFonts w:ascii="Times New Roman" w:hAnsi="Times New Roman"/>
        </w:rPr>
        <w:t xml:space="preserve">Information Systems Manager </w:t>
      </w:r>
    </w:p>
    <w:p w14:paraId="36A2520F" w14:textId="77777777" w:rsidR="005519BA" w:rsidRDefault="005519BA">
      <w:pPr>
        <w:pStyle w:val="BodyText3"/>
      </w:pPr>
      <w:r>
        <w:t>Selected to drive the introduction of cost-effective technology solutions to ensure optimal integration and information access across the enterprise.</w:t>
      </w:r>
    </w:p>
    <w:p w14:paraId="0C32E10B" w14:textId="77777777" w:rsidR="005519BA" w:rsidRDefault="005519BA">
      <w:pPr>
        <w:spacing w:before="60"/>
        <w:jc w:val="both"/>
        <w:rPr>
          <w:sz w:val="21"/>
          <w:szCs w:val="21"/>
        </w:rPr>
      </w:pPr>
      <w:r>
        <w:rPr>
          <w:sz w:val="21"/>
          <w:szCs w:val="21"/>
        </w:rPr>
        <w:t>Provided leadership and framework to actively identify needs and respond to critical issues. Researched, recommended and facilitated the design, deployment and support of network infrastructure, desktop computing environment, and core systems to automate and integrate core business operations. Planned, tracked and monitored all aspects of infrastructure design, optimization and upgrade projects, from initial needs assessments through implementation, training and problem resolutions. Provided 24/7 support to users on all hardware, software and networking issues.</w:t>
      </w:r>
    </w:p>
    <w:p w14:paraId="16F02370" w14:textId="77777777" w:rsidR="005519BA" w:rsidRDefault="005519BA">
      <w:pPr>
        <w:spacing w:before="60"/>
        <w:jc w:val="both"/>
        <w:rPr>
          <w:b/>
          <w:sz w:val="20"/>
          <w:szCs w:val="20"/>
        </w:rPr>
      </w:pPr>
      <w:r>
        <w:rPr>
          <w:b/>
          <w:sz w:val="20"/>
          <w:szCs w:val="20"/>
        </w:rPr>
        <w:t>Selected Achievements &amp; Solutions:</w:t>
      </w:r>
    </w:p>
    <w:p w14:paraId="158C3B42" w14:textId="77777777" w:rsidR="005519BA" w:rsidRDefault="005519BA">
      <w:pPr>
        <w:numPr>
          <w:ilvl w:val="0"/>
          <w:numId w:val="1"/>
        </w:numPr>
        <w:tabs>
          <w:tab w:val="clear" w:pos="1080"/>
        </w:tabs>
        <w:spacing w:before="40"/>
        <w:ind w:left="547" w:hanging="360"/>
        <w:jc w:val="both"/>
        <w:rPr>
          <w:sz w:val="21"/>
          <w:szCs w:val="21"/>
        </w:rPr>
      </w:pPr>
      <w:r>
        <w:rPr>
          <w:sz w:val="21"/>
          <w:szCs w:val="21"/>
        </w:rPr>
        <w:t xml:space="preserve">Contributed to the growth of </w:t>
      </w:r>
      <w:r w:rsidR="005B759F">
        <w:rPr>
          <w:sz w:val="21"/>
          <w:szCs w:val="21"/>
        </w:rPr>
        <w:t xml:space="preserve">the </w:t>
      </w:r>
      <w:r>
        <w:rPr>
          <w:sz w:val="21"/>
          <w:szCs w:val="21"/>
        </w:rPr>
        <w:t>organization by 50% within 3 years.</w:t>
      </w:r>
    </w:p>
    <w:p w14:paraId="3FCA15F6" w14:textId="77777777" w:rsidR="005519BA" w:rsidRDefault="005B759F">
      <w:pPr>
        <w:numPr>
          <w:ilvl w:val="0"/>
          <w:numId w:val="1"/>
        </w:numPr>
        <w:tabs>
          <w:tab w:val="clear" w:pos="1080"/>
        </w:tabs>
        <w:spacing w:before="40"/>
        <w:ind w:left="547" w:hanging="360"/>
        <w:jc w:val="both"/>
        <w:rPr>
          <w:sz w:val="21"/>
          <w:szCs w:val="21"/>
        </w:rPr>
      </w:pPr>
      <w:r>
        <w:rPr>
          <w:sz w:val="21"/>
          <w:szCs w:val="21"/>
        </w:rPr>
        <w:t>Established and managed the</w:t>
      </w:r>
      <w:r w:rsidR="005519BA">
        <w:rPr>
          <w:sz w:val="21"/>
          <w:szCs w:val="21"/>
        </w:rPr>
        <w:t xml:space="preserve"> company’s </w:t>
      </w:r>
      <w:r>
        <w:rPr>
          <w:sz w:val="21"/>
          <w:szCs w:val="21"/>
        </w:rPr>
        <w:t xml:space="preserve">first </w:t>
      </w:r>
      <w:r w:rsidR="005519BA">
        <w:rPr>
          <w:sz w:val="21"/>
          <w:szCs w:val="21"/>
        </w:rPr>
        <w:t>IT Department, including standards and Best Practices.</w:t>
      </w:r>
    </w:p>
    <w:p w14:paraId="46B9670B" w14:textId="77777777" w:rsidR="005519BA" w:rsidRDefault="005519BA">
      <w:pPr>
        <w:numPr>
          <w:ilvl w:val="0"/>
          <w:numId w:val="1"/>
        </w:numPr>
        <w:tabs>
          <w:tab w:val="clear" w:pos="1080"/>
        </w:tabs>
        <w:spacing w:before="40"/>
        <w:ind w:left="547" w:hanging="360"/>
        <w:jc w:val="both"/>
        <w:rPr>
          <w:sz w:val="21"/>
          <w:szCs w:val="21"/>
        </w:rPr>
      </w:pPr>
      <w:r>
        <w:rPr>
          <w:sz w:val="21"/>
          <w:szCs w:val="21"/>
        </w:rPr>
        <w:t xml:space="preserve">Championed the design and implementation of </w:t>
      </w:r>
      <w:r w:rsidR="005B759F">
        <w:rPr>
          <w:sz w:val="21"/>
          <w:szCs w:val="21"/>
        </w:rPr>
        <w:t xml:space="preserve">the first </w:t>
      </w:r>
      <w:r>
        <w:rPr>
          <w:sz w:val="21"/>
          <w:szCs w:val="21"/>
        </w:rPr>
        <w:t>Windows NT network infrastructure to enhance collaboration.</w:t>
      </w:r>
    </w:p>
    <w:p w14:paraId="51B2E152" w14:textId="77777777" w:rsidR="005519BA" w:rsidRDefault="005519BA">
      <w:pPr>
        <w:numPr>
          <w:ilvl w:val="0"/>
          <w:numId w:val="1"/>
        </w:numPr>
        <w:tabs>
          <w:tab w:val="clear" w:pos="1080"/>
        </w:tabs>
        <w:spacing w:before="40"/>
        <w:ind w:left="547" w:hanging="360"/>
        <w:jc w:val="both"/>
        <w:rPr>
          <w:sz w:val="21"/>
          <w:szCs w:val="21"/>
        </w:rPr>
      </w:pPr>
      <w:r>
        <w:rPr>
          <w:sz w:val="21"/>
          <w:szCs w:val="21"/>
        </w:rPr>
        <w:t>Designed and implemented security, backup/recovery, Email &amp; Internet and remote connectivity solutions.</w:t>
      </w:r>
    </w:p>
    <w:p w14:paraId="567AD5D6" w14:textId="77777777" w:rsidR="005519BA" w:rsidRDefault="005519BA">
      <w:pPr>
        <w:numPr>
          <w:ilvl w:val="0"/>
          <w:numId w:val="1"/>
        </w:numPr>
        <w:tabs>
          <w:tab w:val="clear" w:pos="1080"/>
        </w:tabs>
        <w:spacing w:before="40"/>
        <w:ind w:left="547" w:hanging="360"/>
        <w:jc w:val="both"/>
        <w:rPr>
          <w:spacing w:val="-4"/>
          <w:sz w:val="21"/>
          <w:szCs w:val="21"/>
        </w:rPr>
      </w:pPr>
      <w:r>
        <w:rPr>
          <w:spacing w:val="-4"/>
          <w:sz w:val="21"/>
          <w:szCs w:val="21"/>
        </w:rPr>
        <w:t>Spearheaded the design and launch of corporate Web site to expand awareness of company’s products and services.</w:t>
      </w:r>
    </w:p>
    <w:p w14:paraId="416A64C9" w14:textId="77777777" w:rsidR="005519BA" w:rsidRDefault="005519BA" w:rsidP="005519BA">
      <w:pPr>
        <w:spacing w:before="40"/>
        <w:jc w:val="both"/>
        <w:rPr>
          <w:spacing w:val="-4"/>
          <w:sz w:val="21"/>
          <w:szCs w:val="21"/>
        </w:rPr>
      </w:pPr>
    </w:p>
    <w:p w14:paraId="29A93808" w14:textId="77777777" w:rsidR="001B406F" w:rsidRDefault="005519BA" w:rsidP="005519BA">
      <w:pPr>
        <w:spacing w:before="40"/>
        <w:jc w:val="both"/>
        <w:rPr>
          <w:b/>
          <w:spacing w:val="-4"/>
          <w:sz w:val="21"/>
          <w:szCs w:val="21"/>
        </w:rPr>
      </w:pPr>
      <w:r w:rsidRPr="00C22C03">
        <w:rPr>
          <w:b/>
          <w:spacing w:val="-4"/>
          <w:sz w:val="21"/>
          <w:szCs w:val="21"/>
        </w:rPr>
        <w:lastRenderedPageBreak/>
        <w:t xml:space="preserve">VSERVERS, </w:t>
      </w:r>
      <w:r w:rsidRPr="00C22C03">
        <w:rPr>
          <w:spacing w:val="-4"/>
          <w:sz w:val="21"/>
          <w:szCs w:val="21"/>
        </w:rPr>
        <w:t>Bellevue, WA</w:t>
      </w:r>
      <w:r w:rsidRPr="00C22C03">
        <w:rPr>
          <w:b/>
          <w:spacing w:val="-4"/>
          <w:sz w:val="21"/>
          <w:szCs w:val="21"/>
        </w:rPr>
        <w:tab/>
      </w:r>
      <w:r w:rsidRPr="00C22C03">
        <w:rPr>
          <w:b/>
          <w:spacing w:val="-4"/>
          <w:sz w:val="21"/>
          <w:szCs w:val="21"/>
        </w:rPr>
        <w:tab/>
      </w:r>
      <w:r w:rsidRPr="00C22C03">
        <w:rPr>
          <w:b/>
          <w:spacing w:val="-4"/>
          <w:sz w:val="21"/>
          <w:szCs w:val="21"/>
        </w:rPr>
        <w:tab/>
      </w:r>
      <w:r w:rsidRPr="00C22C03">
        <w:rPr>
          <w:b/>
          <w:spacing w:val="-4"/>
          <w:sz w:val="21"/>
          <w:szCs w:val="21"/>
        </w:rPr>
        <w:tab/>
      </w:r>
      <w:r w:rsidRPr="00C22C03">
        <w:rPr>
          <w:b/>
          <w:spacing w:val="-4"/>
          <w:sz w:val="21"/>
          <w:szCs w:val="21"/>
        </w:rPr>
        <w:tab/>
      </w:r>
      <w:r w:rsidRPr="00C22C03">
        <w:rPr>
          <w:b/>
          <w:spacing w:val="-4"/>
          <w:sz w:val="21"/>
          <w:szCs w:val="21"/>
        </w:rPr>
        <w:tab/>
      </w:r>
      <w:r w:rsidRPr="00C22C03">
        <w:rPr>
          <w:b/>
          <w:spacing w:val="-4"/>
          <w:sz w:val="21"/>
          <w:szCs w:val="21"/>
        </w:rPr>
        <w:tab/>
        <w:t xml:space="preserve">              </w:t>
      </w:r>
      <w:r w:rsidRPr="00C22C03">
        <w:rPr>
          <w:spacing w:val="-4"/>
          <w:sz w:val="21"/>
          <w:szCs w:val="21"/>
        </w:rPr>
        <w:t>August 1999–August 2002</w:t>
      </w:r>
    </w:p>
    <w:p w14:paraId="4CA420BB" w14:textId="77777777" w:rsidR="00DF6D7A" w:rsidRDefault="00DF6D7A" w:rsidP="005519BA">
      <w:pPr>
        <w:spacing w:before="40"/>
        <w:jc w:val="both"/>
        <w:rPr>
          <w:b/>
          <w:spacing w:val="-4"/>
          <w:sz w:val="21"/>
          <w:szCs w:val="21"/>
        </w:rPr>
      </w:pPr>
    </w:p>
    <w:p w14:paraId="6D2D5400" w14:textId="77777777" w:rsidR="005519BA" w:rsidRPr="00C22C03" w:rsidRDefault="005519BA" w:rsidP="005519BA">
      <w:pPr>
        <w:spacing w:before="40"/>
        <w:jc w:val="both"/>
        <w:rPr>
          <w:b/>
          <w:spacing w:val="-4"/>
          <w:sz w:val="21"/>
          <w:szCs w:val="21"/>
        </w:rPr>
      </w:pPr>
      <w:r w:rsidRPr="00C22C03">
        <w:rPr>
          <w:b/>
          <w:spacing w:val="-4"/>
          <w:sz w:val="21"/>
          <w:szCs w:val="21"/>
        </w:rPr>
        <w:t>UNIX Quality Assurance Manager</w:t>
      </w:r>
    </w:p>
    <w:p w14:paraId="7EFC8386" w14:textId="77777777" w:rsidR="005519BA" w:rsidRPr="00C22C03" w:rsidRDefault="00517DF8" w:rsidP="005519BA">
      <w:pPr>
        <w:spacing w:before="40"/>
        <w:jc w:val="both"/>
        <w:rPr>
          <w:spacing w:val="-4"/>
          <w:sz w:val="21"/>
          <w:szCs w:val="21"/>
        </w:rPr>
      </w:pPr>
      <w:r>
        <w:rPr>
          <w:spacing w:val="-4"/>
          <w:sz w:val="21"/>
          <w:szCs w:val="21"/>
        </w:rPr>
        <w:t xml:space="preserve">Promoted from </w:t>
      </w:r>
      <w:r w:rsidR="005519BA" w:rsidRPr="00C22C03">
        <w:rPr>
          <w:spacing w:val="-4"/>
          <w:sz w:val="21"/>
          <w:szCs w:val="21"/>
        </w:rPr>
        <w:t xml:space="preserve">UNIX Technical Support Specialist position to </w:t>
      </w:r>
      <w:r w:rsidR="00A6317A">
        <w:rPr>
          <w:spacing w:val="-4"/>
          <w:sz w:val="21"/>
          <w:szCs w:val="21"/>
        </w:rPr>
        <w:t>launch</w:t>
      </w:r>
      <w:r w:rsidR="00A6317A" w:rsidRPr="00C22C03">
        <w:rPr>
          <w:spacing w:val="-4"/>
          <w:sz w:val="21"/>
          <w:szCs w:val="21"/>
        </w:rPr>
        <w:t xml:space="preserve"> the compan</w:t>
      </w:r>
      <w:r w:rsidR="00A6317A">
        <w:rPr>
          <w:spacing w:val="-4"/>
          <w:sz w:val="21"/>
          <w:szCs w:val="21"/>
        </w:rPr>
        <w:t>y’s</w:t>
      </w:r>
      <w:r w:rsidR="00A6317A" w:rsidRPr="00C22C03">
        <w:rPr>
          <w:spacing w:val="-4"/>
          <w:sz w:val="21"/>
          <w:szCs w:val="21"/>
        </w:rPr>
        <w:t xml:space="preserve"> </w:t>
      </w:r>
      <w:r w:rsidR="005519BA" w:rsidRPr="00C22C03">
        <w:rPr>
          <w:spacing w:val="-4"/>
          <w:sz w:val="21"/>
          <w:szCs w:val="21"/>
        </w:rPr>
        <w:t>Software Quality Assurance Department to help drive faster growth and resolve critical issues before they become liabilities to our customers both internal and external.</w:t>
      </w:r>
    </w:p>
    <w:p w14:paraId="384EB1E1" w14:textId="77777777" w:rsidR="005519BA" w:rsidRPr="00C22C03" w:rsidRDefault="005519BA" w:rsidP="005519BA">
      <w:pPr>
        <w:spacing w:before="40"/>
        <w:jc w:val="both"/>
        <w:rPr>
          <w:spacing w:val="-4"/>
          <w:sz w:val="21"/>
          <w:szCs w:val="21"/>
        </w:rPr>
      </w:pPr>
    </w:p>
    <w:p w14:paraId="3E0AC481" w14:textId="77777777" w:rsidR="005519BA" w:rsidRPr="00C22C03" w:rsidRDefault="00E01F93" w:rsidP="005519BA">
      <w:pPr>
        <w:numPr>
          <w:ilvl w:val="0"/>
          <w:numId w:val="5"/>
        </w:numPr>
        <w:spacing w:before="40"/>
        <w:jc w:val="both"/>
        <w:rPr>
          <w:spacing w:val="-4"/>
          <w:sz w:val="21"/>
          <w:szCs w:val="21"/>
        </w:rPr>
      </w:pPr>
      <w:r>
        <w:rPr>
          <w:spacing w:val="-4"/>
          <w:sz w:val="21"/>
          <w:szCs w:val="21"/>
        </w:rPr>
        <w:t>Tested</w:t>
      </w:r>
      <w:r w:rsidR="005519BA" w:rsidRPr="00C22C03">
        <w:rPr>
          <w:spacing w:val="-4"/>
          <w:sz w:val="21"/>
          <w:szCs w:val="21"/>
        </w:rPr>
        <w:t xml:space="preserve"> new developments before making them available to customers</w:t>
      </w:r>
      <w:r w:rsidR="001B406F">
        <w:rPr>
          <w:spacing w:val="-4"/>
          <w:sz w:val="21"/>
          <w:szCs w:val="21"/>
        </w:rPr>
        <w:t>.</w:t>
      </w:r>
    </w:p>
    <w:p w14:paraId="3E215271" w14:textId="77777777" w:rsidR="005519BA" w:rsidRPr="00C22C03" w:rsidRDefault="00E01F93" w:rsidP="005519BA">
      <w:pPr>
        <w:numPr>
          <w:ilvl w:val="0"/>
          <w:numId w:val="5"/>
        </w:numPr>
        <w:spacing w:before="40"/>
        <w:jc w:val="both"/>
        <w:rPr>
          <w:spacing w:val="-4"/>
          <w:sz w:val="21"/>
          <w:szCs w:val="21"/>
        </w:rPr>
      </w:pPr>
      <w:r>
        <w:rPr>
          <w:spacing w:val="-4"/>
          <w:sz w:val="21"/>
          <w:szCs w:val="21"/>
        </w:rPr>
        <w:t xml:space="preserve">Performed troubleshooting of </w:t>
      </w:r>
      <w:r w:rsidR="005519BA" w:rsidRPr="00C22C03">
        <w:rPr>
          <w:spacing w:val="-4"/>
          <w:sz w:val="21"/>
          <w:szCs w:val="21"/>
        </w:rPr>
        <w:t>system-wide problems that are reported by tech support staff members, documenting the sources of the problems and getting resolution through either developers or system administrators.</w:t>
      </w:r>
    </w:p>
    <w:p w14:paraId="1F64A121" w14:textId="77777777" w:rsidR="005519BA" w:rsidRPr="00C22C03" w:rsidRDefault="00E01F93" w:rsidP="005519BA">
      <w:pPr>
        <w:numPr>
          <w:ilvl w:val="0"/>
          <w:numId w:val="5"/>
        </w:numPr>
        <w:spacing w:before="40"/>
        <w:jc w:val="both"/>
        <w:rPr>
          <w:spacing w:val="-4"/>
          <w:sz w:val="21"/>
          <w:szCs w:val="21"/>
        </w:rPr>
      </w:pPr>
      <w:r>
        <w:rPr>
          <w:spacing w:val="-4"/>
          <w:sz w:val="21"/>
          <w:szCs w:val="21"/>
        </w:rPr>
        <w:t>Verified</w:t>
      </w:r>
      <w:r w:rsidR="005519BA" w:rsidRPr="00C22C03">
        <w:rPr>
          <w:spacing w:val="-4"/>
          <w:sz w:val="21"/>
          <w:szCs w:val="21"/>
        </w:rPr>
        <w:t xml:space="preserve"> that product documentation </w:t>
      </w:r>
      <w:r w:rsidR="002441ED">
        <w:rPr>
          <w:spacing w:val="-4"/>
          <w:sz w:val="21"/>
          <w:szCs w:val="21"/>
        </w:rPr>
        <w:t>matched the</w:t>
      </w:r>
      <w:r w:rsidR="002441ED" w:rsidRPr="00C22C03">
        <w:rPr>
          <w:spacing w:val="-4"/>
          <w:sz w:val="21"/>
          <w:szCs w:val="21"/>
        </w:rPr>
        <w:t xml:space="preserve"> </w:t>
      </w:r>
      <w:r w:rsidR="005519BA" w:rsidRPr="00C22C03">
        <w:rPr>
          <w:spacing w:val="-4"/>
          <w:sz w:val="21"/>
          <w:szCs w:val="21"/>
        </w:rPr>
        <w:t>product features</w:t>
      </w:r>
      <w:r w:rsidR="002441ED">
        <w:rPr>
          <w:spacing w:val="-4"/>
          <w:sz w:val="21"/>
          <w:szCs w:val="21"/>
        </w:rPr>
        <w:t>,</w:t>
      </w:r>
      <w:r w:rsidR="005519BA" w:rsidRPr="00C22C03">
        <w:rPr>
          <w:spacing w:val="-4"/>
          <w:sz w:val="21"/>
          <w:szCs w:val="21"/>
        </w:rPr>
        <w:t xml:space="preserve"> working with the developers or technical writers </w:t>
      </w:r>
      <w:r w:rsidR="002441ED">
        <w:rPr>
          <w:spacing w:val="-4"/>
          <w:sz w:val="21"/>
          <w:szCs w:val="21"/>
        </w:rPr>
        <w:t>to resolve inaccuracies</w:t>
      </w:r>
      <w:r w:rsidR="005519BA" w:rsidRPr="00C22C03">
        <w:rPr>
          <w:spacing w:val="-4"/>
          <w:sz w:val="21"/>
          <w:szCs w:val="21"/>
        </w:rPr>
        <w:t>.</w:t>
      </w:r>
    </w:p>
    <w:p w14:paraId="72862DED" w14:textId="77777777" w:rsidR="005519BA" w:rsidRPr="00C22C03" w:rsidRDefault="003B7043" w:rsidP="005519BA">
      <w:pPr>
        <w:numPr>
          <w:ilvl w:val="0"/>
          <w:numId w:val="5"/>
        </w:numPr>
        <w:spacing w:before="40"/>
        <w:jc w:val="both"/>
        <w:rPr>
          <w:spacing w:val="-4"/>
          <w:sz w:val="21"/>
          <w:szCs w:val="21"/>
        </w:rPr>
      </w:pPr>
      <w:r>
        <w:rPr>
          <w:spacing w:val="-4"/>
          <w:sz w:val="21"/>
          <w:szCs w:val="21"/>
        </w:rPr>
        <w:t>Reported</w:t>
      </w:r>
      <w:r w:rsidRPr="00C22C03">
        <w:rPr>
          <w:spacing w:val="-4"/>
          <w:sz w:val="21"/>
          <w:szCs w:val="21"/>
        </w:rPr>
        <w:t xml:space="preserve"> </w:t>
      </w:r>
      <w:r w:rsidR="00E01F93">
        <w:rPr>
          <w:spacing w:val="-4"/>
          <w:sz w:val="21"/>
          <w:szCs w:val="21"/>
        </w:rPr>
        <w:t xml:space="preserve">customer-impacting </w:t>
      </w:r>
      <w:r w:rsidR="005519BA" w:rsidRPr="00C22C03">
        <w:rPr>
          <w:spacing w:val="-4"/>
          <w:sz w:val="21"/>
          <w:szCs w:val="21"/>
        </w:rPr>
        <w:t xml:space="preserve">trends </w:t>
      </w:r>
      <w:r w:rsidR="00E01F93">
        <w:rPr>
          <w:spacing w:val="-4"/>
          <w:sz w:val="21"/>
          <w:szCs w:val="21"/>
        </w:rPr>
        <w:t>and</w:t>
      </w:r>
      <w:r w:rsidR="00E01F93" w:rsidRPr="00C22C03">
        <w:rPr>
          <w:spacing w:val="-4"/>
          <w:sz w:val="21"/>
          <w:szCs w:val="21"/>
        </w:rPr>
        <w:t xml:space="preserve"> </w:t>
      </w:r>
      <w:r w:rsidR="005519BA" w:rsidRPr="00C22C03">
        <w:rPr>
          <w:spacing w:val="-4"/>
          <w:sz w:val="21"/>
          <w:szCs w:val="21"/>
        </w:rPr>
        <w:t>issues to the Director of UNIX Product Development and Delivery, and assist</w:t>
      </w:r>
      <w:r>
        <w:rPr>
          <w:spacing w:val="-4"/>
          <w:sz w:val="21"/>
          <w:szCs w:val="21"/>
        </w:rPr>
        <w:t>ed</w:t>
      </w:r>
      <w:r w:rsidR="005519BA" w:rsidRPr="00C22C03">
        <w:rPr>
          <w:spacing w:val="-4"/>
          <w:sz w:val="21"/>
          <w:szCs w:val="21"/>
        </w:rPr>
        <w:t xml:space="preserve"> in </w:t>
      </w:r>
      <w:r>
        <w:rPr>
          <w:spacing w:val="-4"/>
          <w:sz w:val="21"/>
          <w:szCs w:val="21"/>
        </w:rPr>
        <w:t xml:space="preserve">the </w:t>
      </w:r>
      <w:r w:rsidR="005519BA" w:rsidRPr="00C22C03">
        <w:rPr>
          <w:spacing w:val="-4"/>
          <w:sz w:val="21"/>
          <w:szCs w:val="21"/>
        </w:rPr>
        <w:t>resolution process.</w:t>
      </w:r>
    </w:p>
    <w:p w14:paraId="209CCD1E" w14:textId="77777777" w:rsidR="005519BA" w:rsidRPr="00C22C03" w:rsidRDefault="00E01F93" w:rsidP="005519BA">
      <w:pPr>
        <w:numPr>
          <w:ilvl w:val="0"/>
          <w:numId w:val="5"/>
        </w:numPr>
        <w:spacing w:before="40"/>
        <w:jc w:val="both"/>
        <w:rPr>
          <w:spacing w:val="-4"/>
          <w:sz w:val="21"/>
          <w:szCs w:val="21"/>
        </w:rPr>
      </w:pPr>
      <w:r>
        <w:rPr>
          <w:spacing w:val="-4"/>
          <w:sz w:val="21"/>
          <w:szCs w:val="21"/>
        </w:rPr>
        <w:t>Administered</w:t>
      </w:r>
      <w:r w:rsidR="005519BA" w:rsidRPr="00C22C03">
        <w:rPr>
          <w:spacing w:val="-4"/>
          <w:sz w:val="21"/>
          <w:szCs w:val="21"/>
        </w:rPr>
        <w:t xml:space="preserve"> </w:t>
      </w:r>
      <w:r w:rsidR="002441ED">
        <w:rPr>
          <w:spacing w:val="-4"/>
          <w:sz w:val="21"/>
          <w:szCs w:val="21"/>
        </w:rPr>
        <w:t>the</w:t>
      </w:r>
      <w:r w:rsidR="002441ED" w:rsidRPr="00C22C03">
        <w:rPr>
          <w:spacing w:val="-4"/>
          <w:sz w:val="21"/>
          <w:szCs w:val="21"/>
        </w:rPr>
        <w:t xml:space="preserve"> </w:t>
      </w:r>
      <w:r w:rsidR="005519BA" w:rsidRPr="00C22C03">
        <w:rPr>
          <w:spacing w:val="-4"/>
          <w:sz w:val="21"/>
          <w:szCs w:val="21"/>
        </w:rPr>
        <w:t xml:space="preserve">customer beta testing program, helping large customers and resellers preview and test new features before they </w:t>
      </w:r>
      <w:r w:rsidR="002441ED">
        <w:rPr>
          <w:spacing w:val="-4"/>
          <w:sz w:val="21"/>
          <w:szCs w:val="21"/>
        </w:rPr>
        <w:t xml:space="preserve">were </w:t>
      </w:r>
      <w:r w:rsidR="005519BA" w:rsidRPr="00C22C03">
        <w:rPr>
          <w:spacing w:val="-4"/>
          <w:sz w:val="21"/>
          <w:szCs w:val="21"/>
        </w:rPr>
        <w:t xml:space="preserve">released to </w:t>
      </w:r>
      <w:r w:rsidR="002441ED">
        <w:rPr>
          <w:spacing w:val="-4"/>
          <w:sz w:val="21"/>
          <w:szCs w:val="21"/>
        </w:rPr>
        <w:t xml:space="preserve">the </w:t>
      </w:r>
      <w:r w:rsidR="005519BA" w:rsidRPr="00C22C03">
        <w:rPr>
          <w:spacing w:val="-4"/>
          <w:sz w:val="21"/>
          <w:szCs w:val="21"/>
        </w:rPr>
        <w:t>general customer base.</w:t>
      </w:r>
    </w:p>
    <w:p w14:paraId="3A75C0A8" w14:textId="77777777" w:rsidR="005519BA" w:rsidRPr="00C22C03" w:rsidRDefault="005519BA" w:rsidP="005519BA">
      <w:pPr>
        <w:numPr>
          <w:ilvl w:val="0"/>
          <w:numId w:val="5"/>
        </w:numPr>
        <w:spacing w:before="40"/>
        <w:jc w:val="both"/>
        <w:rPr>
          <w:spacing w:val="-4"/>
          <w:sz w:val="21"/>
          <w:szCs w:val="21"/>
        </w:rPr>
      </w:pPr>
      <w:r w:rsidRPr="00C22C03">
        <w:rPr>
          <w:spacing w:val="-4"/>
          <w:sz w:val="21"/>
          <w:szCs w:val="21"/>
        </w:rPr>
        <w:t>Conduct</w:t>
      </w:r>
      <w:r w:rsidR="00E01F93">
        <w:rPr>
          <w:spacing w:val="-4"/>
          <w:sz w:val="21"/>
          <w:szCs w:val="21"/>
        </w:rPr>
        <w:t>ed</w:t>
      </w:r>
      <w:r w:rsidRPr="00C22C03">
        <w:rPr>
          <w:spacing w:val="-4"/>
          <w:sz w:val="21"/>
          <w:szCs w:val="21"/>
        </w:rPr>
        <w:t xml:space="preserve"> stress / load testing in the server lab to determine how server performance is affected by different hardware, software and account loading variables.</w:t>
      </w:r>
    </w:p>
    <w:p w14:paraId="526CAED1" w14:textId="77777777" w:rsidR="005519BA" w:rsidRPr="00C22C03" w:rsidRDefault="005519BA" w:rsidP="005519BA">
      <w:pPr>
        <w:numPr>
          <w:ilvl w:val="0"/>
          <w:numId w:val="5"/>
        </w:numPr>
        <w:spacing w:before="40"/>
        <w:jc w:val="both"/>
        <w:rPr>
          <w:spacing w:val="-4"/>
          <w:sz w:val="21"/>
          <w:szCs w:val="21"/>
        </w:rPr>
      </w:pPr>
      <w:r w:rsidRPr="00C22C03">
        <w:rPr>
          <w:spacing w:val="-4"/>
          <w:sz w:val="21"/>
          <w:szCs w:val="21"/>
        </w:rPr>
        <w:t>Provide</w:t>
      </w:r>
      <w:r w:rsidR="00E01F93">
        <w:rPr>
          <w:spacing w:val="-4"/>
          <w:sz w:val="21"/>
          <w:szCs w:val="21"/>
        </w:rPr>
        <w:t>d</w:t>
      </w:r>
      <w:r w:rsidRPr="00C22C03">
        <w:rPr>
          <w:spacing w:val="-4"/>
          <w:sz w:val="21"/>
          <w:szCs w:val="21"/>
        </w:rPr>
        <w:t xml:space="preserve"> new feature and product training for support and operations staff.</w:t>
      </w:r>
    </w:p>
    <w:p w14:paraId="2E7B7433" w14:textId="77777777" w:rsidR="005519BA" w:rsidRPr="00C22C03" w:rsidRDefault="00E01F93" w:rsidP="005519BA">
      <w:pPr>
        <w:numPr>
          <w:ilvl w:val="0"/>
          <w:numId w:val="5"/>
        </w:numPr>
        <w:spacing w:before="40"/>
        <w:jc w:val="both"/>
        <w:rPr>
          <w:spacing w:val="-4"/>
          <w:sz w:val="21"/>
          <w:szCs w:val="21"/>
        </w:rPr>
      </w:pPr>
      <w:r>
        <w:rPr>
          <w:spacing w:val="-4"/>
          <w:sz w:val="21"/>
          <w:szCs w:val="21"/>
        </w:rPr>
        <w:t>E</w:t>
      </w:r>
      <w:r w:rsidR="005519BA" w:rsidRPr="00C22C03">
        <w:rPr>
          <w:spacing w:val="-4"/>
          <w:sz w:val="21"/>
          <w:szCs w:val="21"/>
        </w:rPr>
        <w:t>stablish</w:t>
      </w:r>
      <w:r>
        <w:rPr>
          <w:spacing w:val="-4"/>
          <w:sz w:val="21"/>
          <w:szCs w:val="21"/>
        </w:rPr>
        <w:t>ed</w:t>
      </w:r>
      <w:r w:rsidR="005519BA" w:rsidRPr="00C22C03">
        <w:rPr>
          <w:spacing w:val="-4"/>
          <w:sz w:val="21"/>
          <w:szCs w:val="21"/>
        </w:rPr>
        <w:t xml:space="preserve"> release schedules and project deadlines, </w:t>
      </w:r>
      <w:r>
        <w:rPr>
          <w:spacing w:val="-4"/>
          <w:sz w:val="21"/>
          <w:szCs w:val="21"/>
        </w:rPr>
        <w:t>and</w:t>
      </w:r>
      <w:r w:rsidR="005519BA" w:rsidRPr="00C22C03">
        <w:rPr>
          <w:spacing w:val="-4"/>
          <w:sz w:val="21"/>
          <w:szCs w:val="21"/>
        </w:rPr>
        <w:t xml:space="preserve"> manage</w:t>
      </w:r>
      <w:r>
        <w:rPr>
          <w:spacing w:val="-4"/>
          <w:sz w:val="21"/>
          <w:szCs w:val="21"/>
        </w:rPr>
        <w:t>d</w:t>
      </w:r>
      <w:r w:rsidR="005519BA" w:rsidRPr="00C22C03">
        <w:rPr>
          <w:spacing w:val="-4"/>
          <w:sz w:val="21"/>
          <w:szCs w:val="21"/>
        </w:rPr>
        <w:t xml:space="preserve"> the </w:t>
      </w:r>
      <w:proofErr w:type="gramStart"/>
      <w:r w:rsidR="005519BA" w:rsidRPr="00C22C03">
        <w:rPr>
          <w:spacing w:val="-4"/>
          <w:sz w:val="21"/>
          <w:szCs w:val="21"/>
        </w:rPr>
        <w:t>day to day</w:t>
      </w:r>
      <w:proofErr w:type="gramEnd"/>
      <w:r w:rsidR="005519BA" w:rsidRPr="00C22C03">
        <w:rPr>
          <w:spacing w:val="-4"/>
          <w:sz w:val="21"/>
          <w:szCs w:val="21"/>
        </w:rPr>
        <w:t xml:space="preserve"> activities of the UNIX Product Testers within the department.</w:t>
      </w:r>
    </w:p>
    <w:p w14:paraId="51258E0F" w14:textId="77777777" w:rsidR="005519BA" w:rsidRPr="00C22C03" w:rsidRDefault="005519BA" w:rsidP="005519BA">
      <w:pPr>
        <w:spacing w:before="40"/>
        <w:ind w:left="547"/>
        <w:jc w:val="both"/>
        <w:rPr>
          <w:spacing w:val="-4"/>
          <w:sz w:val="21"/>
          <w:szCs w:val="21"/>
        </w:rPr>
      </w:pPr>
    </w:p>
    <w:p w14:paraId="28C7C4DF" w14:textId="77777777" w:rsidR="005519BA" w:rsidRPr="00C22C03" w:rsidRDefault="00E01F93" w:rsidP="005519BA">
      <w:pPr>
        <w:keepNext/>
        <w:tabs>
          <w:tab w:val="right" w:pos="9900"/>
        </w:tabs>
        <w:jc w:val="both"/>
        <w:rPr>
          <w:b/>
          <w:sz w:val="21"/>
          <w:szCs w:val="21"/>
        </w:rPr>
      </w:pPr>
      <w:r>
        <w:rPr>
          <w:b/>
          <w:sz w:val="21"/>
          <w:szCs w:val="21"/>
        </w:rPr>
        <w:t xml:space="preserve">UNIX </w:t>
      </w:r>
      <w:r w:rsidR="005519BA" w:rsidRPr="00C22C03">
        <w:rPr>
          <w:b/>
          <w:sz w:val="21"/>
          <w:szCs w:val="21"/>
        </w:rPr>
        <w:t>Technical Support Specialist</w:t>
      </w:r>
    </w:p>
    <w:p w14:paraId="12D85650" w14:textId="6389213B" w:rsidR="005519BA" w:rsidRPr="00C22C03" w:rsidRDefault="005519BA" w:rsidP="005519BA">
      <w:pPr>
        <w:keepNext/>
        <w:tabs>
          <w:tab w:val="right" w:pos="9900"/>
        </w:tabs>
        <w:jc w:val="both"/>
        <w:rPr>
          <w:sz w:val="21"/>
          <w:szCs w:val="21"/>
        </w:rPr>
      </w:pPr>
      <w:r w:rsidRPr="00C22C03">
        <w:rPr>
          <w:sz w:val="21"/>
          <w:szCs w:val="21"/>
        </w:rPr>
        <w:t>Participated as a coordinated member of a team of technical support professionals. Worked closely with customers to resolve technical problems and provide high levels of customer service. Resolved customers' technical problems in a timely and professional manner. Coordinated with manag</w:t>
      </w:r>
      <w:r w:rsidR="00925F16">
        <w:rPr>
          <w:sz w:val="21"/>
          <w:szCs w:val="21"/>
        </w:rPr>
        <w:t xml:space="preserve">ement in the development of new </w:t>
      </w:r>
      <w:proofErr w:type="gramStart"/>
      <w:r w:rsidRPr="00C22C03">
        <w:rPr>
          <w:sz w:val="21"/>
          <w:szCs w:val="21"/>
        </w:rPr>
        <w:t>internet</w:t>
      </w:r>
      <w:proofErr w:type="gramEnd"/>
      <w:r w:rsidRPr="00C22C03">
        <w:rPr>
          <w:sz w:val="21"/>
          <w:szCs w:val="21"/>
        </w:rPr>
        <w:t xml:space="preserve"> technologies and special projects.</w:t>
      </w:r>
    </w:p>
    <w:p w14:paraId="1073F07D" w14:textId="77777777" w:rsidR="005519BA" w:rsidRPr="00C22C03" w:rsidRDefault="005519BA" w:rsidP="005519BA">
      <w:pPr>
        <w:keepNext/>
        <w:tabs>
          <w:tab w:val="right" w:pos="9900"/>
        </w:tabs>
        <w:jc w:val="both"/>
        <w:rPr>
          <w:b/>
          <w:sz w:val="21"/>
          <w:szCs w:val="21"/>
        </w:rPr>
      </w:pPr>
    </w:p>
    <w:p w14:paraId="4ADDB271" w14:textId="77777777" w:rsidR="005519BA" w:rsidRPr="00C22C03" w:rsidRDefault="005519BA">
      <w:pPr>
        <w:keepNext/>
        <w:tabs>
          <w:tab w:val="right" w:pos="9900"/>
        </w:tabs>
        <w:jc w:val="both"/>
        <w:rPr>
          <w:sz w:val="21"/>
          <w:szCs w:val="21"/>
        </w:rPr>
      </w:pPr>
      <w:proofErr w:type="spellStart"/>
      <w:r w:rsidRPr="00C22C03">
        <w:rPr>
          <w:b/>
          <w:sz w:val="21"/>
          <w:szCs w:val="21"/>
        </w:rPr>
        <w:t>Sprynet</w:t>
      </w:r>
      <w:proofErr w:type="spellEnd"/>
      <w:r w:rsidRPr="00C22C03">
        <w:rPr>
          <w:b/>
          <w:sz w:val="21"/>
          <w:szCs w:val="21"/>
        </w:rPr>
        <w:t xml:space="preserve"> Internet Services, </w:t>
      </w:r>
      <w:r w:rsidRPr="00C22C03">
        <w:rPr>
          <w:sz w:val="21"/>
          <w:szCs w:val="21"/>
        </w:rPr>
        <w:t xml:space="preserve">Bellevue, WA  </w:t>
      </w:r>
      <w:r w:rsidRPr="00C22C03">
        <w:rPr>
          <w:sz w:val="21"/>
          <w:szCs w:val="21"/>
        </w:rPr>
        <w:tab/>
        <w:t>Jan 1998–Dec 1998</w:t>
      </w:r>
    </w:p>
    <w:p w14:paraId="476D29E0" w14:textId="77777777" w:rsidR="005D3D02" w:rsidRDefault="005D3D02">
      <w:pPr>
        <w:keepNext/>
        <w:tabs>
          <w:tab w:val="right" w:pos="9900"/>
        </w:tabs>
        <w:jc w:val="both"/>
        <w:rPr>
          <w:b/>
          <w:sz w:val="21"/>
          <w:szCs w:val="21"/>
        </w:rPr>
      </w:pPr>
    </w:p>
    <w:p w14:paraId="36137A62" w14:textId="77777777" w:rsidR="005519BA" w:rsidRPr="00C22C03" w:rsidRDefault="005519BA">
      <w:pPr>
        <w:keepNext/>
        <w:tabs>
          <w:tab w:val="right" w:pos="9900"/>
        </w:tabs>
        <w:jc w:val="both"/>
        <w:rPr>
          <w:b/>
          <w:sz w:val="21"/>
          <w:szCs w:val="21"/>
        </w:rPr>
      </w:pPr>
      <w:r w:rsidRPr="00C22C03">
        <w:rPr>
          <w:b/>
          <w:sz w:val="21"/>
          <w:szCs w:val="21"/>
        </w:rPr>
        <w:t>Internet Technical Support</w:t>
      </w:r>
    </w:p>
    <w:p w14:paraId="244AD992" w14:textId="77777777" w:rsidR="005519BA" w:rsidRPr="00C22C03" w:rsidRDefault="005519BA">
      <w:pPr>
        <w:keepNext/>
        <w:tabs>
          <w:tab w:val="right" w:pos="9900"/>
        </w:tabs>
        <w:jc w:val="both"/>
        <w:rPr>
          <w:sz w:val="21"/>
          <w:szCs w:val="21"/>
        </w:rPr>
      </w:pPr>
      <w:r w:rsidRPr="00C22C03">
        <w:rPr>
          <w:sz w:val="21"/>
          <w:szCs w:val="21"/>
        </w:rPr>
        <w:t xml:space="preserve">As an Internet Service Provider we provided phone and email technical support to users of Internet in A Box software for Windows 95, 98 and NT. Required core knowledge of </w:t>
      </w:r>
      <w:proofErr w:type="gramStart"/>
      <w:r w:rsidRPr="00C22C03">
        <w:rPr>
          <w:sz w:val="21"/>
          <w:szCs w:val="21"/>
        </w:rPr>
        <w:t>internet</w:t>
      </w:r>
      <w:proofErr w:type="gramEnd"/>
      <w:r w:rsidRPr="00C22C03">
        <w:rPr>
          <w:sz w:val="21"/>
          <w:szCs w:val="21"/>
        </w:rPr>
        <w:t xml:space="preserve"> protocols, Windows configuration files and </w:t>
      </w:r>
      <w:r w:rsidR="00493103">
        <w:rPr>
          <w:sz w:val="21"/>
          <w:szCs w:val="21"/>
        </w:rPr>
        <w:t xml:space="preserve">ability </w:t>
      </w:r>
      <w:r w:rsidRPr="00C22C03">
        <w:rPr>
          <w:sz w:val="21"/>
          <w:szCs w:val="21"/>
        </w:rPr>
        <w:t>to communicate this knowledge to beginning computer users attempting to connect to the internet for the first time.</w:t>
      </w:r>
    </w:p>
    <w:p w14:paraId="668972F4" w14:textId="77777777" w:rsidR="005519BA" w:rsidRDefault="005519BA">
      <w:pPr>
        <w:keepNext/>
        <w:tabs>
          <w:tab w:val="right" w:pos="9900"/>
        </w:tabs>
        <w:jc w:val="both"/>
        <w:rPr>
          <w:b/>
          <w:sz w:val="21"/>
          <w:szCs w:val="21"/>
        </w:rPr>
      </w:pPr>
    </w:p>
    <w:p w14:paraId="420BEE55" w14:textId="77777777" w:rsidR="005519BA" w:rsidRDefault="005519BA">
      <w:pPr>
        <w:keepNext/>
        <w:tabs>
          <w:tab w:val="right" w:pos="9900"/>
        </w:tabs>
        <w:jc w:val="both"/>
        <w:rPr>
          <w:sz w:val="21"/>
          <w:szCs w:val="21"/>
        </w:rPr>
      </w:pPr>
      <w:r>
        <w:rPr>
          <w:b/>
          <w:sz w:val="21"/>
          <w:szCs w:val="21"/>
        </w:rPr>
        <w:t>UNITED STATES NAVY</w:t>
      </w:r>
      <w:r>
        <w:rPr>
          <w:sz w:val="21"/>
          <w:szCs w:val="21"/>
        </w:rPr>
        <w:tab/>
        <w:t>May 1990-July 1995</w:t>
      </w:r>
    </w:p>
    <w:p w14:paraId="5EC2F7BD" w14:textId="77777777" w:rsidR="005519BA" w:rsidRDefault="005519BA">
      <w:pPr>
        <w:pStyle w:val="BodyTextIndent"/>
        <w:spacing w:before="120"/>
      </w:pPr>
      <w:r>
        <w:t xml:space="preserve">Trident Missile Systems Supervisor </w:t>
      </w:r>
    </w:p>
    <w:p w14:paraId="78A6E4B9" w14:textId="77777777" w:rsidR="005519BA" w:rsidRDefault="005519BA">
      <w:pPr>
        <w:pStyle w:val="BodyText"/>
      </w:pPr>
      <w:r>
        <w:t>Led team in operating, testing, repairing and maintaining ballistic missile fire control systems, fleet ballistic missile systems, and missile launcher equipment onboard submarines; recipient of numerous Letters of Commendation for outstanding performance and team leadership.</w:t>
      </w:r>
    </w:p>
    <w:p w14:paraId="35A18FF5" w14:textId="77777777" w:rsidR="005519BA" w:rsidRDefault="005519BA">
      <w:pPr>
        <w:pStyle w:val="BodyText"/>
        <w:rPr>
          <w:sz w:val="16"/>
          <w:szCs w:val="16"/>
        </w:rPr>
      </w:pPr>
    </w:p>
    <w:p w14:paraId="121C827F" w14:textId="77777777" w:rsidR="005519BA" w:rsidRDefault="005519BA">
      <w:pPr>
        <w:pStyle w:val="BodyText"/>
        <w:spacing w:before="0"/>
        <w:jc w:val="center"/>
        <w:rPr>
          <w:i/>
        </w:rPr>
      </w:pPr>
      <w:r w:rsidRPr="00B807A4">
        <w:rPr>
          <w:i/>
        </w:rPr>
        <w:t>**</w:t>
      </w:r>
      <w:r>
        <w:rPr>
          <w:b/>
          <w:i/>
        </w:rPr>
        <w:t xml:space="preserve"> </w:t>
      </w:r>
      <w:r>
        <w:rPr>
          <w:i/>
        </w:rPr>
        <w:t>Additional experience as Instructor for Bellevue College and Volunteer for American Red Cross **</w:t>
      </w:r>
    </w:p>
    <w:p w14:paraId="74827C4B" w14:textId="77777777" w:rsidR="00985B68" w:rsidRDefault="00985B68" w:rsidP="005519BA">
      <w:pPr>
        <w:pStyle w:val="Title"/>
        <w:pBdr>
          <w:top w:val="single" w:sz="12" w:space="0" w:color="auto"/>
          <w:between w:val="single" w:sz="4" w:space="14" w:color="auto"/>
        </w:pBdr>
        <w:spacing w:before="200" w:after="120"/>
        <w:rPr>
          <w:rFonts w:ascii="Times New Roman" w:hAnsi="Times New Roman"/>
          <w:sz w:val="26"/>
          <w:szCs w:val="26"/>
        </w:rPr>
      </w:pPr>
      <w:r>
        <w:rPr>
          <w:rFonts w:ascii="Times New Roman" w:hAnsi="Times New Roman"/>
          <w:sz w:val="26"/>
          <w:szCs w:val="26"/>
        </w:rPr>
        <w:br/>
      </w:r>
      <w:r>
        <w:rPr>
          <w:rFonts w:ascii="Times New Roman" w:hAnsi="Times New Roman"/>
          <w:sz w:val="26"/>
          <w:szCs w:val="26"/>
        </w:rPr>
        <w:br/>
      </w:r>
      <w:r>
        <w:rPr>
          <w:rFonts w:ascii="Times New Roman" w:hAnsi="Times New Roman"/>
          <w:sz w:val="26"/>
          <w:szCs w:val="26"/>
        </w:rPr>
        <w:br/>
      </w:r>
      <w:r>
        <w:rPr>
          <w:rFonts w:ascii="Times New Roman" w:hAnsi="Times New Roman"/>
          <w:sz w:val="26"/>
          <w:szCs w:val="26"/>
        </w:rPr>
        <w:br/>
      </w:r>
      <w:r>
        <w:rPr>
          <w:rFonts w:ascii="Times New Roman" w:hAnsi="Times New Roman"/>
          <w:sz w:val="26"/>
          <w:szCs w:val="26"/>
        </w:rPr>
        <w:br/>
      </w:r>
      <w:r>
        <w:rPr>
          <w:rFonts w:ascii="Times New Roman" w:hAnsi="Times New Roman"/>
          <w:sz w:val="26"/>
          <w:szCs w:val="26"/>
        </w:rPr>
        <w:br/>
      </w:r>
      <w:r>
        <w:rPr>
          <w:rFonts w:ascii="Times New Roman" w:hAnsi="Times New Roman"/>
          <w:sz w:val="26"/>
          <w:szCs w:val="26"/>
        </w:rPr>
        <w:br/>
      </w:r>
    </w:p>
    <w:p w14:paraId="6AC70977" w14:textId="4CE730DF" w:rsidR="005519BA" w:rsidRDefault="005519BA" w:rsidP="005519BA">
      <w:pPr>
        <w:pStyle w:val="Title"/>
        <w:pBdr>
          <w:top w:val="single" w:sz="12" w:space="0" w:color="auto"/>
          <w:between w:val="single" w:sz="4" w:space="14" w:color="auto"/>
        </w:pBdr>
        <w:spacing w:before="200" w:after="120"/>
        <w:rPr>
          <w:rFonts w:ascii="Times New Roman" w:hAnsi="Times New Roman"/>
          <w:sz w:val="26"/>
          <w:szCs w:val="26"/>
        </w:rPr>
      </w:pPr>
      <w:r>
        <w:rPr>
          <w:rFonts w:ascii="Times New Roman" w:hAnsi="Times New Roman"/>
          <w:sz w:val="26"/>
          <w:szCs w:val="26"/>
        </w:rPr>
        <w:lastRenderedPageBreak/>
        <w:t>Educational Background &amp; credentials</w:t>
      </w:r>
    </w:p>
    <w:p w14:paraId="51823811" w14:textId="00295AA8" w:rsidR="00985B68" w:rsidRDefault="005519BA" w:rsidP="00985B68">
      <w:pPr>
        <w:pStyle w:val="BodyTextIndent"/>
        <w:keepNext w:val="0"/>
        <w:keepLines/>
        <w:spacing w:before="100"/>
        <w:jc w:val="center"/>
        <w:rPr>
          <w:b w:val="0"/>
          <w:sz w:val="20"/>
          <w:szCs w:val="20"/>
        </w:rPr>
      </w:pPr>
      <w:r w:rsidRPr="00EB38F9">
        <w:rPr>
          <w:b w:val="0"/>
          <w:sz w:val="20"/>
          <w:szCs w:val="20"/>
        </w:rPr>
        <w:t xml:space="preserve">Yearly </w:t>
      </w:r>
      <w:r w:rsidR="001B406F" w:rsidRPr="00EB38F9">
        <w:rPr>
          <w:b w:val="0"/>
          <w:sz w:val="20"/>
          <w:szCs w:val="20"/>
        </w:rPr>
        <w:t>Educational</w:t>
      </w:r>
      <w:r w:rsidRPr="00EB38F9">
        <w:rPr>
          <w:b w:val="0"/>
          <w:sz w:val="20"/>
          <w:szCs w:val="20"/>
        </w:rPr>
        <w:t xml:space="preserve"> Seminars for SEO / SEM</w:t>
      </w:r>
      <w:r w:rsidR="00EB38F9">
        <w:rPr>
          <w:b w:val="0"/>
          <w:sz w:val="20"/>
          <w:szCs w:val="20"/>
        </w:rPr>
        <w:br/>
      </w:r>
      <w:r w:rsidRPr="00EB38F9">
        <w:rPr>
          <w:b w:val="0"/>
          <w:sz w:val="20"/>
          <w:szCs w:val="20"/>
        </w:rPr>
        <w:t xml:space="preserve">Disaster </w:t>
      </w:r>
      <w:r w:rsidR="0003405E">
        <w:rPr>
          <w:b w:val="0"/>
          <w:sz w:val="20"/>
          <w:szCs w:val="20"/>
        </w:rPr>
        <w:t xml:space="preserve">Relief </w:t>
      </w:r>
      <w:r w:rsidRPr="00EB38F9">
        <w:rPr>
          <w:b w:val="0"/>
          <w:sz w:val="20"/>
          <w:szCs w:val="20"/>
        </w:rPr>
        <w:t>Certifications – American Red Cross</w:t>
      </w:r>
      <w:r w:rsidR="00EB38F9">
        <w:rPr>
          <w:b w:val="0"/>
          <w:sz w:val="20"/>
          <w:szCs w:val="20"/>
        </w:rPr>
        <w:br/>
      </w:r>
      <w:r w:rsidR="00EB38F9" w:rsidRPr="00EB38F9">
        <w:rPr>
          <w:b w:val="0"/>
          <w:sz w:val="20"/>
          <w:szCs w:val="20"/>
        </w:rPr>
        <w:t xml:space="preserve">CIW </w:t>
      </w:r>
      <w:r w:rsidR="00985B68" w:rsidRPr="00EB38F9">
        <w:rPr>
          <w:b w:val="0"/>
          <w:sz w:val="20"/>
          <w:szCs w:val="20"/>
        </w:rPr>
        <w:t>JavaScript</w:t>
      </w:r>
      <w:r w:rsidR="00EB38F9" w:rsidRPr="00EB38F9">
        <w:rPr>
          <w:b w:val="0"/>
          <w:sz w:val="20"/>
          <w:szCs w:val="20"/>
        </w:rPr>
        <w:t xml:space="preserve"> Specialist</w:t>
      </w:r>
      <w:r w:rsidR="00EB38F9">
        <w:rPr>
          <w:b w:val="0"/>
          <w:sz w:val="20"/>
          <w:szCs w:val="20"/>
        </w:rPr>
        <w:br/>
      </w:r>
      <w:r w:rsidR="00EB38F9" w:rsidRPr="00EB38F9">
        <w:rPr>
          <w:b w:val="0"/>
          <w:sz w:val="20"/>
          <w:szCs w:val="20"/>
        </w:rPr>
        <w:t>CIW Web Foundations Associate</w:t>
      </w:r>
      <w:r w:rsidR="00EB38F9">
        <w:rPr>
          <w:b w:val="0"/>
          <w:sz w:val="20"/>
          <w:szCs w:val="20"/>
        </w:rPr>
        <w:br/>
      </w:r>
      <w:r w:rsidR="00EB38F9" w:rsidRPr="00EB38F9">
        <w:rPr>
          <w:b w:val="0"/>
          <w:sz w:val="20"/>
          <w:szCs w:val="20"/>
        </w:rPr>
        <w:t>CIW Web Design Specialist</w:t>
      </w:r>
      <w:r w:rsidR="00EB38F9">
        <w:rPr>
          <w:b w:val="0"/>
          <w:sz w:val="20"/>
          <w:szCs w:val="20"/>
        </w:rPr>
        <w:br/>
      </w:r>
      <w:r w:rsidRPr="00EB38F9">
        <w:rPr>
          <w:b w:val="0"/>
          <w:sz w:val="20"/>
          <w:szCs w:val="20"/>
        </w:rPr>
        <w:t>F5 Big IP Controller Certification</w:t>
      </w:r>
      <w:r w:rsidR="00EB38F9">
        <w:rPr>
          <w:b w:val="0"/>
          <w:sz w:val="20"/>
          <w:szCs w:val="20"/>
        </w:rPr>
        <w:br/>
      </w:r>
      <w:r w:rsidRPr="00EB38F9">
        <w:rPr>
          <w:b w:val="0"/>
          <w:sz w:val="20"/>
          <w:szCs w:val="20"/>
        </w:rPr>
        <w:t>Media / Communications - Bellevue College</w:t>
      </w:r>
      <w:r w:rsidR="00EB38F9">
        <w:rPr>
          <w:b w:val="0"/>
          <w:sz w:val="20"/>
          <w:szCs w:val="20"/>
        </w:rPr>
        <w:br/>
      </w:r>
      <w:r w:rsidRPr="00EB38F9">
        <w:rPr>
          <w:b w:val="0"/>
          <w:sz w:val="20"/>
          <w:szCs w:val="20"/>
        </w:rPr>
        <w:t xml:space="preserve">Intel Corporation Manufacturing Certification </w:t>
      </w:r>
      <w:r w:rsidR="00EB38F9">
        <w:rPr>
          <w:b w:val="0"/>
          <w:sz w:val="20"/>
          <w:szCs w:val="20"/>
        </w:rPr>
        <w:br/>
      </w:r>
      <w:r w:rsidRPr="00EB38F9">
        <w:rPr>
          <w:b w:val="0"/>
          <w:sz w:val="20"/>
          <w:szCs w:val="20"/>
        </w:rPr>
        <w:t>Magnetic Disk File Theory &amp; Maintenance Certification</w:t>
      </w:r>
      <w:r w:rsidR="00EB38F9">
        <w:rPr>
          <w:b w:val="0"/>
          <w:sz w:val="20"/>
          <w:szCs w:val="20"/>
        </w:rPr>
        <w:br/>
      </w:r>
      <w:r w:rsidRPr="00EB38F9">
        <w:rPr>
          <w:b w:val="0"/>
          <w:sz w:val="20"/>
          <w:szCs w:val="20"/>
        </w:rPr>
        <w:t xml:space="preserve">Advanced Power System Theory &amp; Maintenance Certification </w:t>
      </w:r>
      <w:r w:rsidR="00EB38F9">
        <w:rPr>
          <w:b w:val="0"/>
          <w:sz w:val="20"/>
          <w:szCs w:val="20"/>
        </w:rPr>
        <w:br/>
      </w:r>
      <w:r w:rsidRPr="00EB38F9">
        <w:rPr>
          <w:b w:val="0"/>
          <w:sz w:val="20"/>
          <w:szCs w:val="20"/>
        </w:rPr>
        <w:t>Electrical Engineering &amp; Advanced Computer Theory &amp; Maintenance Certifications</w:t>
      </w:r>
      <w:r w:rsidR="00EB38F9">
        <w:rPr>
          <w:b w:val="0"/>
          <w:sz w:val="20"/>
          <w:szCs w:val="20"/>
        </w:rPr>
        <w:br/>
      </w:r>
      <w:r w:rsidR="001B406F" w:rsidRPr="00EB38F9">
        <w:rPr>
          <w:b w:val="0"/>
          <w:sz w:val="20"/>
          <w:szCs w:val="20"/>
        </w:rPr>
        <w:t xml:space="preserve">Submarine Warfare Qualified / </w:t>
      </w:r>
      <w:r w:rsidRPr="00EB38F9">
        <w:rPr>
          <w:b w:val="0"/>
          <w:sz w:val="20"/>
          <w:szCs w:val="20"/>
        </w:rPr>
        <w:t>Basic Submarine School / Navy Boot Camp</w:t>
      </w:r>
    </w:p>
    <w:p w14:paraId="4D8797E7" w14:textId="77777777" w:rsidR="00985B68" w:rsidRDefault="00985B68" w:rsidP="00985B68">
      <w:pPr>
        <w:pStyle w:val="BodyTextIndent"/>
        <w:keepNext w:val="0"/>
        <w:keepLines/>
        <w:spacing w:before="100"/>
      </w:pPr>
    </w:p>
    <w:p w14:paraId="4DE26538" w14:textId="0BADD579" w:rsidR="006534E8" w:rsidRPr="006534E8" w:rsidRDefault="007C4DE9" w:rsidP="00985B68">
      <w:pPr>
        <w:pStyle w:val="BodyTextIndent"/>
        <w:keepNext w:val="0"/>
        <w:keepLines/>
        <w:spacing w:before="100"/>
      </w:pPr>
      <w:r w:rsidRPr="007C4DE9">
        <w:t>TECHNICAL EXPERTISE</w:t>
      </w:r>
      <w:r>
        <w:br/>
      </w:r>
      <w:r>
        <w:br/>
      </w:r>
      <w:r w:rsidR="006534E8" w:rsidRPr="006534E8">
        <w:t>TECHNICAL SKILLS</w:t>
      </w:r>
    </w:p>
    <w:p w14:paraId="0151F45B" w14:textId="1405DA68" w:rsidR="006534E8" w:rsidRPr="006534E8" w:rsidRDefault="006534E8" w:rsidP="006534E8">
      <w:pPr>
        <w:pStyle w:val="BodyTextIndent"/>
        <w:keepLines/>
        <w:spacing w:before="100"/>
        <w:rPr>
          <w:b w:val="0"/>
        </w:rPr>
      </w:pPr>
      <w:r w:rsidRPr="006534E8">
        <w:t>Platforms:</w:t>
      </w:r>
      <w:r w:rsidRPr="006534E8">
        <w:rPr>
          <w:b w:val="0"/>
        </w:rPr>
        <w:t xml:space="preserve"> Apple, Tiger, Leopard, Snow Leopard, OS X, VISTA, Windows 3.51 - Windows 7, Windows Server 2000 - Windows Server 2012, Windows 8, </w:t>
      </w:r>
      <w:r w:rsidR="007C4DE9" w:rsidRPr="006534E8">
        <w:rPr>
          <w:b w:val="0"/>
        </w:rPr>
        <w:t>VMware</w:t>
      </w:r>
      <w:r w:rsidRPr="006534E8">
        <w:rPr>
          <w:b w:val="0"/>
        </w:rPr>
        <w:t xml:space="preserve">, UNIX, Python, FreeBSD, </w:t>
      </w:r>
      <w:proofErr w:type="spellStart"/>
      <w:r w:rsidRPr="006534E8">
        <w:rPr>
          <w:b w:val="0"/>
        </w:rPr>
        <w:t>BSDi</w:t>
      </w:r>
      <w:proofErr w:type="spellEnd"/>
      <w:r w:rsidRPr="006534E8">
        <w:rPr>
          <w:b w:val="0"/>
        </w:rPr>
        <w:t xml:space="preserve">, </w:t>
      </w:r>
      <w:r w:rsidR="007C4DE9" w:rsidRPr="006534E8">
        <w:rPr>
          <w:b w:val="0"/>
        </w:rPr>
        <w:t>Red Hat</w:t>
      </w:r>
      <w:r w:rsidRPr="006534E8">
        <w:rPr>
          <w:b w:val="0"/>
        </w:rPr>
        <w:t xml:space="preserve">, </w:t>
      </w:r>
      <w:proofErr w:type="spellStart"/>
      <w:r w:rsidRPr="006534E8">
        <w:rPr>
          <w:b w:val="0"/>
        </w:rPr>
        <w:t>SuSE</w:t>
      </w:r>
      <w:proofErr w:type="spellEnd"/>
      <w:r w:rsidRPr="006534E8">
        <w:rPr>
          <w:b w:val="0"/>
        </w:rPr>
        <w:t xml:space="preserve">, Windows Advanced Server, IIS, NT Server Administration, Ubuntu, Cisco networking hardware, HP Servers, Compaq Servers, Custom Server Hardware, RAID Hardware, </w:t>
      </w:r>
      <w:r w:rsidR="007C4DE9" w:rsidRPr="006534E8">
        <w:rPr>
          <w:b w:val="0"/>
        </w:rPr>
        <w:t>VERITAS</w:t>
      </w:r>
      <w:r w:rsidRPr="006534E8">
        <w:rPr>
          <w:b w:val="0"/>
        </w:rPr>
        <w:t xml:space="preserve"> Backup</w:t>
      </w:r>
    </w:p>
    <w:p w14:paraId="401806D3" w14:textId="77777777" w:rsidR="006534E8" w:rsidRPr="006534E8" w:rsidRDefault="006534E8" w:rsidP="006534E8">
      <w:pPr>
        <w:pStyle w:val="BodyTextIndent"/>
        <w:keepLines/>
        <w:spacing w:before="100"/>
        <w:rPr>
          <w:b w:val="0"/>
        </w:rPr>
      </w:pPr>
    </w:p>
    <w:p w14:paraId="74CA963B" w14:textId="65249B4E" w:rsidR="006534E8" w:rsidRPr="006534E8" w:rsidRDefault="006534E8" w:rsidP="006534E8">
      <w:pPr>
        <w:pStyle w:val="BodyTextIndent"/>
        <w:keepLines/>
        <w:spacing w:before="100"/>
        <w:rPr>
          <w:b w:val="0"/>
        </w:rPr>
      </w:pPr>
      <w:r w:rsidRPr="006534E8">
        <w:t>Programming Languages:</w:t>
      </w:r>
      <w:r w:rsidRPr="006534E8">
        <w:rPr>
          <w:b w:val="0"/>
        </w:rPr>
        <w:t xml:space="preserve"> HTML, JavaScript, Perl, SQL, Databases, </w:t>
      </w:r>
      <w:proofErr w:type="spellStart"/>
      <w:r w:rsidRPr="006534E8">
        <w:rPr>
          <w:b w:val="0"/>
        </w:rPr>
        <w:t>mysql</w:t>
      </w:r>
      <w:proofErr w:type="spellEnd"/>
      <w:r w:rsidRPr="006534E8">
        <w:rPr>
          <w:b w:val="0"/>
        </w:rPr>
        <w:t xml:space="preserve">, </w:t>
      </w:r>
      <w:proofErr w:type="spellStart"/>
      <w:r w:rsidRPr="006534E8">
        <w:rPr>
          <w:b w:val="0"/>
        </w:rPr>
        <w:t>msql</w:t>
      </w:r>
      <w:proofErr w:type="spellEnd"/>
      <w:r w:rsidRPr="006534E8">
        <w:rPr>
          <w:b w:val="0"/>
        </w:rPr>
        <w:t xml:space="preserve">, Python, CSS, </w:t>
      </w:r>
      <w:proofErr w:type="spellStart"/>
      <w:r w:rsidRPr="006534E8">
        <w:rPr>
          <w:b w:val="0"/>
        </w:rPr>
        <w:t>Joomla</w:t>
      </w:r>
      <w:proofErr w:type="spellEnd"/>
      <w:r w:rsidRPr="006534E8">
        <w:rPr>
          <w:b w:val="0"/>
        </w:rPr>
        <w:t>, MIVA, E-Commerce Applications</w:t>
      </w:r>
      <w:r>
        <w:rPr>
          <w:b w:val="0"/>
        </w:rPr>
        <w:t>, C#, Ruby</w:t>
      </w:r>
      <w:r w:rsidR="00EB38F9">
        <w:rPr>
          <w:b w:val="0"/>
        </w:rPr>
        <w:t xml:space="preserve">, </w:t>
      </w:r>
      <w:proofErr w:type="spellStart"/>
      <w:r w:rsidR="00EB38F9">
        <w:rPr>
          <w:b w:val="0"/>
        </w:rPr>
        <w:t>php</w:t>
      </w:r>
      <w:proofErr w:type="spellEnd"/>
    </w:p>
    <w:p w14:paraId="1AF248FA" w14:textId="77777777" w:rsidR="006534E8" w:rsidRPr="006534E8" w:rsidRDefault="006534E8" w:rsidP="006534E8">
      <w:pPr>
        <w:pStyle w:val="BodyTextIndent"/>
        <w:keepLines/>
        <w:spacing w:before="100"/>
        <w:rPr>
          <w:b w:val="0"/>
        </w:rPr>
      </w:pPr>
    </w:p>
    <w:p w14:paraId="5BE655E4" w14:textId="224BCE52" w:rsidR="006534E8" w:rsidRPr="006534E8" w:rsidRDefault="006534E8" w:rsidP="006534E8">
      <w:pPr>
        <w:pStyle w:val="BodyTextIndent"/>
        <w:keepLines/>
        <w:spacing w:before="100"/>
        <w:rPr>
          <w:b w:val="0"/>
        </w:rPr>
      </w:pPr>
      <w:r w:rsidRPr="00EB38F9">
        <w:t>Software:</w:t>
      </w:r>
      <w:r w:rsidRPr="006534E8">
        <w:rPr>
          <w:b w:val="0"/>
        </w:rPr>
        <w:t xml:space="preserve"> </w:t>
      </w:r>
      <w:proofErr w:type="spellStart"/>
      <w:r w:rsidRPr="006534E8">
        <w:rPr>
          <w:b w:val="0"/>
        </w:rPr>
        <w:t>Adwords</w:t>
      </w:r>
      <w:proofErr w:type="spellEnd"/>
      <w:r w:rsidRPr="006534E8">
        <w:rPr>
          <w:b w:val="0"/>
        </w:rPr>
        <w:t xml:space="preserve">, </w:t>
      </w:r>
      <w:proofErr w:type="spellStart"/>
      <w:r w:rsidRPr="006534E8">
        <w:rPr>
          <w:b w:val="0"/>
        </w:rPr>
        <w:t>Adsense</w:t>
      </w:r>
      <w:proofErr w:type="spellEnd"/>
      <w:r w:rsidRPr="006534E8">
        <w:rPr>
          <w:b w:val="0"/>
        </w:rPr>
        <w:t xml:space="preserve">, QuickBooks, ACT, Word, PowerPoint, Google Drive, Facebook, </w:t>
      </w:r>
      <w:proofErr w:type="spellStart"/>
      <w:r w:rsidRPr="006534E8">
        <w:rPr>
          <w:b w:val="0"/>
        </w:rPr>
        <w:t>Myspace</w:t>
      </w:r>
      <w:proofErr w:type="spellEnd"/>
      <w:r w:rsidRPr="006534E8">
        <w:rPr>
          <w:b w:val="0"/>
        </w:rPr>
        <w:t xml:space="preserve">, Twitter, </w:t>
      </w:r>
      <w:proofErr w:type="spellStart"/>
      <w:r w:rsidRPr="006534E8">
        <w:rPr>
          <w:b w:val="0"/>
        </w:rPr>
        <w:t>Webmasterworld</w:t>
      </w:r>
      <w:proofErr w:type="spellEnd"/>
      <w:r w:rsidRPr="006534E8">
        <w:rPr>
          <w:b w:val="0"/>
        </w:rPr>
        <w:t xml:space="preserve">, Search Engine Strategies, Internet Marketing, Email Marketing, Social Media, Bing, Google Affiliate Network, Yahoo Search Marketing, Google Webmaster Tools, </w:t>
      </w:r>
      <w:proofErr w:type="spellStart"/>
      <w:r w:rsidRPr="006534E8">
        <w:rPr>
          <w:b w:val="0"/>
        </w:rPr>
        <w:t>Omniture</w:t>
      </w:r>
      <w:proofErr w:type="spellEnd"/>
      <w:r w:rsidRPr="006534E8">
        <w:rPr>
          <w:b w:val="0"/>
        </w:rPr>
        <w:t xml:space="preserve">, </w:t>
      </w:r>
      <w:proofErr w:type="spellStart"/>
      <w:r w:rsidRPr="006534E8">
        <w:rPr>
          <w:b w:val="0"/>
        </w:rPr>
        <w:t>Webtrends</w:t>
      </w:r>
      <w:proofErr w:type="spellEnd"/>
      <w:r w:rsidRPr="006534E8">
        <w:rPr>
          <w:b w:val="0"/>
        </w:rPr>
        <w:t xml:space="preserve">, Microsoft </w:t>
      </w:r>
      <w:proofErr w:type="spellStart"/>
      <w:r w:rsidRPr="006534E8">
        <w:rPr>
          <w:b w:val="0"/>
        </w:rPr>
        <w:t>Adcenter</w:t>
      </w:r>
      <w:proofErr w:type="spellEnd"/>
      <w:r w:rsidRPr="006534E8">
        <w:rPr>
          <w:b w:val="0"/>
        </w:rPr>
        <w:t xml:space="preserve">, </w:t>
      </w:r>
      <w:proofErr w:type="spellStart"/>
      <w:r w:rsidRPr="006534E8">
        <w:rPr>
          <w:b w:val="0"/>
        </w:rPr>
        <w:t>CommuniGate</w:t>
      </w:r>
      <w:proofErr w:type="spellEnd"/>
      <w:r w:rsidRPr="006534E8">
        <w:rPr>
          <w:b w:val="0"/>
        </w:rPr>
        <w:t xml:space="preserve">, Google Business Apps, Caffeine, RSS, Photoshop, Fireworks, Flash, </w:t>
      </w:r>
      <w:proofErr w:type="spellStart"/>
      <w:r w:rsidRPr="006534E8">
        <w:rPr>
          <w:b w:val="0"/>
        </w:rPr>
        <w:t>Salesforce</w:t>
      </w:r>
      <w:proofErr w:type="spellEnd"/>
      <w:r w:rsidRPr="006534E8">
        <w:rPr>
          <w:b w:val="0"/>
        </w:rPr>
        <w:t xml:space="preserve">, </w:t>
      </w:r>
      <w:proofErr w:type="spellStart"/>
      <w:r w:rsidRPr="006534E8">
        <w:rPr>
          <w:b w:val="0"/>
        </w:rPr>
        <w:t>Netsuite</w:t>
      </w:r>
      <w:proofErr w:type="spellEnd"/>
      <w:r w:rsidRPr="006534E8">
        <w:rPr>
          <w:b w:val="0"/>
        </w:rPr>
        <w:t xml:space="preserve">, Google Analytics, CJ, Commission Junction, </w:t>
      </w:r>
      <w:proofErr w:type="spellStart"/>
      <w:r w:rsidR="0003405E">
        <w:rPr>
          <w:b w:val="0"/>
        </w:rPr>
        <w:t>Mozy</w:t>
      </w:r>
      <w:proofErr w:type="spellEnd"/>
      <w:r w:rsidR="0003405E">
        <w:rPr>
          <w:b w:val="0"/>
        </w:rPr>
        <w:t xml:space="preserve">, </w:t>
      </w:r>
      <w:proofErr w:type="spellStart"/>
      <w:r w:rsidRPr="006534E8">
        <w:rPr>
          <w:b w:val="0"/>
        </w:rPr>
        <w:t>Magento</w:t>
      </w:r>
      <w:proofErr w:type="spellEnd"/>
      <w:r w:rsidRPr="006534E8">
        <w:rPr>
          <w:b w:val="0"/>
        </w:rPr>
        <w:t>, Amazon AWS</w:t>
      </w:r>
      <w:r w:rsidR="00985B68">
        <w:rPr>
          <w:b w:val="0"/>
        </w:rPr>
        <w:t>, Remote Access</w:t>
      </w:r>
    </w:p>
    <w:p w14:paraId="2E79F913" w14:textId="77777777" w:rsidR="006534E8" w:rsidRPr="006534E8" w:rsidRDefault="006534E8" w:rsidP="006534E8">
      <w:pPr>
        <w:pStyle w:val="BodyTextIndent"/>
        <w:keepLines/>
        <w:spacing w:before="100"/>
        <w:rPr>
          <w:b w:val="0"/>
        </w:rPr>
      </w:pPr>
    </w:p>
    <w:p w14:paraId="1855214D" w14:textId="5136EFA9" w:rsidR="006534E8" w:rsidRPr="006534E8" w:rsidRDefault="006534E8" w:rsidP="006534E8">
      <w:pPr>
        <w:pStyle w:val="BodyTextIndent"/>
        <w:keepLines/>
        <w:spacing w:before="100"/>
        <w:rPr>
          <w:b w:val="0"/>
        </w:rPr>
      </w:pPr>
      <w:r w:rsidRPr="00EB38F9">
        <w:t>Network:</w:t>
      </w:r>
      <w:r w:rsidRPr="006534E8">
        <w:rPr>
          <w:b w:val="0"/>
        </w:rPr>
        <w:t xml:space="preserve"> TCP/IP, FTP, IMAP, POP3, SSH, </w:t>
      </w:r>
      <w:proofErr w:type="spellStart"/>
      <w:r w:rsidRPr="006534E8">
        <w:rPr>
          <w:b w:val="0"/>
        </w:rPr>
        <w:t>OpenSSL</w:t>
      </w:r>
      <w:proofErr w:type="spellEnd"/>
      <w:r w:rsidRPr="006534E8">
        <w:rPr>
          <w:b w:val="0"/>
        </w:rPr>
        <w:t xml:space="preserve">, SSL, NFS, PHP, </w:t>
      </w:r>
      <w:proofErr w:type="spellStart"/>
      <w:r w:rsidRPr="006534E8">
        <w:rPr>
          <w:b w:val="0"/>
        </w:rPr>
        <w:t>Sendmail</w:t>
      </w:r>
      <w:proofErr w:type="spellEnd"/>
      <w:r w:rsidRPr="006534E8">
        <w:rPr>
          <w:b w:val="0"/>
        </w:rPr>
        <w:t xml:space="preserve">, </w:t>
      </w:r>
      <w:proofErr w:type="spellStart"/>
      <w:r w:rsidRPr="006534E8">
        <w:rPr>
          <w:b w:val="0"/>
        </w:rPr>
        <w:t>Qmail</w:t>
      </w:r>
      <w:proofErr w:type="spellEnd"/>
      <w:r w:rsidRPr="006534E8">
        <w:rPr>
          <w:b w:val="0"/>
        </w:rPr>
        <w:t xml:space="preserve">, Exchange, samba, SMB, DNS, Apache, F5 Big IP, LDAP, </w:t>
      </w:r>
      <w:proofErr w:type="spellStart"/>
      <w:r w:rsidRPr="006534E8">
        <w:rPr>
          <w:b w:val="0"/>
        </w:rPr>
        <w:t>Proftp</w:t>
      </w:r>
      <w:proofErr w:type="spellEnd"/>
      <w:r>
        <w:rPr>
          <w:b w:val="0"/>
        </w:rPr>
        <w:t>, Cloud</w:t>
      </w:r>
      <w:r w:rsidR="00985B68">
        <w:rPr>
          <w:b w:val="0"/>
        </w:rPr>
        <w:t>, 802.1A/B/G/N/AC, SIP, VOIP</w:t>
      </w:r>
      <w:r w:rsidRPr="006534E8">
        <w:rPr>
          <w:b w:val="0"/>
        </w:rPr>
        <w:t xml:space="preserve"> </w:t>
      </w:r>
    </w:p>
    <w:p w14:paraId="14EB40D2" w14:textId="77777777" w:rsidR="006534E8" w:rsidRPr="006534E8" w:rsidRDefault="006534E8" w:rsidP="006534E8">
      <w:pPr>
        <w:pStyle w:val="BodyTextIndent"/>
        <w:keepLines/>
        <w:spacing w:before="100"/>
        <w:rPr>
          <w:b w:val="0"/>
        </w:rPr>
      </w:pPr>
    </w:p>
    <w:p w14:paraId="7F340396" w14:textId="280E9A6D" w:rsidR="005519BA" w:rsidRPr="00C22C03" w:rsidRDefault="006534E8" w:rsidP="006534E8">
      <w:pPr>
        <w:pStyle w:val="BodyTextIndent"/>
        <w:keepNext w:val="0"/>
        <w:keepLines/>
        <w:spacing w:before="100"/>
        <w:rPr>
          <w:b w:val="0"/>
        </w:rPr>
      </w:pPr>
      <w:r w:rsidRPr="00EB38F9">
        <w:t>Titles:</w:t>
      </w:r>
      <w:r w:rsidRPr="006534E8">
        <w:rPr>
          <w:b w:val="0"/>
        </w:rPr>
        <w:t xml:space="preserve"> Chief Information Officer, CIO, IT Director, Information Systems Director, Information Systems Manager, IT Manager, SDET, Software Development Engineer in Test, </w:t>
      </w:r>
      <w:r w:rsidR="0003405E">
        <w:rPr>
          <w:b w:val="0"/>
        </w:rPr>
        <w:t xml:space="preserve">Unix </w:t>
      </w:r>
      <w:r w:rsidRPr="006534E8">
        <w:rPr>
          <w:b w:val="0"/>
        </w:rPr>
        <w:t>Software Quality Assurance Manager,</w:t>
      </w:r>
      <w:r w:rsidR="0003405E">
        <w:rPr>
          <w:b w:val="0"/>
        </w:rPr>
        <w:t xml:space="preserve"> tester, </w:t>
      </w:r>
      <w:r w:rsidRPr="006534E8">
        <w:rPr>
          <w:b w:val="0"/>
        </w:rPr>
        <w:t xml:space="preserve">Technical Support, Online Business Development, SEM, Search Engine </w:t>
      </w:r>
      <w:r w:rsidR="0003405E">
        <w:rPr>
          <w:b w:val="0"/>
        </w:rPr>
        <w:t>Manager</w:t>
      </w:r>
      <w:r w:rsidRPr="006534E8">
        <w:rPr>
          <w:b w:val="0"/>
        </w:rPr>
        <w:t xml:space="preserve">, Webmaster, Online Ninja, systems administrator, </w:t>
      </w:r>
      <w:r w:rsidR="007753C2">
        <w:rPr>
          <w:b w:val="0"/>
        </w:rPr>
        <w:t>business</w:t>
      </w:r>
      <w:r w:rsidR="0003405E">
        <w:rPr>
          <w:b w:val="0"/>
        </w:rPr>
        <w:t xml:space="preserve"> owner, small business consultant, Network Operations Technician, </w:t>
      </w:r>
      <w:r w:rsidRPr="006534E8">
        <w:rPr>
          <w:b w:val="0"/>
        </w:rPr>
        <w:t>network administrator</w:t>
      </w:r>
      <w:r w:rsidR="0003405E">
        <w:rPr>
          <w:b w:val="0"/>
        </w:rPr>
        <w:t>, systems analyst, copywriter, Technology C</w:t>
      </w:r>
      <w:r w:rsidRPr="006534E8">
        <w:rPr>
          <w:b w:val="0"/>
        </w:rPr>
        <w:t>onsultant, Producer, camera operator</w:t>
      </w:r>
    </w:p>
    <w:sectPr w:rsidR="005519BA" w:rsidRPr="00C22C03" w:rsidSect="005519BA">
      <w:headerReference w:type="even" r:id="rId9"/>
      <w:headerReference w:type="default" r:id="rId10"/>
      <w:type w:val="continuous"/>
      <w:pgSz w:w="12240" w:h="15840" w:code="1"/>
      <w:pgMar w:top="720" w:right="1008" w:bottom="720" w:left="1008"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6DA04B" w14:textId="77777777" w:rsidR="007C4DE9" w:rsidRDefault="007C4DE9">
      <w:r>
        <w:separator/>
      </w:r>
    </w:p>
  </w:endnote>
  <w:endnote w:type="continuationSeparator" w:id="0">
    <w:p w14:paraId="2745317F" w14:textId="77777777" w:rsidR="007C4DE9" w:rsidRDefault="007C4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6DA8D3" w14:textId="77777777" w:rsidR="007C4DE9" w:rsidRDefault="007C4DE9">
      <w:r>
        <w:separator/>
      </w:r>
    </w:p>
  </w:footnote>
  <w:footnote w:type="continuationSeparator" w:id="0">
    <w:p w14:paraId="6557D205" w14:textId="77777777" w:rsidR="007C4DE9" w:rsidRDefault="007C4DE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4581A" w14:textId="77777777" w:rsidR="007C4DE9" w:rsidRDefault="007C4DE9">
    <w:pPr>
      <w:pStyle w:val="Title"/>
      <w:spacing w:after="40"/>
      <w:rPr>
        <w:rFonts w:ascii="Times New Roman" w:hAnsi="Times New Roman"/>
        <w:b w:val="0"/>
        <w:smallCaps w:val="0"/>
        <w:spacing w:val="20"/>
        <w:sz w:val="42"/>
        <w:szCs w:val="42"/>
      </w:rPr>
    </w:pPr>
    <w:r>
      <w:rPr>
        <w:rFonts w:ascii="Times New Roman" w:hAnsi="Times New Roman"/>
        <w:spacing w:val="20"/>
        <w:sz w:val="42"/>
        <w:szCs w:val="42"/>
      </w:rPr>
      <w:t>Barry Morgan</w:t>
    </w:r>
    <w:r>
      <w:rPr>
        <w:rFonts w:ascii="Times New Roman" w:hAnsi="Times New Roman"/>
        <w:sz w:val="20"/>
        <w:szCs w:val="21"/>
      </w:rPr>
      <w:sym w:font="Symbol" w:char="F0B7"/>
    </w:r>
    <w:r>
      <w:rPr>
        <w:rFonts w:ascii="Times New Roman" w:hAnsi="Times New Roman"/>
        <w:sz w:val="21"/>
        <w:szCs w:val="21"/>
      </w:rPr>
      <w:t xml:space="preserve"> </w:t>
    </w:r>
    <w:r>
      <w:rPr>
        <w:rFonts w:ascii="Times New Roman" w:hAnsi="Times New Roman"/>
        <w:b w:val="0"/>
        <w:smallCaps w:val="0"/>
        <w:sz w:val="21"/>
        <w:szCs w:val="21"/>
      </w:rPr>
      <w:t>Page 2</w:t>
    </w:r>
  </w:p>
  <w:p w14:paraId="12649AD1" w14:textId="77777777" w:rsidR="007C4DE9" w:rsidRDefault="007C4DE9">
    <w:pPr>
      <w:pStyle w:val="Title"/>
      <w:pBdr>
        <w:bottom w:val="thinThickSmallGap" w:sz="18" w:space="0" w:color="auto"/>
      </w:pBdr>
      <w:jc w:val="left"/>
      <w:rPr>
        <w:rFonts w:ascii="Times New Roman" w:hAnsi="Times New Roman"/>
        <w:b w:val="0"/>
        <w:smallCaps w:val="0"/>
        <w:sz w:val="10"/>
        <w:szCs w:val="10"/>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B9442" w14:textId="67CB26EF" w:rsidR="00985B68" w:rsidRDefault="00985B68" w:rsidP="00985B68">
    <w:pPr>
      <w:pStyle w:val="Title"/>
      <w:spacing w:after="40"/>
      <w:rPr>
        <w:rFonts w:ascii="Times New Roman" w:hAnsi="Times New Roman"/>
        <w:b w:val="0"/>
        <w:smallCaps w:val="0"/>
        <w:spacing w:val="20"/>
        <w:sz w:val="42"/>
        <w:szCs w:val="42"/>
      </w:rPr>
    </w:pPr>
    <w:r>
      <w:rPr>
        <w:rFonts w:ascii="Times New Roman" w:hAnsi="Times New Roman"/>
        <w:spacing w:val="20"/>
        <w:sz w:val="42"/>
        <w:szCs w:val="42"/>
      </w:rPr>
      <w:t>Barry Morgan</w:t>
    </w:r>
    <w:r>
      <w:rPr>
        <w:rFonts w:ascii="Times New Roman" w:hAnsi="Times New Roman"/>
        <w:sz w:val="20"/>
        <w:szCs w:val="21"/>
      </w:rPr>
      <w:sym w:font="Symbol" w:char="F0B7"/>
    </w:r>
    <w:r>
      <w:rPr>
        <w:rFonts w:ascii="Times New Roman" w:hAnsi="Times New Roman"/>
        <w:sz w:val="21"/>
        <w:szCs w:val="21"/>
      </w:rPr>
      <w:t xml:space="preserve"> </w:t>
    </w:r>
    <w:r>
      <w:rPr>
        <w:rFonts w:ascii="Times New Roman" w:hAnsi="Times New Roman"/>
        <w:b w:val="0"/>
        <w:smallCaps w:val="0"/>
        <w:sz w:val="21"/>
        <w:szCs w:val="21"/>
      </w:rPr>
      <w:t>Page 3</w:t>
    </w:r>
  </w:p>
  <w:p w14:paraId="293C6576" w14:textId="5C617975" w:rsidR="00985B68" w:rsidRDefault="00985B6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39480D"/>
    <w:multiLevelType w:val="hybridMultilevel"/>
    <w:tmpl w:val="CB6A376C"/>
    <w:lvl w:ilvl="0" w:tplc="000B0409">
      <w:start w:val="1"/>
      <w:numFmt w:val="bullet"/>
      <w:lvlText w:val=""/>
      <w:lvlJc w:val="left"/>
      <w:pPr>
        <w:tabs>
          <w:tab w:val="num" w:pos="907"/>
        </w:tabs>
        <w:ind w:left="907" w:hanging="360"/>
      </w:pPr>
      <w:rPr>
        <w:rFonts w:ascii="Wingdings" w:hAnsi="Wingdings" w:hint="default"/>
      </w:rPr>
    </w:lvl>
    <w:lvl w:ilvl="1" w:tplc="00030409" w:tentative="1">
      <w:start w:val="1"/>
      <w:numFmt w:val="bullet"/>
      <w:lvlText w:val="o"/>
      <w:lvlJc w:val="left"/>
      <w:pPr>
        <w:tabs>
          <w:tab w:val="num" w:pos="1627"/>
        </w:tabs>
        <w:ind w:left="1627" w:hanging="360"/>
      </w:pPr>
      <w:rPr>
        <w:rFonts w:ascii="Courier New" w:hAnsi="Courier New" w:hint="default"/>
      </w:rPr>
    </w:lvl>
    <w:lvl w:ilvl="2" w:tplc="00050409" w:tentative="1">
      <w:start w:val="1"/>
      <w:numFmt w:val="bullet"/>
      <w:lvlText w:val=""/>
      <w:lvlJc w:val="left"/>
      <w:pPr>
        <w:tabs>
          <w:tab w:val="num" w:pos="2347"/>
        </w:tabs>
        <w:ind w:left="2347" w:hanging="360"/>
      </w:pPr>
      <w:rPr>
        <w:rFonts w:ascii="Wingdings" w:hAnsi="Wingdings" w:hint="default"/>
      </w:rPr>
    </w:lvl>
    <w:lvl w:ilvl="3" w:tplc="00010409" w:tentative="1">
      <w:start w:val="1"/>
      <w:numFmt w:val="bullet"/>
      <w:lvlText w:val=""/>
      <w:lvlJc w:val="left"/>
      <w:pPr>
        <w:tabs>
          <w:tab w:val="num" w:pos="3067"/>
        </w:tabs>
        <w:ind w:left="3067" w:hanging="360"/>
      </w:pPr>
      <w:rPr>
        <w:rFonts w:ascii="Symbol" w:hAnsi="Symbol" w:hint="default"/>
      </w:rPr>
    </w:lvl>
    <w:lvl w:ilvl="4" w:tplc="00030409" w:tentative="1">
      <w:start w:val="1"/>
      <w:numFmt w:val="bullet"/>
      <w:lvlText w:val="o"/>
      <w:lvlJc w:val="left"/>
      <w:pPr>
        <w:tabs>
          <w:tab w:val="num" w:pos="3787"/>
        </w:tabs>
        <w:ind w:left="3787" w:hanging="360"/>
      </w:pPr>
      <w:rPr>
        <w:rFonts w:ascii="Courier New" w:hAnsi="Courier New" w:hint="default"/>
      </w:rPr>
    </w:lvl>
    <w:lvl w:ilvl="5" w:tplc="00050409" w:tentative="1">
      <w:start w:val="1"/>
      <w:numFmt w:val="bullet"/>
      <w:lvlText w:val=""/>
      <w:lvlJc w:val="left"/>
      <w:pPr>
        <w:tabs>
          <w:tab w:val="num" w:pos="4507"/>
        </w:tabs>
        <w:ind w:left="4507" w:hanging="360"/>
      </w:pPr>
      <w:rPr>
        <w:rFonts w:ascii="Wingdings" w:hAnsi="Wingdings" w:hint="default"/>
      </w:rPr>
    </w:lvl>
    <w:lvl w:ilvl="6" w:tplc="00010409" w:tentative="1">
      <w:start w:val="1"/>
      <w:numFmt w:val="bullet"/>
      <w:lvlText w:val=""/>
      <w:lvlJc w:val="left"/>
      <w:pPr>
        <w:tabs>
          <w:tab w:val="num" w:pos="5227"/>
        </w:tabs>
        <w:ind w:left="5227" w:hanging="360"/>
      </w:pPr>
      <w:rPr>
        <w:rFonts w:ascii="Symbol" w:hAnsi="Symbol" w:hint="default"/>
      </w:rPr>
    </w:lvl>
    <w:lvl w:ilvl="7" w:tplc="00030409" w:tentative="1">
      <w:start w:val="1"/>
      <w:numFmt w:val="bullet"/>
      <w:lvlText w:val="o"/>
      <w:lvlJc w:val="left"/>
      <w:pPr>
        <w:tabs>
          <w:tab w:val="num" w:pos="5947"/>
        </w:tabs>
        <w:ind w:left="5947" w:hanging="360"/>
      </w:pPr>
      <w:rPr>
        <w:rFonts w:ascii="Courier New" w:hAnsi="Courier New" w:hint="default"/>
      </w:rPr>
    </w:lvl>
    <w:lvl w:ilvl="8" w:tplc="00050409" w:tentative="1">
      <w:start w:val="1"/>
      <w:numFmt w:val="bullet"/>
      <w:lvlText w:val=""/>
      <w:lvlJc w:val="left"/>
      <w:pPr>
        <w:tabs>
          <w:tab w:val="num" w:pos="6667"/>
        </w:tabs>
        <w:ind w:left="6667" w:hanging="360"/>
      </w:pPr>
      <w:rPr>
        <w:rFonts w:ascii="Wingdings" w:hAnsi="Wingdings" w:hint="default"/>
      </w:rPr>
    </w:lvl>
  </w:abstractNum>
  <w:abstractNum w:abstractNumId="1">
    <w:nsid w:val="21F9099C"/>
    <w:multiLevelType w:val="hybridMultilevel"/>
    <w:tmpl w:val="A22AAB54"/>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start w:val="1"/>
      <w:numFmt w:val="bullet"/>
      <w:lvlText w:val=""/>
      <w:lvlJc w:val="left"/>
      <w:pPr>
        <w:tabs>
          <w:tab w:val="num" w:pos="1800"/>
        </w:tabs>
        <w:ind w:left="1800" w:hanging="360"/>
      </w:pPr>
      <w:rPr>
        <w:rFonts w:ascii="Wingdings" w:hAnsi="Wingdings" w:hint="default"/>
      </w:rPr>
    </w:lvl>
    <w:lvl w:ilvl="3" w:tplc="00010409">
      <w:start w:val="1"/>
      <w:numFmt w:val="bullet"/>
      <w:lvlText w:val=""/>
      <w:lvlJc w:val="left"/>
      <w:pPr>
        <w:tabs>
          <w:tab w:val="num" w:pos="2520"/>
        </w:tabs>
        <w:ind w:left="2520" w:hanging="360"/>
      </w:pPr>
      <w:rPr>
        <w:rFonts w:ascii="Symbol" w:hAnsi="Symbol" w:hint="default"/>
      </w:rPr>
    </w:lvl>
    <w:lvl w:ilvl="4" w:tplc="00030409">
      <w:start w:val="1"/>
      <w:numFmt w:val="bullet"/>
      <w:lvlText w:val="o"/>
      <w:lvlJc w:val="left"/>
      <w:pPr>
        <w:tabs>
          <w:tab w:val="num" w:pos="3240"/>
        </w:tabs>
        <w:ind w:left="3240" w:hanging="360"/>
      </w:pPr>
      <w:rPr>
        <w:rFonts w:ascii="Courier New" w:hAnsi="Courier New" w:hint="default"/>
      </w:rPr>
    </w:lvl>
    <w:lvl w:ilvl="5" w:tplc="00050409">
      <w:start w:val="1"/>
      <w:numFmt w:val="bullet"/>
      <w:lvlText w:val=""/>
      <w:lvlJc w:val="left"/>
      <w:pPr>
        <w:tabs>
          <w:tab w:val="num" w:pos="3960"/>
        </w:tabs>
        <w:ind w:left="3960" w:hanging="360"/>
      </w:pPr>
      <w:rPr>
        <w:rFonts w:ascii="Wingdings" w:hAnsi="Wingdings" w:hint="default"/>
      </w:rPr>
    </w:lvl>
    <w:lvl w:ilvl="6" w:tplc="00010409">
      <w:start w:val="1"/>
      <w:numFmt w:val="bullet"/>
      <w:lvlText w:val=""/>
      <w:lvlJc w:val="left"/>
      <w:pPr>
        <w:tabs>
          <w:tab w:val="num" w:pos="4680"/>
        </w:tabs>
        <w:ind w:left="4680" w:hanging="360"/>
      </w:pPr>
      <w:rPr>
        <w:rFonts w:ascii="Symbol" w:hAnsi="Symbol" w:hint="default"/>
      </w:rPr>
    </w:lvl>
    <w:lvl w:ilvl="7" w:tplc="00030409">
      <w:start w:val="1"/>
      <w:numFmt w:val="bullet"/>
      <w:lvlText w:val="o"/>
      <w:lvlJc w:val="left"/>
      <w:pPr>
        <w:tabs>
          <w:tab w:val="num" w:pos="5400"/>
        </w:tabs>
        <w:ind w:left="5400" w:hanging="360"/>
      </w:pPr>
      <w:rPr>
        <w:rFonts w:ascii="Courier New" w:hAnsi="Courier New" w:hint="default"/>
      </w:rPr>
    </w:lvl>
    <w:lvl w:ilvl="8" w:tplc="00050409">
      <w:start w:val="1"/>
      <w:numFmt w:val="bullet"/>
      <w:lvlText w:val=""/>
      <w:lvlJc w:val="left"/>
      <w:pPr>
        <w:tabs>
          <w:tab w:val="num" w:pos="6120"/>
        </w:tabs>
        <w:ind w:left="6120" w:hanging="360"/>
      </w:pPr>
      <w:rPr>
        <w:rFonts w:ascii="Wingdings" w:hAnsi="Wingdings" w:hint="default"/>
      </w:rPr>
    </w:lvl>
  </w:abstractNum>
  <w:abstractNum w:abstractNumId="2">
    <w:nsid w:val="41F6421C"/>
    <w:multiLevelType w:val="hybridMultilevel"/>
    <w:tmpl w:val="C73CBFF0"/>
    <w:lvl w:ilvl="0" w:tplc="00050409">
      <w:start w:val="1"/>
      <w:numFmt w:val="bullet"/>
      <w:lvlText w:val=""/>
      <w:lvlJc w:val="left"/>
      <w:pPr>
        <w:tabs>
          <w:tab w:val="num" w:pos="1080"/>
        </w:tabs>
        <w:ind w:left="1080" w:hanging="792"/>
      </w:pPr>
      <w:rPr>
        <w:rFonts w:ascii="Wingdings" w:hAnsi="Wingdings" w:hint="default"/>
      </w:rPr>
    </w:lvl>
    <w:lvl w:ilvl="1" w:tplc="00050409">
      <w:start w:val="1"/>
      <w:numFmt w:val="bullet"/>
      <w:lvlText w:val="o"/>
      <w:lvlJc w:val="left"/>
      <w:pPr>
        <w:tabs>
          <w:tab w:val="num" w:pos="1800"/>
        </w:tabs>
        <w:ind w:left="1800" w:hanging="360"/>
      </w:pPr>
      <w:rPr>
        <w:rFonts w:ascii="Courier New" w:hAnsi="Courier New" w:hint="default"/>
      </w:rPr>
    </w:lvl>
    <w:lvl w:ilvl="2" w:tplc="00050409">
      <w:start w:val="1"/>
      <w:numFmt w:val="bullet"/>
      <w:lvlText w:val=""/>
      <w:lvlJc w:val="left"/>
      <w:pPr>
        <w:tabs>
          <w:tab w:val="num" w:pos="2520"/>
        </w:tabs>
        <w:ind w:left="2520" w:hanging="360"/>
      </w:pPr>
      <w:rPr>
        <w:rFonts w:ascii="Wingdings" w:hAnsi="Wingdings" w:hint="default"/>
      </w:rPr>
    </w:lvl>
    <w:lvl w:ilvl="3" w:tplc="00050409">
      <w:start w:val="1"/>
      <w:numFmt w:val="bullet"/>
      <w:lvlText w:val=""/>
      <w:lvlJc w:val="left"/>
      <w:pPr>
        <w:tabs>
          <w:tab w:val="num" w:pos="3240"/>
        </w:tabs>
        <w:ind w:left="3240" w:hanging="360"/>
      </w:pPr>
      <w:rPr>
        <w:rFonts w:ascii="Symbol" w:hAnsi="Symbol" w:hint="default"/>
      </w:rPr>
    </w:lvl>
    <w:lvl w:ilvl="4" w:tplc="00050409">
      <w:start w:val="1"/>
      <w:numFmt w:val="bullet"/>
      <w:lvlText w:val="o"/>
      <w:lvlJc w:val="left"/>
      <w:pPr>
        <w:tabs>
          <w:tab w:val="num" w:pos="3960"/>
        </w:tabs>
        <w:ind w:left="3960" w:hanging="360"/>
      </w:pPr>
      <w:rPr>
        <w:rFonts w:ascii="Courier New" w:hAnsi="Courier New" w:hint="default"/>
      </w:rPr>
    </w:lvl>
    <w:lvl w:ilvl="5" w:tplc="00050409">
      <w:start w:val="1"/>
      <w:numFmt w:val="bullet"/>
      <w:lvlText w:val=""/>
      <w:lvlJc w:val="left"/>
      <w:pPr>
        <w:tabs>
          <w:tab w:val="num" w:pos="4680"/>
        </w:tabs>
        <w:ind w:left="4680" w:hanging="360"/>
      </w:pPr>
      <w:rPr>
        <w:rFonts w:ascii="Wingdings" w:hAnsi="Wingdings" w:hint="default"/>
      </w:rPr>
    </w:lvl>
    <w:lvl w:ilvl="6" w:tplc="00050409">
      <w:start w:val="1"/>
      <w:numFmt w:val="bullet"/>
      <w:lvlText w:val=""/>
      <w:lvlJc w:val="left"/>
      <w:pPr>
        <w:tabs>
          <w:tab w:val="num" w:pos="5400"/>
        </w:tabs>
        <w:ind w:left="5400" w:hanging="360"/>
      </w:pPr>
      <w:rPr>
        <w:rFonts w:ascii="Symbol" w:hAnsi="Symbol" w:hint="default"/>
      </w:rPr>
    </w:lvl>
    <w:lvl w:ilvl="7" w:tplc="00050409">
      <w:start w:val="1"/>
      <w:numFmt w:val="bullet"/>
      <w:lvlText w:val="o"/>
      <w:lvlJc w:val="left"/>
      <w:pPr>
        <w:tabs>
          <w:tab w:val="num" w:pos="6120"/>
        </w:tabs>
        <w:ind w:left="6120" w:hanging="360"/>
      </w:pPr>
      <w:rPr>
        <w:rFonts w:ascii="Courier New" w:hAnsi="Courier New" w:hint="default"/>
      </w:rPr>
    </w:lvl>
    <w:lvl w:ilvl="8" w:tplc="00050409">
      <w:start w:val="1"/>
      <w:numFmt w:val="bullet"/>
      <w:lvlText w:val=""/>
      <w:lvlJc w:val="left"/>
      <w:pPr>
        <w:tabs>
          <w:tab w:val="num" w:pos="6840"/>
        </w:tabs>
        <w:ind w:left="6840" w:hanging="360"/>
      </w:pPr>
      <w:rPr>
        <w:rFonts w:ascii="Wingdings" w:hAnsi="Wingdings" w:hint="default"/>
      </w:rPr>
    </w:lvl>
  </w:abstractNum>
  <w:abstractNum w:abstractNumId="3">
    <w:nsid w:val="527508ED"/>
    <w:multiLevelType w:val="hybridMultilevel"/>
    <w:tmpl w:val="325096F6"/>
    <w:lvl w:ilvl="0" w:tplc="000B0409">
      <w:start w:val="1"/>
      <w:numFmt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
    <w:nsid w:val="5CA873A9"/>
    <w:multiLevelType w:val="hybridMultilevel"/>
    <w:tmpl w:val="B2B6654E"/>
    <w:lvl w:ilvl="0" w:tplc="00050409">
      <w:start w:val="1"/>
      <w:numFmt w:val="bullet"/>
      <w:lvlText w:val=""/>
      <w:lvlJc w:val="left"/>
      <w:pPr>
        <w:tabs>
          <w:tab w:val="num" w:pos="432"/>
        </w:tabs>
        <w:ind w:left="432" w:hanging="288"/>
      </w:pPr>
      <w:rPr>
        <w:rFonts w:ascii="Symbol" w:hAnsi="Symbol" w:hint="default"/>
      </w:rPr>
    </w:lvl>
    <w:lvl w:ilvl="1" w:tplc="00050409">
      <w:start w:val="1"/>
      <w:numFmt w:val="bullet"/>
      <w:lvlText w:val="o"/>
      <w:lvlJc w:val="left"/>
      <w:pPr>
        <w:tabs>
          <w:tab w:val="num" w:pos="1440"/>
        </w:tabs>
        <w:ind w:left="1440" w:hanging="360"/>
      </w:pPr>
      <w:rPr>
        <w:rFonts w:ascii="Courier New" w:hAnsi="Courier New" w:hint="default"/>
      </w:rPr>
    </w:lvl>
    <w:lvl w:ilvl="2" w:tplc="00050409">
      <w:start w:val="1"/>
      <w:numFmt w:val="bullet"/>
      <w:lvlText w:val=""/>
      <w:lvlJc w:val="left"/>
      <w:pPr>
        <w:tabs>
          <w:tab w:val="num" w:pos="2160"/>
        </w:tabs>
        <w:ind w:left="2160" w:hanging="360"/>
      </w:pPr>
      <w:rPr>
        <w:rFonts w:ascii="Wingdings" w:hAnsi="Wingdings" w:hint="default"/>
      </w:rPr>
    </w:lvl>
    <w:lvl w:ilvl="3" w:tplc="00050409">
      <w:start w:val="1"/>
      <w:numFmt w:val="bullet"/>
      <w:lvlText w:val=""/>
      <w:lvlJc w:val="left"/>
      <w:pPr>
        <w:tabs>
          <w:tab w:val="num" w:pos="2880"/>
        </w:tabs>
        <w:ind w:left="2880" w:hanging="360"/>
      </w:pPr>
      <w:rPr>
        <w:rFonts w:ascii="Symbol" w:hAnsi="Symbol" w:hint="default"/>
      </w:rPr>
    </w:lvl>
    <w:lvl w:ilvl="4" w:tplc="00050409">
      <w:start w:val="1"/>
      <w:numFmt w:val="bullet"/>
      <w:lvlText w:val="o"/>
      <w:lvlJc w:val="left"/>
      <w:pPr>
        <w:tabs>
          <w:tab w:val="num" w:pos="3600"/>
        </w:tabs>
        <w:ind w:left="3600" w:hanging="360"/>
      </w:pPr>
      <w:rPr>
        <w:rFonts w:ascii="Courier New" w:hAnsi="Courier New" w:hint="default"/>
      </w:rPr>
    </w:lvl>
    <w:lvl w:ilvl="5" w:tplc="00050409">
      <w:start w:val="1"/>
      <w:numFmt w:val="bullet"/>
      <w:lvlText w:val=""/>
      <w:lvlJc w:val="left"/>
      <w:pPr>
        <w:tabs>
          <w:tab w:val="num" w:pos="4320"/>
        </w:tabs>
        <w:ind w:left="4320" w:hanging="360"/>
      </w:pPr>
      <w:rPr>
        <w:rFonts w:ascii="Wingdings" w:hAnsi="Wingdings" w:hint="default"/>
      </w:rPr>
    </w:lvl>
    <w:lvl w:ilvl="6" w:tplc="00050409">
      <w:start w:val="1"/>
      <w:numFmt w:val="bullet"/>
      <w:lvlText w:val=""/>
      <w:lvlJc w:val="left"/>
      <w:pPr>
        <w:tabs>
          <w:tab w:val="num" w:pos="5040"/>
        </w:tabs>
        <w:ind w:left="5040" w:hanging="360"/>
      </w:pPr>
      <w:rPr>
        <w:rFonts w:ascii="Symbol" w:hAnsi="Symbol" w:hint="default"/>
      </w:rPr>
    </w:lvl>
    <w:lvl w:ilvl="7" w:tplc="00050409">
      <w:start w:val="1"/>
      <w:numFmt w:val="bullet"/>
      <w:lvlText w:val="o"/>
      <w:lvlJc w:val="left"/>
      <w:pPr>
        <w:tabs>
          <w:tab w:val="num" w:pos="5760"/>
        </w:tabs>
        <w:ind w:left="5760" w:hanging="360"/>
      </w:pPr>
      <w:rPr>
        <w:rFonts w:ascii="Courier New" w:hAnsi="Courier New" w:hint="default"/>
      </w:rPr>
    </w:lvl>
    <w:lvl w:ilvl="8" w:tplc="00050409">
      <w:start w:val="1"/>
      <w:numFmt w:val="bullet"/>
      <w:lvlText w:val=""/>
      <w:lvlJc w:val="left"/>
      <w:pPr>
        <w:tabs>
          <w:tab w:val="num" w:pos="6480"/>
        </w:tabs>
        <w:ind w:left="6480" w:hanging="360"/>
      </w:pPr>
      <w:rPr>
        <w:rFonts w:ascii="Wingdings" w:hAnsi="Wingdings" w:hint="default"/>
      </w:rPr>
    </w:lvl>
  </w:abstractNum>
  <w:abstractNum w:abstractNumId="5">
    <w:nsid w:val="7B0537A8"/>
    <w:multiLevelType w:val="hybridMultilevel"/>
    <w:tmpl w:val="E92241AC"/>
    <w:lvl w:ilvl="0" w:tplc="000B0409">
      <w:start w:val="1"/>
      <w:numFmt w:val="bullet"/>
      <w:lvlText w:val=""/>
      <w:lvlJc w:val="left"/>
      <w:pPr>
        <w:tabs>
          <w:tab w:val="num" w:pos="720"/>
        </w:tabs>
        <w:ind w:left="720" w:hanging="360"/>
      </w:pPr>
      <w:rPr>
        <w:rFonts w:ascii="Wingdings" w:hAnsi="Wingdings"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start w:val="1"/>
      <w:numFmt w:val="bullet"/>
      <w:lvlText w:val=""/>
      <w:lvlJc w:val="left"/>
      <w:pPr>
        <w:tabs>
          <w:tab w:val="num" w:pos="2160"/>
        </w:tabs>
        <w:ind w:left="2160" w:hanging="360"/>
      </w:pPr>
      <w:rPr>
        <w:rFonts w:ascii="Wingdings" w:hAnsi="Wingdings" w:hint="default"/>
      </w:rPr>
    </w:lvl>
    <w:lvl w:ilvl="3" w:tplc="00010409">
      <w:start w:val="1"/>
      <w:numFmt w:val="bullet"/>
      <w:lvlText w:val=""/>
      <w:lvlJc w:val="left"/>
      <w:pPr>
        <w:tabs>
          <w:tab w:val="num" w:pos="2880"/>
        </w:tabs>
        <w:ind w:left="2880" w:hanging="360"/>
      </w:pPr>
      <w:rPr>
        <w:rFonts w:ascii="Symbol" w:hAnsi="Symbol" w:hint="default"/>
      </w:rPr>
    </w:lvl>
    <w:lvl w:ilvl="4" w:tplc="00030409">
      <w:start w:val="1"/>
      <w:numFmt w:val="bullet"/>
      <w:lvlText w:val="o"/>
      <w:lvlJc w:val="left"/>
      <w:pPr>
        <w:tabs>
          <w:tab w:val="num" w:pos="3600"/>
        </w:tabs>
        <w:ind w:left="3600" w:hanging="360"/>
      </w:pPr>
      <w:rPr>
        <w:rFonts w:ascii="Courier New" w:hAnsi="Courier New" w:hint="default"/>
      </w:rPr>
    </w:lvl>
    <w:lvl w:ilvl="5" w:tplc="00050409">
      <w:start w:val="1"/>
      <w:numFmt w:val="bullet"/>
      <w:lvlText w:val=""/>
      <w:lvlJc w:val="left"/>
      <w:pPr>
        <w:tabs>
          <w:tab w:val="num" w:pos="4320"/>
        </w:tabs>
        <w:ind w:left="4320" w:hanging="360"/>
      </w:pPr>
      <w:rPr>
        <w:rFonts w:ascii="Wingdings" w:hAnsi="Wingdings" w:hint="default"/>
      </w:rPr>
    </w:lvl>
    <w:lvl w:ilvl="6" w:tplc="00010409">
      <w:start w:val="1"/>
      <w:numFmt w:val="bullet"/>
      <w:lvlText w:val=""/>
      <w:lvlJc w:val="left"/>
      <w:pPr>
        <w:tabs>
          <w:tab w:val="num" w:pos="5040"/>
        </w:tabs>
        <w:ind w:left="5040" w:hanging="360"/>
      </w:pPr>
      <w:rPr>
        <w:rFonts w:ascii="Symbol" w:hAnsi="Symbol" w:hint="default"/>
      </w:rPr>
    </w:lvl>
    <w:lvl w:ilvl="7" w:tplc="00030409">
      <w:start w:val="1"/>
      <w:numFmt w:val="bullet"/>
      <w:lvlText w:val="o"/>
      <w:lvlJc w:val="left"/>
      <w:pPr>
        <w:tabs>
          <w:tab w:val="num" w:pos="5760"/>
        </w:tabs>
        <w:ind w:left="5760" w:hanging="360"/>
      </w:pPr>
      <w:rPr>
        <w:rFonts w:ascii="Courier New" w:hAnsi="Courier New" w:hint="default"/>
      </w:rPr>
    </w:lvl>
    <w:lvl w:ilvl="8" w:tplc="00050409">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4"/>
  </w:num>
  <w:num w:numId="3">
    <w:abstractNumId w:val="1"/>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removePersonalInformation/>
  <w:removeDateAndTime/>
  <w:embedSystemFonts/>
  <w:proofState w:spelling="clean" w:grammar="clean"/>
  <w:defaultTabStop w:val="720"/>
  <w:doNotHyphenateCaps/>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3DEA"/>
    <w:rsid w:val="00032A7C"/>
    <w:rsid w:val="0003405E"/>
    <w:rsid w:val="001B406F"/>
    <w:rsid w:val="002441ED"/>
    <w:rsid w:val="003271D6"/>
    <w:rsid w:val="003B7043"/>
    <w:rsid w:val="00486B77"/>
    <w:rsid w:val="00493103"/>
    <w:rsid w:val="00517DF8"/>
    <w:rsid w:val="00536CC7"/>
    <w:rsid w:val="005519BA"/>
    <w:rsid w:val="005B759F"/>
    <w:rsid w:val="005D3D02"/>
    <w:rsid w:val="006534E8"/>
    <w:rsid w:val="0069328A"/>
    <w:rsid w:val="00723A83"/>
    <w:rsid w:val="007753C2"/>
    <w:rsid w:val="007C4DE9"/>
    <w:rsid w:val="008B1329"/>
    <w:rsid w:val="008B204D"/>
    <w:rsid w:val="00925F16"/>
    <w:rsid w:val="00985B68"/>
    <w:rsid w:val="00A01D34"/>
    <w:rsid w:val="00A6317A"/>
    <w:rsid w:val="00B807A4"/>
    <w:rsid w:val="00B83FCB"/>
    <w:rsid w:val="00BB58D6"/>
    <w:rsid w:val="00C24657"/>
    <w:rsid w:val="00C36123"/>
    <w:rsid w:val="00C4436B"/>
    <w:rsid w:val="00CF5C72"/>
    <w:rsid w:val="00D22EA1"/>
    <w:rsid w:val="00DF6D7A"/>
    <w:rsid w:val="00E01F93"/>
    <w:rsid w:val="00E0474E"/>
    <w:rsid w:val="00E308BD"/>
    <w:rsid w:val="00EB38F9"/>
    <w:rsid w:val="00EC085A"/>
    <w:rsid w:val="00F43DEA"/>
    <w:rsid w:val="00FB4D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oNotEmbedSmartTags/>
  <w:decimalSymbol w:val="."/>
  <w:listSeparator w:val=","/>
  <w14:docId w14:val="392CA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4053"/>
    <w:rPr>
      <w:sz w:val="24"/>
      <w:szCs w:val="24"/>
    </w:rPr>
  </w:style>
  <w:style w:type="paragraph" w:styleId="Heading1">
    <w:name w:val="heading 1"/>
    <w:basedOn w:val="Normal"/>
    <w:next w:val="Normal"/>
    <w:qFormat/>
    <w:rsid w:val="00224053"/>
    <w:pPr>
      <w:keepNext/>
      <w:spacing w:before="60"/>
      <w:jc w:val="both"/>
      <w:outlineLvl w:val="0"/>
    </w:pPr>
    <w:rPr>
      <w:i/>
      <w:sz w:val="21"/>
      <w:szCs w:val="21"/>
    </w:rPr>
  </w:style>
  <w:style w:type="paragraph" w:styleId="Heading2">
    <w:name w:val="heading 2"/>
    <w:basedOn w:val="Normal"/>
    <w:next w:val="Normal"/>
    <w:qFormat/>
    <w:rsid w:val="00224053"/>
    <w:pPr>
      <w:keepNext/>
      <w:jc w:val="center"/>
      <w:outlineLvl w:val="1"/>
    </w:pPr>
    <w:rPr>
      <w:b/>
    </w:rPr>
  </w:style>
  <w:style w:type="paragraph" w:styleId="Heading3">
    <w:name w:val="heading 3"/>
    <w:basedOn w:val="Normal"/>
    <w:next w:val="Normal"/>
    <w:qFormat/>
    <w:rsid w:val="00224053"/>
    <w:pPr>
      <w:keepNext/>
      <w:spacing w:before="60"/>
      <w:jc w:val="both"/>
      <w:outlineLvl w:val="2"/>
    </w:pPr>
    <w:rPr>
      <w:rFonts w:ascii="Garamond" w:hAnsi="Garamond"/>
      <w:b/>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24053"/>
    <w:pPr>
      <w:tabs>
        <w:tab w:val="center" w:pos="4320"/>
        <w:tab w:val="right" w:pos="8640"/>
      </w:tabs>
    </w:pPr>
  </w:style>
  <w:style w:type="paragraph" w:styleId="Footer">
    <w:name w:val="footer"/>
    <w:basedOn w:val="Normal"/>
    <w:semiHidden/>
    <w:rsid w:val="00224053"/>
    <w:pPr>
      <w:tabs>
        <w:tab w:val="center" w:pos="4320"/>
        <w:tab w:val="right" w:pos="8640"/>
      </w:tabs>
    </w:pPr>
  </w:style>
  <w:style w:type="paragraph" w:styleId="BodyTextIndent">
    <w:name w:val="Body Text Indent"/>
    <w:basedOn w:val="Normal"/>
    <w:rsid w:val="00224053"/>
    <w:pPr>
      <w:keepNext/>
      <w:spacing w:before="60"/>
    </w:pPr>
    <w:rPr>
      <w:b/>
      <w:sz w:val="21"/>
      <w:szCs w:val="21"/>
    </w:rPr>
  </w:style>
  <w:style w:type="paragraph" w:styleId="Title">
    <w:name w:val="Title"/>
    <w:basedOn w:val="Normal"/>
    <w:qFormat/>
    <w:rsid w:val="00224053"/>
    <w:pPr>
      <w:jc w:val="center"/>
    </w:pPr>
    <w:rPr>
      <w:rFonts w:ascii="Arial" w:hAnsi="Arial"/>
      <w:b/>
      <w:smallCaps/>
      <w:sz w:val="28"/>
      <w:szCs w:val="28"/>
    </w:rPr>
  </w:style>
  <w:style w:type="paragraph" w:styleId="Caption">
    <w:name w:val="caption"/>
    <w:basedOn w:val="Normal"/>
    <w:next w:val="Normal"/>
    <w:qFormat/>
    <w:rsid w:val="00224053"/>
    <w:pPr>
      <w:tabs>
        <w:tab w:val="left" w:pos="360"/>
        <w:tab w:val="left" w:pos="720"/>
      </w:tabs>
    </w:pPr>
    <w:rPr>
      <w:b/>
      <w:smallCaps/>
      <w:sz w:val="22"/>
      <w:szCs w:val="22"/>
    </w:rPr>
  </w:style>
  <w:style w:type="paragraph" w:styleId="BodyText">
    <w:name w:val="Body Text"/>
    <w:basedOn w:val="Normal"/>
    <w:rsid w:val="00224053"/>
    <w:pPr>
      <w:spacing w:before="60"/>
      <w:jc w:val="both"/>
    </w:pPr>
    <w:rPr>
      <w:sz w:val="21"/>
      <w:szCs w:val="21"/>
    </w:rPr>
  </w:style>
  <w:style w:type="paragraph" w:styleId="BalloonText">
    <w:name w:val="Balloon Text"/>
    <w:basedOn w:val="Normal"/>
    <w:semiHidden/>
    <w:rsid w:val="00224053"/>
    <w:rPr>
      <w:rFonts w:ascii="Tahoma" w:hAnsi="Tahoma"/>
      <w:sz w:val="16"/>
      <w:szCs w:val="16"/>
    </w:rPr>
  </w:style>
  <w:style w:type="paragraph" w:styleId="BodyText3">
    <w:name w:val="Body Text 3"/>
    <w:basedOn w:val="Normal"/>
    <w:rsid w:val="00224053"/>
    <w:pPr>
      <w:spacing w:before="60"/>
      <w:jc w:val="both"/>
    </w:pPr>
    <w:rPr>
      <w:i/>
      <w:sz w:val="21"/>
      <w:szCs w:val="21"/>
    </w:rPr>
  </w:style>
  <w:style w:type="character" w:styleId="CommentReference">
    <w:name w:val="annotation reference"/>
    <w:basedOn w:val="DefaultParagraphFont"/>
    <w:uiPriority w:val="99"/>
    <w:semiHidden/>
    <w:unhideWhenUsed/>
    <w:rsid w:val="00E01F93"/>
    <w:rPr>
      <w:sz w:val="16"/>
      <w:szCs w:val="16"/>
    </w:rPr>
  </w:style>
  <w:style w:type="paragraph" w:styleId="CommentText">
    <w:name w:val="annotation text"/>
    <w:basedOn w:val="Normal"/>
    <w:link w:val="CommentTextChar"/>
    <w:uiPriority w:val="99"/>
    <w:semiHidden/>
    <w:unhideWhenUsed/>
    <w:rsid w:val="00E01F93"/>
    <w:rPr>
      <w:sz w:val="20"/>
      <w:szCs w:val="20"/>
    </w:rPr>
  </w:style>
  <w:style w:type="character" w:customStyle="1" w:styleId="CommentTextChar">
    <w:name w:val="Comment Text Char"/>
    <w:basedOn w:val="DefaultParagraphFont"/>
    <w:link w:val="CommentText"/>
    <w:uiPriority w:val="99"/>
    <w:semiHidden/>
    <w:rsid w:val="00E01F93"/>
  </w:style>
  <w:style w:type="paragraph" w:styleId="CommentSubject">
    <w:name w:val="annotation subject"/>
    <w:basedOn w:val="CommentText"/>
    <w:next w:val="CommentText"/>
    <w:link w:val="CommentSubjectChar"/>
    <w:uiPriority w:val="99"/>
    <w:semiHidden/>
    <w:unhideWhenUsed/>
    <w:rsid w:val="00E01F93"/>
    <w:rPr>
      <w:b/>
      <w:bCs/>
    </w:rPr>
  </w:style>
  <w:style w:type="character" w:customStyle="1" w:styleId="CommentSubjectChar">
    <w:name w:val="Comment Subject Char"/>
    <w:basedOn w:val="CommentTextChar"/>
    <w:link w:val="CommentSubject"/>
    <w:uiPriority w:val="99"/>
    <w:semiHidden/>
    <w:rsid w:val="00E01F93"/>
    <w:rPr>
      <w:b/>
      <w:bCs/>
    </w:rPr>
  </w:style>
  <w:style w:type="paragraph" w:styleId="Revision">
    <w:name w:val="Revision"/>
    <w:hidden/>
    <w:uiPriority w:val="99"/>
    <w:semiHidden/>
    <w:rsid w:val="00B807A4"/>
    <w:rPr>
      <w:sz w:val="24"/>
      <w:szCs w:val="24"/>
    </w:rPr>
  </w:style>
  <w:style w:type="paragraph" w:styleId="DocumentMap">
    <w:name w:val="Document Map"/>
    <w:basedOn w:val="Normal"/>
    <w:link w:val="DocumentMapChar"/>
    <w:uiPriority w:val="99"/>
    <w:semiHidden/>
    <w:unhideWhenUsed/>
    <w:rsid w:val="00C36123"/>
    <w:rPr>
      <w:rFonts w:ascii="Lucida Grande" w:hAnsi="Lucida Grande"/>
    </w:rPr>
  </w:style>
  <w:style w:type="character" w:customStyle="1" w:styleId="DocumentMapChar">
    <w:name w:val="Document Map Char"/>
    <w:basedOn w:val="DefaultParagraphFont"/>
    <w:link w:val="DocumentMap"/>
    <w:uiPriority w:val="99"/>
    <w:semiHidden/>
    <w:rsid w:val="00C36123"/>
    <w:rPr>
      <w:rFonts w:ascii="Lucida Grande" w:hAnsi="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4053"/>
    <w:rPr>
      <w:sz w:val="24"/>
      <w:szCs w:val="24"/>
    </w:rPr>
  </w:style>
  <w:style w:type="paragraph" w:styleId="Heading1">
    <w:name w:val="heading 1"/>
    <w:basedOn w:val="Normal"/>
    <w:next w:val="Normal"/>
    <w:qFormat/>
    <w:rsid w:val="00224053"/>
    <w:pPr>
      <w:keepNext/>
      <w:spacing w:before="60"/>
      <w:jc w:val="both"/>
      <w:outlineLvl w:val="0"/>
    </w:pPr>
    <w:rPr>
      <w:i/>
      <w:sz w:val="21"/>
      <w:szCs w:val="21"/>
    </w:rPr>
  </w:style>
  <w:style w:type="paragraph" w:styleId="Heading2">
    <w:name w:val="heading 2"/>
    <w:basedOn w:val="Normal"/>
    <w:next w:val="Normal"/>
    <w:qFormat/>
    <w:rsid w:val="00224053"/>
    <w:pPr>
      <w:keepNext/>
      <w:jc w:val="center"/>
      <w:outlineLvl w:val="1"/>
    </w:pPr>
    <w:rPr>
      <w:b/>
    </w:rPr>
  </w:style>
  <w:style w:type="paragraph" w:styleId="Heading3">
    <w:name w:val="heading 3"/>
    <w:basedOn w:val="Normal"/>
    <w:next w:val="Normal"/>
    <w:qFormat/>
    <w:rsid w:val="00224053"/>
    <w:pPr>
      <w:keepNext/>
      <w:spacing w:before="60"/>
      <w:jc w:val="both"/>
      <w:outlineLvl w:val="2"/>
    </w:pPr>
    <w:rPr>
      <w:rFonts w:ascii="Garamond" w:hAnsi="Garamond"/>
      <w:b/>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24053"/>
    <w:pPr>
      <w:tabs>
        <w:tab w:val="center" w:pos="4320"/>
        <w:tab w:val="right" w:pos="8640"/>
      </w:tabs>
    </w:pPr>
  </w:style>
  <w:style w:type="paragraph" w:styleId="Footer">
    <w:name w:val="footer"/>
    <w:basedOn w:val="Normal"/>
    <w:semiHidden/>
    <w:rsid w:val="00224053"/>
    <w:pPr>
      <w:tabs>
        <w:tab w:val="center" w:pos="4320"/>
        <w:tab w:val="right" w:pos="8640"/>
      </w:tabs>
    </w:pPr>
  </w:style>
  <w:style w:type="paragraph" w:styleId="BodyTextIndent">
    <w:name w:val="Body Text Indent"/>
    <w:basedOn w:val="Normal"/>
    <w:rsid w:val="00224053"/>
    <w:pPr>
      <w:keepNext/>
      <w:spacing w:before="60"/>
    </w:pPr>
    <w:rPr>
      <w:b/>
      <w:sz w:val="21"/>
      <w:szCs w:val="21"/>
    </w:rPr>
  </w:style>
  <w:style w:type="paragraph" w:styleId="Title">
    <w:name w:val="Title"/>
    <w:basedOn w:val="Normal"/>
    <w:qFormat/>
    <w:rsid w:val="00224053"/>
    <w:pPr>
      <w:jc w:val="center"/>
    </w:pPr>
    <w:rPr>
      <w:rFonts w:ascii="Arial" w:hAnsi="Arial"/>
      <w:b/>
      <w:smallCaps/>
      <w:sz w:val="28"/>
      <w:szCs w:val="28"/>
    </w:rPr>
  </w:style>
  <w:style w:type="paragraph" w:styleId="Caption">
    <w:name w:val="caption"/>
    <w:basedOn w:val="Normal"/>
    <w:next w:val="Normal"/>
    <w:qFormat/>
    <w:rsid w:val="00224053"/>
    <w:pPr>
      <w:tabs>
        <w:tab w:val="left" w:pos="360"/>
        <w:tab w:val="left" w:pos="720"/>
      </w:tabs>
    </w:pPr>
    <w:rPr>
      <w:b/>
      <w:smallCaps/>
      <w:sz w:val="22"/>
      <w:szCs w:val="22"/>
    </w:rPr>
  </w:style>
  <w:style w:type="paragraph" w:styleId="BodyText">
    <w:name w:val="Body Text"/>
    <w:basedOn w:val="Normal"/>
    <w:rsid w:val="00224053"/>
    <w:pPr>
      <w:spacing w:before="60"/>
      <w:jc w:val="both"/>
    </w:pPr>
    <w:rPr>
      <w:sz w:val="21"/>
      <w:szCs w:val="21"/>
    </w:rPr>
  </w:style>
  <w:style w:type="paragraph" w:styleId="BalloonText">
    <w:name w:val="Balloon Text"/>
    <w:basedOn w:val="Normal"/>
    <w:semiHidden/>
    <w:rsid w:val="00224053"/>
    <w:rPr>
      <w:rFonts w:ascii="Tahoma" w:hAnsi="Tahoma"/>
      <w:sz w:val="16"/>
      <w:szCs w:val="16"/>
    </w:rPr>
  </w:style>
  <w:style w:type="paragraph" w:styleId="BodyText3">
    <w:name w:val="Body Text 3"/>
    <w:basedOn w:val="Normal"/>
    <w:rsid w:val="00224053"/>
    <w:pPr>
      <w:spacing w:before="60"/>
      <w:jc w:val="both"/>
    </w:pPr>
    <w:rPr>
      <w:i/>
      <w:sz w:val="21"/>
      <w:szCs w:val="21"/>
    </w:rPr>
  </w:style>
  <w:style w:type="character" w:styleId="CommentReference">
    <w:name w:val="annotation reference"/>
    <w:basedOn w:val="DefaultParagraphFont"/>
    <w:uiPriority w:val="99"/>
    <w:semiHidden/>
    <w:unhideWhenUsed/>
    <w:rsid w:val="00E01F93"/>
    <w:rPr>
      <w:sz w:val="16"/>
      <w:szCs w:val="16"/>
    </w:rPr>
  </w:style>
  <w:style w:type="paragraph" w:styleId="CommentText">
    <w:name w:val="annotation text"/>
    <w:basedOn w:val="Normal"/>
    <w:link w:val="CommentTextChar"/>
    <w:uiPriority w:val="99"/>
    <w:semiHidden/>
    <w:unhideWhenUsed/>
    <w:rsid w:val="00E01F93"/>
    <w:rPr>
      <w:sz w:val="20"/>
      <w:szCs w:val="20"/>
    </w:rPr>
  </w:style>
  <w:style w:type="character" w:customStyle="1" w:styleId="CommentTextChar">
    <w:name w:val="Comment Text Char"/>
    <w:basedOn w:val="DefaultParagraphFont"/>
    <w:link w:val="CommentText"/>
    <w:uiPriority w:val="99"/>
    <w:semiHidden/>
    <w:rsid w:val="00E01F93"/>
  </w:style>
  <w:style w:type="paragraph" w:styleId="CommentSubject">
    <w:name w:val="annotation subject"/>
    <w:basedOn w:val="CommentText"/>
    <w:next w:val="CommentText"/>
    <w:link w:val="CommentSubjectChar"/>
    <w:uiPriority w:val="99"/>
    <w:semiHidden/>
    <w:unhideWhenUsed/>
    <w:rsid w:val="00E01F93"/>
    <w:rPr>
      <w:b/>
      <w:bCs/>
    </w:rPr>
  </w:style>
  <w:style w:type="character" w:customStyle="1" w:styleId="CommentSubjectChar">
    <w:name w:val="Comment Subject Char"/>
    <w:basedOn w:val="CommentTextChar"/>
    <w:link w:val="CommentSubject"/>
    <w:uiPriority w:val="99"/>
    <w:semiHidden/>
    <w:rsid w:val="00E01F93"/>
    <w:rPr>
      <w:b/>
      <w:bCs/>
    </w:rPr>
  </w:style>
  <w:style w:type="paragraph" w:styleId="Revision">
    <w:name w:val="Revision"/>
    <w:hidden/>
    <w:uiPriority w:val="99"/>
    <w:semiHidden/>
    <w:rsid w:val="00B807A4"/>
    <w:rPr>
      <w:sz w:val="24"/>
      <w:szCs w:val="24"/>
    </w:rPr>
  </w:style>
  <w:style w:type="paragraph" w:styleId="DocumentMap">
    <w:name w:val="Document Map"/>
    <w:basedOn w:val="Normal"/>
    <w:link w:val="DocumentMapChar"/>
    <w:uiPriority w:val="99"/>
    <w:semiHidden/>
    <w:unhideWhenUsed/>
    <w:rsid w:val="00C36123"/>
    <w:rPr>
      <w:rFonts w:ascii="Lucida Grande" w:hAnsi="Lucida Grande"/>
    </w:rPr>
  </w:style>
  <w:style w:type="character" w:customStyle="1" w:styleId="DocumentMapChar">
    <w:name w:val="Document Map Char"/>
    <w:basedOn w:val="DefaultParagraphFont"/>
    <w:link w:val="DocumentMap"/>
    <w:uiPriority w:val="99"/>
    <w:semiHidden/>
    <w:rsid w:val="00C36123"/>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921B82-7DA5-AE45-920E-D1BA2EE1E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1274</Words>
  <Characters>7262</Characters>
  <Application>Microsoft Macintosh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BARRY MORGAN RESUME</vt:lpstr>
    </vt:vector>
  </TitlesOfParts>
  <Manager/>
  <Company/>
  <LinksUpToDate>false</LinksUpToDate>
  <CharactersWithSpaces>8519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BARRY MORGAN RESUME</dc:title>
  <dc:subject/>
  <dc:creator/>
  <cp:keywords/>
  <dc:description/>
  <cp:lastModifiedBy/>
  <cp:revision>1</cp:revision>
  <cp:lastPrinted>2013-02-04T04:55:00Z</cp:lastPrinted>
  <dcterms:created xsi:type="dcterms:W3CDTF">2014-01-21T19:03:00Z</dcterms:created>
  <dcterms:modified xsi:type="dcterms:W3CDTF">2014-01-22T00:44:00Z</dcterms:modified>
  <cp:category/>
</cp:coreProperties>
</file>