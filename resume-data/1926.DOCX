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40E1" w:rsidRDefault="008B40E1" w:rsidP="00C52C01">
      <w:pPr>
        <w:spacing w:after="100" w:afterAutospacing="1"/>
        <w:jc w:val="center"/>
        <w:rPr>
          <w:b/>
          <w:sz w:val="36"/>
          <w:lang w:val="en-US"/>
        </w:rPr>
      </w:pPr>
    </w:p>
    <w:p w:rsidR="00E838FF" w:rsidRDefault="00167DFA" w:rsidP="00C52C01">
      <w:pPr>
        <w:spacing w:after="100" w:afterAutospacing="1"/>
        <w:jc w:val="center"/>
      </w:pPr>
      <w:r>
        <w:rPr>
          <w:b/>
          <w:sz w:val="36"/>
        </w:rPr>
        <w:t>Martin Gehrke</w:t>
      </w:r>
      <w:r w:rsidR="00C52C01">
        <w:rPr>
          <w:b/>
          <w:sz w:val="36"/>
          <w:lang w:val="en-US"/>
        </w:rPr>
        <w:br/>
      </w:r>
      <w:r w:rsidR="008B40E1">
        <w:rPr>
          <w:lang w:val="en-US"/>
        </w:rPr>
        <w:t>Pittsburgh, PA</w:t>
      </w:r>
      <w:r>
        <w:t xml:space="preserve"> </w:t>
      </w:r>
      <w:r w:rsidR="00C52C01">
        <w:rPr>
          <w:lang w:val="en-US"/>
        </w:rPr>
        <w:br/>
      </w:r>
      <w:r w:rsidR="008B40E1">
        <w:t>mar</w:t>
      </w:r>
      <w:r w:rsidR="008B40E1">
        <w:rPr>
          <w:lang w:val="en-US"/>
        </w:rPr>
        <w:t>tin@teamgehrke.com</w:t>
      </w:r>
      <w:r w:rsidR="00E838FF">
        <w:pict>
          <v:rect id="_x0000_i1025" style="width:6in;height:1.5pt" o:hralign="center" o:hrstd="t" o:hr="t" fillcolor="gray" stroked="f"/>
        </w:pict>
      </w:r>
    </w:p>
    <w:p w:rsidR="00C52C01" w:rsidRDefault="00167DFA">
      <w:pPr>
        <w:spacing w:after="280" w:afterAutospacing="1"/>
        <w:rPr>
          <w:lang w:val="en-US"/>
        </w:rPr>
      </w:pPr>
      <w:r>
        <w:rPr>
          <w:b/>
          <w:sz w:val="27"/>
        </w:rPr>
        <w:t>Education:</w:t>
      </w:r>
      <w:r>
        <w:t xml:space="preserve"> </w:t>
      </w:r>
      <w:r w:rsidR="00C52C01">
        <w:rPr>
          <w:lang w:val="en-US"/>
        </w:rPr>
        <w:br/>
      </w:r>
      <w:r>
        <w:rPr>
          <w:b/>
        </w:rPr>
        <w:t>Bachelor of Science in Computer Science                                                      </w:t>
      </w:r>
      <w:r w:rsidR="00C52C01">
        <w:rPr>
          <w:b/>
          <w:lang w:val="en-US"/>
        </w:rPr>
        <w:t xml:space="preserve">                      </w:t>
      </w:r>
      <w:r>
        <w:rPr>
          <w:b/>
        </w:rPr>
        <w:t>         May 2006</w:t>
      </w:r>
      <w:r>
        <w:t xml:space="preserve"> </w:t>
      </w:r>
      <w:r w:rsidR="00C52C01">
        <w:rPr>
          <w:lang w:val="en-US"/>
        </w:rPr>
        <w:br/>
      </w:r>
      <w:r>
        <w:t xml:space="preserve">Fu Foundation School for Engineering and Applied Science </w:t>
      </w:r>
      <w:r w:rsidR="00C52C01">
        <w:rPr>
          <w:lang w:val="en-US"/>
        </w:rPr>
        <w:br/>
      </w:r>
      <w:r>
        <w:t xml:space="preserve">Columbia University </w:t>
      </w:r>
    </w:p>
    <w:p w:rsidR="00E838FF" w:rsidRDefault="00167DFA">
      <w:pPr>
        <w:spacing w:after="280" w:afterAutospacing="1"/>
      </w:pPr>
      <w:r>
        <w:rPr>
          <w:b/>
          <w:sz w:val="27"/>
        </w:rPr>
        <w:t>Computer Knowledge:</w:t>
      </w:r>
      <w:r>
        <w:t xml:space="preserve"> </w:t>
      </w:r>
      <w:r w:rsidR="00C52C01">
        <w:rPr>
          <w:lang w:val="en-US"/>
        </w:rPr>
        <w:br/>
      </w:r>
      <w:r>
        <w:t> </w:t>
      </w:r>
      <w:r w:rsidR="00C80B82">
        <w:rPr>
          <w:lang w:val="en-US"/>
        </w:rPr>
        <w:t xml:space="preserve"> </w:t>
      </w:r>
      <w:r>
        <w:t xml:space="preserve">      </w:t>
      </w:r>
      <w:r>
        <w:rPr>
          <w:i/>
        </w:rPr>
        <w:t>Programming Languages (Used Daily):</w:t>
      </w:r>
      <w:r w:rsidR="00C52C01">
        <w:t>     </w:t>
      </w:r>
      <w:r w:rsidR="00C80B82">
        <w:rPr>
          <w:lang w:val="en-US"/>
        </w:rPr>
        <w:t xml:space="preserve">                       </w:t>
      </w:r>
      <w:r>
        <w:t xml:space="preserve">PHP, Perl, Python, Bash, Javascript </w:t>
      </w:r>
      <w:r w:rsidR="00C52C01">
        <w:rPr>
          <w:lang w:val="en-US"/>
        </w:rPr>
        <w:br/>
      </w:r>
      <w:r>
        <w:t xml:space="preserve">        </w:t>
      </w:r>
      <w:r>
        <w:rPr>
          <w:i/>
        </w:rPr>
        <w:t>Programming Languages (Have Used):</w:t>
      </w:r>
      <w:r>
        <w:t>   </w:t>
      </w:r>
      <w:r w:rsidR="00C80B82">
        <w:rPr>
          <w:lang w:val="en-US"/>
        </w:rPr>
        <w:t xml:space="preserve">                         </w:t>
      </w:r>
      <w:r w:rsidR="00C52C01">
        <w:rPr>
          <w:lang w:val="en-US"/>
        </w:rPr>
        <w:t>C</w:t>
      </w:r>
      <w:r>
        <w:t xml:space="preserve">, C++, Java </w:t>
      </w:r>
      <w:r w:rsidR="00C52C01">
        <w:rPr>
          <w:lang w:val="en-US"/>
        </w:rPr>
        <w:br/>
      </w:r>
      <w:r>
        <w:t xml:space="preserve">       </w:t>
      </w:r>
      <w:r>
        <w:rPr>
          <w:i/>
        </w:rPr>
        <w:t>Operating Systems:</w:t>
      </w:r>
      <w:r>
        <w:t>                                    </w:t>
      </w:r>
      <w:r w:rsidR="00C80B82">
        <w:rPr>
          <w:lang w:val="en-US"/>
        </w:rPr>
        <w:t xml:space="preserve">                         </w:t>
      </w:r>
      <w:r>
        <w:t xml:space="preserve">Linux (SUSE, Ubuntu), VMWare ESXi, IOS </w:t>
      </w:r>
      <w:r w:rsidR="00C52C01">
        <w:rPr>
          <w:lang w:val="en-US"/>
        </w:rPr>
        <w:t xml:space="preserve"> </w:t>
      </w:r>
      <w:r>
        <w:t xml:space="preserve">   </w:t>
      </w:r>
      <w:r w:rsidR="00C52C01">
        <w:rPr>
          <w:lang w:val="en-US"/>
        </w:rPr>
        <w:t xml:space="preserve">                                                      </w:t>
      </w:r>
      <w:r>
        <w:t>               </w:t>
      </w:r>
      <w:r w:rsidR="00C52C01">
        <w:rPr>
          <w:lang w:val="en-US"/>
        </w:rPr>
        <w:t xml:space="preserve">   </w:t>
      </w:r>
      <w:r>
        <w:t xml:space="preserve">                                                        </w:t>
      </w:r>
      <w:r w:rsidR="00C80B82">
        <w:rPr>
          <w:lang w:val="en-US"/>
        </w:rPr>
        <w:t xml:space="preserve">                       </w:t>
      </w:r>
      <w:r>
        <w:t xml:space="preserve">   Windows XP/Vista/2k3/2k8 </w:t>
      </w:r>
      <w:r w:rsidR="00C52C01">
        <w:rPr>
          <w:lang w:val="en-US"/>
        </w:rPr>
        <w:br/>
      </w:r>
      <w:r w:rsidR="00C80B82">
        <w:rPr>
          <w:lang w:val="en-US"/>
        </w:rPr>
        <w:t xml:space="preserve"> </w:t>
      </w:r>
      <w:r>
        <w:t xml:space="preserve">      </w:t>
      </w:r>
      <w:r>
        <w:rPr>
          <w:i/>
        </w:rPr>
        <w:t>Hardware:</w:t>
      </w:r>
      <w:r>
        <w:t>  </w:t>
      </w:r>
      <w:r w:rsidR="00C80B82">
        <w:rPr>
          <w:lang w:val="en-US"/>
        </w:rPr>
        <w:t xml:space="preserve">                        </w:t>
      </w:r>
      <w:r>
        <w:t xml:space="preserve">                                                  Dell &amp; GenericWorksta</w:t>
      </w:r>
      <w:r w:rsidR="00C52C01">
        <w:t>tions;</w:t>
      </w:r>
      <w:r>
        <w:t xml:space="preserve">                               </w:t>
      </w:r>
      <w:r w:rsidR="00C52C01">
        <w:rPr>
          <w:lang w:val="en-US"/>
        </w:rPr>
        <w:t xml:space="preserve">              </w:t>
      </w:r>
      <w:r>
        <w:t xml:space="preserve">                </w:t>
      </w:r>
      <w:r w:rsidR="00C52C01">
        <w:rPr>
          <w:lang w:val="en-US"/>
        </w:rPr>
        <w:t xml:space="preserve">                               </w:t>
      </w:r>
      <w:r>
        <w:t xml:space="preserve">    </w:t>
      </w:r>
      <w:r w:rsidR="00C80B82">
        <w:rPr>
          <w:lang w:val="en-US"/>
        </w:rPr>
        <w:t xml:space="preserve">               </w:t>
      </w:r>
      <w:r>
        <w:t xml:space="preserve">                           </w:t>
      </w:r>
      <w:r w:rsidR="00C52C01">
        <w:rPr>
          <w:lang w:val="en-US"/>
        </w:rPr>
        <w:t xml:space="preserve">       </w:t>
      </w:r>
      <w:r>
        <w:t xml:space="preserve">HP DL360/380/580, HP BL460/680,                </w:t>
      </w:r>
      <w:r w:rsidR="00C52C01">
        <w:rPr>
          <w:lang w:val="en-US"/>
        </w:rPr>
        <w:t xml:space="preserve">      </w:t>
      </w:r>
      <w:r>
        <w:t>           </w:t>
      </w:r>
      <w:r w:rsidR="00C52C01">
        <w:rPr>
          <w:lang w:val="en-US"/>
        </w:rPr>
        <w:t xml:space="preserve">               </w:t>
      </w:r>
      <w:r>
        <w:t xml:space="preserve">                                                 </w:t>
      </w:r>
      <w:r w:rsidR="00C52C01">
        <w:rPr>
          <w:lang w:val="en-US"/>
        </w:rPr>
        <w:t xml:space="preserve">                          </w:t>
      </w:r>
      <w:r>
        <w:t xml:space="preserve">Supermicro &amp; Whitebox, Cisco 3750G/E, 4900 </w:t>
      </w:r>
      <w:r w:rsidR="00C52C01">
        <w:rPr>
          <w:lang w:val="en-US"/>
        </w:rPr>
        <w:t xml:space="preserve"> </w:t>
      </w:r>
      <w:r>
        <w:t xml:space="preserve">          </w:t>
      </w:r>
      <w:r w:rsidR="00C52C01">
        <w:rPr>
          <w:lang w:val="en-US"/>
        </w:rPr>
        <w:t xml:space="preserve"> </w:t>
      </w:r>
      <w:r>
        <w:t>                                                             </w:t>
      </w:r>
      <w:r w:rsidR="00C80B82">
        <w:rPr>
          <w:lang w:val="en-US"/>
        </w:rPr>
        <w:t xml:space="preserve"> </w:t>
      </w:r>
      <w:r>
        <w:t> </w:t>
      </w:r>
      <w:r w:rsidR="00C52C01">
        <w:rPr>
          <w:lang w:val="en-US"/>
        </w:rPr>
        <w:t xml:space="preserve">                      </w:t>
      </w:r>
      <w:r>
        <w:t xml:space="preserve">     Nvidia Tesla </w:t>
      </w:r>
      <w:r w:rsidR="00C52C01">
        <w:rPr>
          <w:lang w:val="en-US"/>
        </w:rPr>
        <w:br/>
      </w:r>
      <w:r>
        <w:t xml:space="preserve">        </w:t>
      </w:r>
      <w:r>
        <w:rPr>
          <w:i/>
        </w:rPr>
        <w:t>Open Source Software:</w:t>
      </w:r>
      <w:r>
        <w:t>                            </w:t>
      </w:r>
      <w:r w:rsidR="00C80B82">
        <w:rPr>
          <w:lang w:val="en-US"/>
        </w:rPr>
        <w:t xml:space="preserve">                       </w:t>
      </w:r>
      <w:r>
        <w:t xml:space="preserve">    Apache, jQuery, Cacti, MySQL, VirtualBox </w:t>
      </w:r>
    </w:p>
    <w:p w:rsidR="00E838FF" w:rsidRDefault="00167DFA" w:rsidP="00C52C01">
      <w:pPr>
        <w:spacing w:after="280" w:afterAutospacing="1"/>
      </w:pPr>
      <w:r>
        <w:rPr>
          <w:b/>
          <w:sz w:val="27"/>
        </w:rPr>
        <w:t>Work Experience:</w:t>
      </w:r>
      <w:r>
        <w:t xml:space="preserve"> </w:t>
      </w:r>
      <w:r w:rsidR="00C52C01">
        <w:rPr>
          <w:lang w:val="en-US"/>
        </w:rPr>
        <w:br/>
      </w:r>
      <w:r>
        <w:rPr>
          <w:b/>
          <w:u w:val="single"/>
        </w:rPr>
        <w:t>Systems Administrator            </w:t>
      </w:r>
      <w:r w:rsidR="00C52C01">
        <w:rPr>
          <w:b/>
          <w:u w:val="single"/>
          <w:lang w:val="en-US"/>
        </w:rPr>
        <w:t xml:space="preserve">  </w:t>
      </w:r>
      <w:r>
        <w:rPr>
          <w:b/>
          <w:u w:val="single"/>
        </w:rPr>
        <w:t xml:space="preserve">                                              </w:t>
      </w:r>
      <w:r w:rsidR="00C52C01">
        <w:rPr>
          <w:b/>
          <w:u w:val="single"/>
          <w:lang w:val="en-US"/>
        </w:rPr>
        <w:t xml:space="preserve">                      </w:t>
      </w:r>
      <w:r>
        <w:rPr>
          <w:b/>
          <w:u w:val="single"/>
        </w:rPr>
        <w:t xml:space="preserve">                 </w:t>
      </w:r>
      <w:r>
        <w:rPr>
          <w:u w:val="single"/>
        </w:rPr>
        <w:t>August 2006 – Present</w:t>
      </w:r>
      <w:r>
        <w:t xml:space="preserve"> </w:t>
      </w:r>
      <w:r>
        <w:rPr>
          <w:b/>
        </w:rPr>
        <w:t>Two Sigma Investments, LLC, New York, NY</w:t>
      </w:r>
      <w:r>
        <w:t xml:space="preserve"> </w:t>
      </w:r>
      <w:r w:rsidR="00C52C01">
        <w:rPr>
          <w:lang w:val="en-US"/>
        </w:rPr>
        <w:br/>
      </w:r>
      <w:r>
        <w:t xml:space="preserve">Two Sigma Investments, LLC is a finance and technology firm that uses process-driven investment trading strategies. They leverage the use of  new technologies and a large machine environment to develop and compete in the financial industry. </w:t>
      </w:r>
    </w:p>
    <w:p w:rsidR="00E838FF" w:rsidRDefault="00167DFA">
      <w:pPr>
        <w:pStyle w:val="Ul"/>
        <w:numPr>
          <w:ilvl w:val="0"/>
          <w:numId w:val="1"/>
        </w:numPr>
      </w:pPr>
      <w:r>
        <w:t xml:space="preserve">Product Manager for Simulation/Compute Farm </w:t>
      </w:r>
    </w:p>
    <w:p w:rsidR="00E838FF" w:rsidRDefault="00167DFA">
      <w:pPr>
        <w:pStyle w:val="Li"/>
        <w:numPr>
          <w:ilvl w:val="1"/>
          <w:numId w:val="2"/>
        </w:numPr>
      </w:pPr>
      <w:r>
        <w:t xml:space="preserve">Daily maintenance and long term project management for a top 500 Supercomputer level environment with 300+ servers, 1+ petabyte of storage at multiple data centers </w:t>
      </w:r>
    </w:p>
    <w:p w:rsidR="00E838FF" w:rsidRDefault="00167DFA">
      <w:pPr>
        <w:pStyle w:val="Li"/>
        <w:numPr>
          <w:ilvl w:val="1"/>
          <w:numId w:val="2"/>
        </w:numPr>
      </w:pPr>
      <w:r>
        <w:t xml:space="preserve">Responsible for server evaluation, purchasing, installation, monitoring, troubleshooting, repair </w:t>
      </w:r>
    </w:p>
    <w:p w:rsidR="00E838FF" w:rsidRDefault="00167DFA">
      <w:pPr>
        <w:pStyle w:val="Li"/>
        <w:numPr>
          <w:ilvl w:val="1"/>
          <w:numId w:val="2"/>
        </w:numPr>
      </w:pPr>
      <w:r>
        <w:t xml:space="preserve">Designed and upgraded the network from 1GbE using Cisco 3750s to 10GbE using Arista </w:t>
      </w:r>
    </w:p>
    <w:p w:rsidR="00E838FF" w:rsidRDefault="00167DFA">
      <w:pPr>
        <w:pStyle w:val="Li"/>
        <w:numPr>
          <w:ilvl w:val="1"/>
          <w:numId w:val="2"/>
        </w:numPr>
      </w:pPr>
      <w:r>
        <w:t xml:space="preserve">Managed the addition of 128 new servers to address capacity shortages </w:t>
      </w:r>
    </w:p>
    <w:p w:rsidR="00E838FF" w:rsidRDefault="00167DFA">
      <w:pPr>
        <w:pStyle w:val="Li"/>
        <w:numPr>
          <w:ilvl w:val="1"/>
          <w:numId w:val="2"/>
        </w:numPr>
      </w:pPr>
      <w:r>
        <w:t xml:space="preserve">Created metrics and Key Performance Indicators to help with a cost benefit analysis of future projects </w:t>
      </w:r>
    </w:p>
    <w:p w:rsidR="00E838FF" w:rsidRDefault="00167DFA">
      <w:pPr>
        <w:pStyle w:val="Li"/>
        <w:numPr>
          <w:ilvl w:val="1"/>
          <w:numId w:val="2"/>
        </w:numPr>
      </w:pPr>
      <w:r>
        <w:t xml:space="preserve">Collaborated with internal developers to research, evaluate, and purchase company's first GPU computation platform to dramatically decrease simulation runtimes </w:t>
      </w:r>
    </w:p>
    <w:p w:rsidR="00E838FF" w:rsidRDefault="00167DFA">
      <w:pPr>
        <w:pStyle w:val="Ul"/>
        <w:numPr>
          <w:ilvl w:val="0"/>
          <w:numId w:val="1"/>
        </w:numPr>
      </w:pPr>
      <w:r>
        <w:t xml:space="preserve">Linux Systems Administration </w:t>
      </w:r>
    </w:p>
    <w:p w:rsidR="00E838FF" w:rsidRDefault="00167DFA">
      <w:pPr>
        <w:pStyle w:val="Li"/>
        <w:numPr>
          <w:ilvl w:val="1"/>
          <w:numId w:val="3"/>
        </w:numPr>
      </w:pPr>
      <w:r>
        <w:t xml:space="preserve">Automated unattended machine builds in Ubuntu using preseed files, apt-mirrors, and post-build customizing scripts to create a single touch machine build process for a Global build infrastructure allowing Administrators to quickly build servers in colocations around the world. </w:t>
      </w:r>
    </w:p>
    <w:p w:rsidR="00E838FF" w:rsidRDefault="00167DFA">
      <w:pPr>
        <w:pStyle w:val="Li"/>
        <w:numPr>
          <w:ilvl w:val="1"/>
          <w:numId w:val="3"/>
        </w:numPr>
      </w:pPr>
      <w:r>
        <w:t xml:space="preserve">Automated Server hardware and health monitoring to identify failed components and streamline RMA process </w:t>
      </w:r>
    </w:p>
    <w:p w:rsidR="00E838FF" w:rsidRDefault="00167DFA">
      <w:pPr>
        <w:pStyle w:val="Li"/>
        <w:numPr>
          <w:ilvl w:val="1"/>
          <w:numId w:val="3"/>
        </w:numPr>
      </w:pPr>
      <w:r>
        <w:t xml:space="preserve">Worked with users to identify hardware requirements, secured competitive pricing from vendors and engineered solutions to meet user needs </w:t>
      </w:r>
    </w:p>
    <w:p w:rsidR="00E838FF" w:rsidRDefault="00167DFA">
      <w:pPr>
        <w:pStyle w:val="Li"/>
        <w:numPr>
          <w:ilvl w:val="1"/>
          <w:numId w:val="3"/>
        </w:numPr>
      </w:pPr>
      <w:r>
        <w:t xml:space="preserve">Designed user interfaces using jQuery, Python, and PHP to visualize server monitoring data </w:t>
      </w:r>
    </w:p>
    <w:p w:rsidR="00E838FF" w:rsidRDefault="00167DFA">
      <w:pPr>
        <w:pStyle w:val="Li"/>
        <w:numPr>
          <w:ilvl w:val="1"/>
          <w:numId w:val="3"/>
        </w:numPr>
      </w:pPr>
      <w:r>
        <w:lastRenderedPageBreak/>
        <w:t xml:space="preserve">Authored a tool to centralize maintenance plans and communicate server down time to users using Python and MSSQL </w:t>
      </w:r>
    </w:p>
    <w:p w:rsidR="00E838FF" w:rsidRDefault="00167DFA">
      <w:pPr>
        <w:pStyle w:val="Li"/>
        <w:numPr>
          <w:ilvl w:val="1"/>
          <w:numId w:val="3"/>
        </w:numPr>
      </w:pPr>
      <w:r>
        <w:t xml:space="preserve">Created DEB repository for internal packages, automated new package additions, created DEB files from scratch </w:t>
      </w:r>
    </w:p>
    <w:p w:rsidR="00E838FF" w:rsidRDefault="00167DFA">
      <w:pPr>
        <w:pStyle w:val="Li"/>
        <w:numPr>
          <w:ilvl w:val="1"/>
          <w:numId w:val="3"/>
        </w:numPr>
      </w:pPr>
      <w:r>
        <w:t xml:space="preserve">Extensive Documentation of all aspects of environment and procedure, enabling all Administrators to more easily familiarize themselves with new features and information </w:t>
      </w:r>
    </w:p>
    <w:p w:rsidR="00E838FF" w:rsidRDefault="00167DFA">
      <w:pPr>
        <w:pStyle w:val="Li"/>
        <w:numPr>
          <w:ilvl w:val="1"/>
          <w:numId w:val="3"/>
        </w:numPr>
      </w:pPr>
      <w:r>
        <w:t xml:space="preserve">Troubleshooting of Research and Production equipment </w:t>
      </w:r>
    </w:p>
    <w:p w:rsidR="00E838FF" w:rsidRDefault="00167DFA">
      <w:pPr>
        <w:pStyle w:val="Ul"/>
        <w:numPr>
          <w:ilvl w:val="0"/>
          <w:numId w:val="1"/>
        </w:numPr>
      </w:pPr>
      <w:r>
        <w:t xml:space="preserve">Datacenter Management </w:t>
      </w:r>
    </w:p>
    <w:p w:rsidR="00E838FF" w:rsidRDefault="00167DFA">
      <w:pPr>
        <w:pStyle w:val="Li"/>
        <w:numPr>
          <w:ilvl w:val="1"/>
          <w:numId w:val="4"/>
        </w:numPr>
      </w:pPr>
      <w:r>
        <w:t xml:space="preserve">Monitoring of environment and facilities using POE temperature/humidity sensors, cameras, and door sensors </w:t>
      </w:r>
    </w:p>
    <w:p w:rsidR="00E838FF" w:rsidRDefault="00167DFA">
      <w:pPr>
        <w:pStyle w:val="Li"/>
        <w:numPr>
          <w:ilvl w:val="1"/>
          <w:numId w:val="4"/>
        </w:numPr>
      </w:pPr>
      <w:r>
        <w:t xml:space="preserve">Ordered and installed 30 APC 48U Netshelter SX racks with cable management and rack-level managed PDUs at multiple locations </w:t>
      </w:r>
    </w:p>
    <w:p w:rsidR="00E838FF" w:rsidRDefault="00167DFA">
      <w:pPr>
        <w:pStyle w:val="Li"/>
        <w:numPr>
          <w:ilvl w:val="1"/>
          <w:numId w:val="4"/>
        </w:numPr>
      </w:pPr>
      <w:r>
        <w:t xml:space="preserve">Implemented hot aisle / cold aisle layout using datacenter best practices </w:t>
      </w:r>
    </w:p>
    <w:p w:rsidR="00E838FF" w:rsidRDefault="00167DFA">
      <w:pPr>
        <w:pStyle w:val="Li"/>
        <w:numPr>
          <w:ilvl w:val="1"/>
          <w:numId w:val="4"/>
        </w:numPr>
      </w:pPr>
      <w:r>
        <w:t xml:space="preserve">Setup realtime monitoring of datacenter and rack-level PDUs using SNMP </w:t>
      </w:r>
    </w:p>
    <w:p w:rsidR="00E838FF" w:rsidRDefault="00167DFA">
      <w:pPr>
        <w:pStyle w:val="Ul"/>
        <w:numPr>
          <w:ilvl w:val="0"/>
          <w:numId w:val="1"/>
        </w:numPr>
      </w:pPr>
      <w:r>
        <w:t xml:space="preserve">Windows Systems Administration </w:t>
      </w:r>
    </w:p>
    <w:p w:rsidR="00E838FF" w:rsidRDefault="00167DFA">
      <w:pPr>
        <w:pStyle w:val="Li"/>
        <w:numPr>
          <w:ilvl w:val="1"/>
          <w:numId w:val="5"/>
        </w:numPr>
      </w:pPr>
      <w:r>
        <w:t xml:space="preserve">Built and configured Windows 2003/2008/MSSQL servers </w:t>
      </w:r>
    </w:p>
    <w:p w:rsidR="00E838FF" w:rsidRDefault="00167DFA">
      <w:pPr>
        <w:pStyle w:val="Li"/>
        <w:numPr>
          <w:ilvl w:val="1"/>
          <w:numId w:val="5"/>
        </w:numPr>
      </w:pPr>
      <w:r>
        <w:t xml:space="preserve">Intermediate knowledge of Active Directory / DNS / DHCP / DFS </w:t>
      </w:r>
    </w:p>
    <w:p w:rsidR="00E838FF" w:rsidRDefault="00167DFA">
      <w:pPr>
        <w:pStyle w:val="Li"/>
        <w:numPr>
          <w:ilvl w:val="1"/>
          <w:numId w:val="5"/>
        </w:numPr>
      </w:pPr>
      <w:r>
        <w:t xml:space="preserve">Rollout of 802.1x IBNS to user environment </w:t>
      </w:r>
    </w:p>
    <w:p w:rsidR="00E838FF" w:rsidRDefault="00167DFA">
      <w:pPr>
        <w:pStyle w:val="Li"/>
        <w:numPr>
          <w:ilvl w:val="1"/>
          <w:numId w:val="5"/>
        </w:numPr>
      </w:pPr>
      <w:r>
        <w:t xml:space="preserve">New user creation and maintenance </w:t>
      </w:r>
    </w:p>
    <w:p w:rsidR="00E838FF" w:rsidRDefault="00167DFA">
      <w:pPr>
        <w:pStyle w:val="Li"/>
        <w:numPr>
          <w:ilvl w:val="1"/>
          <w:numId w:val="5"/>
        </w:numPr>
      </w:pPr>
      <w:r>
        <w:t xml:space="preserve">Created a server in Python to listen for remote commands to create and delete DHCP and DNS records allowing for the automation of server provisioning and decommissioning </w:t>
      </w:r>
    </w:p>
    <w:p w:rsidR="00E838FF" w:rsidRDefault="00167DFA">
      <w:pPr>
        <w:pStyle w:val="Li"/>
        <w:numPr>
          <w:ilvl w:val="1"/>
          <w:numId w:val="5"/>
        </w:numPr>
      </w:pPr>
      <w:r>
        <w:t xml:space="preserve">Created Firefox extension to better integrate the browser into our Enterprise environment </w:t>
      </w:r>
    </w:p>
    <w:p w:rsidR="00E838FF" w:rsidRDefault="00167DFA">
      <w:pPr>
        <w:pStyle w:val="Ul"/>
        <w:numPr>
          <w:ilvl w:val="0"/>
          <w:numId w:val="1"/>
        </w:numPr>
      </w:pPr>
      <w:r>
        <w:t xml:space="preserve">Network Administration </w:t>
      </w:r>
    </w:p>
    <w:p w:rsidR="00E838FF" w:rsidRDefault="00167DFA">
      <w:pPr>
        <w:pStyle w:val="Li"/>
        <w:numPr>
          <w:ilvl w:val="1"/>
          <w:numId w:val="6"/>
        </w:numPr>
      </w:pPr>
      <w:r>
        <w:t xml:space="preserve">Intermediate Cisco management, troubleshooting </w:t>
      </w:r>
    </w:p>
    <w:p w:rsidR="00E838FF" w:rsidRDefault="00167DFA">
      <w:pPr>
        <w:pStyle w:val="Li"/>
        <w:numPr>
          <w:ilvl w:val="1"/>
          <w:numId w:val="6"/>
        </w:numPr>
      </w:pPr>
      <w:r>
        <w:t xml:space="preserve">Assigned VLANs, created port-channels, and added switches to an existing Stack </w:t>
      </w:r>
    </w:p>
    <w:p w:rsidR="00E838FF" w:rsidRDefault="00167DFA">
      <w:pPr>
        <w:pStyle w:val="Ul"/>
        <w:numPr>
          <w:ilvl w:val="0"/>
          <w:numId w:val="1"/>
        </w:numPr>
      </w:pPr>
      <w:r>
        <w:t xml:space="preserve">Systems Programming </w:t>
      </w:r>
    </w:p>
    <w:p w:rsidR="00E838FF" w:rsidRDefault="00167DFA">
      <w:pPr>
        <w:pStyle w:val="Li"/>
        <w:numPr>
          <w:ilvl w:val="1"/>
          <w:numId w:val="7"/>
        </w:numPr>
      </w:pPr>
      <w:r>
        <w:t xml:space="preserve">Python, Bash, PHP, CGI programming </w:t>
      </w:r>
    </w:p>
    <w:p w:rsidR="00E838FF" w:rsidRDefault="00167DFA">
      <w:pPr>
        <w:pStyle w:val="Li"/>
        <w:numPr>
          <w:ilvl w:val="1"/>
          <w:numId w:val="7"/>
        </w:numPr>
      </w:pPr>
      <w:r>
        <w:t xml:space="preserve">Tools to monitor and manage fast growing and quickly changing environment </w:t>
      </w:r>
    </w:p>
    <w:p w:rsidR="00E838FF" w:rsidRDefault="00167DFA">
      <w:pPr>
        <w:pStyle w:val="Ul"/>
        <w:numPr>
          <w:ilvl w:val="0"/>
          <w:numId w:val="1"/>
        </w:numPr>
      </w:pPr>
      <w:r>
        <w:t xml:space="preserve">Regular Duties </w:t>
      </w:r>
    </w:p>
    <w:p w:rsidR="00E838FF" w:rsidRDefault="00167DFA">
      <w:pPr>
        <w:pStyle w:val="Li"/>
        <w:numPr>
          <w:ilvl w:val="1"/>
          <w:numId w:val="8"/>
        </w:numPr>
      </w:pPr>
      <w:r>
        <w:t xml:space="preserve">On-call rotation </w:t>
      </w:r>
    </w:p>
    <w:p w:rsidR="00E838FF" w:rsidRDefault="00167DFA">
      <w:pPr>
        <w:pStyle w:val="Li"/>
        <w:numPr>
          <w:ilvl w:val="1"/>
          <w:numId w:val="8"/>
        </w:numPr>
        <w:spacing w:after="280" w:afterAutospacing="1"/>
      </w:pPr>
      <w:r>
        <w:t xml:space="preserve">Helpdesk / phone support </w:t>
      </w:r>
    </w:p>
    <w:p w:rsidR="00E838FF" w:rsidRDefault="00167DFA" w:rsidP="00C52C01">
      <w:pPr>
        <w:spacing w:after="280" w:afterAutospacing="1"/>
      </w:pPr>
      <w:r>
        <w:rPr>
          <w:b/>
          <w:u w:val="single"/>
        </w:rPr>
        <w:t>Junior Systems Engineer/Administrator     </w:t>
      </w:r>
      <w:r>
        <w:rPr>
          <w:u w:val="single"/>
        </w:rPr>
        <w:t>                                   </w:t>
      </w:r>
      <w:r w:rsidR="00C52C01">
        <w:rPr>
          <w:u w:val="single"/>
          <w:lang w:val="en-US"/>
        </w:rPr>
        <w:t xml:space="preserve">              </w:t>
      </w:r>
      <w:r>
        <w:rPr>
          <w:u w:val="single"/>
        </w:rPr>
        <w:t>      June 2004 – August 2005</w:t>
      </w:r>
      <w:r>
        <w:t xml:space="preserve"> </w:t>
      </w:r>
      <w:r>
        <w:rPr>
          <w:b/>
        </w:rPr>
        <w:t>Northrop Grumman Information Technology, Washington</w:t>
      </w:r>
      <w:r>
        <w:t xml:space="preserve"> </w:t>
      </w:r>
      <w:r>
        <w:rPr>
          <w:b/>
        </w:rPr>
        <w:t>D.C.</w:t>
      </w:r>
      <w:r>
        <w:t xml:space="preserve"> </w:t>
      </w:r>
    </w:p>
    <w:p w:rsidR="00E838FF" w:rsidRDefault="00167DFA">
      <w:pPr>
        <w:pStyle w:val="Li"/>
        <w:numPr>
          <w:ilvl w:val="0"/>
          <w:numId w:val="9"/>
        </w:numPr>
      </w:pPr>
      <w:r>
        <w:t xml:space="preserve">Team member of Group Virtual Reality Center and Software Integration Lab </w:t>
      </w:r>
    </w:p>
    <w:p w:rsidR="00E838FF" w:rsidRDefault="00167DFA">
      <w:pPr>
        <w:pStyle w:val="Li"/>
        <w:numPr>
          <w:ilvl w:val="0"/>
          <w:numId w:val="9"/>
        </w:numPr>
      </w:pPr>
      <w:r>
        <w:t xml:space="preserve">Responsible for 150 Windows, 15 SUN Solaris, and 5 Linux machines </w:t>
      </w:r>
    </w:p>
    <w:p w:rsidR="00E838FF" w:rsidRDefault="00167DFA">
      <w:pPr>
        <w:pStyle w:val="Li"/>
        <w:numPr>
          <w:ilvl w:val="0"/>
          <w:numId w:val="9"/>
        </w:numPr>
        <w:spacing w:after="280" w:afterAutospacing="1"/>
      </w:pPr>
      <w:r>
        <w:t xml:space="preserve">Order and assembly of new workstations </w:t>
      </w:r>
    </w:p>
    <w:p w:rsidR="00E838FF" w:rsidRDefault="00167DFA">
      <w:pPr>
        <w:spacing w:after="280" w:afterAutospacing="1"/>
      </w:pPr>
      <w:r>
        <w:br/>
      </w:r>
      <w:r>
        <w:rPr>
          <w:b/>
        </w:rPr>
        <w:t>Personal Interests:</w:t>
      </w:r>
      <w:r>
        <w:br/>
        <w:t>Home Network: At home I use a mix of Windows XP, Ubuntu, and FreeBSD. I run FreeNAS as a backup and file server that uses a mixture of TFTP, SMB, NFS, and HTTP. I have flashed the firmware of an older WRT54G with DD-WRT and created a secure wireless network using WPA2 encryption. I created a PXE network to build Ubuntu machines.</w:t>
      </w:r>
      <w:r>
        <w:br/>
        <w:t xml:space="preserve">Firefox: I wrote an extension, Open Source in Tab, that allows the user to view the HTML source in an new tab, instead of opening an entirely new window. </w:t>
      </w:r>
    </w:p>
    <w:p w:rsidR="00E838FF" w:rsidRDefault="00167DFA">
      <w:pPr>
        <w:spacing w:after="280" w:afterAutospacing="1"/>
        <w:rPr>
          <w:lang w:val="en-US"/>
        </w:rPr>
      </w:pPr>
      <w:r>
        <w:rPr>
          <w:b/>
        </w:rPr>
        <w:t>Activities and Leadership:</w:t>
      </w:r>
      <w:r>
        <w:t xml:space="preserve"> </w:t>
      </w:r>
      <w:r w:rsidR="00C52C01">
        <w:rPr>
          <w:lang w:val="en-US"/>
        </w:rPr>
        <w:br/>
      </w:r>
      <w:r>
        <w:t>United States Rowing Assistant Referee 2008-Present</w:t>
      </w:r>
      <w:r>
        <w:rPr>
          <w:b/>
        </w:rPr>
        <w:t xml:space="preserve"> </w:t>
      </w:r>
      <w:r w:rsidR="00C52C01">
        <w:rPr>
          <w:b/>
          <w:lang w:val="en-US"/>
        </w:rPr>
        <w:br/>
      </w:r>
      <w:r>
        <w:t>Central Park Track Club Webmaster 2007-Present</w:t>
      </w:r>
      <w:r>
        <w:rPr>
          <w:b/>
        </w:rPr>
        <w:t xml:space="preserve"> </w:t>
      </w:r>
      <w:r w:rsidR="00C52C01">
        <w:rPr>
          <w:b/>
          <w:lang w:val="en-US"/>
        </w:rPr>
        <w:br/>
      </w:r>
      <w:r>
        <w:t xml:space="preserve">Columbia University Varsity Crew Team – Captain 2004-05 </w:t>
      </w:r>
      <w:r w:rsidR="00C52C01">
        <w:rPr>
          <w:lang w:val="en-US"/>
        </w:rPr>
        <w:br/>
      </w:r>
      <w:r>
        <w:lastRenderedPageBreak/>
        <w:t xml:space="preserve">Association of Computing Machinery – Organizational Committee Member 2004-05 </w:t>
      </w:r>
      <w:r w:rsidR="00C52C01">
        <w:rPr>
          <w:lang w:val="en-US"/>
        </w:rPr>
        <w:br/>
      </w:r>
      <w:r>
        <w:t xml:space="preserve">International Athlete House - Founding member: Spring 2004 </w:t>
      </w:r>
      <w:r w:rsidR="00C52C01">
        <w:rPr>
          <w:lang w:val="en-US"/>
        </w:rPr>
        <w:br/>
      </w:r>
      <w:r>
        <w:t xml:space="preserve">Columbia University Varsity Crew Team - Team member: 2003, 2004 </w:t>
      </w:r>
      <w:r w:rsidR="00C52C01">
        <w:rPr>
          <w:lang w:val="en-US"/>
        </w:rPr>
        <w:br/>
      </w:r>
      <w:r>
        <w:t xml:space="preserve">Senior Patrol Leader  &amp;  Assistant Scout Master – Alexandria, VA Boy Scout Troop 131 </w:t>
      </w:r>
      <w:r w:rsidR="00C52C01">
        <w:rPr>
          <w:lang w:val="en-US"/>
        </w:rPr>
        <w:br/>
      </w:r>
      <w:r>
        <w:t xml:space="preserve">Masters Intermediate Crew Coach – Thompson Boat Club, Washington, D.C. 2004 </w:t>
      </w:r>
    </w:p>
    <w:p w:rsidR="00E838FF" w:rsidRDefault="00167DFA">
      <w:pPr>
        <w:spacing w:after="280" w:afterAutospacing="1"/>
      </w:pPr>
      <w:r>
        <w:t xml:space="preserve"> </w:t>
      </w:r>
      <w:r>
        <w:rPr>
          <w:b/>
        </w:rPr>
        <w:t>Honors:</w:t>
      </w:r>
      <w:r>
        <w:t xml:space="preserve"> </w:t>
      </w:r>
      <w:r w:rsidR="00C52C01">
        <w:rPr>
          <w:lang w:val="en-US"/>
        </w:rPr>
        <w:br/>
      </w:r>
      <w:r>
        <w:t xml:space="preserve">Eagle Scout, Troop 131, Boy Scouts of America </w:t>
      </w:r>
      <w:r w:rsidR="00C52C01">
        <w:rPr>
          <w:lang w:val="en-US"/>
        </w:rPr>
        <w:br/>
      </w:r>
      <w:r>
        <w:t xml:space="preserve">Washington Post All-Metropolitan Crew Team 2002 </w:t>
      </w:r>
      <w:r w:rsidR="00C52C01">
        <w:rPr>
          <w:lang w:val="en-US"/>
        </w:rPr>
        <w:br/>
      </w:r>
      <w:r>
        <w:t xml:space="preserve">Presidential Scholar, Gonzaga College High School </w:t>
      </w:r>
    </w:p>
    <w:p w:rsidR="00167DFA" w:rsidRDefault="00167DFA">
      <w:pPr>
        <w:spacing w:after="280" w:afterAutospacing="1"/>
      </w:pPr>
      <w:r>
        <w:rPr>
          <w:b/>
        </w:rPr>
        <w:t> </w:t>
      </w:r>
      <w:r>
        <w:t xml:space="preserve"> </w:t>
      </w:r>
    </w:p>
    <w:sectPr w:rsidR="00167DFA" w:rsidSect="00C52C01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altName w:val="Wingdings 3"/>
    <w:panose1 w:val="05050102010706020507"/>
    <w:charset w:val="02"/>
    <w:family w:val="roman"/>
    <w:notTrueType/>
    <w:pitch w:val="default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 w:tplc="B69023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61E4F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B4058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4161B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99A0E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FE0EF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2B6B1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906D5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D3277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55482CA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53462B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2FC6C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474AE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A78AE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68867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92C72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556DCF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BFCCC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45D45F7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A56A6D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A0C3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70099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8DCD1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7D09D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E36AC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66A59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0CE9F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3B0C864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D59AF4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E90B9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460A4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DBA61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D2065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5706F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0D8AE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45C80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 w:tplc="B964C84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9EE403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6F896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85CA7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080D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55A3A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11A1C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352C7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62890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 w:tplc="0C4C3D7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E716DC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FD288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8D6D8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9B449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CE8EA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13E3C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2CA59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C3820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 w:tplc="1AF228D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DC3465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0E878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EC0FE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8AE6D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15612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E743A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52E9D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8ECBB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 w:tplc="ED06BE6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D9261A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9D0E2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7402E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ADEE5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C52AE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B92B4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3A8C5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230C7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 w:tplc="9304A74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99908F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C48DC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A32E2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AE071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05AA0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2B26E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AAC52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314A6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noPunctuationKerning/>
  <w:characterSpacingControl w:val="doNotCompress"/>
  <w:compat/>
  <w:rsids>
    <w:rsidRoot w:val="00C52C01"/>
    <w:rsid w:val="00167DFA"/>
    <w:rsid w:val="005C37C6"/>
    <w:rsid w:val="008B40E1"/>
    <w:rsid w:val="00C52C01"/>
    <w:rsid w:val="00C80B82"/>
    <w:rsid w:val="00DE3216"/>
    <w:rsid w:val="00E838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 Spacing" w:semiHidden="0" w:unhideWhenUsed="0" w:qFormat="1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pPr>
      <w:shd w:val="solid" w:color="FFFFFF" w:fill="auto"/>
    </w:pPr>
    <w:rPr>
      <w:color w:val="000000"/>
      <w:sz w:val="24"/>
      <w:szCs w:val="24"/>
      <w:shd w:val="solid" w:color="FFFFFF" w:fill="auto"/>
      <w:lang w:val="ru-RU" w:eastAsia="ru-RU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90" w:after="90"/>
      <w:ind w:left="90" w:right="90"/>
      <w:outlineLvl w:val="0"/>
    </w:pPr>
    <w:rPr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90" w:after="90"/>
      <w:ind w:left="90" w:right="9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90" w:after="90"/>
      <w:ind w:left="90" w:right="90"/>
      <w:outlineLvl w:val="2"/>
    </w:pPr>
    <w:rPr>
      <w:b/>
      <w:bCs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90" w:after="90"/>
      <w:ind w:left="90" w:right="90"/>
      <w:outlineLvl w:val="3"/>
    </w:pPr>
    <w:rPr>
      <w:b/>
      <w:bCs/>
      <w:sz w:val="20"/>
      <w:szCs w:val="28"/>
    </w:rPr>
  </w:style>
  <w:style w:type="paragraph" w:styleId="Heading5">
    <w:name w:val="heading 5"/>
    <w:basedOn w:val="Normal"/>
    <w:next w:val="Normal"/>
    <w:qFormat/>
    <w:rsid w:val="00EF7B96"/>
    <w:pPr>
      <w:spacing w:before="90" w:after="90"/>
      <w:ind w:left="90" w:right="90"/>
      <w:outlineLvl w:val="4"/>
    </w:pPr>
    <w:rPr>
      <w:b/>
      <w:bCs/>
      <w:i/>
      <w:iCs/>
      <w:sz w:val="16"/>
      <w:szCs w:val="26"/>
    </w:rPr>
  </w:style>
  <w:style w:type="paragraph" w:styleId="Heading6">
    <w:name w:val="heading 6"/>
    <w:basedOn w:val="Normal"/>
    <w:next w:val="Normal"/>
    <w:qFormat/>
    <w:rsid w:val="00EF7B96"/>
    <w:pPr>
      <w:spacing w:before="90" w:after="90"/>
      <w:ind w:left="90" w:right="90"/>
      <w:outlineLvl w:val="5"/>
    </w:pPr>
    <w:rPr>
      <w:b/>
      <w:bCs/>
      <w:sz w:val="1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ritely-toc-lower-roman">
    <w:name w:val="writely-toc-lower-roman"/>
    <w:basedOn w:val="Normal"/>
    <w:rsid w:val="00E838FF"/>
  </w:style>
  <w:style w:type="paragraph" w:customStyle="1" w:styleId="Tr">
    <w:name w:val="Tr"/>
    <w:basedOn w:val="Normal"/>
    <w:rsid w:val="00E838FF"/>
  </w:style>
  <w:style w:type="paragraph" w:customStyle="1" w:styleId="Img">
    <w:name w:val="Img"/>
    <w:basedOn w:val="Normal"/>
    <w:rsid w:val="00E838FF"/>
  </w:style>
  <w:style w:type="paragraph" w:customStyle="1" w:styleId="Div">
    <w:name w:val="Div"/>
    <w:basedOn w:val="Normal"/>
    <w:rsid w:val="00E838FF"/>
  </w:style>
  <w:style w:type="paragraph" w:customStyle="1" w:styleId="webkit-indent-blockquote">
    <w:name w:val="webkit-indent-blockquote"/>
    <w:basedOn w:val="Normal"/>
    <w:rsid w:val="00E838FF"/>
  </w:style>
  <w:style w:type="paragraph" w:customStyle="1" w:styleId="writely-toc-disc">
    <w:name w:val="writely-toc-disc"/>
    <w:basedOn w:val="Normal"/>
    <w:rsid w:val="00E838FF"/>
  </w:style>
  <w:style w:type="paragraph" w:customStyle="1" w:styleId="Ol">
    <w:name w:val="Ol"/>
    <w:basedOn w:val="Normal"/>
    <w:rsid w:val="00E838FF"/>
  </w:style>
  <w:style w:type="paragraph" w:customStyle="1" w:styleId="writely-toc-decimal">
    <w:name w:val="writely-toc-decimal"/>
    <w:basedOn w:val="Normal"/>
    <w:rsid w:val="00E838FF"/>
  </w:style>
  <w:style w:type="paragraph" w:customStyle="1" w:styleId="Option">
    <w:name w:val="Option"/>
    <w:basedOn w:val="Normal"/>
    <w:rsid w:val="00E838FF"/>
  </w:style>
  <w:style w:type="paragraph" w:customStyle="1" w:styleId="Ul">
    <w:name w:val="Ul"/>
    <w:basedOn w:val="Normal"/>
    <w:rsid w:val="00E838FF"/>
  </w:style>
  <w:style w:type="paragraph" w:customStyle="1" w:styleId="Select">
    <w:name w:val="Select"/>
    <w:basedOn w:val="Normal"/>
    <w:rsid w:val="00E838FF"/>
  </w:style>
  <w:style w:type="paragraph" w:customStyle="1" w:styleId="writely-toc-lower-alpha">
    <w:name w:val="writely-toc-lower-alpha"/>
    <w:basedOn w:val="Normal"/>
    <w:rsid w:val="00E838FF"/>
  </w:style>
  <w:style w:type="paragraph" w:customStyle="1" w:styleId="Blockquote">
    <w:name w:val="Blockquote"/>
    <w:basedOn w:val="Normal"/>
    <w:rsid w:val="00E838FF"/>
    <w:pPr>
      <w:pBdr>
        <w:top w:val="dashSmallGap" w:sz="6" w:space="7" w:color="DDDDDD"/>
        <w:left w:val="dashSmallGap" w:sz="6" w:space="7" w:color="DDDDDD"/>
        <w:bottom w:val="dashSmallGap" w:sz="6" w:space="7" w:color="DDDDDD"/>
        <w:right w:val="dashSmallGap" w:sz="6" w:space="7" w:color="DDDDDD"/>
      </w:pBdr>
    </w:pPr>
    <w:rPr>
      <w:bdr w:val="dashSmallGap" w:sz="6" w:space="0" w:color="DDDDDD"/>
    </w:rPr>
  </w:style>
  <w:style w:type="paragraph" w:customStyle="1" w:styleId="writely-toc-upper-alpha">
    <w:name w:val="writely-toc-upper-alpha"/>
    <w:basedOn w:val="Normal"/>
    <w:rsid w:val="00E838FF"/>
  </w:style>
  <w:style w:type="paragraph" w:customStyle="1" w:styleId="Table">
    <w:name w:val="Table"/>
    <w:basedOn w:val="Normal"/>
    <w:rsid w:val="00E838FF"/>
  </w:style>
  <w:style w:type="paragraph" w:customStyle="1" w:styleId="Li">
    <w:name w:val="Li"/>
    <w:basedOn w:val="Normal"/>
    <w:rsid w:val="00E838FF"/>
  </w:style>
  <w:style w:type="paragraph" w:customStyle="1" w:styleId="pb">
    <w:name w:val="pb"/>
    <w:basedOn w:val="Normal"/>
    <w:rsid w:val="00E838FF"/>
  </w:style>
  <w:style w:type="paragraph" w:customStyle="1" w:styleId="Address">
    <w:name w:val="Address"/>
    <w:basedOn w:val="Normal"/>
    <w:rsid w:val="00E838FF"/>
  </w:style>
  <w:style w:type="paragraph" w:customStyle="1" w:styleId="Pre">
    <w:name w:val="Pre"/>
    <w:basedOn w:val="Normal"/>
    <w:rsid w:val="00E838FF"/>
    <w:rPr>
      <w:rFonts w:ascii="Courier New" w:eastAsia="Courier New" w:hAnsi="Courier New" w:cs="Courier New"/>
    </w:rPr>
  </w:style>
  <w:style w:type="paragraph" w:customStyle="1" w:styleId="Olwritely-toc-subheading">
    <w:name w:val="Ol_writely-toc-subheading"/>
    <w:basedOn w:val="Ol"/>
    <w:rsid w:val="00E838FF"/>
  </w:style>
  <w:style w:type="paragraph" w:customStyle="1" w:styleId="writely-toc-upper-roman">
    <w:name w:val="writely-toc-upper-roman"/>
    <w:basedOn w:val="Normal"/>
    <w:rsid w:val="00E838FF"/>
  </w:style>
  <w:style w:type="paragraph" w:customStyle="1" w:styleId="writely-toc-none">
    <w:name w:val="writely-toc-none"/>
    <w:basedOn w:val="Normal"/>
    <w:rsid w:val="00E838FF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983</Words>
  <Characters>5606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6576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clark kent</dc:creator>
  <cp:keywords/>
  <cp:lastModifiedBy>clark kent</cp:lastModifiedBy>
  <cp:revision>3</cp:revision>
  <cp:lastPrinted>2010-02-04T00:19:00Z</cp:lastPrinted>
  <dcterms:created xsi:type="dcterms:W3CDTF">2010-02-04T00:20:00Z</dcterms:created>
  <dcterms:modified xsi:type="dcterms:W3CDTF">2011-03-28T19:48:00Z</dcterms:modified>
</cp:coreProperties>
</file>