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4FE" w:rsidRPr="00BA5B8E" w:rsidRDefault="00F234FE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33"/>
          <w:szCs w:val="31"/>
        </w:rPr>
      </w:pPr>
      <w:r w:rsidRPr="00BA5B8E">
        <w:rPr>
          <w:rFonts w:ascii="Tahoma" w:hAnsi="Tahoma" w:cs="Tahoma"/>
          <w:noProof/>
          <w:sz w:val="33"/>
          <w:szCs w:val="31"/>
          <w:lang w:val="en-US" w:eastAsia="en-US" w:bidi="hi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-123825</wp:posOffset>
            </wp:positionV>
            <wp:extent cx="5942965" cy="1485900"/>
            <wp:effectExtent l="209550" t="266700" r="191135" b="22860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485900"/>
                    </a:xfrm>
                    <a:prstGeom prst="round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  <w:r w:rsidRPr="00BA5B8E">
        <w:rPr>
          <w:rFonts w:ascii="Tahoma" w:hAnsi="Tahoma" w:cs="Tahoma"/>
          <w:sz w:val="33"/>
          <w:szCs w:val="31"/>
        </w:rPr>
        <w:t>Dr. Ruchira Bhargava</w:t>
      </w:r>
    </w:p>
    <w:p w:rsidR="00F26F8F" w:rsidRPr="00BA5B8E" w:rsidRDefault="00F26F8F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8"/>
          <w:szCs w:val="31"/>
        </w:rPr>
      </w:pPr>
      <w:r w:rsidRPr="00BA5B8E">
        <w:rPr>
          <w:rFonts w:ascii="Tahoma" w:hAnsi="Tahoma" w:cs="Tahoma"/>
          <w:sz w:val="28"/>
          <w:szCs w:val="31"/>
        </w:rPr>
        <w:t>Department - Computer Science</w:t>
      </w:r>
    </w:p>
    <w:p w:rsidR="00F234FE" w:rsidRPr="00210FA9" w:rsidRDefault="00B911B7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</w:rPr>
      </w:pPr>
      <w:r w:rsidRPr="00210FA9">
        <w:rPr>
          <w:rFonts w:ascii="Tahoma" w:hAnsi="Tahoma" w:cs="Tahoma"/>
        </w:rPr>
        <w:t>A-15, Shastri Nagar</w:t>
      </w:r>
      <w:r w:rsidR="00F234FE" w:rsidRPr="00210FA9">
        <w:rPr>
          <w:rFonts w:ascii="Tahoma" w:hAnsi="Tahoma" w:cs="Tahoma"/>
        </w:rPr>
        <w:t>,</w:t>
      </w:r>
    </w:p>
    <w:p w:rsidR="006B5CC1" w:rsidRPr="00210FA9" w:rsidRDefault="00B911B7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</w:rPr>
      </w:pPr>
      <w:r w:rsidRPr="00210FA9">
        <w:rPr>
          <w:rFonts w:ascii="Tahoma" w:hAnsi="Tahoma" w:cs="Tahoma"/>
        </w:rPr>
        <w:t>B</w:t>
      </w:r>
      <w:r w:rsidR="00205C2E" w:rsidRPr="00210FA9">
        <w:rPr>
          <w:rFonts w:ascii="Tahoma" w:hAnsi="Tahoma" w:cs="Tahoma"/>
        </w:rPr>
        <w:t>ikaner</w:t>
      </w:r>
      <w:r w:rsidR="00F234FE" w:rsidRPr="00210FA9">
        <w:rPr>
          <w:rFonts w:ascii="Tahoma" w:hAnsi="Tahoma" w:cs="Tahoma"/>
        </w:rPr>
        <w:t xml:space="preserve"> 334 003</w:t>
      </w:r>
    </w:p>
    <w:p w:rsidR="006B5CC1" w:rsidRPr="00210FA9" w:rsidRDefault="00ED3B6F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</w:rPr>
      </w:pPr>
      <w:r w:rsidRPr="00210FA9">
        <w:rPr>
          <w:rFonts w:ascii="Tahoma" w:hAnsi="Tahoma" w:cs="Tahoma"/>
        </w:rPr>
        <w:t>Rajasthan</w:t>
      </w:r>
    </w:p>
    <w:p w:rsidR="006B5CC1" w:rsidRPr="00210FA9" w:rsidRDefault="00F234FE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210FA9">
        <w:rPr>
          <w:rFonts w:ascii="Tahoma" w:hAnsi="Tahoma" w:cs="Tahoma"/>
          <w:sz w:val="18"/>
          <w:szCs w:val="18"/>
        </w:rPr>
        <w:t>(0151) 2526721</w:t>
      </w:r>
    </w:p>
    <w:p w:rsidR="006B5CC1" w:rsidRPr="00210FA9" w:rsidRDefault="0074146F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210FA9">
        <w:rPr>
          <w:rFonts w:ascii="Tahoma" w:hAnsi="Tahoma" w:cs="Tahoma"/>
          <w:sz w:val="18"/>
          <w:szCs w:val="18"/>
        </w:rPr>
        <w:t>Mobile</w:t>
      </w:r>
      <w:r w:rsidR="00256C5C" w:rsidRPr="00210FA9">
        <w:rPr>
          <w:rFonts w:ascii="Tahoma" w:hAnsi="Tahoma" w:cs="Tahoma"/>
          <w:sz w:val="18"/>
          <w:szCs w:val="18"/>
        </w:rPr>
        <w:t>:</w:t>
      </w:r>
      <w:r w:rsidR="00F234FE" w:rsidRPr="00210FA9">
        <w:rPr>
          <w:rFonts w:ascii="Tahoma" w:hAnsi="Tahoma" w:cs="Tahoma"/>
          <w:sz w:val="18"/>
          <w:szCs w:val="18"/>
        </w:rPr>
        <w:t xml:space="preserve"> 9413388451</w:t>
      </w:r>
    </w:p>
    <w:p w:rsidR="00F234FE" w:rsidRPr="00B911B7" w:rsidRDefault="00256C5C" w:rsidP="00210FA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8A0E12">
        <w:rPr>
          <w:rFonts w:ascii="Tahoma" w:hAnsi="Tahoma" w:cs="Tahoma"/>
          <w:b/>
          <w:sz w:val="18"/>
          <w:szCs w:val="18"/>
        </w:rPr>
        <w:t>E-mail:</w:t>
      </w:r>
      <w:r w:rsidR="00F234FE" w:rsidRPr="008A0E12">
        <w:rPr>
          <w:rFonts w:ascii="Tahoma" w:hAnsi="Tahoma" w:cs="Tahoma"/>
          <w:b/>
          <w:sz w:val="18"/>
          <w:szCs w:val="18"/>
        </w:rPr>
        <w:t xml:space="preserve"> </w:t>
      </w:r>
      <w:r w:rsidR="006B0840" w:rsidRPr="008A0E12">
        <w:rPr>
          <w:rFonts w:ascii="Tahoma" w:hAnsi="Tahoma" w:cs="Tahoma"/>
          <w:b/>
          <w:sz w:val="18"/>
          <w:szCs w:val="18"/>
        </w:rPr>
        <w:t>ruchi_bhargava_2000@yahoo.com, www.ruchirabhargava</w:t>
      </w:r>
      <w:r w:rsidR="006B0840" w:rsidRPr="0017750D">
        <w:rPr>
          <w:rFonts w:ascii="Tahoma" w:hAnsi="Tahoma" w:cs="Tahoma"/>
          <w:b/>
          <w:sz w:val="18"/>
          <w:szCs w:val="18"/>
        </w:rPr>
        <w:t>.in</w:t>
      </w:r>
    </w:p>
    <w:p w:rsidR="00F234FE" w:rsidRPr="00D26385" w:rsidRDefault="00F234FE" w:rsidP="00F234FE">
      <w:pPr>
        <w:autoSpaceDE w:val="0"/>
        <w:autoSpaceDN w:val="0"/>
        <w:adjustRightInd w:val="0"/>
        <w:spacing w:after="0" w:line="240" w:lineRule="auto"/>
        <w:rPr>
          <w:rFonts w:ascii="Castellar+T42+TXLVDJ" w:hAnsi="Castellar+T42+TXLVDJ" w:cs="Castellar+T42+TXLVDJ"/>
          <w:sz w:val="33"/>
          <w:szCs w:val="31"/>
        </w:rPr>
      </w:pPr>
    </w:p>
    <w:p w:rsidR="00941886" w:rsidRPr="00BA5B8E" w:rsidRDefault="00941886" w:rsidP="00941886">
      <w:pPr>
        <w:jc w:val="center"/>
        <w:rPr>
          <w:rFonts w:ascii="Tahoma" w:hAnsi="Tahoma" w:cs="Tahoma"/>
          <w:b/>
          <w:sz w:val="32"/>
          <w:szCs w:val="28"/>
        </w:rPr>
      </w:pPr>
      <w:r w:rsidRPr="00BA5B8E">
        <w:rPr>
          <w:rFonts w:ascii="Tahoma" w:hAnsi="Tahoma" w:cs="Tahoma"/>
          <w:b/>
          <w:sz w:val="32"/>
          <w:szCs w:val="28"/>
        </w:rPr>
        <w:t>Résumé</w:t>
      </w:r>
    </w:p>
    <w:p w:rsidR="007531FF" w:rsidRPr="00BA5B8E" w:rsidRDefault="00446FB1" w:rsidP="007531FF">
      <w:pPr>
        <w:pStyle w:val="IntenseQuote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t>E</w:t>
      </w:r>
      <w:r w:rsidRPr="00BA5B8E">
        <w:rPr>
          <w:rFonts w:ascii="Lucida Sans" w:hAnsi="Lucida Sans"/>
          <w:color w:val="auto"/>
          <w:sz w:val="28"/>
        </w:rPr>
        <w:t xml:space="preserve">XECUTIVE </w:t>
      </w:r>
      <w:r w:rsidRPr="00BA5B8E">
        <w:rPr>
          <w:rFonts w:ascii="Lucida Sans" w:hAnsi="Lucida Sans"/>
          <w:color w:val="auto"/>
          <w:sz w:val="40"/>
          <w:szCs w:val="20"/>
        </w:rPr>
        <w:t>S</w:t>
      </w:r>
      <w:r w:rsidRPr="00BA5B8E">
        <w:rPr>
          <w:rFonts w:ascii="Lucida Sans" w:hAnsi="Lucida Sans"/>
          <w:color w:val="auto"/>
          <w:sz w:val="28"/>
        </w:rPr>
        <w:t>UMMARY</w:t>
      </w:r>
    </w:p>
    <w:p w:rsidR="007531FF" w:rsidRPr="00525DCA" w:rsidRDefault="007531FF" w:rsidP="00CB2A83">
      <w:pPr>
        <w:pStyle w:val="Heading2"/>
        <w:spacing w:line="360" w:lineRule="auto"/>
        <w:ind w:left="936"/>
        <w:jc w:val="both"/>
        <w:rPr>
          <w:rFonts w:ascii="Verdana" w:hAnsi="Verdana"/>
          <w:b w:val="0"/>
          <w:color w:val="auto"/>
          <w:sz w:val="22"/>
          <w:szCs w:val="22"/>
        </w:rPr>
      </w:pPr>
      <w:r w:rsidRPr="00525DCA">
        <w:rPr>
          <w:rFonts w:ascii="Verdana" w:hAnsi="Verdana"/>
          <w:b w:val="0"/>
          <w:color w:val="auto"/>
          <w:sz w:val="22"/>
          <w:szCs w:val="22"/>
        </w:rPr>
        <w:t xml:space="preserve">A Goal Oriented Academician and Fundamental Researcher with Focus on Development of the Profession along with Personal Growth </w:t>
      </w:r>
      <w:r w:rsidR="00683FB2" w:rsidRPr="00525DCA">
        <w:rPr>
          <w:rFonts w:ascii="Verdana" w:hAnsi="Verdana"/>
          <w:b w:val="0"/>
          <w:color w:val="auto"/>
          <w:sz w:val="22"/>
          <w:szCs w:val="22"/>
        </w:rPr>
        <w:t>adopting</w:t>
      </w:r>
      <w:r w:rsidR="00B37204">
        <w:rPr>
          <w:rFonts w:ascii="Verdana" w:hAnsi="Verdana"/>
          <w:b w:val="0"/>
          <w:color w:val="auto"/>
          <w:sz w:val="22"/>
          <w:szCs w:val="22"/>
        </w:rPr>
        <w:t xml:space="preserve"> latest </w:t>
      </w:r>
      <w:r w:rsidR="00683FB2" w:rsidRPr="00525DCA">
        <w:rPr>
          <w:rFonts w:ascii="Verdana" w:hAnsi="Verdana"/>
          <w:b w:val="0"/>
          <w:color w:val="auto"/>
          <w:sz w:val="22"/>
          <w:szCs w:val="22"/>
        </w:rPr>
        <w:t>Pedagogical &amp; Andragogical</w:t>
      </w:r>
      <w:r w:rsidRPr="00525DCA">
        <w:rPr>
          <w:rFonts w:ascii="Verdana" w:hAnsi="Verdana"/>
          <w:b w:val="0"/>
          <w:color w:val="auto"/>
          <w:sz w:val="22"/>
          <w:szCs w:val="22"/>
        </w:rPr>
        <w:t xml:space="preserve"> </w:t>
      </w:r>
      <w:r w:rsidR="00683FB2" w:rsidRPr="00525DCA">
        <w:rPr>
          <w:rFonts w:ascii="Verdana" w:hAnsi="Verdana"/>
          <w:b w:val="0"/>
          <w:color w:val="auto"/>
          <w:sz w:val="22"/>
          <w:szCs w:val="22"/>
        </w:rPr>
        <w:t xml:space="preserve">Approaches </w:t>
      </w:r>
      <w:r w:rsidRPr="00525DCA">
        <w:rPr>
          <w:rFonts w:ascii="Verdana" w:hAnsi="Verdana"/>
          <w:b w:val="0"/>
          <w:color w:val="auto"/>
          <w:sz w:val="22"/>
          <w:szCs w:val="22"/>
        </w:rPr>
        <w:t>and Experimental knowhow</w:t>
      </w:r>
      <w:r w:rsidR="00B37204">
        <w:rPr>
          <w:rFonts w:ascii="Verdana" w:hAnsi="Verdana"/>
          <w:b w:val="0"/>
          <w:color w:val="auto"/>
          <w:sz w:val="22"/>
          <w:szCs w:val="22"/>
        </w:rPr>
        <w:t xml:space="preserve"> in teaching </w:t>
      </w:r>
      <w:r w:rsidRPr="00525DCA">
        <w:rPr>
          <w:rFonts w:ascii="Verdana" w:hAnsi="Verdana"/>
          <w:b w:val="0"/>
          <w:color w:val="auto"/>
          <w:sz w:val="22"/>
          <w:szCs w:val="22"/>
        </w:rPr>
        <w:t>.</w:t>
      </w:r>
      <w:r w:rsidR="00525DCA" w:rsidRPr="00525DCA">
        <w:rPr>
          <w:rFonts w:ascii="Verdana" w:hAnsi="Verdana"/>
          <w:sz w:val="22"/>
          <w:szCs w:val="22"/>
        </w:rPr>
        <w:t xml:space="preserve"> </w:t>
      </w:r>
      <w:r w:rsidR="00525DCA" w:rsidRPr="00525DCA">
        <w:rPr>
          <w:rFonts w:ascii="Verdana" w:hAnsi="Verdana"/>
          <w:b w:val="0"/>
          <w:color w:val="auto"/>
          <w:sz w:val="22"/>
          <w:szCs w:val="22"/>
        </w:rPr>
        <w:t xml:space="preserve">An Accomplished Professional in imparting Education/ Handling Projects/ Rendering Consultancy Services with 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  <w:lang w:val="fr-FR"/>
        </w:rPr>
        <w:t xml:space="preserve">expertisé 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</w:rPr>
        <w:t>predominantly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  <w:lang w:val="fr-FR"/>
        </w:rPr>
        <w:t xml:space="preserve"> in the 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</w:rPr>
        <w:t>field</w:t>
      </w:r>
      <w:r w:rsidR="00B37204">
        <w:rPr>
          <w:rFonts w:ascii="Verdana" w:hAnsi="Verdana" w:cs="Arial"/>
          <w:b w:val="0"/>
          <w:color w:val="auto"/>
          <w:sz w:val="22"/>
          <w:szCs w:val="22"/>
        </w:rPr>
        <w:t>s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  <w:lang w:val="fr-FR"/>
        </w:rPr>
        <w:t xml:space="preserve"> of 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</w:rPr>
        <w:t>Computing</w:t>
      </w:r>
      <w:r w:rsidR="00525DCA" w:rsidRPr="00525DCA">
        <w:rPr>
          <w:rFonts w:ascii="Verdana" w:hAnsi="Verdana" w:cs="Arial"/>
          <w:b w:val="0"/>
          <w:color w:val="auto"/>
          <w:sz w:val="22"/>
          <w:szCs w:val="22"/>
          <w:lang w:val="fr-FR"/>
        </w:rPr>
        <w:t xml:space="preserve"> and Communications.</w:t>
      </w:r>
    </w:p>
    <w:p w:rsidR="00446FB1" w:rsidRPr="00E85D08" w:rsidRDefault="00446FB1" w:rsidP="007531FF">
      <w:pPr>
        <w:tabs>
          <w:tab w:val="left" w:pos="960"/>
        </w:tabs>
        <w:rPr>
          <w:rFonts w:ascii="Verdana" w:hAnsi="Verdana"/>
          <w:sz w:val="8"/>
          <w:szCs w:val="24"/>
        </w:rPr>
      </w:pPr>
    </w:p>
    <w:p w:rsidR="00F72F35" w:rsidRPr="00BA5B8E" w:rsidRDefault="00F72F35" w:rsidP="00F72F35">
      <w:pPr>
        <w:pStyle w:val="IntenseQuote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t>T</w:t>
      </w:r>
      <w:r w:rsidRPr="00BA5B8E">
        <w:rPr>
          <w:rFonts w:ascii="Lucida Sans" w:hAnsi="Lucida Sans"/>
          <w:color w:val="auto"/>
          <w:sz w:val="28"/>
        </w:rPr>
        <w:t xml:space="preserve">ECHNICAL &amp; </w:t>
      </w:r>
      <w:r w:rsidRPr="00BA5B8E">
        <w:rPr>
          <w:rFonts w:ascii="Lucida Sans" w:hAnsi="Lucida Sans"/>
          <w:color w:val="auto"/>
          <w:sz w:val="40"/>
          <w:szCs w:val="20"/>
        </w:rPr>
        <w:t>A</w:t>
      </w:r>
      <w:r w:rsidRPr="00BA5B8E">
        <w:rPr>
          <w:rFonts w:ascii="Lucida Sans" w:hAnsi="Lucida Sans"/>
          <w:color w:val="auto"/>
          <w:sz w:val="28"/>
        </w:rPr>
        <w:t xml:space="preserve">CADEMIC </w:t>
      </w:r>
      <w:r w:rsidRPr="00BA5B8E">
        <w:rPr>
          <w:rFonts w:ascii="Lucida Sans" w:hAnsi="Lucida Sans"/>
          <w:color w:val="auto"/>
          <w:sz w:val="40"/>
          <w:szCs w:val="20"/>
        </w:rPr>
        <w:t>Q</w:t>
      </w:r>
      <w:r w:rsidRPr="00BA5B8E">
        <w:rPr>
          <w:rFonts w:ascii="Lucida Sans" w:hAnsi="Lucida Sans"/>
          <w:color w:val="auto"/>
          <w:sz w:val="28"/>
        </w:rPr>
        <w:t>UALIFICATIONS</w:t>
      </w:r>
    </w:p>
    <w:p w:rsidR="00F72F35" w:rsidRPr="00525DCA" w:rsidRDefault="00F72F35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  <w:b/>
        </w:rPr>
        <w:t>PhD</w:t>
      </w:r>
      <w:r w:rsidRPr="00525DCA">
        <w:rPr>
          <w:rFonts w:ascii="Verdana" w:hAnsi="Verdana" w:cs="Tahoma"/>
        </w:rPr>
        <w:t xml:space="preserve"> in Computer Science &amp; Engineering from </w:t>
      </w:r>
      <w:r w:rsidRPr="00525DCA">
        <w:rPr>
          <w:rFonts w:ascii="Verdana" w:hAnsi="Verdana" w:cs="Tahoma"/>
          <w:b/>
          <w:bCs/>
        </w:rPr>
        <w:t>Singhania University, Jhunjhunu</w:t>
      </w:r>
      <w:r w:rsidR="004108A9" w:rsidRPr="00525DCA">
        <w:rPr>
          <w:rFonts w:ascii="Verdana" w:hAnsi="Verdana" w:cs="Tahoma"/>
          <w:b/>
          <w:bCs/>
        </w:rPr>
        <w:t xml:space="preserve"> </w:t>
      </w:r>
      <w:r w:rsidR="0017750D" w:rsidRPr="0017750D">
        <w:rPr>
          <w:rFonts w:ascii="Verdana" w:hAnsi="Verdana" w:cs="Tahoma"/>
          <w:bCs/>
        </w:rPr>
        <w:t>(I</w:t>
      </w:r>
      <w:r w:rsidR="0017750D" w:rsidRPr="0017750D">
        <w:rPr>
          <w:rFonts w:ascii="Verdana" w:hAnsi="Verdana" w:cs="Tahoma"/>
          <w:bCs/>
          <w:vertAlign w:val="superscript"/>
        </w:rPr>
        <w:t>st</w:t>
      </w:r>
      <w:r w:rsidR="0017750D" w:rsidRPr="0017750D">
        <w:rPr>
          <w:rFonts w:ascii="Verdana" w:hAnsi="Verdana" w:cs="Tahoma"/>
          <w:bCs/>
        </w:rPr>
        <w:t xml:space="preserve"> Batch) </w:t>
      </w:r>
      <w:r w:rsidRPr="00525DCA">
        <w:rPr>
          <w:rFonts w:ascii="Verdana" w:hAnsi="Verdana" w:cs="Tahoma"/>
        </w:rPr>
        <w:t xml:space="preserve">with Research on </w:t>
      </w:r>
      <w:r w:rsidRPr="00525DCA">
        <w:rPr>
          <w:rFonts w:ascii="Verdana" w:hAnsi="Verdana" w:cs="Tahoma"/>
          <w:i/>
        </w:rPr>
        <w:t>‘</w:t>
      </w:r>
      <w:r w:rsidR="004108A9" w:rsidRPr="00525DCA">
        <w:rPr>
          <w:rFonts w:ascii="Verdana" w:hAnsi="Verdana" w:cs="Tahoma"/>
          <w:i/>
        </w:rPr>
        <w:t>Online Education- Opportunities and Challenges</w:t>
      </w:r>
      <w:r w:rsidRPr="00525DCA">
        <w:rPr>
          <w:rFonts w:ascii="Verdana" w:hAnsi="Verdana" w:cs="Tahoma"/>
          <w:i/>
        </w:rPr>
        <w:t xml:space="preserve">’ </w:t>
      </w:r>
      <w:r w:rsidR="004108A9" w:rsidRPr="00525DCA">
        <w:rPr>
          <w:rFonts w:ascii="Verdana" w:hAnsi="Verdana" w:cs="Tahoma"/>
        </w:rPr>
        <w:t>(2011</w:t>
      </w:r>
      <w:r w:rsidRPr="00525DCA">
        <w:rPr>
          <w:rFonts w:ascii="Verdana" w:hAnsi="Verdana" w:cs="Tahoma"/>
        </w:rPr>
        <w:t>)</w:t>
      </w:r>
      <w:r w:rsidRPr="00525DCA">
        <w:rPr>
          <w:rFonts w:ascii="Verdana" w:hAnsi="Verdana" w:cs="Tahoma"/>
          <w:b/>
          <w:bCs/>
        </w:rPr>
        <w:t>.</w:t>
      </w:r>
    </w:p>
    <w:p w:rsidR="004108A9" w:rsidRPr="00525DCA" w:rsidRDefault="004108A9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  <w:b/>
          <w:bCs/>
        </w:rPr>
        <w:t>MCA</w:t>
      </w:r>
      <w:r w:rsidRPr="00525DCA">
        <w:rPr>
          <w:rFonts w:ascii="Verdana" w:hAnsi="Verdana" w:cs="Tahoma"/>
          <w:bCs/>
        </w:rPr>
        <w:t xml:space="preserve"> (Regular) from </w:t>
      </w:r>
      <w:r w:rsidRPr="00525DCA">
        <w:rPr>
          <w:rFonts w:ascii="Verdana" w:hAnsi="Verdana" w:cs="Tahoma"/>
          <w:b/>
          <w:bCs/>
        </w:rPr>
        <w:t>University of Rajasthan</w:t>
      </w:r>
      <w:r w:rsidRPr="00525DCA">
        <w:rPr>
          <w:rFonts w:ascii="Verdana" w:hAnsi="Verdana" w:cs="Tahoma"/>
          <w:bCs/>
        </w:rPr>
        <w:t>, securing 7</w:t>
      </w:r>
      <w:r w:rsidR="00525DCA">
        <w:rPr>
          <w:rFonts w:ascii="Verdana" w:hAnsi="Verdana" w:cs="Tahoma"/>
          <w:bCs/>
        </w:rPr>
        <w:t xml:space="preserve">4.85% </w:t>
      </w:r>
      <w:r w:rsidRPr="00525DCA">
        <w:rPr>
          <w:rFonts w:ascii="Verdana" w:hAnsi="Verdana" w:cs="Tahoma"/>
          <w:bCs/>
        </w:rPr>
        <w:t>(2007).</w:t>
      </w:r>
    </w:p>
    <w:p w:rsidR="004108A9" w:rsidRPr="00525DCA" w:rsidRDefault="001E112A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Cleared </w:t>
      </w:r>
      <w:r w:rsidRPr="00525DCA">
        <w:rPr>
          <w:rFonts w:ascii="Verdana" w:hAnsi="Verdana" w:cs="Tahoma"/>
          <w:b/>
        </w:rPr>
        <w:t>O Level</w:t>
      </w:r>
      <w:r w:rsidRPr="00525DCA">
        <w:rPr>
          <w:rFonts w:ascii="Verdana" w:hAnsi="Verdana" w:cs="Tahoma"/>
        </w:rPr>
        <w:t xml:space="preserve"> (1999).</w:t>
      </w:r>
    </w:p>
    <w:p w:rsidR="001E112A" w:rsidRPr="00525DCA" w:rsidRDefault="001E112A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Completed </w:t>
      </w:r>
      <w:r w:rsidRPr="00525DCA">
        <w:rPr>
          <w:rFonts w:ascii="Verdana" w:hAnsi="Verdana" w:cs="Tahoma"/>
          <w:b/>
        </w:rPr>
        <w:t>Web Designing &amp; Windows Programming</w:t>
      </w:r>
      <w:r w:rsidRPr="00525DCA">
        <w:rPr>
          <w:rFonts w:ascii="Verdana" w:hAnsi="Verdana" w:cs="Tahoma"/>
        </w:rPr>
        <w:t xml:space="preserve"> Course from Parakh Computers, Bikaner (1998).</w:t>
      </w:r>
    </w:p>
    <w:p w:rsidR="001E112A" w:rsidRPr="00525DCA" w:rsidRDefault="001E112A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Post Graduation in </w:t>
      </w:r>
      <w:r w:rsidRPr="00525DCA">
        <w:rPr>
          <w:rFonts w:ascii="Verdana" w:hAnsi="Verdana" w:cs="Tahoma"/>
          <w:b/>
        </w:rPr>
        <w:t>M.A. English Literature</w:t>
      </w:r>
      <w:r w:rsidRPr="00525DCA">
        <w:rPr>
          <w:rFonts w:ascii="Verdana" w:hAnsi="Verdana" w:cs="Tahoma"/>
        </w:rPr>
        <w:t xml:space="preserve"> (British)</w:t>
      </w:r>
      <w:r w:rsidR="003768EC" w:rsidRPr="00525DCA">
        <w:rPr>
          <w:rFonts w:ascii="Verdana" w:hAnsi="Verdana" w:cs="Tahoma"/>
        </w:rPr>
        <w:t xml:space="preserve"> (1998).</w:t>
      </w:r>
    </w:p>
    <w:p w:rsidR="003768EC" w:rsidRPr="00525DCA" w:rsidRDefault="003768EC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Post Graduation in </w:t>
      </w:r>
      <w:r w:rsidRPr="00525DCA">
        <w:rPr>
          <w:rFonts w:ascii="Verdana" w:hAnsi="Verdana" w:cs="Tahoma"/>
          <w:b/>
        </w:rPr>
        <w:t>M.Com. E</w:t>
      </w:r>
      <w:r w:rsidR="00BD1DD0" w:rsidRPr="00525DCA">
        <w:rPr>
          <w:rFonts w:ascii="Verdana" w:hAnsi="Verdana" w:cs="Tahoma"/>
          <w:b/>
        </w:rPr>
        <w:t>A&amp;F</w:t>
      </w:r>
      <w:r w:rsidRPr="00525DCA">
        <w:rPr>
          <w:rFonts w:ascii="Verdana" w:hAnsi="Verdana" w:cs="Tahoma"/>
          <w:b/>
        </w:rPr>
        <w:t>M</w:t>
      </w:r>
      <w:r w:rsidRPr="00525DCA">
        <w:rPr>
          <w:rFonts w:ascii="Verdana" w:hAnsi="Verdana" w:cs="Tahoma"/>
        </w:rPr>
        <w:t xml:space="preserve"> (1996).</w:t>
      </w:r>
    </w:p>
    <w:p w:rsidR="003768EC" w:rsidRPr="00525DCA" w:rsidRDefault="003768EC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Completed 2-years </w:t>
      </w:r>
      <w:r w:rsidRPr="00525DCA">
        <w:rPr>
          <w:rFonts w:ascii="Verdana" w:hAnsi="Verdana" w:cs="Tahoma"/>
          <w:b/>
        </w:rPr>
        <w:t>Diploma</w:t>
      </w:r>
      <w:r w:rsidRPr="00525DCA">
        <w:rPr>
          <w:rFonts w:ascii="Verdana" w:hAnsi="Verdana" w:cs="Tahoma"/>
        </w:rPr>
        <w:t xml:space="preserve"> Course from </w:t>
      </w:r>
      <w:r w:rsidRPr="00525DCA">
        <w:rPr>
          <w:rFonts w:ascii="Verdana" w:hAnsi="Verdana" w:cs="Tahoma"/>
          <w:b/>
        </w:rPr>
        <w:t>CIStems</w:t>
      </w:r>
      <w:r w:rsidRPr="00525DCA">
        <w:rPr>
          <w:rFonts w:ascii="Verdana" w:hAnsi="Verdana" w:cs="Tahoma"/>
        </w:rPr>
        <w:t>, Bikaner (1994).</w:t>
      </w:r>
    </w:p>
    <w:p w:rsidR="003768EC" w:rsidRPr="00525DCA" w:rsidRDefault="003768EC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Graduation in </w:t>
      </w:r>
      <w:r w:rsidRPr="00525DCA">
        <w:rPr>
          <w:rFonts w:ascii="Verdana" w:hAnsi="Verdana" w:cs="Tahoma"/>
          <w:b/>
        </w:rPr>
        <w:t>B.Sc. (Bio.)</w:t>
      </w:r>
      <w:r w:rsidRPr="00525DCA">
        <w:rPr>
          <w:rFonts w:ascii="Verdana" w:hAnsi="Verdana" w:cs="Tahoma"/>
        </w:rPr>
        <w:t xml:space="preserve"> from </w:t>
      </w:r>
      <w:r w:rsidRPr="00525DCA">
        <w:rPr>
          <w:rFonts w:ascii="Verdana" w:hAnsi="Verdana" w:cs="Tahoma"/>
          <w:b/>
        </w:rPr>
        <w:t>MDS University</w:t>
      </w:r>
      <w:r w:rsidRPr="00525DCA">
        <w:rPr>
          <w:rFonts w:ascii="Verdana" w:hAnsi="Verdana" w:cs="Tahoma"/>
        </w:rPr>
        <w:t>, Ajmer (1994).</w:t>
      </w:r>
    </w:p>
    <w:p w:rsidR="00F24CE6" w:rsidRPr="00525DCA" w:rsidRDefault="00F24CE6" w:rsidP="00F72F35">
      <w:pPr>
        <w:numPr>
          <w:ilvl w:val="0"/>
          <w:numId w:val="1"/>
        </w:numPr>
        <w:spacing w:after="0" w:line="360" w:lineRule="auto"/>
        <w:jc w:val="both"/>
        <w:rPr>
          <w:rFonts w:ascii="Verdana" w:hAnsi="Verdana" w:cs="Tahoma"/>
        </w:rPr>
      </w:pPr>
      <w:r w:rsidRPr="00525DCA">
        <w:rPr>
          <w:rFonts w:ascii="Verdana" w:hAnsi="Verdana" w:cs="Tahoma"/>
        </w:rPr>
        <w:t xml:space="preserve">Schooling from </w:t>
      </w:r>
      <w:r w:rsidRPr="00525DCA">
        <w:rPr>
          <w:rFonts w:ascii="Verdana" w:hAnsi="Verdana" w:cs="Tahoma"/>
          <w:b/>
        </w:rPr>
        <w:t>Sophia School</w:t>
      </w:r>
      <w:r w:rsidRPr="00525DCA">
        <w:rPr>
          <w:rFonts w:ascii="Verdana" w:hAnsi="Verdana" w:cs="Tahoma"/>
        </w:rPr>
        <w:t>, Bikaner.</w:t>
      </w:r>
    </w:p>
    <w:p w:rsidR="00E80556" w:rsidRPr="00BA5B8E" w:rsidRDefault="00E80556" w:rsidP="00E80556">
      <w:pPr>
        <w:pStyle w:val="IntenseQuote"/>
        <w:ind w:left="720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lastRenderedPageBreak/>
        <w:t>C</w:t>
      </w:r>
      <w:r w:rsidRPr="00BA5B8E">
        <w:rPr>
          <w:rFonts w:ascii="Lucida Sans" w:hAnsi="Lucida Sans"/>
          <w:color w:val="auto"/>
          <w:sz w:val="28"/>
        </w:rPr>
        <w:t xml:space="preserve">AREER </w:t>
      </w:r>
      <w:r w:rsidRPr="00BA5B8E">
        <w:rPr>
          <w:rFonts w:ascii="Lucida Sans" w:hAnsi="Lucida Sans"/>
          <w:color w:val="auto"/>
          <w:sz w:val="40"/>
          <w:szCs w:val="20"/>
        </w:rPr>
        <w:t>P</w:t>
      </w:r>
      <w:r w:rsidRPr="00BA5B8E">
        <w:rPr>
          <w:rFonts w:ascii="Lucida Sans" w:hAnsi="Lucida Sans"/>
          <w:color w:val="auto"/>
          <w:sz w:val="28"/>
        </w:rPr>
        <w:t xml:space="preserve">ROFILE AT A </w:t>
      </w:r>
      <w:r w:rsidRPr="00BA5B8E">
        <w:rPr>
          <w:rFonts w:ascii="Lucida Sans" w:hAnsi="Lucida Sans"/>
          <w:color w:val="auto"/>
          <w:sz w:val="40"/>
          <w:szCs w:val="20"/>
        </w:rPr>
        <w:t>G</w:t>
      </w:r>
      <w:r w:rsidRPr="00BA5B8E">
        <w:rPr>
          <w:rFonts w:ascii="Lucida Sans" w:hAnsi="Lucida Sans"/>
          <w:color w:val="auto"/>
          <w:sz w:val="28"/>
        </w:rPr>
        <w:t>LANCE</w:t>
      </w:r>
    </w:p>
    <w:p w:rsidR="00E32393" w:rsidRPr="00E32393" w:rsidRDefault="00B521D0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szCs w:val="24"/>
        </w:rPr>
        <w:t>Designated as</w:t>
      </w:r>
      <w:r w:rsidR="00E32393">
        <w:rPr>
          <w:rFonts w:ascii="Verdana" w:hAnsi="Verdana"/>
          <w:szCs w:val="24"/>
        </w:rPr>
        <w:t xml:space="preserve"> </w:t>
      </w:r>
      <w:r w:rsidR="00E32393" w:rsidRPr="00E32393">
        <w:rPr>
          <w:rFonts w:ascii="Verdana" w:hAnsi="Verdana"/>
          <w:b/>
          <w:szCs w:val="24"/>
        </w:rPr>
        <w:t>Information Assistant</w:t>
      </w:r>
      <w:r w:rsidR="00E32393">
        <w:rPr>
          <w:rFonts w:ascii="Verdana" w:hAnsi="Verdana"/>
          <w:szCs w:val="24"/>
        </w:rPr>
        <w:t>, Government - Department of Information Technology and Communication (</w:t>
      </w:r>
      <w:r w:rsidR="00E32393" w:rsidRPr="00E32393">
        <w:rPr>
          <w:rFonts w:ascii="Verdana" w:hAnsi="Verdana"/>
          <w:b/>
          <w:szCs w:val="24"/>
        </w:rPr>
        <w:t>DOITC</w:t>
      </w:r>
      <w:r w:rsidR="00E32393">
        <w:rPr>
          <w:rFonts w:ascii="Verdana" w:hAnsi="Verdana"/>
          <w:szCs w:val="24"/>
        </w:rPr>
        <w:t>),  posted at Directorate of Senior Education, Bikaner (September 2013-Till Date).</w:t>
      </w:r>
    </w:p>
    <w:p w:rsidR="00F72F35" w:rsidRPr="00E655DE" w:rsidRDefault="00E80556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>Dean</w:t>
      </w:r>
      <w:r w:rsidRPr="00DA77A3">
        <w:rPr>
          <w:rFonts w:ascii="Verdana" w:hAnsi="Verdana"/>
          <w:b/>
          <w:szCs w:val="24"/>
        </w:rPr>
        <w:t>, Associate Professor</w:t>
      </w:r>
      <w:r w:rsidRPr="00E655DE">
        <w:rPr>
          <w:rFonts w:ascii="Verdana" w:hAnsi="Verdana"/>
          <w:szCs w:val="24"/>
        </w:rPr>
        <w:t xml:space="preserve"> </w:t>
      </w:r>
      <w:r w:rsidRPr="00DA77A3">
        <w:rPr>
          <w:rFonts w:ascii="Verdana" w:hAnsi="Verdana"/>
          <w:szCs w:val="24"/>
        </w:rPr>
        <w:t>(CSE/IT)</w:t>
      </w:r>
      <w:r w:rsidRPr="00E655DE">
        <w:rPr>
          <w:rFonts w:ascii="Verdana" w:hAnsi="Verdana"/>
          <w:szCs w:val="24"/>
        </w:rPr>
        <w:t>,</w:t>
      </w:r>
      <w:r w:rsidR="00B521D0" w:rsidRPr="00E655DE">
        <w:rPr>
          <w:rFonts w:ascii="Verdana" w:hAnsi="Verdana"/>
          <w:szCs w:val="24"/>
        </w:rPr>
        <w:t xml:space="preserve"> </w:t>
      </w:r>
      <w:r w:rsidR="00DA77A3" w:rsidRPr="00DA77A3">
        <w:rPr>
          <w:rFonts w:ascii="Verdana" w:hAnsi="Verdana"/>
          <w:b/>
          <w:szCs w:val="24"/>
        </w:rPr>
        <w:t>Ph. D Coordinator</w:t>
      </w:r>
      <w:r w:rsidR="00DA77A3">
        <w:rPr>
          <w:rFonts w:ascii="Verdana" w:hAnsi="Verdana"/>
          <w:szCs w:val="24"/>
        </w:rPr>
        <w:t xml:space="preserve">, </w:t>
      </w:r>
      <w:r w:rsidR="00B521D0" w:rsidRPr="00E655DE">
        <w:rPr>
          <w:rFonts w:ascii="Verdana" w:hAnsi="Verdana"/>
          <w:szCs w:val="24"/>
        </w:rPr>
        <w:t>and</w:t>
      </w:r>
      <w:r w:rsidRPr="00E655DE">
        <w:rPr>
          <w:rFonts w:ascii="Verdana" w:hAnsi="Verdana"/>
          <w:szCs w:val="24"/>
        </w:rPr>
        <w:t xml:space="preserve"> </w:t>
      </w:r>
      <w:r w:rsidRPr="00E655DE">
        <w:rPr>
          <w:rFonts w:ascii="Verdana" w:hAnsi="Verdana"/>
          <w:b/>
          <w:szCs w:val="24"/>
        </w:rPr>
        <w:t>HOD</w:t>
      </w:r>
      <w:r w:rsidRPr="00E655DE">
        <w:rPr>
          <w:rFonts w:ascii="Verdana" w:hAnsi="Verdana"/>
          <w:szCs w:val="24"/>
        </w:rPr>
        <w:t xml:space="preserve"> at </w:t>
      </w:r>
      <w:r w:rsidRPr="00E655DE">
        <w:rPr>
          <w:rFonts w:ascii="Verdana" w:hAnsi="Verdana"/>
          <w:bCs/>
          <w:szCs w:val="28"/>
        </w:rPr>
        <w:t xml:space="preserve">Shri Jagdish Prasad Jhabarmal Tibrewala </w:t>
      </w:r>
      <w:r w:rsidR="0038709F">
        <w:rPr>
          <w:rFonts w:ascii="Verdana" w:hAnsi="Verdana"/>
          <w:bCs/>
          <w:szCs w:val="28"/>
        </w:rPr>
        <w:t>(</w:t>
      </w:r>
      <w:r w:rsidR="0038709F" w:rsidRPr="0038709F">
        <w:rPr>
          <w:rFonts w:ascii="Verdana" w:hAnsi="Verdana"/>
          <w:b/>
          <w:bCs/>
          <w:szCs w:val="28"/>
        </w:rPr>
        <w:t xml:space="preserve">JJT) </w:t>
      </w:r>
      <w:r w:rsidRPr="0038709F">
        <w:rPr>
          <w:rFonts w:ascii="Verdana" w:hAnsi="Verdana"/>
          <w:b/>
          <w:bCs/>
          <w:szCs w:val="28"/>
        </w:rPr>
        <w:t>University</w:t>
      </w:r>
      <w:r w:rsidRPr="00E655DE">
        <w:rPr>
          <w:rFonts w:ascii="Verdana" w:hAnsi="Verdana"/>
          <w:bCs/>
          <w:szCs w:val="28"/>
        </w:rPr>
        <w:t>, Jhunjhunu (</w:t>
      </w:r>
      <w:r w:rsidRPr="00E655DE">
        <w:rPr>
          <w:rFonts w:ascii="Verdana" w:hAnsi="Verdana"/>
          <w:szCs w:val="24"/>
        </w:rPr>
        <w:t xml:space="preserve">Nov, 2011- </w:t>
      </w:r>
      <w:r w:rsidR="00E32393">
        <w:rPr>
          <w:rFonts w:ascii="Verdana" w:hAnsi="Verdana"/>
          <w:szCs w:val="24"/>
        </w:rPr>
        <w:t>March-2013</w:t>
      </w:r>
      <w:r w:rsidRPr="00E655DE">
        <w:rPr>
          <w:rFonts w:ascii="Verdana" w:hAnsi="Verdana"/>
          <w:szCs w:val="24"/>
        </w:rPr>
        <w:t>)</w:t>
      </w:r>
      <w:r w:rsidR="009C6F52" w:rsidRPr="00E655DE">
        <w:rPr>
          <w:rFonts w:ascii="Verdana" w:hAnsi="Verdana"/>
          <w:szCs w:val="24"/>
        </w:rPr>
        <w:t>.</w:t>
      </w:r>
    </w:p>
    <w:p w:rsidR="009C6F52" w:rsidRPr="00E655DE" w:rsidRDefault="009C6F52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>Assistant Professor (CSE/IT)</w:t>
      </w:r>
      <w:r w:rsidRPr="00E655DE">
        <w:rPr>
          <w:rFonts w:ascii="Verdana" w:hAnsi="Verdana"/>
          <w:szCs w:val="24"/>
        </w:rPr>
        <w:t xml:space="preserve"> at </w:t>
      </w:r>
      <w:r w:rsidRPr="0038709F">
        <w:rPr>
          <w:rFonts w:ascii="Verdana" w:hAnsi="Verdana"/>
          <w:b/>
          <w:szCs w:val="24"/>
        </w:rPr>
        <w:t>Sobhasaria Engineering College</w:t>
      </w:r>
      <w:r w:rsidRPr="00E655DE">
        <w:rPr>
          <w:rFonts w:ascii="Verdana" w:hAnsi="Verdana"/>
          <w:szCs w:val="24"/>
        </w:rPr>
        <w:t>, Sikar (Aug, 2010 – Oct, 2011).</w:t>
      </w:r>
    </w:p>
    <w:p w:rsidR="009C6F52" w:rsidRPr="00E655DE" w:rsidRDefault="009C6F52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>Head R&amp;D Cell</w:t>
      </w:r>
      <w:r w:rsidRPr="00E655DE">
        <w:rPr>
          <w:rFonts w:ascii="Verdana" w:hAnsi="Verdana"/>
          <w:szCs w:val="24"/>
        </w:rPr>
        <w:t xml:space="preserve"> and Sr. Lecturer (CSE/IT) at </w:t>
      </w:r>
      <w:r w:rsidRPr="0038709F">
        <w:rPr>
          <w:rFonts w:ascii="Verdana" w:hAnsi="Verdana"/>
          <w:b/>
          <w:szCs w:val="24"/>
        </w:rPr>
        <w:t>Marudhar Engineering College</w:t>
      </w:r>
      <w:r w:rsidRPr="00E655DE">
        <w:rPr>
          <w:rFonts w:ascii="Verdana" w:hAnsi="Verdana"/>
          <w:szCs w:val="24"/>
        </w:rPr>
        <w:t>, Bikaner (Feb, 2008 – July, 2010).</w:t>
      </w:r>
    </w:p>
    <w:p w:rsidR="009C6F52" w:rsidRPr="00E655DE" w:rsidRDefault="009C6F52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>Senior Programmer &amp; Administrator</w:t>
      </w:r>
      <w:r w:rsidRPr="00E655DE">
        <w:rPr>
          <w:rFonts w:ascii="Verdana" w:hAnsi="Verdana"/>
          <w:szCs w:val="24"/>
        </w:rPr>
        <w:t xml:space="preserve"> at e-Khvaabs, Bikaner (Mar, 2001 – Jan, 2008).</w:t>
      </w:r>
    </w:p>
    <w:p w:rsidR="009C6F52" w:rsidRPr="00E655DE" w:rsidRDefault="009C6F52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>Programmer &amp; Webmaster</w:t>
      </w:r>
      <w:r w:rsidRPr="00E655DE">
        <w:rPr>
          <w:rFonts w:ascii="Verdana" w:hAnsi="Verdana"/>
          <w:szCs w:val="24"/>
        </w:rPr>
        <w:t xml:space="preserve"> at Parakh Computers, Bikaner (</w:t>
      </w:r>
      <w:r w:rsidR="007D2396" w:rsidRPr="00E655DE">
        <w:rPr>
          <w:rFonts w:ascii="Verdana" w:hAnsi="Verdana"/>
          <w:i/>
          <w:szCs w:val="24"/>
        </w:rPr>
        <w:t>On Export Assignments from Singing Electrons Inc</w:t>
      </w:r>
      <w:r w:rsidR="00040401" w:rsidRPr="00E655DE">
        <w:rPr>
          <w:rFonts w:ascii="Verdana" w:hAnsi="Verdana"/>
          <w:i/>
          <w:szCs w:val="24"/>
        </w:rPr>
        <w:t>,</w:t>
      </w:r>
      <w:r w:rsidR="007D2396" w:rsidRPr="00E655DE">
        <w:rPr>
          <w:rFonts w:ascii="Verdana" w:hAnsi="Verdana"/>
          <w:i/>
          <w:szCs w:val="24"/>
        </w:rPr>
        <w:t xml:space="preserve"> Lopez, USA</w:t>
      </w:r>
      <w:r w:rsidR="007D2396" w:rsidRPr="00E655DE">
        <w:rPr>
          <w:rFonts w:ascii="Verdana" w:hAnsi="Verdana"/>
          <w:szCs w:val="24"/>
        </w:rPr>
        <w:t>) (Apr, 98 – Feb, 2001).</w:t>
      </w:r>
    </w:p>
    <w:p w:rsidR="007D2396" w:rsidRPr="00E655DE" w:rsidRDefault="007D2396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 xml:space="preserve">Lecturer </w:t>
      </w:r>
      <w:r w:rsidRPr="00E655DE">
        <w:rPr>
          <w:rFonts w:ascii="Verdana" w:hAnsi="Verdana"/>
          <w:szCs w:val="24"/>
        </w:rPr>
        <w:t>at Bin</w:t>
      </w:r>
      <w:r w:rsidR="001E2C1A" w:rsidRPr="00E655DE">
        <w:rPr>
          <w:rFonts w:ascii="Verdana" w:hAnsi="Verdana"/>
          <w:szCs w:val="24"/>
        </w:rPr>
        <w:t>n</w:t>
      </w:r>
      <w:r w:rsidRPr="00E655DE">
        <w:rPr>
          <w:rFonts w:ascii="Verdana" w:hAnsi="Verdana"/>
          <w:szCs w:val="24"/>
        </w:rPr>
        <w:t>ani Girls College, Bikaner (Sep, 97 – Feb, 98).</w:t>
      </w:r>
    </w:p>
    <w:p w:rsidR="007D2396" w:rsidRPr="00E655DE" w:rsidRDefault="007D2396" w:rsidP="00E655D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Verdana" w:hAnsi="Verdana" w:cs="Tahoma"/>
          <w:sz w:val="20"/>
        </w:rPr>
      </w:pPr>
      <w:r w:rsidRPr="00E655DE">
        <w:rPr>
          <w:rFonts w:ascii="Verdana" w:hAnsi="Verdana"/>
          <w:b/>
          <w:szCs w:val="24"/>
        </w:rPr>
        <w:t>Faculty</w:t>
      </w:r>
      <w:r w:rsidRPr="00E655DE">
        <w:rPr>
          <w:rFonts w:ascii="Verdana" w:hAnsi="Verdana"/>
          <w:szCs w:val="24"/>
        </w:rPr>
        <w:t xml:space="preserve"> at APTECH, Bikaner (Nov, 96 – Aug, 97).</w:t>
      </w:r>
    </w:p>
    <w:p w:rsidR="00830F97" w:rsidRPr="00C41283" w:rsidRDefault="00830F97" w:rsidP="00BD1DD0">
      <w:pPr>
        <w:spacing w:after="0" w:line="360" w:lineRule="auto"/>
        <w:ind w:left="357"/>
        <w:jc w:val="both"/>
        <w:rPr>
          <w:rFonts w:ascii="Verdana" w:hAnsi="Verdana"/>
          <w:sz w:val="18"/>
          <w:szCs w:val="24"/>
        </w:rPr>
      </w:pPr>
    </w:p>
    <w:p w:rsidR="00830F97" w:rsidRPr="00BA5B8E" w:rsidRDefault="00830F97" w:rsidP="00830F97">
      <w:pPr>
        <w:pStyle w:val="IntenseQuote"/>
        <w:ind w:left="720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t>PhD</w:t>
      </w:r>
      <w:r w:rsidR="00C41283" w:rsidRPr="00BA5B8E">
        <w:rPr>
          <w:rFonts w:ascii="Lucida Sans" w:hAnsi="Lucida Sans"/>
          <w:color w:val="auto"/>
          <w:sz w:val="40"/>
          <w:szCs w:val="20"/>
        </w:rPr>
        <w:t>.</w:t>
      </w:r>
      <w:r w:rsidRPr="00BA5B8E">
        <w:rPr>
          <w:rFonts w:ascii="Lucida Sans" w:hAnsi="Lucida Sans"/>
          <w:color w:val="auto"/>
          <w:sz w:val="28"/>
        </w:rPr>
        <w:t xml:space="preserve"> </w:t>
      </w:r>
      <w:r w:rsidRPr="00BA5B8E">
        <w:rPr>
          <w:rFonts w:ascii="Lucida Sans" w:hAnsi="Lucida Sans"/>
          <w:color w:val="auto"/>
          <w:sz w:val="40"/>
          <w:szCs w:val="20"/>
        </w:rPr>
        <w:t>S</w:t>
      </w:r>
      <w:r w:rsidRPr="00BA5B8E">
        <w:rPr>
          <w:rFonts w:ascii="Lucida Sans" w:hAnsi="Lucida Sans"/>
          <w:color w:val="auto"/>
          <w:sz w:val="28"/>
        </w:rPr>
        <w:t>UPERVISIONS</w:t>
      </w:r>
    </w:p>
    <w:p w:rsidR="00830F97" w:rsidRPr="0038709F" w:rsidRDefault="00830F97" w:rsidP="00BD1DD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 w:cs="Tahoma"/>
          <w:smallCaps/>
          <w:sz w:val="18"/>
          <w:szCs w:val="18"/>
        </w:rPr>
      </w:pPr>
      <w:r w:rsidRPr="00147E0E">
        <w:rPr>
          <w:rFonts w:ascii="Verdana" w:hAnsi="Verdana"/>
          <w:b/>
          <w:smallCaps/>
          <w:sz w:val="18"/>
          <w:szCs w:val="18"/>
        </w:rPr>
        <w:t>Name of University</w:t>
      </w:r>
      <w:r w:rsidRPr="00147E0E">
        <w:rPr>
          <w:rFonts w:ascii="Verdana" w:hAnsi="Verdana"/>
          <w:smallCaps/>
          <w:sz w:val="18"/>
          <w:szCs w:val="18"/>
        </w:rPr>
        <w:t xml:space="preserve">: </w:t>
      </w:r>
      <w:r w:rsidRPr="00147E0E">
        <w:rPr>
          <w:rFonts w:ascii="Verdana" w:hAnsi="Verdana" w:cs="Times New Roman"/>
          <w:bCs/>
          <w:smallCaps/>
          <w:sz w:val="18"/>
          <w:szCs w:val="18"/>
        </w:rPr>
        <w:t>Shri Jagdish Prasad Jhabarmal Tibrewala University, Jhunjhunu</w:t>
      </w:r>
    </w:p>
    <w:p w:rsidR="0038709F" w:rsidRDefault="0038709F" w:rsidP="0038709F">
      <w:pPr>
        <w:pStyle w:val="ListParagraph"/>
        <w:spacing w:after="0" w:line="360" w:lineRule="auto"/>
        <w:ind w:left="2880"/>
        <w:jc w:val="both"/>
        <w:rPr>
          <w:rFonts w:ascii="Verdana" w:hAnsi="Verdana"/>
          <w:smallCaps/>
          <w:sz w:val="18"/>
          <w:szCs w:val="18"/>
        </w:rPr>
      </w:pPr>
      <w:r w:rsidRPr="0038709F">
        <w:rPr>
          <w:rFonts w:ascii="Verdana" w:hAnsi="Verdana"/>
          <w:smallCaps/>
          <w:sz w:val="18"/>
          <w:szCs w:val="18"/>
        </w:rPr>
        <w:t xml:space="preserve">   Jagannath University, Jaipur</w:t>
      </w:r>
    </w:p>
    <w:p w:rsidR="000D7AF1" w:rsidRPr="0038709F" w:rsidRDefault="000D7AF1" w:rsidP="000D7AF1">
      <w:pPr>
        <w:pStyle w:val="ListParagraph"/>
        <w:spacing w:after="0" w:line="360" w:lineRule="auto"/>
        <w:ind w:left="2880"/>
        <w:jc w:val="both"/>
        <w:rPr>
          <w:rFonts w:ascii="Verdana" w:hAnsi="Verdana" w:cs="Tahoma"/>
          <w:smallCaps/>
          <w:sz w:val="18"/>
          <w:szCs w:val="18"/>
        </w:rPr>
      </w:pPr>
      <w:r>
        <w:rPr>
          <w:rFonts w:ascii="Verdana" w:hAnsi="Verdana"/>
          <w:smallCaps/>
          <w:sz w:val="18"/>
          <w:szCs w:val="18"/>
        </w:rPr>
        <w:t xml:space="preserve">  Manav Bharti University, Meghalaya</w:t>
      </w:r>
    </w:p>
    <w:p w:rsidR="0038709F" w:rsidRDefault="0038709F" w:rsidP="0038709F">
      <w:pPr>
        <w:pStyle w:val="ListParagraph"/>
        <w:spacing w:after="0" w:line="360" w:lineRule="auto"/>
        <w:ind w:left="2880"/>
        <w:jc w:val="both"/>
        <w:rPr>
          <w:rFonts w:ascii="Verdana" w:hAnsi="Verdana"/>
          <w:smallCaps/>
          <w:sz w:val="18"/>
          <w:szCs w:val="18"/>
        </w:rPr>
      </w:pPr>
      <w:r>
        <w:rPr>
          <w:rFonts w:ascii="Verdana" w:hAnsi="Verdana"/>
          <w:smallCaps/>
          <w:sz w:val="18"/>
          <w:szCs w:val="18"/>
        </w:rPr>
        <w:t xml:space="preserve">  Zyan Vihar University, Jaipur</w:t>
      </w:r>
    </w:p>
    <w:p w:rsidR="00830F97" w:rsidRPr="00147E0E" w:rsidRDefault="00830F97" w:rsidP="00BD1DD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 w:cs="Tahoma"/>
          <w:smallCaps/>
          <w:sz w:val="18"/>
          <w:szCs w:val="18"/>
        </w:rPr>
      </w:pPr>
      <w:r w:rsidRPr="00147E0E">
        <w:rPr>
          <w:rFonts w:ascii="Verdana" w:hAnsi="Verdana"/>
          <w:b/>
          <w:smallCaps/>
          <w:sz w:val="18"/>
          <w:szCs w:val="18"/>
        </w:rPr>
        <w:t>Guide Registration Number</w:t>
      </w:r>
      <w:r w:rsidRPr="00147E0E">
        <w:rPr>
          <w:rFonts w:ascii="Verdana" w:hAnsi="Verdana"/>
          <w:smallCaps/>
          <w:sz w:val="18"/>
          <w:szCs w:val="18"/>
        </w:rPr>
        <w:t>: JJT/2KG/SC/0724</w:t>
      </w:r>
    </w:p>
    <w:p w:rsidR="007E6472" w:rsidRPr="0038709F" w:rsidRDefault="00830F97" w:rsidP="00BD1DD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 w:cs="Tahoma"/>
          <w:smallCaps/>
          <w:sz w:val="18"/>
          <w:szCs w:val="18"/>
        </w:rPr>
      </w:pPr>
      <w:r w:rsidRPr="00147E0E">
        <w:rPr>
          <w:rFonts w:ascii="Verdana" w:hAnsi="Verdana"/>
          <w:b/>
          <w:smallCaps/>
          <w:sz w:val="18"/>
          <w:szCs w:val="18"/>
        </w:rPr>
        <w:t>Researchers Enrolled</w:t>
      </w:r>
      <w:r w:rsidRPr="00147E0E">
        <w:rPr>
          <w:rFonts w:ascii="Verdana" w:hAnsi="Verdana"/>
          <w:smallCaps/>
          <w:sz w:val="18"/>
          <w:szCs w:val="18"/>
        </w:rPr>
        <w:tab/>
        <w:t>: 07</w:t>
      </w:r>
    </w:p>
    <w:p w:rsidR="0038709F" w:rsidRPr="00147E0E" w:rsidRDefault="0038709F" w:rsidP="00BD1DD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 w:cs="Tahoma"/>
          <w:smallCaps/>
          <w:sz w:val="18"/>
          <w:szCs w:val="18"/>
        </w:rPr>
      </w:pPr>
      <w:r>
        <w:rPr>
          <w:rFonts w:ascii="Verdana" w:hAnsi="Verdana"/>
          <w:b/>
          <w:smallCaps/>
          <w:sz w:val="18"/>
          <w:szCs w:val="18"/>
        </w:rPr>
        <w:t>Ph</w:t>
      </w:r>
      <w:r w:rsidRPr="0038709F">
        <w:rPr>
          <w:rFonts w:ascii="Verdana" w:hAnsi="Verdana" w:cs="Tahoma"/>
          <w:smallCaps/>
          <w:sz w:val="18"/>
          <w:szCs w:val="18"/>
        </w:rPr>
        <w:t>.</w:t>
      </w:r>
      <w:r>
        <w:rPr>
          <w:rFonts w:ascii="Verdana" w:hAnsi="Verdana" w:cs="Tahoma"/>
          <w:smallCaps/>
          <w:sz w:val="18"/>
          <w:szCs w:val="18"/>
        </w:rPr>
        <w:t>D Awarded to Scholars under Guidance : 02</w:t>
      </w:r>
    </w:p>
    <w:p w:rsidR="007E6472" w:rsidRDefault="007E6472" w:rsidP="007E6472">
      <w:pPr>
        <w:rPr>
          <w:sz w:val="16"/>
        </w:rPr>
      </w:pPr>
    </w:p>
    <w:p w:rsidR="000D7AF1" w:rsidRPr="00C41283" w:rsidRDefault="000D7AF1" w:rsidP="007E6472">
      <w:pPr>
        <w:rPr>
          <w:sz w:val="16"/>
        </w:rPr>
      </w:pPr>
    </w:p>
    <w:p w:rsidR="007E6472" w:rsidRPr="00BA5B8E" w:rsidRDefault="00D81584" w:rsidP="007E6472">
      <w:pPr>
        <w:pStyle w:val="IntenseQuote"/>
        <w:ind w:left="720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t>S</w:t>
      </w:r>
      <w:r w:rsidRPr="00BA5B8E">
        <w:rPr>
          <w:rFonts w:ascii="Lucida Sans" w:hAnsi="Lucida Sans"/>
          <w:color w:val="auto"/>
          <w:sz w:val="28"/>
        </w:rPr>
        <w:t>UBJECT</w:t>
      </w:r>
      <w:r w:rsidR="007E6472" w:rsidRPr="00BA5B8E">
        <w:rPr>
          <w:rFonts w:ascii="Lucida Sans" w:hAnsi="Lucida Sans"/>
          <w:color w:val="auto"/>
          <w:sz w:val="28"/>
        </w:rPr>
        <w:t xml:space="preserve"> </w:t>
      </w:r>
      <w:r w:rsidRPr="00BA5B8E">
        <w:rPr>
          <w:rFonts w:ascii="Lucida Sans" w:hAnsi="Lucida Sans"/>
          <w:color w:val="auto"/>
          <w:sz w:val="40"/>
          <w:szCs w:val="20"/>
        </w:rPr>
        <w:t>C</w:t>
      </w:r>
      <w:r w:rsidR="007E6472" w:rsidRPr="00BA5B8E">
        <w:rPr>
          <w:rFonts w:ascii="Lucida Sans" w:hAnsi="Lucida Sans"/>
          <w:color w:val="auto"/>
          <w:sz w:val="28"/>
        </w:rPr>
        <w:t>RE</w:t>
      </w:r>
      <w:r w:rsidRPr="00BA5B8E">
        <w:rPr>
          <w:rFonts w:ascii="Lucida Sans" w:hAnsi="Lucida Sans"/>
          <w:color w:val="auto"/>
          <w:sz w:val="28"/>
        </w:rPr>
        <w:t>DE</w:t>
      </w:r>
      <w:r w:rsidR="007E6472" w:rsidRPr="00BA5B8E">
        <w:rPr>
          <w:rFonts w:ascii="Lucida Sans" w:hAnsi="Lucida Sans"/>
          <w:color w:val="auto"/>
          <w:sz w:val="28"/>
        </w:rPr>
        <w:t>NCE</w:t>
      </w:r>
    </w:p>
    <w:p w:rsidR="00D75833" w:rsidRDefault="00D75833" w:rsidP="00BD1DD0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jc w:val="both"/>
        <w:rPr>
          <w:rFonts w:ascii="Verdana" w:hAnsi="Verdana"/>
        </w:rPr>
        <w:sectPr w:rsidR="00D75833" w:rsidSect="00C41283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lastRenderedPageBreak/>
        <w:t>Web Technologies</w:t>
      </w: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t>Advance Computer Architecture</w:t>
      </w: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t>Management Information System</w:t>
      </w: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lastRenderedPageBreak/>
        <w:t>Database Management Information System</w:t>
      </w: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t>Object Oriented Programming</w:t>
      </w: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t>Data Structure</w:t>
      </w:r>
    </w:p>
    <w:p w:rsidR="00D81584" w:rsidRPr="00C41283" w:rsidRDefault="00D81584" w:rsidP="00D75833">
      <w:pPr>
        <w:pStyle w:val="ListParagraph"/>
        <w:numPr>
          <w:ilvl w:val="0"/>
          <w:numId w:val="13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  <w:sz w:val="24"/>
        </w:rPr>
      </w:pPr>
      <w:r w:rsidRPr="00C41283">
        <w:rPr>
          <w:rFonts w:ascii="Verdana" w:hAnsi="Verdana"/>
        </w:rPr>
        <w:t>UNIX</w:t>
      </w:r>
    </w:p>
    <w:p w:rsidR="00D75833" w:rsidRPr="00BA5B8E" w:rsidRDefault="00D75833" w:rsidP="00D81584">
      <w:pPr>
        <w:pStyle w:val="IntenseQuote"/>
        <w:ind w:left="720"/>
        <w:rPr>
          <w:rFonts w:ascii="Lucida Sans" w:hAnsi="Lucida Sans"/>
          <w:color w:val="auto"/>
          <w:sz w:val="40"/>
          <w:szCs w:val="20"/>
        </w:rPr>
        <w:sectPr w:rsidR="00D75833" w:rsidRPr="00BA5B8E" w:rsidSect="00D758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81584" w:rsidRPr="00BA5B8E" w:rsidRDefault="00D81584" w:rsidP="00D81584">
      <w:pPr>
        <w:pStyle w:val="IntenseQuote"/>
        <w:ind w:left="720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lastRenderedPageBreak/>
        <w:t>T</w:t>
      </w:r>
      <w:r w:rsidRPr="00BA5B8E">
        <w:rPr>
          <w:rFonts w:ascii="Lucida Sans" w:hAnsi="Lucida Sans"/>
          <w:color w:val="auto"/>
          <w:sz w:val="28"/>
        </w:rPr>
        <w:t xml:space="preserve">EACHING </w:t>
      </w:r>
      <w:r w:rsidRPr="00BA5B8E">
        <w:rPr>
          <w:rFonts w:ascii="Lucida Sans" w:hAnsi="Lucida Sans"/>
          <w:color w:val="auto"/>
          <w:sz w:val="40"/>
          <w:szCs w:val="20"/>
        </w:rPr>
        <w:t>E</w:t>
      </w:r>
      <w:r w:rsidRPr="00BA5B8E">
        <w:rPr>
          <w:rFonts w:ascii="Lucida Sans" w:hAnsi="Lucida Sans"/>
          <w:color w:val="auto"/>
          <w:sz w:val="28"/>
        </w:rPr>
        <w:t>XPERIENCE</w:t>
      </w:r>
    </w:p>
    <w:p w:rsidR="00D81584" w:rsidRPr="00C41283" w:rsidRDefault="00D81584" w:rsidP="00BD1DD0">
      <w:pPr>
        <w:pStyle w:val="ListParagraph"/>
        <w:numPr>
          <w:ilvl w:val="0"/>
          <w:numId w:val="6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</w:rPr>
      </w:pPr>
      <w:r w:rsidRPr="00C41283">
        <w:rPr>
          <w:rFonts w:ascii="Verdana" w:eastAsia="Arial Unicode MS" w:hAnsi="Verdana"/>
          <w:b/>
          <w:bCs/>
        </w:rPr>
        <w:t>10 Years</w:t>
      </w:r>
    </w:p>
    <w:p w:rsidR="00D81584" w:rsidRPr="00C41283" w:rsidRDefault="00D81584" w:rsidP="0091729D">
      <w:pPr>
        <w:pStyle w:val="ListParagraph"/>
        <w:numPr>
          <w:ilvl w:val="1"/>
          <w:numId w:val="6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</w:rPr>
      </w:pPr>
      <w:r w:rsidRPr="00C41283">
        <w:rPr>
          <w:rFonts w:ascii="Verdana" w:eastAsia="Arial Unicode MS" w:hAnsi="Verdana"/>
          <w:b/>
          <w:bCs/>
        </w:rPr>
        <w:t>UG:</w:t>
      </w:r>
      <w:r w:rsidRPr="00C41283">
        <w:rPr>
          <w:rFonts w:ascii="Verdana" w:eastAsia="Arial Unicode MS" w:hAnsi="Verdana"/>
          <w:bCs/>
        </w:rPr>
        <w:t xml:space="preserve"> </w:t>
      </w:r>
      <w:r w:rsidRPr="00C41283">
        <w:rPr>
          <w:rFonts w:ascii="Verdana" w:eastAsia="Arial Unicode MS" w:hAnsi="Verdana"/>
          <w:b/>
          <w:bCs/>
        </w:rPr>
        <w:t xml:space="preserve">6 Years </w:t>
      </w:r>
      <w:r w:rsidRPr="00C41283">
        <w:rPr>
          <w:rFonts w:ascii="Verdana" w:eastAsia="Arial Unicode MS" w:hAnsi="Verdana"/>
          <w:bCs/>
        </w:rPr>
        <w:t xml:space="preserve">JJT University- 7 months </w:t>
      </w:r>
      <w:r w:rsidRPr="00C41283">
        <w:rPr>
          <w:rFonts w:ascii="Verdana" w:eastAsia="Arial Unicode MS" w:hAnsi="Verdana"/>
          <w:b/>
          <w:bCs/>
        </w:rPr>
        <w:t>&gt;</w:t>
      </w:r>
      <w:r w:rsidRPr="00C41283">
        <w:rPr>
          <w:rFonts w:ascii="Verdana" w:eastAsia="Arial Unicode MS" w:hAnsi="Verdana"/>
          <w:bCs/>
        </w:rPr>
        <w:t xml:space="preserve"> Binnani GC- 10 months </w:t>
      </w:r>
      <w:r w:rsidRPr="00C41283">
        <w:rPr>
          <w:rFonts w:ascii="Verdana" w:eastAsia="Arial Unicode MS" w:hAnsi="Verdana"/>
          <w:b/>
          <w:bCs/>
        </w:rPr>
        <w:t>&gt;</w:t>
      </w:r>
      <w:r w:rsidRPr="00C41283">
        <w:rPr>
          <w:rFonts w:ascii="Verdana" w:eastAsia="Arial Unicode MS" w:hAnsi="Verdana"/>
          <w:bCs/>
        </w:rPr>
        <w:t xml:space="preserve"> Marudhar EC- 2 years, 6 months </w:t>
      </w:r>
      <w:r w:rsidRPr="00C41283">
        <w:rPr>
          <w:rFonts w:ascii="Verdana" w:eastAsia="Arial Unicode MS" w:hAnsi="Verdana"/>
          <w:b/>
          <w:bCs/>
        </w:rPr>
        <w:t>&gt;</w:t>
      </w:r>
      <w:r w:rsidRPr="00C41283">
        <w:rPr>
          <w:rFonts w:ascii="Verdana" w:eastAsia="Arial Unicode MS" w:hAnsi="Verdana"/>
          <w:bCs/>
        </w:rPr>
        <w:t xml:space="preserve"> </w:t>
      </w:r>
      <w:r w:rsidRPr="00C41283">
        <w:rPr>
          <w:rFonts w:ascii="Verdana" w:hAnsi="Verdana"/>
          <w:szCs w:val="24"/>
        </w:rPr>
        <w:t>Sobhasaria</w:t>
      </w:r>
      <w:r w:rsidRPr="00C41283">
        <w:rPr>
          <w:rFonts w:ascii="Verdana" w:eastAsia="Arial Unicode MS" w:hAnsi="Verdana"/>
          <w:bCs/>
        </w:rPr>
        <w:t xml:space="preserve"> EC 1 year, 3 months </w:t>
      </w:r>
      <w:r w:rsidRPr="00C41283">
        <w:rPr>
          <w:rFonts w:ascii="Verdana" w:eastAsia="Arial Unicode MS" w:hAnsi="Verdana"/>
          <w:b/>
          <w:bCs/>
        </w:rPr>
        <w:t>&gt;</w:t>
      </w:r>
      <w:r w:rsidRPr="00C41283">
        <w:rPr>
          <w:rFonts w:ascii="Verdana" w:eastAsia="Arial Unicode MS" w:hAnsi="Verdana"/>
          <w:bCs/>
        </w:rPr>
        <w:t xml:space="preserve"> Aptech 10 months</w:t>
      </w:r>
    </w:p>
    <w:p w:rsidR="00D81584" w:rsidRPr="00C41283" w:rsidRDefault="00D81584" w:rsidP="0091729D">
      <w:pPr>
        <w:pStyle w:val="ListParagraph"/>
        <w:numPr>
          <w:ilvl w:val="1"/>
          <w:numId w:val="6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</w:rPr>
      </w:pPr>
      <w:r w:rsidRPr="00C41283">
        <w:rPr>
          <w:rFonts w:ascii="Verdana" w:eastAsia="Arial Unicode MS" w:hAnsi="Verdana"/>
          <w:b/>
          <w:bCs/>
        </w:rPr>
        <w:t>PG: 6 Years</w:t>
      </w:r>
    </w:p>
    <w:p w:rsidR="00BD1DD0" w:rsidRPr="00C41283" w:rsidRDefault="00D81584" w:rsidP="0091729D">
      <w:pPr>
        <w:pStyle w:val="ListParagraph"/>
        <w:numPr>
          <w:ilvl w:val="1"/>
          <w:numId w:val="6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</w:rPr>
      </w:pPr>
      <w:r w:rsidRPr="00C41283">
        <w:rPr>
          <w:rFonts w:ascii="Verdana" w:eastAsia="Arial Unicode MS" w:hAnsi="Verdana"/>
          <w:b/>
          <w:bCs/>
        </w:rPr>
        <w:t>Post Doctoral: 1 Year</w:t>
      </w:r>
    </w:p>
    <w:p w:rsidR="00B10C39" w:rsidRPr="00C41283" w:rsidRDefault="00D81584" w:rsidP="0091729D">
      <w:pPr>
        <w:pStyle w:val="ListParagraph"/>
        <w:numPr>
          <w:ilvl w:val="1"/>
          <w:numId w:val="6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</w:rPr>
      </w:pPr>
      <w:r w:rsidRPr="00C41283">
        <w:rPr>
          <w:rFonts w:ascii="Verdana" w:eastAsia="Arial Unicode MS" w:hAnsi="Verdana"/>
          <w:b/>
          <w:bCs/>
        </w:rPr>
        <w:t>Research: 4 years</w:t>
      </w:r>
      <w:r w:rsidR="007E6472" w:rsidRPr="00C41283">
        <w:rPr>
          <w:rFonts w:ascii="Verdana" w:hAnsi="Verdana"/>
          <w:sz w:val="20"/>
        </w:rPr>
        <w:t xml:space="preserve"> </w:t>
      </w:r>
    </w:p>
    <w:p w:rsidR="00CA5993" w:rsidRPr="00C41283" w:rsidRDefault="00CA5993" w:rsidP="00CA5993">
      <w:pPr>
        <w:pStyle w:val="ListParagraph"/>
        <w:tabs>
          <w:tab w:val="left" w:pos="0"/>
        </w:tabs>
        <w:spacing w:line="360" w:lineRule="auto"/>
        <w:jc w:val="both"/>
        <w:rPr>
          <w:rFonts w:ascii="Verdana" w:eastAsia="Arial Unicode MS" w:hAnsi="Verdana"/>
          <w:b/>
          <w:bCs/>
          <w:sz w:val="18"/>
        </w:rPr>
      </w:pPr>
    </w:p>
    <w:p w:rsidR="00B10C39" w:rsidRPr="00BA5B8E" w:rsidRDefault="00B10C39" w:rsidP="00B10C39">
      <w:pPr>
        <w:pStyle w:val="IntenseQuote"/>
        <w:ind w:left="720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t>R</w:t>
      </w:r>
      <w:r w:rsidRPr="00BA5B8E">
        <w:rPr>
          <w:rFonts w:ascii="Lucida Sans" w:hAnsi="Lucida Sans"/>
          <w:color w:val="auto"/>
          <w:sz w:val="28"/>
        </w:rPr>
        <w:t xml:space="preserve">ESULT </w:t>
      </w:r>
      <w:r w:rsidRPr="00BA5B8E">
        <w:rPr>
          <w:rFonts w:ascii="Lucida Sans" w:hAnsi="Lucida Sans"/>
          <w:color w:val="auto"/>
          <w:sz w:val="40"/>
          <w:szCs w:val="20"/>
        </w:rPr>
        <w:t>R</w:t>
      </w:r>
      <w:r w:rsidRPr="00BA5B8E">
        <w:rPr>
          <w:rFonts w:ascii="Lucida Sans" w:hAnsi="Lucida Sans"/>
          <w:color w:val="auto"/>
          <w:sz w:val="28"/>
        </w:rPr>
        <w:t>ECORD</w:t>
      </w:r>
    </w:p>
    <w:p w:rsidR="00B10C39" w:rsidRPr="00C41283" w:rsidRDefault="00B10C39" w:rsidP="00BD1DD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/>
        </w:rPr>
      </w:pPr>
      <w:r w:rsidRPr="00C41283">
        <w:rPr>
          <w:rFonts w:ascii="Verdana" w:eastAsia="Arial Unicode MS" w:hAnsi="Verdana"/>
          <w:b/>
          <w:bCs/>
        </w:rPr>
        <w:t>B.Tech, B.C.A.</w:t>
      </w:r>
      <w:r w:rsidRPr="00C41283">
        <w:rPr>
          <w:rFonts w:ascii="Verdana" w:eastAsia="Arial Unicode MS" w:hAnsi="Verdana"/>
          <w:b/>
          <w:bCs/>
        </w:rPr>
        <w:tab/>
      </w:r>
      <w:r w:rsidRPr="00C41283">
        <w:rPr>
          <w:rFonts w:ascii="Verdana" w:eastAsia="Arial Unicode MS" w:hAnsi="Verdana"/>
          <w:bCs/>
        </w:rPr>
        <w:t>: 89%, 94%</w:t>
      </w:r>
    </w:p>
    <w:p w:rsidR="00B10C39" w:rsidRPr="00C41283" w:rsidRDefault="002D141D" w:rsidP="00BD1DD0">
      <w:pPr>
        <w:pStyle w:val="ListParagraph"/>
        <w:numPr>
          <w:ilvl w:val="0"/>
          <w:numId w:val="8"/>
        </w:numPr>
        <w:tabs>
          <w:tab w:val="left" w:pos="0"/>
        </w:tabs>
        <w:spacing w:line="360" w:lineRule="auto"/>
        <w:jc w:val="both"/>
        <w:rPr>
          <w:rFonts w:ascii="Verdana" w:eastAsia="Arial Unicode MS" w:hAnsi="Verdana"/>
          <w:bCs/>
        </w:rPr>
      </w:pPr>
      <w:r>
        <w:rPr>
          <w:rFonts w:ascii="Verdana" w:eastAsia="Arial Unicode MS" w:hAnsi="Verdana"/>
          <w:b/>
          <w:bCs/>
        </w:rPr>
        <w:t xml:space="preserve">M.Tech, </w:t>
      </w:r>
      <w:r w:rsidR="00B10C39" w:rsidRPr="00C41283">
        <w:rPr>
          <w:rFonts w:ascii="Verdana" w:eastAsia="Arial Unicode MS" w:hAnsi="Verdana"/>
          <w:b/>
          <w:bCs/>
        </w:rPr>
        <w:t>M.B.A.</w:t>
      </w:r>
      <w:r w:rsidR="00B10C39" w:rsidRPr="00C41283">
        <w:rPr>
          <w:rFonts w:ascii="Verdana" w:eastAsia="Arial Unicode MS" w:hAnsi="Verdana"/>
          <w:bCs/>
        </w:rPr>
        <w:t>: 92%, 90%</w:t>
      </w:r>
    </w:p>
    <w:p w:rsidR="00B10C39" w:rsidRPr="00BA5B8E" w:rsidRDefault="00B10C39" w:rsidP="00B10C39">
      <w:pPr>
        <w:pStyle w:val="IntenseQuote"/>
        <w:ind w:left="720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t>P</w:t>
      </w:r>
      <w:r w:rsidRPr="00BA5B8E">
        <w:rPr>
          <w:rFonts w:ascii="Lucida Sans" w:hAnsi="Lucida Sans"/>
          <w:color w:val="auto"/>
          <w:sz w:val="28"/>
        </w:rPr>
        <w:t xml:space="preserve">ERSONAL </w:t>
      </w:r>
      <w:r w:rsidRPr="00BA5B8E">
        <w:rPr>
          <w:rFonts w:ascii="Lucida Sans" w:hAnsi="Lucida Sans"/>
          <w:color w:val="auto"/>
          <w:sz w:val="40"/>
          <w:szCs w:val="20"/>
        </w:rPr>
        <w:t>S</w:t>
      </w:r>
      <w:r w:rsidRPr="00BA5B8E">
        <w:rPr>
          <w:rFonts w:ascii="Lucida Sans" w:hAnsi="Lucida Sans"/>
          <w:color w:val="auto"/>
          <w:sz w:val="28"/>
        </w:rPr>
        <w:t>KILLS</w:t>
      </w:r>
    </w:p>
    <w:p w:rsidR="005E3B27" w:rsidRDefault="005E3B27" w:rsidP="008B204D">
      <w:pPr>
        <w:numPr>
          <w:ilvl w:val="0"/>
          <w:numId w:val="9"/>
        </w:numPr>
        <w:spacing w:after="0" w:line="360" w:lineRule="auto"/>
        <w:jc w:val="both"/>
        <w:rPr>
          <w:rStyle w:val="ResumeBodyCharChar"/>
          <w:rFonts w:ascii="Verdana" w:hAnsi="Verdana"/>
          <w:szCs w:val="22"/>
        </w:rPr>
      </w:pPr>
      <w:r w:rsidRPr="005E3B27">
        <w:rPr>
          <w:rFonts w:ascii="Verdana" w:hAnsi="Verdana"/>
        </w:rPr>
        <w:t>Consistent t</w:t>
      </w:r>
      <w:r w:rsidRPr="005E3B27">
        <w:rPr>
          <w:rStyle w:val="ResumeBodyCharChar"/>
          <w:rFonts w:ascii="Verdana" w:hAnsi="Verdana"/>
          <w:szCs w:val="22"/>
        </w:rPr>
        <w:t xml:space="preserve">rack record of </w:t>
      </w:r>
      <w:r w:rsidRPr="00976A5B">
        <w:rPr>
          <w:rStyle w:val="ResumeBodyCharChar"/>
          <w:rFonts w:ascii="Verdana" w:hAnsi="Verdana"/>
          <w:b/>
          <w:szCs w:val="22"/>
        </w:rPr>
        <w:t>timely deliverables</w:t>
      </w:r>
      <w:r w:rsidRPr="005E3B27">
        <w:rPr>
          <w:rStyle w:val="ResumeBodyCharChar"/>
          <w:rFonts w:ascii="Verdana" w:hAnsi="Verdana"/>
          <w:szCs w:val="22"/>
        </w:rPr>
        <w:t xml:space="preserve"> of mission-critical large/ medium scale projects within budget using leading-edge technologies.</w:t>
      </w:r>
    </w:p>
    <w:p w:rsidR="008B204D" w:rsidRPr="008B204D" w:rsidRDefault="008B204D" w:rsidP="008B204D">
      <w:pPr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</w:t>
      </w:r>
      <w:r w:rsidRPr="008B204D">
        <w:rPr>
          <w:rFonts w:ascii="Verdana" w:hAnsi="Verdana"/>
        </w:rPr>
        <w:t xml:space="preserve">xcellence in </w:t>
      </w:r>
      <w:r>
        <w:rPr>
          <w:rFonts w:ascii="Verdana" w:hAnsi="Verdana"/>
          <w:bCs/>
        </w:rPr>
        <w:t xml:space="preserve">providing </w:t>
      </w:r>
      <w:r w:rsidRPr="00976A5B">
        <w:rPr>
          <w:rFonts w:ascii="Verdana" w:hAnsi="Verdana"/>
          <w:b/>
          <w:bCs/>
        </w:rPr>
        <w:t>Leadership and Strategic Thinking</w:t>
      </w:r>
      <w:r w:rsidRPr="008B204D">
        <w:rPr>
          <w:rFonts w:ascii="Verdana" w:hAnsi="Verdana"/>
        </w:rPr>
        <w:t xml:space="preserve"> to ensure that Project activities focus on critical areas by developing advocacy and outreach capabilities.</w:t>
      </w:r>
    </w:p>
    <w:p w:rsidR="005E3B27" w:rsidRPr="008B204D" w:rsidRDefault="005E3B27" w:rsidP="008B204D">
      <w:pPr>
        <w:numPr>
          <w:ilvl w:val="0"/>
          <w:numId w:val="9"/>
        </w:numPr>
        <w:spacing w:after="0" w:line="360" w:lineRule="auto"/>
        <w:jc w:val="both"/>
        <w:rPr>
          <w:rStyle w:val="ResumeBodyCharChar"/>
          <w:rFonts w:ascii="Verdana" w:hAnsi="Verdana"/>
          <w:szCs w:val="22"/>
        </w:rPr>
      </w:pPr>
      <w:r w:rsidRPr="008B204D">
        <w:rPr>
          <w:rStyle w:val="ResumeBodyCharChar"/>
          <w:rFonts w:ascii="Verdana" w:hAnsi="Verdana"/>
          <w:szCs w:val="22"/>
        </w:rPr>
        <w:t xml:space="preserve">A high performer having </w:t>
      </w:r>
      <w:r w:rsidRPr="008B204D">
        <w:rPr>
          <w:rStyle w:val="ResumeBodyCharChar"/>
          <w:rFonts w:ascii="Verdana" w:hAnsi="Verdana"/>
          <w:bCs/>
          <w:szCs w:val="22"/>
        </w:rPr>
        <w:t xml:space="preserve">excellent </w:t>
      </w:r>
      <w:r w:rsidR="00854C75" w:rsidRPr="00976A5B">
        <w:rPr>
          <w:rStyle w:val="ResumeBodyCharChar"/>
          <w:rFonts w:ascii="Verdana" w:hAnsi="Verdana"/>
          <w:b/>
          <w:bCs/>
          <w:szCs w:val="22"/>
        </w:rPr>
        <w:t>C</w:t>
      </w:r>
      <w:r w:rsidRPr="00976A5B">
        <w:rPr>
          <w:rStyle w:val="ResumeBodyCharChar"/>
          <w:rFonts w:ascii="Verdana" w:hAnsi="Verdana"/>
          <w:b/>
          <w:bCs/>
          <w:szCs w:val="22"/>
        </w:rPr>
        <w:t>ommunication/</w:t>
      </w:r>
      <w:r w:rsidR="00854C75" w:rsidRPr="00976A5B">
        <w:rPr>
          <w:rStyle w:val="ResumeBodyCharChar"/>
          <w:rFonts w:ascii="Verdana" w:hAnsi="Verdana"/>
          <w:b/>
          <w:bCs/>
          <w:szCs w:val="22"/>
        </w:rPr>
        <w:t xml:space="preserve"> I</w:t>
      </w:r>
      <w:r w:rsidRPr="00976A5B">
        <w:rPr>
          <w:rStyle w:val="ResumeBodyCharChar"/>
          <w:rFonts w:ascii="Verdana" w:hAnsi="Verdana"/>
          <w:b/>
          <w:bCs/>
          <w:szCs w:val="22"/>
        </w:rPr>
        <w:t>nter-personal</w:t>
      </w:r>
      <w:r w:rsidRPr="00976A5B">
        <w:rPr>
          <w:rStyle w:val="ResumeBodyCharChar"/>
          <w:rFonts w:ascii="Verdana" w:hAnsi="Verdana"/>
          <w:b/>
          <w:szCs w:val="22"/>
        </w:rPr>
        <w:t xml:space="preserve"> </w:t>
      </w:r>
      <w:r w:rsidR="00854C75" w:rsidRPr="00976A5B">
        <w:rPr>
          <w:rStyle w:val="ResumeBodyCharChar"/>
          <w:rFonts w:ascii="Verdana" w:hAnsi="Verdana"/>
          <w:b/>
          <w:szCs w:val="22"/>
        </w:rPr>
        <w:t>S</w:t>
      </w:r>
      <w:r w:rsidRPr="00976A5B">
        <w:rPr>
          <w:rStyle w:val="ResumeBodyCharChar"/>
          <w:rFonts w:ascii="Verdana" w:hAnsi="Verdana"/>
          <w:b/>
          <w:szCs w:val="22"/>
        </w:rPr>
        <w:t>kills</w:t>
      </w:r>
      <w:r w:rsidRPr="008B204D">
        <w:rPr>
          <w:rStyle w:val="ResumeBodyCharChar"/>
          <w:rFonts w:ascii="Verdana" w:hAnsi="Verdana"/>
          <w:szCs w:val="22"/>
        </w:rPr>
        <w:t>.</w:t>
      </w:r>
    </w:p>
    <w:p w:rsidR="005E3B27" w:rsidRPr="005E3B27" w:rsidRDefault="005E3B27" w:rsidP="008B204D">
      <w:pPr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r w:rsidRPr="005E3B27">
        <w:rPr>
          <w:rStyle w:val="ResumeBodyCharChar"/>
          <w:rFonts w:ascii="Verdana" w:hAnsi="Verdana"/>
          <w:szCs w:val="22"/>
        </w:rPr>
        <w:lastRenderedPageBreak/>
        <w:t>Ability to handle</w:t>
      </w:r>
      <w:r w:rsidRPr="005E3B27">
        <w:rPr>
          <w:rFonts w:ascii="Verdana" w:hAnsi="Verdana" w:cs="Verdana"/>
        </w:rPr>
        <w:t xml:space="preserve"> high pressure jobs with stringent deadlines by virtue of being meticulous and disciplined, along with </w:t>
      </w:r>
      <w:r w:rsidRPr="005E3B27">
        <w:rPr>
          <w:rFonts w:ascii="Verdana" w:hAnsi="Verdana"/>
          <w:kern w:val="28"/>
        </w:rPr>
        <w:t xml:space="preserve">strong </w:t>
      </w:r>
      <w:r w:rsidR="00854C75" w:rsidRPr="00976A5B">
        <w:rPr>
          <w:rFonts w:ascii="Verdana" w:hAnsi="Verdana"/>
          <w:b/>
          <w:bCs/>
          <w:kern w:val="28"/>
        </w:rPr>
        <w:t>M</w:t>
      </w:r>
      <w:r w:rsidRPr="00976A5B">
        <w:rPr>
          <w:rFonts w:ascii="Verdana" w:hAnsi="Verdana"/>
          <w:b/>
          <w:bCs/>
          <w:kern w:val="28"/>
        </w:rPr>
        <w:t>otivational</w:t>
      </w:r>
      <w:r w:rsidRPr="00976A5B">
        <w:rPr>
          <w:rFonts w:ascii="Verdana" w:hAnsi="Verdana"/>
          <w:b/>
          <w:kern w:val="28"/>
        </w:rPr>
        <w:t xml:space="preserve"> and </w:t>
      </w:r>
      <w:r w:rsidR="00854C75" w:rsidRPr="00976A5B">
        <w:rPr>
          <w:rFonts w:ascii="Verdana" w:hAnsi="Verdana"/>
          <w:b/>
          <w:kern w:val="28"/>
        </w:rPr>
        <w:t>A</w:t>
      </w:r>
      <w:r w:rsidRPr="00976A5B">
        <w:rPr>
          <w:rFonts w:ascii="Verdana" w:hAnsi="Verdana"/>
          <w:b/>
          <w:kern w:val="28"/>
        </w:rPr>
        <w:t>nalytical</w:t>
      </w:r>
      <w:r w:rsidRPr="00976A5B">
        <w:rPr>
          <w:rFonts w:ascii="Verdana" w:hAnsi="Verdana" w:cs="Verdana"/>
          <w:b/>
          <w:kern w:val="28"/>
        </w:rPr>
        <w:t xml:space="preserve"> </w:t>
      </w:r>
      <w:r w:rsidR="00854C75" w:rsidRPr="00976A5B">
        <w:rPr>
          <w:rFonts w:ascii="Verdana" w:hAnsi="Verdana" w:cs="Verdana"/>
          <w:b/>
          <w:kern w:val="28"/>
        </w:rPr>
        <w:t>S</w:t>
      </w:r>
      <w:r w:rsidRPr="00976A5B">
        <w:rPr>
          <w:rFonts w:ascii="Verdana" w:hAnsi="Verdana" w:cs="Verdana"/>
          <w:b/>
          <w:kern w:val="28"/>
        </w:rPr>
        <w:t>kills</w:t>
      </w:r>
      <w:r w:rsidRPr="005E3B27">
        <w:rPr>
          <w:rFonts w:ascii="Verdana" w:hAnsi="Verdana"/>
          <w:kern w:val="28"/>
        </w:rPr>
        <w:t xml:space="preserve"> </w:t>
      </w:r>
      <w:r w:rsidRPr="005E3B27">
        <w:rPr>
          <w:rFonts w:ascii="Verdana" w:hAnsi="Verdana" w:cs="Verdana"/>
          <w:bCs/>
          <w:kern w:val="28"/>
        </w:rPr>
        <w:t xml:space="preserve">and having </w:t>
      </w:r>
      <w:r w:rsidRPr="005E3B27">
        <w:rPr>
          <w:rFonts w:ascii="Verdana" w:hAnsi="Verdana" w:cs="Verdana"/>
          <w:kern w:val="28"/>
        </w:rPr>
        <w:t xml:space="preserve">a </w:t>
      </w:r>
      <w:r w:rsidR="00854C75">
        <w:rPr>
          <w:rFonts w:ascii="Verdana" w:hAnsi="Verdana"/>
          <w:kern w:val="28"/>
        </w:rPr>
        <w:t>P</w:t>
      </w:r>
      <w:r w:rsidRPr="005E3B27">
        <w:rPr>
          <w:rFonts w:ascii="Verdana" w:hAnsi="Verdana"/>
          <w:kern w:val="28"/>
        </w:rPr>
        <w:t xml:space="preserve">ositive </w:t>
      </w:r>
      <w:r w:rsidR="00854C75">
        <w:rPr>
          <w:rFonts w:ascii="Verdana" w:hAnsi="Verdana"/>
          <w:kern w:val="28"/>
        </w:rPr>
        <w:t>A</w:t>
      </w:r>
      <w:r w:rsidRPr="005E3B27">
        <w:rPr>
          <w:rFonts w:ascii="Verdana" w:hAnsi="Verdana"/>
          <w:kern w:val="28"/>
        </w:rPr>
        <w:t>ttitude</w:t>
      </w:r>
      <w:r w:rsidRPr="005E3B27">
        <w:rPr>
          <w:rFonts w:ascii="Verdana" w:hAnsi="Verdana" w:cs="Verdana"/>
        </w:rPr>
        <w:t>.</w:t>
      </w:r>
    </w:p>
    <w:p w:rsidR="005E3B27" w:rsidRPr="005E3B27" w:rsidRDefault="00976A5B" w:rsidP="008B204D">
      <w:pPr>
        <w:pStyle w:val="NoSpacing"/>
        <w:numPr>
          <w:ilvl w:val="0"/>
          <w:numId w:val="9"/>
        </w:numPr>
        <w:spacing w:line="360" w:lineRule="auto"/>
        <w:jc w:val="both"/>
        <w:rPr>
          <w:rFonts w:ascii="Verdana" w:hAnsi="Verdana"/>
        </w:rPr>
      </w:pPr>
      <w:r w:rsidRPr="00976A5B">
        <w:rPr>
          <w:rFonts w:ascii="Verdana" w:hAnsi="Verdana"/>
          <w:b/>
        </w:rPr>
        <w:t>Ability to Learn</w:t>
      </w:r>
      <w:r>
        <w:rPr>
          <w:rFonts w:ascii="Verdana" w:hAnsi="Verdana"/>
        </w:rPr>
        <w:t xml:space="preserve"> and U</w:t>
      </w:r>
      <w:r w:rsidR="005E3B27" w:rsidRPr="005E3B27">
        <w:rPr>
          <w:rFonts w:ascii="Verdana" w:hAnsi="Verdana"/>
        </w:rPr>
        <w:t xml:space="preserve">se new </w:t>
      </w:r>
      <w:r w:rsidR="00854C75">
        <w:rPr>
          <w:rFonts w:ascii="Verdana" w:hAnsi="Verdana"/>
        </w:rPr>
        <w:t>S</w:t>
      </w:r>
      <w:r w:rsidR="005E3B27" w:rsidRPr="005E3B27">
        <w:rPr>
          <w:rFonts w:ascii="Verdana" w:hAnsi="Verdana"/>
        </w:rPr>
        <w:t xml:space="preserve">ystems and </w:t>
      </w:r>
      <w:r w:rsidR="00854C75">
        <w:rPr>
          <w:rFonts w:ascii="Verdana" w:hAnsi="Verdana"/>
        </w:rPr>
        <w:t>P</w:t>
      </w:r>
      <w:r w:rsidR="005E3B27" w:rsidRPr="005E3B27">
        <w:rPr>
          <w:rFonts w:ascii="Verdana" w:hAnsi="Verdana"/>
        </w:rPr>
        <w:t>aradigms in considerably less time.</w:t>
      </w:r>
    </w:p>
    <w:p w:rsidR="001551EA" w:rsidRPr="008B204D" w:rsidRDefault="001551EA" w:rsidP="008B204D">
      <w:pPr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r w:rsidRPr="008B204D">
        <w:rPr>
          <w:rFonts w:ascii="Verdana" w:hAnsi="Verdana"/>
        </w:rPr>
        <w:t xml:space="preserve">Good </w:t>
      </w:r>
      <w:r w:rsidR="00854C75" w:rsidRPr="00976A5B">
        <w:rPr>
          <w:rFonts w:ascii="Verdana" w:hAnsi="Verdana"/>
          <w:b/>
        </w:rPr>
        <w:t>C</w:t>
      </w:r>
      <w:r w:rsidRPr="00976A5B">
        <w:rPr>
          <w:rFonts w:ascii="Verdana" w:hAnsi="Verdana"/>
          <w:b/>
        </w:rPr>
        <w:t xml:space="preserve">onvincing and </w:t>
      </w:r>
      <w:r w:rsidR="00854C75" w:rsidRPr="00976A5B">
        <w:rPr>
          <w:rFonts w:ascii="Verdana" w:hAnsi="Verdana"/>
          <w:b/>
        </w:rPr>
        <w:t>N</w:t>
      </w:r>
      <w:r w:rsidRPr="00976A5B">
        <w:rPr>
          <w:rFonts w:ascii="Verdana" w:hAnsi="Verdana"/>
          <w:b/>
        </w:rPr>
        <w:t xml:space="preserve">egotiating </w:t>
      </w:r>
      <w:r w:rsidR="00854C75" w:rsidRPr="00976A5B">
        <w:rPr>
          <w:rFonts w:ascii="Verdana" w:hAnsi="Verdana"/>
          <w:b/>
        </w:rPr>
        <w:t>A</w:t>
      </w:r>
      <w:r w:rsidRPr="00976A5B">
        <w:rPr>
          <w:rFonts w:ascii="Verdana" w:hAnsi="Verdana"/>
          <w:b/>
        </w:rPr>
        <w:t>bilities</w:t>
      </w:r>
      <w:r w:rsidRPr="008B204D">
        <w:rPr>
          <w:rFonts w:ascii="Verdana" w:hAnsi="Verdana"/>
        </w:rPr>
        <w:t>.</w:t>
      </w:r>
    </w:p>
    <w:p w:rsidR="001551EA" w:rsidRPr="00BA5B8E" w:rsidRDefault="001551EA" w:rsidP="001551EA">
      <w:pPr>
        <w:pStyle w:val="IntenseQuote"/>
        <w:ind w:left="720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t>C</w:t>
      </w:r>
      <w:r w:rsidRPr="00BA5B8E">
        <w:rPr>
          <w:rFonts w:ascii="Lucida Sans" w:hAnsi="Lucida Sans"/>
          <w:color w:val="auto"/>
          <w:sz w:val="28"/>
        </w:rPr>
        <w:t xml:space="preserve">ORE </w:t>
      </w:r>
      <w:r w:rsidRPr="00BA5B8E">
        <w:rPr>
          <w:rFonts w:ascii="Lucida Sans" w:hAnsi="Lucida Sans"/>
          <w:color w:val="auto"/>
          <w:sz w:val="40"/>
          <w:szCs w:val="20"/>
        </w:rPr>
        <w:t>S</w:t>
      </w:r>
      <w:r w:rsidRPr="00BA5B8E">
        <w:rPr>
          <w:rFonts w:ascii="Lucida Sans" w:hAnsi="Lucida Sans"/>
          <w:color w:val="auto"/>
          <w:sz w:val="28"/>
        </w:rPr>
        <w:t>KILLS</w:t>
      </w:r>
    </w:p>
    <w:p w:rsidR="001551EA" w:rsidRPr="00C41283" w:rsidRDefault="001551EA" w:rsidP="00BD1D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C41283">
        <w:rPr>
          <w:rFonts w:ascii="Verdana" w:hAnsi="Verdana"/>
          <w:b/>
          <w:szCs w:val="17"/>
        </w:rPr>
        <w:t>Native Languages</w:t>
      </w:r>
      <w:r w:rsidRPr="00C41283">
        <w:rPr>
          <w:rFonts w:ascii="Verdana" w:hAnsi="Verdana"/>
          <w:szCs w:val="17"/>
        </w:rPr>
        <w:t>: C, C++, VC++, COBOL, Pascal, VBScripting, Delphi, VB, .NET.</w:t>
      </w:r>
    </w:p>
    <w:p w:rsidR="001551EA" w:rsidRPr="00C41283" w:rsidRDefault="001551EA" w:rsidP="00BD1D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C41283">
        <w:rPr>
          <w:rFonts w:ascii="Verdana" w:hAnsi="Verdana"/>
          <w:b/>
          <w:bCs/>
          <w:szCs w:val="17"/>
        </w:rPr>
        <w:t>Web Skill Set</w:t>
      </w:r>
      <w:r w:rsidRPr="00C41283">
        <w:rPr>
          <w:rFonts w:ascii="Verdana" w:hAnsi="Verdana"/>
          <w:bCs/>
          <w:szCs w:val="17"/>
        </w:rPr>
        <w:t>:</w:t>
      </w:r>
      <w:r w:rsidRPr="00C41283">
        <w:rPr>
          <w:rFonts w:ascii="Verdana" w:hAnsi="Verdana"/>
          <w:szCs w:val="17"/>
        </w:rPr>
        <w:t xml:space="preserve"> HTML, DHTML,</w:t>
      </w:r>
      <w:r w:rsidRPr="00C41283">
        <w:rPr>
          <w:rFonts w:ascii="Verdana" w:hAnsi="Verdana"/>
          <w:b/>
          <w:bCs/>
          <w:szCs w:val="17"/>
        </w:rPr>
        <w:t xml:space="preserve"> </w:t>
      </w:r>
      <w:r w:rsidRPr="00C41283">
        <w:rPr>
          <w:rFonts w:ascii="Verdana" w:hAnsi="Verdana"/>
          <w:szCs w:val="17"/>
        </w:rPr>
        <w:t>JAVA</w:t>
      </w:r>
    </w:p>
    <w:p w:rsidR="001551EA" w:rsidRPr="00C41283" w:rsidRDefault="001551EA" w:rsidP="00BD1D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C41283">
        <w:rPr>
          <w:rFonts w:ascii="Verdana" w:hAnsi="Verdana"/>
          <w:b/>
          <w:bCs/>
          <w:szCs w:val="17"/>
        </w:rPr>
        <w:t>Web Editor</w:t>
      </w:r>
      <w:r w:rsidRPr="00C41283">
        <w:rPr>
          <w:rFonts w:ascii="Verdana" w:hAnsi="Verdana"/>
          <w:bCs/>
          <w:szCs w:val="17"/>
        </w:rPr>
        <w:t>:</w:t>
      </w:r>
      <w:r w:rsidRPr="00C41283">
        <w:rPr>
          <w:rFonts w:ascii="Verdana" w:hAnsi="Verdana"/>
          <w:szCs w:val="17"/>
        </w:rPr>
        <w:t xml:space="preserve"> Front Page 2000, Webmania, HotDog Professional and Others. </w:t>
      </w:r>
    </w:p>
    <w:p w:rsidR="001551EA" w:rsidRPr="00C41283" w:rsidRDefault="001551EA" w:rsidP="00BD1D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6"/>
          <w:szCs w:val="24"/>
        </w:rPr>
      </w:pPr>
      <w:r w:rsidRPr="00C41283">
        <w:rPr>
          <w:rFonts w:ascii="Verdana" w:hAnsi="Verdana"/>
          <w:b/>
          <w:bCs/>
          <w:szCs w:val="17"/>
        </w:rPr>
        <w:t>Operating System</w:t>
      </w:r>
      <w:r w:rsidRPr="00C41283">
        <w:rPr>
          <w:rFonts w:ascii="Verdana" w:hAnsi="Verdana"/>
          <w:bCs/>
          <w:szCs w:val="17"/>
        </w:rPr>
        <w:t>:</w:t>
      </w:r>
      <w:r w:rsidRPr="00C41283">
        <w:rPr>
          <w:rFonts w:ascii="Verdana" w:hAnsi="Verdana"/>
          <w:szCs w:val="17"/>
        </w:rPr>
        <w:t xml:space="preserve"> MS-DOS 6.22, Windows 98/2000, WIN XP, NT</w:t>
      </w:r>
      <w:r w:rsidR="008C4C13" w:rsidRPr="00C41283">
        <w:rPr>
          <w:rFonts w:ascii="Verdana" w:hAnsi="Verdana"/>
          <w:szCs w:val="17"/>
        </w:rPr>
        <w:t xml:space="preserve">, </w:t>
      </w:r>
      <w:r w:rsidR="008C4C13" w:rsidRPr="00C41283">
        <w:rPr>
          <w:rFonts w:ascii="Verdana" w:hAnsi="Verdana"/>
          <w:szCs w:val="19"/>
        </w:rPr>
        <w:t>UNIX/ Linux.</w:t>
      </w:r>
    </w:p>
    <w:p w:rsidR="001551EA" w:rsidRPr="00C41283" w:rsidRDefault="001551EA" w:rsidP="00BD1D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Verdana" w:hAnsi="Verdana"/>
          <w:szCs w:val="24"/>
        </w:rPr>
      </w:pPr>
      <w:r w:rsidRPr="00C41283">
        <w:rPr>
          <w:rFonts w:ascii="Verdana" w:hAnsi="Verdana"/>
          <w:b/>
          <w:szCs w:val="24"/>
        </w:rPr>
        <w:t>Specific Tools Used</w:t>
      </w:r>
      <w:r w:rsidRPr="00C41283">
        <w:rPr>
          <w:rFonts w:ascii="Verdana" w:hAnsi="Verdana"/>
          <w:szCs w:val="24"/>
        </w:rPr>
        <w:t>: Paintshop, GIFConstruction Set, Corel, Animation Pro, Flash 3d, Dream weaver, XARA products, Power J, Cool Edit Pro, Various Image Editing Softwares.</w:t>
      </w:r>
    </w:p>
    <w:p w:rsidR="008C4C13" w:rsidRPr="00C41283" w:rsidRDefault="008C4C13" w:rsidP="00BD1D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Verdana" w:hAnsi="Verdana"/>
          <w:szCs w:val="24"/>
        </w:rPr>
      </w:pPr>
      <w:r w:rsidRPr="00C41283">
        <w:rPr>
          <w:rFonts w:ascii="Verdana" w:hAnsi="Verdana"/>
          <w:b/>
          <w:bCs/>
          <w:szCs w:val="24"/>
        </w:rPr>
        <w:t>RDBMS</w:t>
      </w:r>
      <w:r w:rsidRPr="00C41283">
        <w:rPr>
          <w:rFonts w:ascii="Verdana" w:hAnsi="Verdana"/>
          <w:bCs/>
          <w:szCs w:val="24"/>
        </w:rPr>
        <w:t>:</w:t>
      </w:r>
      <w:r w:rsidRPr="00C41283">
        <w:rPr>
          <w:rFonts w:ascii="Verdana" w:hAnsi="Verdana"/>
          <w:szCs w:val="24"/>
        </w:rPr>
        <w:t xml:space="preserve"> FoxPro, MS Access, Oracle, SQL, Crystal Report 9.0.</w:t>
      </w:r>
    </w:p>
    <w:p w:rsidR="008C4C13" w:rsidRDefault="008C4C13" w:rsidP="00BD1DD0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Verdana" w:hAnsi="Verdana"/>
          <w:szCs w:val="24"/>
        </w:rPr>
      </w:pPr>
      <w:r w:rsidRPr="00C41283">
        <w:rPr>
          <w:rFonts w:ascii="Verdana" w:hAnsi="Verdana"/>
          <w:b/>
          <w:bCs/>
          <w:szCs w:val="24"/>
        </w:rPr>
        <w:t>Related Skills</w:t>
      </w:r>
      <w:r w:rsidRPr="00C41283">
        <w:rPr>
          <w:rFonts w:ascii="Verdana" w:hAnsi="Verdana"/>
          <w:szCs w:val="24"/>
        </w:rPr>
        <w:t>: PL/SQL, Object Oriented Design Methodology, TCP/IP, DATA Structures, Algorithms &amp; RDBMS Concepts, System Analysis &amp; Designing. Photo Editors- Adobe Photoshop</w:t>
      </w:r>
      <w:r w:rsidR="00294389">
        <w:rPr>
          <w:rFonts w:ascii="Verdana" w:hAnsi="Verdana"/>
          <w:szCs w:val="24"/>
        </w:rPr>
        <w:t xml:space="preserve"> </w:t>
      </w:r>
      <w:r w:rsidRPr="00C41283">
        <w:rPr>
          <w:rFonts w:ascii="Verdana" w:hAnsi="Verdana"/>
          <w:szCs w:val="24"/>
        </w:rPr>
        <w:t>5.0, Adobe Photo Deluxe, Adobe Illustrator</w:t>
      </w:r>
      <w:r w:rsidR="00294389">
        <w:rPr>
          <w:rFonts w:ascii="Verdana" w:hAnsi="Verdana"/>
          <w:szCs w:val="24"/>
        </w:rPr>
        <w:t xml:space="preserve"> </w:t>
      </w:r>
      <w:r w:rsidRPr="00C41283">
        <w:rPr>
          <w:rFonts w:ascii="Verdana" w:hAnsi="Verdana"/>
          <w:szCs w:val="24"/>
        </w:rPr>
        <w:t>7.</w:t>
      </w:r>
    </w:p>
    <w:p w:rsidR="003638B8" w:rsidRPr="003638B8" w:rsidRDefault="003638B8" w:rsidP="003638B8">
      <w:pPr>
        <w:pStyle w:val="ListParagraph"/>
        <w:spacing w:line="360" w:lineRule="auto"/>
        <w:ind w:left="2160"/>
        <w:jc w:val="both"/>
        <w:rPr>
          <w:rFonts w:ascii="Verdana" w:hAnsi="Verdana"/>
          <w:sz w:val="12"/>
          <w:szCs w:val="24"/>
        </w:rPr>
      </w:pPr>
    </w:p>
    <w:p w:rsidR="008C4C13" w:rsidRPr="00BA5B8E" w:rsidRDefault="006D016D" w:rsidP="008C4C13">
      <w:pPr>
        <w:pStyle w:val="IntenseQuote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t>C</w:t>
      </w:r>
      <w:r w:rsidR="008C4C13" w:rsidRPr="00BA5B8E">
        <w:rPr>
          <w:rFonts w:ascii="Lucida Sans" w:hAnsi="Lucida Sans"/>
          <w:color w:val="auto"/>
          <w:sz w:val="28"/>
        </w:rPr>
        <w:t>O</w:t>
      </w:r>
      <w:r w:rsidRPr="00BA5B8E">
        <w:rPr>
          <w:rFonts w:ascii="Lucida Sans" w:hAnsi="Lucida Sans"/>
          <w:color w:val="auto"/>
          <w:sz w:val="28"/>
        </w:rPr>
        <w:t>NSULTANCY</w:t>
      </w:r>
      <w:r w:rsidR="008C4C13" w:rsidRPr="00BA5B8E">
        <w:rPr>
          <w:rFonts w:ascii="Lucida Sans" w:hAnsi="Lucida Sans"/>
          <w:color w:val="auto"/>
          <w:sz w:val="28"/>
        </w:rPr>
        <w:t xml:space="preserve"> </w:t>
      </w:r>
      <w:r w:rsidR="00854C75" w:rsidRPr="00BA5B8E">
        <w:rPr>
          <w:rFonts w:ascii="Lucida Sans" w:hAnsi="Lucida Sans"/>
          <w:color w:val="auto"/>
          <w:sz w:val="40"/>
          <w:szCs w:val="20"/>
        </w:rPr>
        <w:t>O</w:t>
      </w:r>
      <w:r w:rsidR="00854C75" w:rsidRPr="00BA5B8E">
        <w:rPr>
          <w:rFonts w:ascii="Lucida Sans" w:hAnsi="Lucida Sans"/>
          <w:color w:val="auto"/>
          <w:sz w:val="28"/>
        </w:rPr>
        <w:t>FFERED</w:t>
      </w:r>
    </w:p>
    <w:p w:rsidR="00A52065" w:rsidRPr="00A52065" w:rsidRDefault="00A52065" w:rsidP="00A52065">
      <w:pPr>
        <w:numPr>
          <w:ilvl w:val="0"/>
          <w:numId w:val="33"/>
        </w:numPr>
        <w:spacing w:after="0" w:line="360" w:lineRule="auto"/>
        <w:jc w:val="both"/>
        <w:rPr>
          <w:rStyle w:val="ResumeBodyCharChar"/>
          <w:rFonts w:ascii="Verdana" w:hAnsi="Verdana"/>
          <w:szCs w:val="22"/>
        </w:rPr>
      </w:pPr>
      <w:r w:rsidRPr="00A52065">
        <w:rPr>
          <w:rFonts w:ascii="Verdana" w:hAnsi="Verdana"/>
        </w:rPr>
        <w:t xml:space="preserve">Systems </w:t>
      </w:r>
      <w:r>
        <w:rPr>
          <w:rFonts w:ascii="Verdana" w:hAnsi="Verdana"/>
        </w:rPr>
        <w:t>E</w:t>
      </w:r>
      <w:r w:rsidRPr="00A52065">
        <w:rPr>
          <w:rFonts w:ascii="Verdana" w:hAnsi="Verdana"/>
        </w:rPr>
        <w:t xml:space="preserve">volution through </w:t>
      </w:r>
      <w:r>
        <w:rPr>
          <w:rFonts w:ascii="Verdana" w:hAnsi="Verdana"/>
          <w:bCs/>
        </w:rPr>
        <w:t>B</w:t>
      </w:r>
      <w:r w:rsidRPr="00A52065">
        <w:rPr>
          <w:rFonts w:ascii="Verdana" w:hAnsi="Verdana"/>
          <w:bCs/>
        </w:rPr>
        <w:t xml:space="preserve">usiness </w:t>
      </w:r>
      <w:r>
        <w:rPr>
          <w:rFonts w:ascii="Verdana" w:hAnsi="Verdana"/>
          <w:bCs/>
        </w:rPr>
        <w:t>I</w:t>
      </w:r>
      <w:r w:rsidRPr="00A52065">
        <w:rPr>
          <w:rFonts w:ascii="Verdana" w:hAnsi="Verdana"/>
          <w:bCs/>
        </w:rPr>
        <w:t>ntelligence/</w:t>
      </w:r>
      <w:r>
        <w:rPr>
          <w:rFonts w:ascii="Verdana" w:hAnsi="Verdana"/>
          <w:bCs/>
        </w:rPr>
        <w:t xml:space="preserve"> P</w:t>
      </w:r>
      <w:r w:rsidRPr="00A52065">
        <w:rPr>
          <w:rFonts w:ascii="Verdana" w:hAnsi="Verdana"/>
          <w:bCs/>
        </w:rPr>
        <w:t xml:space="preserve">rocess </w:t>
      </w:r>
      <w:r>
        <w:rPr>
          <w:rFonts w:ascii="Verdana" w:hAnsi="Verdana"/>
          <w:bCs/>
        </w:rPr>
        <w:t>I</w:t>
      </w:r>
      <w:r w:rsidRPr="00A52065">
        <w:rPr>
          <w:rFonts w:ascii="Verdana" w:hAnsi="Verdana"/>
          <w:bCs/>
        </w:rPr>
        <w:t>mprovement</w:t>
      </w:r>
      <w:r w:rsidR="00FB0169">
        <w:rPr>
          <w:rFonts w:ascii="Verdana" w:hAnsi="Verdana"/>
          <w:bCs/>
        </w:rPr>
        <w:t>,</w:t>
      </w:r>
      <w:r w:rsidRPr="00A52065">
        <w:rPr>
          <w:rFonts w:ascii="Verdana" w:hAnsi="Verdana"/>
        </w:rPr>
        <w:t xml:space="preserve"> driving new ideas and objectives thus enhancing the </w:t>
      </w:r>
      <w:r>
        <w:rPr>
          <w:rFonts w:ascii="Verdana" w:hAnsi="Verdana"/>
        </w:rPr>
        <w:t>C</w:t>
      </w:r>
      <w:r w:rsidRPr="00A52065">
        <w:rPr>
          <w:rFonts w:ascii="Verdana" w:hAnsi="Verdana"/>
        </w:rPr>
        <w:t xml:space="preserve">ustomer </w:t>
      </w:r>
      <w:r>
        <w:rPr>
          <w:rFonts w:ascii="Verdana" w:hAnsi="Verdana"/>
        </w:rPr>
        <w:t>V</w:t>
      </w:r>
      <w:r w:rsidRPr="00A52065">
        <w:rPr>
          <w:rFonts w:ascii="Verdana" w:hAnsi="Verdana"/>
        </w:rPr>
        <w:t xml:space="preserve">alue and </w:t>
      </w:r>
      <w:r>
        <w:rPr>
          <w:rFonts w:ascii="Verdana" w:hAnsi="Verdana"/>
        </w:rPr>
        <w:t>C</w:t>
      </w:r>
      <w:r w:rsidRPr="00A52065">
        <w:rPr>
          <w:rFonts w:ascii="Verdana" w:hAnsi="Verdana"/>
        </w:rPr>
        <w:t xml:space="preserve">ustomer </w:t>
      </w:r>
      <w:r>
        <w:rPr>
          <w:rFonts w:ascii="Verdana" w:hAnsi="Verdana"/>
        </w:rPr>
        <w:t>E</w:t>
      </w:r>
      <w:r w:rsidRPr="00A52065">
        <w:rPr>
          <w:rFonts w:ascii="Verdana" w:hAnsi="Verdana"/>
        </w:rPr>
        <w:t>xperience.</w:t>
      </w:r>
    </w:p>
    <w:p w:rsidR="00A52065" w:rsidRDefault="00A52065" w:rsidP="00A52065">
      <w:pPr>
        <w:numPr>
          <w:ilvl w:val="0"/>
          <w:numId w:val="33"/>
        </w:numPr>
        <w:spacing w:after="0" w:line="360" w:lineRule="auto"/>
        <w:jc w:val="both"/>
        <w:rPr>
          <w:rFonts w:ascii="Verdana" w:hAnsi="Verdana"/>
        </w:rPr>
      </w:pPr>
      <w:r w:rsidRPr="00A52065">
        <w:rPr>
          <w:rFonts w:ascii="Verdana" w:hAnsi="Verdana"/>
          <w:bCs/>
        </w:rPr>
        <w:t>Adroit at formulating</w:t>
      </w:r>
      <w:r w:rsidRPr="00A52065">
        <w:rPr>
          <w:rFonts w:ascii="Verdana" w:hAnsi="Verdana"/>
        </w:rPr>
        <w:t xml:space="preserve"> robust integrated </w:t>
      </w:r>
      <w:r w:rsidRPr="00A52065">
        <w:rPr>
          <w:rFonts w:ascii="Verdana" w:hAnsi="Verdana"/>
          <w:bCs/>
        </w:rPr>
        <w:t xml:space="preserve">Communication and </w:t>
      </w:r>
      <w:r>
        <w:rPr>
          <w:rFonts w:ascii="Verdana" w:hAnsi="Verdana"/>
          <w:bCs/>
        </w:rPr>
        <w:t>C</w:t>
      </w:r>
      <w:r w:rsidRPr="00A52065">
        <w:rPr>
          <w:rFonts w:ascii="Verdana" w:hAnsi="Verdana"/>
          <w:bCs/>
        </w:rPr>
        <w:t xml:space="preserve">omputing </w:t>
      </w:r>
      <w:r>
        <w:rPr>
          <w:rFonts w:ascii="Verdana" w:hAnsi="Verdana"/>
          <w:bCs/>
        </w:rPr>
        <w:t>S</w:t>
      </w:r>
      <w:r w:rsidRPr="00A52065">
        <w:rPr>
          <w:rFonts w:ascii="Verdana" w:hAnsi="Verdana"/>
          <w:bCs/>
        </w:rPr>
        <w:t>trategies</w:t>
      </w:r>
      <w:r w:rsidRPr="00A52065">
        <w:rPr>
          <w:rFonts w:ascii="Verdana" w:hAnsi="Verdana"/>
        </w:rPr>
        <w:t xml:space="preserve"> while managing &amp; leading teams for running a successful </w:t>
      </w:r>
      <w:r w:rsidRPr="00A52065">
        <w:rPr>
          <w:rFonts w:ascii="Verdana" w:hAnsi="Verdana"/>
        </w:rPr>
        <w:lastRenderedPageBreak/>
        <w:t>process operations and developing Business Continuity Plans, Procedures, SLAs and Service Standards.</w:t>
      </w:r>
    </w:p>
    <w:p w:rsidR="00A52065" w:rsidRPr="00A52065" w:rsidRDefault="00A52065" w:rsidP="00A52065">
      <w:pPr>
        <w:numPr>
          <w:ilvl w:val="0"/>
          <w:numId w:val="33"/>
        </w:numPr>
        <w:spacing w:after="0" w:line="360" w:lineRule="auto"/>
        <w:jc w:val="both"/>
        <w:rPr>
          <w:rFonts w:ascii="Verdana" w:hAnsi="Verdana"/>
        </w:rPr>
      </w:pPr>
      <w:r w:rsidRPr="00A52065">
        <w:rPr>
          <w:rFonts w:ascii="Verdana" w:hAnsi="Verdana"/>
        </w:rPr>
        <w:t xml:space="preserve">Instrumental in </w:t>
      </w:r>
      <w:r w:rsidRPr="00A52065">
        <w:rPr>
          <w:rFonts w:ascii="Verdana" w:hAnsi="Verdana"/>
          <w:bCs/>
        </w:rPr>
        <w:t xml:space="preserve">implementing </w:t>
      </w:r>
      <w:r>
        <w:rPr>
          <w:rFonts w:ascii="Verdana" w:hAnsi="Verdana"/>
          <w:bCs/>
        </w:rPr>
        <w:t>C</w:t>
      </w:r>
      <w:r w:rsidRPr="00A52065">
        <w:rPr>
          <w:rFonts w:ascii="Verdana" w:hAnsi="Verdana"/>
          <w:bCs/>
        </w:rPr>
        <w:t xml:space="preserve">ost </w:t>
      </w:r>
      <w:r>
        <w:rPr>
          <w:rFonts w:ascii="Verdana" w:hAnsi="Verdana"/>
          <w:bCs/>
        </w:rPr>
        <w:t>E</w:t>
      </w:r>
      <w:r w:rsidRPr="00A52065">
        <w:rPr>
          <w:rFonts w:ascii="Verdana" w:hAnsi="Verdana"/>
          <w:bCs/>
        </w:rPr>
        <w:t xml:space="preserve">ffective </w:t>
      </w:r>
      <w:r>
        <w:rPr>
          <w:rFonts w:ascii="Verdana" w:hAnsi="Verdana"/>
          <w:bCs/>
        </w:rPr>
        <w:t>P</w:t>
      </w:r>
      <w:r w:rsidRPr="00A52065">
        <w:rPr>
          <w:rFonts w:ascii="Verdana" w:hAnsi="Verdana"/>
          <w:bCs/>
        </w:rPr>
        <w:t xml:space="preserve">rocesses, </w:t>
      </w:r>
      <w:r>
        <w:rPr>
          <w:rFonts w:ascii="Verdana" w:hAnsi="Verdana"/>
        </w:rPr>
        <w:t>T</w:t>
      </w:r>
      <w:r w:rsidRPr="00A52065">
        <w:rPr>
          <w:rFonts w:ascii="Verdana" w:hAnsi="Verdana"/>
        </w:rPr>
        <w:t xml:space="preserve">raining, </w:t>
      </w:r>
      <w:r>
        <w:rPr>
          <w:rFonts w:ascii="Verdana" w:hAnsi="Verdana"/>
        </w:rPr>
        <w:t>C</w:t>
      </w:r>
      <w:r w:rsidRPr="00A52065">
        <w:rPr>
          <w:rFonts w:ascii="Verdana" w:hAnsi="Verdana"/>
        </w:rPr>
        <w:t xml:space="preserve">ustomer </w:t>
      </w:r>
      <w:r>
        <w:rPr>
          <w:rFonts w:ascii="Verdana" w:hAnsi="Verdana"/>
        </w:rPr>
        <w:t>R</w:t>
      </w:r>
      <w:r w:rsidRPr="00A52065">
        <w:rPr>
          <w:rFonts w:ascii="Verdana" w:hAnsi="Verdana"/>
        </w:rPr>
        <w:t xml:space="preserve">elationship </w:t>
      </w:r>
      <w:r>
        <w:rPr>
          <w:rFonts w:ascii="Verdana" w:hAnsi="Verdana"/>
        </w:rPr>
        <w:t>M</w:t>
      </w:r>
      <w:r w:rsidRPr="00A52065">
        <w:rPr>
          <w:rFonts w:ascii="Verdana" w:hAnsi="Verdana"/>
        </w:rPr>
        <w:t xml:space="preserve">anagement and </w:t>
      </w:r>
      <w:r>
        <w:rPr>
          <w:rFonts w:ascii="Verdana" w:hAnsi="Verdana"/>
        </w:rPr>
        <w:t>S</w:t>
      </w:r>
      <w:r w:rsidRPr="00A52065">
        <w:rPr>
          <w:rFonts w:ascii="Verdana" w:hAnsi="Verdana"/>
        </w:rPr>
        <w:t>trategic</w:t>
      </w:r>
      <w:r>
        <w:rPr>
          <w:rFonts w:ascii="Verdana" w:hAnsi="Verdana"/>
        </w:rPr>
        <w:t xml:space="preserve"> B</w:t>
      </w:r>
      <w:r w:rsidRPr="00A52065">
        <w:rPr>
          <w:rFonts w:ascii="Verdana" w:hAnsi="Verdana"/>
        </w:rPr>
        <w:t xml:space="preserve">usiness </w:t>
      </w:r>
      <w:r>
        <w:rPr>
          <w:rFonts w:ascii="Verdana" w:hAnsi="Verdana"/>
        </w:rPr>
        <w:t>A</w:t>
      </w:r>
      <w:r w:rsidRPr="00A52065">
        <w:rPr>
          <w:rFonts w:ascii="Verdana" w:hAnsi="Verdana"/>
        </w:rPr>
        <w:t xml:space="preserve">lliances which contributed in </w:t>
      </w:r>
      <w:r>
        <w:rPr>
          <w:rFonts w:ascii="Verdana" w:hAnsi="Verdana"/>
        </w:rPr>
        <w:t>C</w:t>
      </w:r>
      <w:r w:rsidRPr="00A52065">
        <w:rPr>
          <w:rFonts w:ascii="Verdana" w:hAnsi="Verdana"/>
        </w:rPr>
        <w:t xml:space="preserve">ost </w:t>
      </w:r>
      <w:r>
        <w:rPr>
          <w:rFonts w:ascii="Verdana" w:hAnsi="Verdana"/>
        </w:rPr>
        <w:t>R</w:t>
      </w:r>
      <w:r w:rsidRPr="00A52065">
        <w:rPr>
          <w:rFonts w:ascii="Verdana" w:hAnsi="Verdana"/>
        </w:rPr>
        <w:t xml:space="preserve">ationalization and </w:t>
      </w:r>
      <w:r>
        <w:rPr>
          <w:rFonts w:ascii="Verdana" w:hAnsi="Verdana"/>
        </w:rPr>
        <w:t>E</w:t>
      </w:r>
      <w:r w:rsidRPr="00A52065">
        <w:rPr>
          <w:rFonts w:ascii="Verdana" w:hAnsi="Verdana"/>
        </w:rPr>
        <w:t xml:space="preserve">nhancing </w:t>
      </w:r>
      <w:r>
        <w:rPr>
          <w:rFonts w:ascii="Verdana" w:hAnsi="Verdana"/>
        </w:rPr>
        <w:t>Revenues for the O</w:t>
      </w:r>
      <w:r w:rsidRPr="00A52065">
        <w:rPr>
          <w:rFonts w:ascii="Verdana" w:hAnsi="Verdana"/>
        </w:rPr>
        <w:t>rganization</w:t>
      </w:r>
      <w:r>
        <w:rPr>
          <w:rFonts w:ascii="Verdana" w:hAnsi="Verdana"/>
        </w:rPr>
        <w:t>.</w:t>
      </w:r>
    </w:p>
    <w:p w:rsidR="008C4C13" w:rsidRDefault="008C4C13" w:rsidP="00A23B6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Verdana" w:hAnsi="Verdana"/>
        </w:rPr>
      </w:pPr>
      <w:r w:rsidRPr="00A23B69">
        <w:rPr>
          <w:rFonts w:ascii="Verdana" w:hAnsi="Verdana"/>
        </w:rPr>
        <w:t xml:space="preserve">Developed and </w:t>
      </w:r>
      <w:r w:rsidR="009438EB" w:rsidRPr="00A23B69">
        <w:rPr>
          <w:rFonts w:ascii="Verdana" w:hAnsi="Verdana"/>
        </w:rPr>
        <w:t>maintained</w:t>
      </w:r>
      <w:r w:rsidRPr="00A23B69">
        <w:rPr>
          <w:rFonts w:ascii="Verdana" w:hAnsi="Verdana"/>
        </w:rPr>
        <w:t xml:space="preserve"> approximately Forty Websites</w:t>
      </w:r>
      <w:r w:rsidR="00EA09AA" w:rsidRPr="00A23B69">
        <w:rPr>
          <w:rFonts w:ascii="Verdana" w:hAnsi="Verdana"/>
        </w:rPr>
        <w:t>.</w:t>
      </w:r>
    </w:p>
    <w:p w:rsidR="00A52065" w:rsidRDefault="00A52065" w:rsidP="00A5206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Verdana" w:hAnsi="Verdana"/>
        </w:rPr>
      </w:pPr>
      <w:r w:rsidRPr="00A52065">
        <w:rPr>
          <w:rFonts w:ascii="Verdana" w:hAnsi="Verdana"/>
        </w:rPr>
        <w:t>Hardware System Design for LAN Installation and Software Development through LAN Network</w:t>
      </w:r>
      <w:r w:rsidR="00DD03B5">
        <w:rPr>
          <w:rFonts w:ascii="Verdana" w:hAnsi="Verdana"/>
        </w:rPr>
        <w:t>.</w:t>
      </w:r>
      <w:r w:rsidRPr="00A52065">
        <w:rPr>
          <w:rFonts w:ascii="Verdana" w:hAnsi="Verdana"/>
        </w:rPr>
        <w:t xml:space="preserve"> </w:t>
      </w:r>
    </w:p>
    <w:p w:rsidR="00A52065" w:rsidRDefault="00A52065" w:rsidP="00A5206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Verdana" w:hAnsi="Verdana"/>
        </w:rPr>
      </w:pPr>
      <w:r w:rsidRPr="00A52065">
        <w:rPr>
          <w:rFonts w:ascii="Verdana" w:hAnsi="Verdana"/>
        </w:rPr>
        <w:t>Provided Consultancy for Schools, Engineering Colleges, MBA and TT Colleges, Service Units, Hospitals, Hotels, Travel Agencies and Production Units at Ceramic, Wool and other Industries at Bikaner.</w:t>
      </w:r>
    </w:p>
    <w:p w:rsidR="008C4C13" w:rsidRPr="00A52065" w:rsidRDefault="00A52065" w:rsidP="00A5206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Developed </w:t>
      </w:r>
      <w:r w:rsidR="008C4C13" w:rsidRPr="00A52065">
        <w:rPr>
          <w:rFonts w:ascii="Verdana" w:hAnsi="Verdana"/>
        </w:rPr>
        <w:t>Softwares for-</w:t>
      </w:r>
    </w:p>
    <w:p w:rsidR="003638B8" w:rsidRPr="00A23B69" w:rsidRDefault="003638B8" w:rsidP="00A23B69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Verdana" w:hAnsi="Verdana"/>
        </w:rPr>
        <w:sectPr w:rsidR="003638B8" w:rsidRPr="00A23B69" w:rsidSect="00D758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A09AA" w:rsidRPr="00A23B69" w:rsidRDefault="00EA09AA" w:rsidP="00A23B69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Verdana" w:hAnsi="Verdana"/>
        </w:rPr>
      </w:pPr>
      <w:r w:rsidRPr="00A23B69">
        <w:rPr>
          <w:rFonts w:ascii="Verdana" w:hAnsi="Verdana"/>
        </w:rPr>
        <w:lastRenderedPageBreak/>
        <w:t>BSNL</w:t>
      </w:r>
    </w:p>
    <w:p w:rsidR="00EA09AA" w:rsidRPr="00A23B69" w:rsidRDefault="00EA09AA" w:rsidP="00A23B69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Verdana" w:hAnsi="Verdana"/>
        </w:rPr>
      </w:pPr>
      <w:r w:rsidRPr="00A23B69">
        <w:rPr>
          <w:rFonts w:ascii="Verdana" w:hAnsi="Verdana"/>
        </w:rPr>
        <w:t>IOCL</w:t>
      </w:r>
    </w:p>
    <w:p w:rsidR="00EA09AA" w:rsidRPr="00A23B69" w:rsidRDefault="008C4C13" w:rsidP="00A23B69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Verdana" w:hAnsi="Verdana"/>
        </w:rPr>
      </w:pPr>
      <w:r w:rsidRPr="00A23B69">
        <w:rPr>
          <w:rFonts w:ascii="Verdana" w:hAnsi="Verdana"/>
        </w:rPr>
        <w:t>Ra</w:t>
      </w:r>
      <w:r w:rsidR="00EA09AA" w:rsidRPr="00A23B69">
        <w:rPr>
          <w:rFonts w:ascii="Verdana" w:hAnsi="Verdana"/>
        </w:rPr>
        <w:t>jasthan Agriculture University, Bikaner</w:t>
      </w:r>
    </w:p>
    <w:p w:rsidR="00EA09AA" w:rsidRPr="00A23B69" w:rsidRDefault="00EA09AA" w:rsidP="00A23B69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Verdana" w:hAnsi="Verdana"/>
        </w:rPr>
      </w:pPr>
      <w:r w:rsidRPr="00A23B69">
        <w:rPr>
          <w:rFonts w:ascii="Verdana" w:hAnsi="Verdana"/>
        </w:rPr>
        <w:t>Veterinary College, Bikaner</w:t>
      </w:r>
    </w:p>
    <w:p w:rsidR="00AB743C" w:rsidRPr="00BA5B8E" w:rsidRDefault="00AB743C" w:rsidP="00AB743C">
      <w:pPr>
        <w:pStyle w:val="IntenseQuote"/>
        <w:rPr>
          <w:sz w:val="18"/>
        </w:rPr>
      </w:pPr>
      <w:r w:rsidRPr="00BA5B8E">
        <w:rPr>
          <w:rFonts w:ascii="Lucida Sans" w:hAnsi="Lucida Sans"/>
          <w:color w:val="auto"/>
          <w:sz w:val="40"/>
          <w:szCs w:val="20"/>
        </w:rPr>
        <w:t>T</w:t>
      </w:r>
      <w:r w:rsidRPr="00BA5B8E">
        <w:rPr>
          <w:rFonts w:ascii="Lucida Sans" w:hAnsi="Lucida Sans"/>
          <w:color w:val="auto"/>
          <w:sz w:val="28"/>
        </w:rPr>
        <w:t>RAINING</w:t>
      </w:r>
    </w:p>
    <w:p w:rsidR="00AB743C" w:rsidRPr="003638B8" w:rsidRDefault="00AB743C" w:rsidP="006F3500">
      <w:pPr>
        <w:pStyle w:val="ListParagraph"/>
        <w:numPr>
          <w:ilvl w:val="0"/>
          <w:numId w:val="15"/>
        </w:numPr>
        <w:tabs>
          <w:tab w:val="left" w:pos="0"/>
        </w:tabs>
        <w:spacing w:after="0" w:line="360" w:lineRule="auto"/>
        <w:jc w:val="both"/>
        <w:rPr>
          <w:rFonts w:ascii="Verdana" w:eastAsia="Arial Unicode MS" w:hAnsi="Verdana"/>
          <w:szCs w:val="24"/>
        </w:rPr>
      </w:pPr>
      <w:r w:rsidRPr="003638B8">
        <w:rPr>
          <w:rFonts w:ascii="Verdana" w:eastAsia="Arial Unicode MS" w:hAnsi="Verdana"/>
          <w:szCs w:val="24"/>
        </w:rPr>
        <w:t>60 days, District Industrial Training at Bikaner.</w:t>
      </w:r>
    </w:p>
    <w:p w:rsidR="00AB743C" w:rsidRPr="003638B8" w:rsidRDefault="00AB743C" w:rsidP="006F3500">
      <w:pPr>
        <w:pStyle w:val="ListParagraph"/>
        <w:numPr>
          <w:ilvl w:val="0"/>
          <w:numId w:val="15"/>
        </w:numPr>
        <w:tabs>
          <w:tab w:val="left" w:pos="0"/>
        </w:tabs>
        <w:spacing w:after="0" w:line="360" w:lineRule="auto"/>
        <w:jc w:val="both"/>
        <w:rPr>
          <w:rFonts w:ascii="Verdana" w:eastAsia="Arial Unicode MS" w:hAnsi="Verdana"/>
          <w:szCs w:val="24"/>
        </w:rPr>
      </w:pPr>
      <w:r w:rsidRPr="003638B8">
        <w:rPr>
          <w:rFonts w:ascii="Verdana" w:eastAsia="Arial Unicode MS" w:hAnsi="Verdana"/>
          <w:szCs w:val="24"/>
        </w:rPr>
        <w:t>7 days, NIITTTR, Chandigarh.</w:t>
      </w:r>
    </w:p>
    <w:p w:rsidR="00AB743C" w:rsidRPr="003638B8" w:rsidRDefault="00AB743C" w:rsidP="006F3500">
      <w:pPr>
        <w:pStyle w:val="ListParagraph"/>
        <w:numPr>
          <w:ilvl w:val="0"/>
          <w:numId w:val="15"/>
        </w:numPr>
        <w:tabs>
          <w:tab w:val="left" w:pos="0"/>
        </w:tabs>
        <w:spacing w:after="0" w:line="360" w:lineRule="auto"/>
        <w:jc w:val="both"/>
        <w:rPr>
          <w:rFonts w:ascii="Verdana" w:eastAsia="Arial Unicode MS" w:hAnsi="Verdana"/>
          <w:szCs w:val="24"/>
        </w:rPr>
      </w:pPr>
      <w:r w:rsidRPr="003638B8">
        <w:rPr>
          <w:rFonts w:ascii="Verdana" w:eastAsia="Arial Unicode MS" w:hAnsi="Verdana"/>
          <w:szCs w:val="24"/>
        </w:rPr>
        <w:t xml:space="preserve">1 day, </w:t>
      </w:r>
      <w:r w:rsidRPr="003638B8">
        <w:rPr>
          <w:rFonts w:ascii="Verdana" w:eastAsia="Calibri" w:hAnsi="Verdana"/>
          <w:szCs w:val="24"/>
        </w:rPr>
        <w:t>Examination Controller- Rajasthan Knowledge Co-corporation Limited by Vardhaman Mahaveer Open University, Kota (2009)</w:t>
      </w:r>
      <w:r w:rsidR="006D3815" w:rsidRPr="003638B8">
        <w:rPr>
          <w:rFonts w:ascii="Verdana" w:eastAsia="Calibri" w:hAnsi="Verdana"/>
          <w:szCs w:val="24"/>
        </w:rPr>
        <w:t>.</w:t>
      </w:r>
    </w:p>
    <w:p w:rsidR="00AB743C" w:rsidRPr="003638B8" w:rsidRDefault="00AB743C" w:rsidP="00AB743C">
      <w:pPr>
        <w:jc w:val="both"/>
        <w:rPr>
          <w:rFonts w:ascii="Verdana" w:hAnsi="Verdana"/>
          <w:sz w:val="4"/>
          <w:szCs w:val="24"/>
        </w:rPr>
      </w:pPr>
    </w:p>
    <w:p w:rsidR="00C07A40" w:rsidRPr="00BA5B8E" w:rsidRDefault="00C07A40" w:rsidP="00C07A40">
      <w:pPr>
        <w:pStyle w:val="IntenseQuote"/>
        <w:rPr>
          <w:rFonts w:ascii="Lucida Sans" w:hAnsi="Lucida Sans"/>
          <w:color w:val="auto"/>
          <w:sz w:val="28"/>
        </w:rPr>
      </w:pPr>
      <w:r w:rsidRPr="00BA5B8E">
        <w:rPr>
          <w:rFonts w:ascii="Lucida Sans" w:hAnsi="Lucida Sans"/>
          <w:color w:val="auto"/>
          <w:sz w:val="40"/>
          <w:szCs w:val="20"/>
        </w:rPr>
        <w:t>U</w:t>
      </w:r>
      <w:r w:rsidRPr="00BA5B8E">
        <w:rPr>
          <w:rFonts w:ascii="Lucida Sans" w:hAnsi="Lucida Sans"/>
          <w:color w:val="auto"/>
          <w:sz w:val="28"/>
        </w:rPr>
        <w:t xml:space="preserve">NIVERSITY </w:t>
      </w:r>
      <w:r w:rsidRPr="00BA5B8E">
        <w:rPr>
          <w:rFonts w:ascii="Lucida Sans" w:hAnsi="Lucida Sans"/>
          <w:color w:val="auto"/>
          <w:sz w:val="40"/>
          <w:szCs w:val="20"/>
        </w:rPr>
        <w:t>A</w:t>
      </w:r>
      <w:r w:rsidRPr="00BA5B8E">
        <w:rPr>
          <w:rFonts w:ascii="Lucida Sans" w:hAnsi="Lucida Sans"/>
          <w:color w:val="auto"/>
          <w:sz w:val="28"/>
        </w:rPr>
        <w:t>PPOINTMENTS</w:t>
      </w:r>
    </w:p>
    <w:p w:rsidR="00C07A40" w:rsidRPr="000624A1" w:rsidRDefault="00C07A40" w:rsidP="006F350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Cs w:val="24"/>
        </w:rPr>
      </w:pPr>
      <w:r w:rsidRPr="003638B8">
        <w:rPr>
          <w:rFonts w:ascii="Verdana" w:eastAsia="Calibri" w:hAnsi="Verdana"/>
          <w:szCs w:val="24"/>
        </w:rPr>
        <w:t xml:space="preserve">Appointed as Examination Controller- Rajasthan Knowledge Co-corporation Limited by Vardhaman Mahaveer Open University, Kota </w:t>
      </w:r>
      <w:r w:rsidR="006D3815" w:rsidRPr="003638B8">
        <w:rPr>
          <w:rFonts w:ascii="Verdana" w:eastAsia="Calibri" w:hAnsi="Verdana"/>
          <w:szCs w:val="24"/>
        </w:rPr>
        <w:t xml:space="preserve"> (</w:t>
      </w:r>
      <w:r w:rsidRPr="003638B8">
        <w:rPr>
          <w:rFonts w:ascii="Verdana" w:eastAsia="Calibri" w:hAnsi="Verdana"/>
          <w:szCs w:val="24"/>
        </w:rPr>
        <w:t>2009</w:t>
      </w:r>
      <w:r w:rsidR="006D3815" w:rsidRPr="003638B8">
        <w:rPr>
          <w:rFonts w:ascii="Verdana" w:eastAsia="Calibri" w:hAnsi="Verdana"/>
          <w:szCs w:val="24"/>
        </w:rPr>
        <w:t>)</w:t>
      </w:r>
    </w:p>
    <w:p w:rsidR="00DD03B5" w:rsidRPr="000D7AF1" w:rsidRDefault="00C07A40" w:rsidP="000624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Cs w:val="24"/>
        </w:rPr>
      </w:pPr>
      <w:r w:rsidRPr="000624A1">
        <w:rPr>
          <w:rFonts w:ascii="Verdana" w:eastAsia="Calibri" w:hAnsi="Verdana"/>
          <w:szCs w:val="24"/>
        </w:rPr>
        <w:t>Examiner and Paper Setter</w:t>
      </w:r>
      <w:r w:rsidR="006D3815" w:rsidRPr="000624A1">
        <w:rPr>
          <w:rFonts w:ascii="Verdana" w:eastAsia="Calibri" w:hAnsi="Verdana"/>
          <w:szCs w:val="24"/>
        </w:rPr>
        <w:t xml:space="preserve"> of R.T.U., </w:t>
      </w:r>
      <w:r w:rsidRPr="000624A1">
        <w:rPr>
          <w:rFonts w:ascii="Verdana" w:eastAsia="Calibri" w:hAnsi="Verdana"/>
          <w:szCs w:val="24"/>
        </w:rPr>
        <w:t xml:space="preserve">Kota, </w:t>
      </w:r>
      <w:r w:rsidR="006D3815" w:rsidRPr="000624A1">
        <w:rPr>
          <w:rFonts w:ascii="Verdana" w:eastAsia="Calibri" w:hAnsi="Verdana"/>
          <w:szCs w:val="24"/>
        </w:rPr>
        <w:t>for IASE University, Sardarshahar.</w:t>
      </w:r>
    </w:p>
    <w:p w:rsidR="000D7AF1" w:rsidRPr="000624A1" w:rsidRDefault="000D7AF1" w:rsidP="000D7A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Cs w:val="24"/>
        </w:rPr>
      </w:pPr>
      <w:r w:rsidRPr="000624A1">
        <w:rPr>
          <w:rFonts w:ascii="Verdana" w:eastAsia="Calibri" w:hAnsi="Verdana"/>
          <w:szCs w:val="24"/>
        </w:rPr>
        <w:lastRenderedPageBreak/>
        <w:t xml:space="preserve">Paper Setter of </w:t>
      </w:r>
      <w:r>
        <w:rPr>
          <w:rFonts w:ascii="Verdana" w:eastAsia="Calibri" w:hAnsi="Verdana"/>
          <w:szCs w:val="24"/>
        </w:rPr>
        <w:t xml:space="preserve">M.G.S </w:t>
      </w:r>
      <w:r w:rsidRPr="000624A1">
        <w:rPr>
          <w:rFonts w:ascii="Verdana" w:eastAsia="Calibri" w:hAnsi="Verdana"/>
          <w:szCs w:val="24"/>
        </w:rPr>
        <w:t xml:space="preserve">University, </w:t>
      </w:r>
      <w:r>
        <w:rPr>
          <w:rFonts w:ascii="Verdana" w:eastAsia="Calibri" w:hAnsi="Verdana"/>
          <w:szCs w:val="24"/>
        </w:rPr>
        <w:t>Bikaner</w:t>
      </w:r>
      <w:r w:rsidRPr="000624A1">
        <w:rPr>
          <w:rFonts w:ascii="Verdana" w:eastAsia="Calibri" w:hAnsi="Verdana"/>
          <w:szCs w:val="24"/>
        </w:rPr>
        <w:t>.</w:t>
      </w:r>
    </w:p>
    <w:p w:rsidR="000D7AF1" w:rsidRPr="000624A1" w:rsidRDefault="000D7AF1" w:rsidP="000624A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Cs w:val="24"/>
        </w:rPr>
      </w:pPr>
    </w:p>
    <w:p w:rsidR="00CF258C" w:rsidRPr="00BA5B8E" w:rsidRDefault="006F3500" w:rsidP="00CF258C">
      <w:pPr>
        <w:pStyle w:val="IntenseQuote"/>
        <w:rPr>
          <w:rFonts w:ascii="Lucida Sans" w:hAnsi="Lucida Sans"/>
          <w:color w:val="auto"/>
          <w:sz w:val="28"/>
        </w:rPr>
      </w:pPr>
      <w:r w:rsidRPr="00BA5B8E">
        <w:rPr>
          <w:rFonts w:ascii="Lucida Sans" w:hAnsi="Lucida Sans"/>
          <w:color w:val="auto"/>
          <w:sz w:val="40"/>
          <w:szCs w:val="20"/>
        </w:rPr>
        <w:t>A</w:t>
      </w:r>
      <w:r w:rsidR="006203C4" w:rsidRPr="00BA5B8E">
        <w:rPr>
          <w:rFonts w:ascii="Lucida Sans" w:hAnsi="Lucida Sans"/>
          <w:color w:val="auto"/>
          <w:sz w:val="28"/>
        </w:rPr>
        <w:t>CADEMIC</w:t>
      </w:r>
      <w:r w:rsidR="00CF258C" w:rsidRPr="00BA5B8E">
        <w:rPr>
          <w:rFonts w:ascii="Lucida Sans" w:hAnsi="Lucida Sans"/>
          <w:color w:val="auto"/>
          <w:sz w:val="28"/>
        </w:rPr>
        <w:t xml:space="preserve"> </w:t>
      </w:r>
      <w:r w:rsidR="006203C4" w:rsidRPr="00BA5B8E">
        <w:rPr>
          <w:rFonts w:ascii="Lucida Sans" w:hAnsi="Lucida Sans"/>
          <w:color w:val="auto"/>
          <w:sz w:val="40"/>
          <w:szCs w:val="20"/>
        </w:rPr>
        <w:t>P</w:t>
      </w:r>
      <w:r w:rsidR="006203C4" w:rsidRPr="00BA5B8E">
        <w:rPr>
          <w:rFonts w:ascii="Lucida Sans" w:hAnsi="Lucida Sans"/>
          <w:color w:val="auto"/>
          <w:sz w:val="28"/>
        </w:rPr>
        <w:t>ROFILE</w:t>
      </w:r>
    </w:p>
    <w:p w:rsidR="008B204D" w:rsidRDefault="008B204D" w:rsidP="008B204D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Verdana" w:hAnsi="Verdana"/>
        </w:rPr>
      </w:pPr>
      <w:r w:rsidRPr="008B204D">
        <w:rPr>
          <w:rStyle w:val="ResumeBodyCharChar"/>
          <w:rFonts w:ascii="Verdana" w:hAnsi="Verdana"/>
          <w:szCs w:val="22"/>
        </w:rPr>
        <w:t xml:space="preserve">Technically savvy astute </w:t>
      </w:r>
      <w:r w:rsidRPr="008B204D">
        <w:rPr>
          <w:rStyle w:val="ResumeBodyCharChar"/>
          <w:rFonts w:ascii="Verdana" w:hAnsi="Verdana"/>
          <w:bCs/>
          <w:szCs w:val="22"/>
        </w:rPr>
        <w:t>Academic/ Research</w:t>
      </w:r>
      <w:r w:rsidRPr="008B204D">
        <w:rPr>
          <w:rStyle w:val="ResumeBodyCharChar"/>
          <w:rFonts w:ascii="Verdana" w:hAnsi="Verdana"/>
          <w:szCs w:val="22"/>
        </w:rPr>
        <w:t xml:space="preserve"> </w:t>
      </w:r>
      <w:r w:rsidR="00931BDE">
        <w:rPr>
          <w:rStyle w:val="ResumeBodyCharChar"/>
          <w:rFonts w:ascii="Verdana" w:hAnsi="Verdana"/>
          <w:bCs/>
          <w:szCs w:val="22"/>
        </w:rPr>
        <w:t>P</w:t>
      </w:r>
      <w:r w:rsidRPr="008B204D">
        <w:rPr>
          <w:rStyle w:val="ResumeBodyCharChar"/>
          <w:rFonts w:ascii="Verdana" w:hAnsi="Verdana"/>
          <w:bCs/>
          <w:szCs w:val="22"/>
        </w:rPr>
        <w:t>rofessional</w:t>
      </w:r>
      <w:r w:rsidRPr="008B204D">
        <w:rPr>
          <w:rStyle w:val="ResumeBodyCharChar"/>
          <w:rFonts w:ascii="Verdana" w:hAnsi="Verdana"/>
          <w:szCs w:val="22"/>
        </w:rPr>
        <w:t xml:space="preserve"> </w:t>
      </w:r>
      <w:r w:rsidRPr="008B204D">
        <w:rPr>
          <w:rStyle w:val="ResumeBodyCharChar"/>
          <w:rFonts w:ascii="Verdana" w:hAnsi="Verdana"/>
          <w:bCs/>
          <w:szCs w:val="22"/>
        </w:rPr>
        <w:t>currently</w:t>
      </w:r>
      <w:r w:rsidRPr="008B204D">
        <w:rPr>
          <w:rStyle w:val="ResumeBodyCharChar"/>
          <w:rFonts w:ascii="Verdana" w:hAnsi="Verdana"/>
          <w:szCs w:val="22"/>
        </w:rPr>
        <w:t xml:space="preserve"> </w:t>
      </w:r>
      <w:r w:rsidRPr="008B204D">
        <w:rPr>
          <w:rFonts w:ascii="Verdana" w:hAnsi="Verdana"/>
        </w:rPr>
        <w:t xml:space="preserve">serving as a </w:t>
      </w:r>
      <w:r>
        <w:rPr>
          <w:rFonts w:ascii="Verdana" w:hAnsi="Verdana"/>
        </w:rPr>
        <w:t>C</w:t>
      </w:r>
      <w:r w:rsidRPr="008B204D">
        <w:rPr>
          <w:rFonts w:ascii="Verdana" w:hAnsi="Verdana"/>
        </w:rPr>
        <w:t xml:space="preserve">atalyst for </w:t>
      </w:r>
      <w:r>
        <w:rPr>
          <w:rFonts w:ascii="Verdana" w:hAnsi="Verdana"/>
        </w:rPr>
        <w:t>E</w:t>
      </w:r>
      <w:r w:rsidRPr="008B204D">
        <w:rPr>
          <w:rFonts w:ascii="Verdana" w:hAnsi="Verdana"/>
        </w:rPr>
        <w:t>ducation.</w:t>
      </w:r>
    </w:p>
    <w:p w:rsidR="008B204D" w:rsidRPr="008B204D" w:rsidRDefault="008B204D" w:rsidP="008B204D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Verdana" w:hAnsi="Verdana"/>
        </w:rPr>
      </w:pPr>
      <w:r w:rsidRPr="008B204D">
        <w:rPr>
          <w:rFonts w:ascii="Verdana" w:hAnsi="Verdana"/>
          <w:bCs/>
        </w:rPr>
        <w:t xml:space="preserve">Led </w:t>
      </w:r>
      <w:r>
        <w:rPr>
          <w:rFonts w:ascii="Verdana" w:hAnsi="Verdana"/>
          <w:bCs/>
        </w:rPr>
        <w:t>T</w:t>
      </w:r>
      <w:r w:rsidRPr="008B204D">
        <w:rPr>
          <w:rFonts w:ascii="Verdana" w:hAnsi="Verdana"/>
          <w:bCs/>
        </w:rPr>
        <w:t xml:space="preserve">eams, </w:t>
      </w:r>
      <w:r>
        <w:rPr>
          <w:rFonts w:ascii="Verdana" w:hAnsi="Verdana"/>
          <w:bCs/>
        </w:rPr>
        <w:t>D</w:t>
      </w:r>
      <w:r w:rsidRPr="008B204D">
        <w:rPr>
          <w:rFonts w:ascii="Verdana" w:hAnsi="Verdana"/>
          <w:bCs/>
        </w:rPr>
        <w:t xml:space="preserve">irected </w:t>
      </w:r>
      <w:r>
        <w:rPr>
          <w:rFonts w:ascii="Verdana" w:hAnsi="Verdana"/>
          <w:bCs/>
        </w:rPr>
        <w:t>P</w:t>
      </w:r>
      <w:r w:rsidRPr="008B204D">
        <w:rPr>
          <w:rFonts w:ascii="Verdana" w:hAnsi="Verdana"/>
          <w:bCs/>
        </w:rPr>
        <w:t xml:space="preserve">rojects </w:t>
      </w:r>
      <w:r w:rsidRPr="008B204D">
        <w:rPr>
          <w:rFonts w:ascii="Verdana" w:hAnsi="Verdana"/>
        </w:rPr>
        <w:t xml:space="preserve">and </w:t>
      </w:r>
      <w:r w:rsidRPr="008B204D">
        <w:rPr>
          <w:rFonts w:ascii="Verdana" w:hAnsi="Verdana"/>
          <w:bCs/>
        </w:rPr>
        <w:t>contributed towards various whitepapers/ conferences/ presentation</w:t>
      </w:r>
      <w:r w:rsidR="007D5DF4">
        <w:rPr>
          <w:rFonts w:ascii="Verdana" w:hAnsi="Verdana"/>
          <w:bCs/>
        </w:rPr>
        <w:t>s</w:t>
      </w:r>
      <w:r w:rsidRPr="008B204D">
        <w:rPr>
          <w:rFonts w:ascii="Verdana" w:hAnsi="Verdana"/>
          <w:bCs/>
        </w:rPr>
        <w:t xml:space="preserve"> and publications</w:t>
      </w:r>
      <w:r>
        <w:rPr>
          <w:rFonts w:ascii="Verdana" w:hAnsi="Verdana"/>
          <w:bCs/>
        </w:rPr>
        <w:t>.</w:t>
      </w:r>
    </w:p>
    <w:p w:rsidR="007A52E2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Chairman, Board of Studies</w:t>
      </w:r>
      <w:r w:rsidRPr="003638B8">
        <w:rPr>
          <w:rFonts w:ascii="Verdana" w:eastAsia="Calibri" w:hAnsi="Verdana"/>
          <w:szCs w:val="24"/>
        </w:rPr>
        <w:t>-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 xml:space="preserve">for </w:t>
      </w:r>
      <w:r w:rsidRPr="003638B8">
        <w:rPr>
          <w:rFonts w:ascii="Verdana" w:eastAsia="Calibri" w:hAnsi="Verdana"/>
          <w:smallCaps/>
          <w:szCs w:val="24"/>
        </w:rPr>
        <w:t>Computer Science and Information Technology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at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hAnsi="Verdana"/>
          <w:bCs/>
          <w:szCs w:val="24"/>
        </w:rPr>
        <w:t>Shri Jagdish Prasad Jhabarmal Tibrewala University, Jhunjhunu.</w:t>
      </w:r>
    </w:p>
    <w:p w:rsidR="00521B25" w:rsidRPr="00FE1614" w:rsidRDefault="00521B25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Style w:val="apple-converted-space"/>
          <w:rFonts w:ascii="Verdana" w:hAnsi="Verdana"/>
          <w:bCs/>
          <w:sz w:val="24"/>
          <w:szCs w:val="24"/>
        </w:rPr>
      </w:pPr>
      <w:r w:rsidRPr="00521B25">
        <w:rPr>
          <w:rFonts w:ascii="Verdana" w:hAnsi="Verdana" w:cs="Arial"/>
          <w:b/>
          <w:bCs/>
          <w:color w:val="000000"/>
          <w:szCs w:val="21"/>
          <w:shd w:val="clear" w:color="auto" w:fill="FFFFFF"/>
        </w:rPr>
        <w:t>Editorial Member</w:t>
      </w:r>
      <w:r w:rsidRPr="00521B25">
        <w:rPr>
          <w:rFonts w:ascii="Verdana" w:hAnsi="Verdana" w:cs="Arial"/>
          <w:bCs/>
          <w:color w:val="000000"/>
          <w:szCs w:val="21"/>
          <w:shd w:val="clear" w:color="auto" w:fill="FFFFFF"/>
        </w:rPr>
        <w:t xml:space="preserve"> </w:t>
      </w:r>
      <w:r w:rsidRPr="000C33D7">
        <w:rPr>
          <w:rFonts w:ascii="Verdana" w:hAnsi="Verdana" w:cs="Arial"/>
          <w:bCs/>
          <w:color w:val="000000"/>
          <w:szCs w:val="21"/>
          <w:shd w:val="clear" w:color="auto" w:fill="FFFFFF"/>
        </w:rPr>
        <w:t>of International Journal Emerging Research in Management and Technology</w:t>
      </w:r>
      <w:r w:rsidRPr="00521B25">
        <w:rPr>
          <w:rFonts w:ascii="Verdana" w:hAnsi="Verdana" w:cs="Arial"/>
          <w:b/>
          <w:bCs/>
          <w:color w:val="000000"/>
          <w:szCs w:val="21"/>
          <w:shd w:val="clear" w:color="auto" w:fill="FFFFFF"/>
        </w:rPr>
        <w:t xml:space="preserve"> (IJERMT)</w:t>
      </w:r>
      <w:r w:rsidRPr="00521B25">
        <w:rPr>
          <w:rStyle w:val="apple-converted-space"/>
          <w:rFonts w:ascii="Verdana" w:hAnsi="Verdana" w:cs="Arial"/>
          <w:b/>
          <w:color w:val="000000"/>
          <w:szCs w:val="21"/>
          <w:shd w:val="clear" w:color="auto" w:fill="FFFFFF"/>
        </w:rPr>
        <w:t> ISSN 2278-9359</w:t>
      </w:r>
      <w:r>
        <w:rPr>
          <w:rStyle w:val="apple-converted-space"/>
          <w:rFonts w:ascii="Verdana" w:hAnsi="Verdana" w:cs="Arial"/>
          <w:b/>
          <w:color w:val="000000"/>
          <w:szCs w:val="21"/>
          <w:shd w:val="clear" w:color="auto" w:fill="FFFFFF"/>
        </w:rPr>
        <w:t xml:space="preserve">, </w:t>
      </w:r>
      <w:r w:rsidR="00FE1614" w:rsidRPr="000D7AF1">
        <w:rPr>
          <w:rFonts w:ascii="Verdana" w:hAnsi="Verdana" w:cs="Arial"/>
          <w:szCs w:val="21"/>
          <w:shd w:val="clear" w:color="auto" w:fill="FFFFFF"/>
        </w:rPr>
        <w:t>http://www.ermt.net/editorialBoard.php</w:t>
      </w:r>
    </w:p>
    <w:p w:rsidR="00FE1614" w:rsidRPr="00521B25" w:rsidRDefault="00FE1614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 w:val="24"/>
          <w:szCs w:val="24"/>
        </w:rPr>
      </w:pPr>
      <w:r w:rsidRPr="00FE1614">
        <w:rPr>
          <w:rFonts w:ascii="Verdana" w:hAnsi="Verdana"/>
          <w:b/>
          <w:bCs/>
          <w:sz w:val="24"/>
          <w:szCs w:val="24"/>
        </w:rPr>
        <w:t>Editorial Member</w:t>
      </w:r>
      <w:r w:rsidRPr="00FE1614">
        <w:rPr>
          <w:rFonts w:ascii="Verdana" w:hAnsi="Verdana"/>
          <w:bCs/>
          <w:sz w:val="24"/>
          <w:szCs w:val="24"/>
        </w:rPr>
        <w:t xml:space="preserve"> of International Journal of Latest Technology in Engineering Management and Applied Sciences (ISSN: 2278-2540), www.ijltemas.in.</w:t>
      </w:r>
    </w:p>
    <w:p w:rsidR="007A52E2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 xml:space="preserve">Chief Convener </w:t>
      </w:r>
      <w:r w:rsidRPr="003638B8">
        <w:rPr>
          <w:rFonts w:ascii="Verdana" w:eastAsia="Calibri" w:hAnsi="Verdana"/>
          <w:szCs w:val="24"/>
        </w:rPr>
        <w:t>for the</w:t>
      </w:r>
      <w:r w:rsidRPr="003638B8">
        <w:rPr>
          <w:rFonts w:ascii="Verdana" w:eastAsia="Calibri" w:hAnsi="Verdana"/>
          <w:b/>
          <w:szCs w:val="24"/>
        </w:rPr>
        <w:t xml:space="preserve"> International Conference</w:t>
      </w:r>
      <w:r w:rsidRPr="003638B8">
        <w:rPr>
          <w:rFonts w:ascii="Verdana" w:eastAsia="Calibri" w:hAnsi="Verdana"/>
          <w:szCs w:val="24"/>
        </w:rPr>
        <w:t xml:space="preserve"> on </w:t>
      </w:r>
      <w:r w:rsidRPr="003638B8">
        <w:rPr>
          <w:rFonts w:ascii="Verdana" w:eastAsia="Calibri" w:hAnsi="Verdana"/>
          <w:smallCaps/>
          <w:szCs w:val="24"/>
        </w:rPr>
        <w:t>Emerging Trends in Computer Science and Information Technology</w:t>
      </w:r>
      <w:r w:rsidRPr="003638B8">
        <w:rPr>
          <w:rFonts w:ascii="Verdana" w:eastAsia="Calibri" w:hAnsi="Verdana"/>
          <w:b/>
          <w:smallCaps/>
          <w:szCs w:val="24"/>
        </w:rPr>
        <w:t xml:space="preserve"> </w:t>
      </w:r>
      <w:r w:rsidRPr="003638B8">
        <w:rPr>
          <w:rFonts w:ascii="Verdana" w:eastAsia="Calibri" w:hAnsi="Verdana"/>
          <w:smallCaps/>
          <w:szCs w:val="24"/>
        </w:rPr>
        <w:t>(</w:t>
      </w:r>
      <w:r w:rsidRPr="003638B8">
        <w:rPr>
          <w:rFonts w:ascii="Verdana" w:eastAsia="Calibri" w:hAnsi="Verdana"/>
          <w:b/>
          <w:smallCaps/>
          <w:szCs w:val="24"/>
        </w:rPr>
        <w:t>ICETCSIT-2012</w:t>
      </w:r>
      <w:r w:rsidRPr="003638B8">
        <w:rPr>
          <w:rFonts w:ascii="Verdana" w:eastAsia="Calibri" w:hAnsi="Verdana"/>
          <w:smallCaps/>
          <w:szCs w:val="24"/>
        </w:rPr>
        <w:t>)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on 9</w:t>
      </w:r>
      <w:r w:rsidRPr="003638B8">
        <w:rPr>
          <w:rFonts w:ascii="Verdana" w:eastAsia="Calibri" w:hAnsi="Verdana"/>
          <w:szCs w:val="24"/>
          <w:vertAlign w:val="superscript"/>
        </w:rPr>
        <w:t>th</w:t>
      </w:r>
      <w:r w:rsidR="00047DB5" w:rsidRPr="003638B8">
        <w:rPr>
          <w:rFonts w:ascii="Verdana" w:eastAsia="Calibri" w:hAnsi="Verdana"/>
          <w:szCs w:val="24"/>
        </w:rPr>
        <w:t xml:space="preserve"> &amp; </w:t>
      </w:r>
      <w:r w:rsidRPr="003638B8">
        <w:rPr>
          <w:rFonts w:ascii="Verdana" w:eastAsia="Calibri" w:hAnsi="Verdana"/>
          <w:szCs w:val="24"/>
        </w:rPr>
        <w:t>10</w:t>
      </w:r>
      <w:r w:rsidRPr="003638B8">
        <w:rPr>
          <w:rFonts w:ascii="Verdana" w:eastAsia="Calibri" w:hAnsi="Verdana"/>
          <w:szCs w:val="24"/>
          <w:vertAlign w:val="superscript"/>
        </w:rPr>
        <w:t>th</w:t>
      </w:r>
      <w:r w:rsidRPr="003638B8">
        <w:rPr>
          <w:rFonts w:ascii="Verdana" w:eastAsia="Calibri" w:hAnsi="Verdana"/>
          <w:szCs w:val="24"/>
        </w:rPr>
        <w:t xml:space="preserve"> April 2012</w:t>
      </w:r>
      <w:r w:rsidR="00047DB5" w:rsidRPr="003638B8">
        <w:rPr>
          <w:rFonts w:ascii="Verdana" w:eastAsia="Calibri" w:hAnsi="Verdana"/>
          <w:b/>
          <w:szCs w:val="24"/>
        </w:rPr>
        <w:t xml:space="preserve">, </w:t>
      </w:r>
      <w:r w:rsidRPr="003638B8">
        <w:rPr>
          <w:rFonts w:ascii="Verdana" w:eastAsia="Calibri" w:hAnsi="Verdana"/>
          <w:szCs w:val="24"/>
        </w:rPr>
        <w:t>Organized by Department of Computer Science Held at</w:t>
      </w:r>
      <w:r w:rsidR="00047DB5"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hAnsi="Verdana"/>
          <w:bCs/>
          <w:szCs w:val="24"/>
        </w:rPr>
        <w:t>Shri Jagdish Prasad Jhabarmal Tibrewala University, Jhunjhunu</w:t>
      </w:r>
      <w:r w:rsidR="00047DB5" w:rsidRPr="003638B8">
        <w:rPr>
          <w:rFonts w:ascii="Verdana" w:hAnsi="Verdana"/>
          <w:bCs/>
          <w:szCs w:val="24"/>
        </w:rPr>
        <w:t>.</w:t>
      </w:r>
    </w:p>
    <w:p w:rsidR="00816740" w:rsidRPr="003638B8" w:rsidRDefault="00816740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>
        <w:rPr>
          <w:rFonts w:ascii="Verdana" w:eastAsia="Calibri" w:hAnsi="Verdana"/>
          <w:b/>
          <w:szCs w:val="24"/>
        </w:rPr>
        <w:t>Head advertisement committee – I</w:t>
      </w:r>
      <w:r w:rsidRPr="00816740">
        <w:rPr>
          <w:rFonts w:ascii="Verdana" w:eastAsia="Calibri" w:hAnsi="Verdana"/>
          <w:b/>
          <w:szCs w:val="24"/>
          <w:vertAlign w:val="superscript"/>
        </w:rPr>
        <w:t xml:space="preserve">st </w:t>
      </w:r>
      <w:r>
        <w:rPr>
          <w:rFonts w:ascii="Verdana" w:eastAsia="Calibri" w:hAnsi="Verdana"/>
          <w:b/>
          <w:szCs w:val="24"/>
        </w:rPr>
        <w:t>Convocation 27</w:t>
      </w:r>
      <w:r w:rsidRPr="00816740">
        <w:rPr>
          <w:rFonts w:ascii="Verdana" w:eastAsia="Calibri" w:hAnsi="Verdana"/>
          <w:b/>
          <w:szCs w:val="24"/>
          <w:vertAlign w:val="superscript"/>
        </w:rPr>
        <w:t>th</w:t>
      </w:r>
      <w:r>
        <w:rPr>
          <w:rFonts w:ascii="Verdana" w:eastAsia="Calibri" w:hAnsi="Verdana"/>
          <w:b/>
          <w:szCs w:val="24"/>
        </w:rPr>
        <w:t>, Jan, 2013,</w:t>
      </w:r>
      <w:r w:rsidRPr="00816740">
        <w:rPr>
          <w:rFonts w:ascii="Verdana" w:eastAsia="Calibri" w:hAnsi="Verdana"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Held at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hAnsi="Verdana"/>
          <w:bCs/>
          <w:szCs w:val="24"/>
        </w:rPr>
        <w:t>Shri Jagdish Prasad Jhabarmal Tibrewala University, Jhunjhunu</w:t>
      </w:r>
    </w:p>
    <w:p w:rsidR="007A52E2" w:rsidRPr="003638B8" w:rsidRDefault="00047DB5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Ph.</w:t>
      </w:r>
      <w:r w:rsidR="007A52E2" w:rsidRPr="003638B8">
        <w:rPr>
          <w:rFonts w:ascii="Verdana" w:eastAsia="Calibri" w:hAnsi="Verdana"/>
          <w:b/>
          <w:szCs w:val="24"/>
        </w:rPr>
        <w:t>D. Coordinator and Member of Doctoral Research Committee</w:t>
      </w:r>
      <w:r w:rsidR="007A52E2" w:rsidRPr="003638B8">
        <w:rPr>
          <w:rFonts w:ascii="Verdana" w:eastAsia="Calibri" w:hAnsi="Verdana"/>
          <w:szCs w:val="24"/>
        </w:rPr>
        <w:t xml:space="preserve">– </w:t>
      </w:r>
      <w:r w:rsidR="007A52E2" w:rsidRPr="003638B8">
        <w:rPr>
          <w:rFonts w:ascii="Verdana" w:eastAsia="Calibri" w:hAnsi="Verdana"/>
          <w:smallCaps/>
          <w:szCs w:val="24"/>
        </w:rPr>
        <w:t xml:space="preserve">Member of Doctoral Academy </w:t>
      </w:r>
      <w:r w:rsidRPr="003638B8">
        <w:rPr>
          <w:rFonts w:ascii="Verdana" w:eastAsia="Calibri" w:hAnsi="Verdana"/>
          <w:smallCaps/>
          <w:szCs w:val="24"/>
        </w:rPr>
        <w:t>C</w:t>
      </w:r>
      <w:r w:rsidR="007A52E2" w:rsidRPr="003638B8">
        <w:rPr>
          <w:rFonts w:ascii="Verdana" w:eastAsia="Calibri" w:hAnsi="Verdana"/>
          <w:smallCaps/>
          <w:szCs w:val="24"/>
        </w:rPr>
        <w:t>ommittee</w:t>
      </w:r>
      <w:r w:rsidRPr="003638B8">
        <w:rPr>
          <w:rFonts w:ascii="Verdana" w:eastAsia="Calibri" w:hAnsi="Verdana"/>
          <w:szCs w:val="24"/>
        </w:rPr>
        <w:t xml:space="preserve"> at</w:t>
      </w:r>
      <w:r w:rsidR="007A52E2" w:rsidRPr="003638B8">
        <w:rPr>
          <w:rFonts w:ascii="Verdana" w:eastAsia="Calibri" w:hAnsi="Verdana"/>
          <w:b/>
          <w:szCs w:val="24"/>
        </w:rPr>
        <w:t xml:space="preserve"> </w:t>
      </w:r>
      <w:r w:rsidR="007A52E2" w:rsidRPr="003638B8">
        <w:rPr>
          <w:rFonts w:ascii="Verdana" w:hAnsi="Verdana"/>
          <w:bCs/>
          <w:szCs w:val="24"/>
        </w:rPr>
        <w:t>Shri Jagdish Prasad Jhabarmal Tibrewala University, Jhunjhunu</w:t>
      </w:r>
      <w:r w:rsidRPr="003638B8">
        <w:rPr>
          <w:rFonts w:ascii="Verdana" w:hAnsi="Verdana"/>
          <w:bCs/>
          <w:szCs w:val="24"/>
        </w:rPr>
        <w:t>.</w:t>
      </w:r>
    </w:p>
    <w:p w:rsidR="007A52E2" w:rsidRPr="003638B8" w:rsidRDefault="00047DB5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Head of the Department</w:t>
      </w:r>
      <w:r w:rsidRPr="003638B8">
        <w:rPr>
          <w:rFonts w:ascii="Verdana" w:eastAsia="Calibri" w:hAnsi="Verdana"/>
          <w:szCs w:val="24"/>
        </w:rPr>
        <w:t xml:space="preserve"> of </w:t>
      </w:r>
      <w:r w:rsidRPr="003638B8">
        <w:rPr>
          <w:rFonts w:ascii="Verdana" w:eastAsia="Calibri" w:hAnsi="Verdana"/>
          <w:smallCaps/>
          <w:szCs w:val="24"/>
        </w:rPr>
        <w:t>Computer Science and B.Sc.</w:t>
      </w:r>
      <w:r w:rsidR="007A52E2" w:rsidRPr="003638B8">
        <w:rPr>
          <w:rFonts w:ascii="Verdana" w:eastAsia="Calibri" w:hAnsi="Verdana"/>
          <w:smallCaps/>
          <w:szCs w:val="24"/>
        </w:rPr>
        <w:t>–IT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at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="007A52E2" w:rsidRPr="003638B8">
        <w:rPr>
          <w:rFonts w:ascii="Verdana" w:hAnsi="Verdana"/>
          <w:bCs/>
          <w:szCs w:val="24"/>
        </w:rPr>
        <w:t>Shri Jagdish Prasad Jhabarmal Tibrewala University, Jhunjhunu</w:t>
      </w:r>
      <w:r w:rsidRPr="003638B8">
        <w:rPr>
          <w:rFonts w:ascii="Verdana" w:hAnsi="Verdana"/>
          <w:bCs/>
          <w:szCs w:val="24"/>
        </w:rPr>
        <w:t>.</w:t>
      </w:r>
    </w:p>
    <w:p w:rsidR="007A52E2" w:rsidRPr="003638B8" w:rsidRDefault="00047DB5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lastRenderedPageBreak/>
        <w:t xml:space="preserve">Member, </w:t>
      </w:r>
      <w:r w:rsidR="007A52E2" w:rsidRPr="003638B8">
        <w:rPr>
          <w:rFonts w:ascii="Verdana" w:eastAsia="Calibri" w:hAnsi="Verdana"/>
          <w:b/>
          <w:szCs w:val="24"/>
        </w:rPr>
        <w:t>Academic Coordination Committee</w:t>
      </w:r>
      <w:r w:rsidR="007A52E2" w:rsidRPr="003638B8">
        <w:rPr>
          <w:rFonts w:ascii="Verdana" w:eastAsia="Calibri" w:hAnsi="Verdana"/>
          <w:szCs w:val="24"/>
        </w:rPr>
        <w:t xml:space="preserve">– </w:t>
      </w:r>
      <w:r w:rsidRPr="003638B8">
        <w:rPr>
          <w:rFonts w:ascii="Verdana" w:eastAsia="Calibri" w:hAnsi="Verdana"/>
          <w:smallCaps/>
          <w:szCs w:val="24"/>
        </w:rPr>
        <w:t>Member of Doctoral Academy C</w:t>
      </w:r>
      <w:r w:rsidR="007A52E2" w:rsidRPr="003638B8">
        <w:rPr>
          <w:rFonts w:ascii="Verdana" w:eastAsia="Calibri" w:hAnsi="Verdana"/>
          <w:smallCaps/>
          <w:szCs w:val="24"/>
        </w:rPr>
        <w:t>ommittee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at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="007A52E2" w:rsidRPr="003638B8">
        <w:rPr>
          <w:rFonts w:ascii="Verdana" w:hAnsi="Verdana"/>
          <w:bCs/>
          <w:szCs w:val="24"/>
        </w:rPr>
        <w:t>Shri Jagdish Prasad Jhabarmal Tibrewala University, Jhunjhunu</w:t>
      </w:r>
      <w:r w:rsidRPr="003638B8">
        <w:rPr>
          <w:rFonts w:ascii="Verdana" w:hAnsi="Verdana"/>
          <w:bCs/>
          <w:szCs w:val="24"/>
        </w:rPr>
        <w:t>.</w:t>
      </w:r>
    </w:p>
    <w:p w:rsidR="007A52E2" w:rsidRPr="003638B8" w:rsidRDefault="00047DB5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 xml:space="preserve">Member, </w:t>
      </w:r>
      <w:r w:rsidR="007A52E2" w:rsidRPr="003638B8">
        <w:rPr>
          <w:rFonts w:ascii="Verdana" w:eastAsia="Calibri" w:hAnsi="Verdana"/>
          <w:b/>
          <w:szCs w:val="24"/>
        </w:rPr>
        <w:t>Coursework Examination Committee</w:t>
      </w:r>
      <w:r w:rsidR="007A52E2" w:rsidRPr="003638B8">
        <w:rPr>
          <w:rFonts w:ascii="Verdana" w:eastAsia="Calibri" w:hAnsi="Verdana"/>
          <w:szCs w:val="24"/>
        </w:rPr>
        <w:t xml:space="preserve">– </w:t>
      </w:r>
      <w:r w:rsidR="007A52E2" w:rsidRPr="003638B8">
        <w:rPr>
          <w:rFonts w:ascii="Verdana" w:eastAsia="Calibri" w:hAnsi="Verdana"/>
          <w:smallCaps/>
          <w:szCs w:val="24"/>
        </w:rPr>
        <w:t xml:space="preserve">Member of Doctoral Examination </w:t>
      </w:r>
      <w:r w:rsidRPr="003638B8">
        <w:rPr>
          <w:rFonts w:ascii="Verdana" w:eastAsia="Calibri" w:hAnsi="Verdana"/>
          <w:smallCaps/>
          <w:szCs w:val="24"/>
        </w:rPr>
        <w:t>C</w:t>
      </w:r>
      <w:r w:rsidR="007A52E2" w:rsidRPr="003638B8">
        <w:rPr>
          <w:rFonts w:ascii="Verdana" w:eastAsia="Calibri" w:hAnsi="Verdana"/>
          <w:smallCaps/>
          <w:szCs w:val="24"/>
        </w:rPr>
        <w:t>ommittee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at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="007A52E2" w:rsidRPr="003638B8">
        <w:rPr>
          <w:rFonts w:ascii="Verdana" w:hAnsi="Verdana"/>
          <w:bCs/>
          <w:szCs w:val="24"/>
        </w:rPr>
        <w:t>Shri Jagdish Prasad Jhabarmal Tibrewala University, Jhunjhunu</w:t>
      </w:r>
      <w:r w:rsidRPr="003638B8">
        <w:rPr>
          <w:rFonts w:ascii="Verdana" w:hAnsi="Verdana"/>
          <w:bCs/>
          <w:szCs w:val="24"/>
        </w:rPr>
        <w:t>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Member</w:t>
      </w:r>
      <w:r w:rsidR="00FA4B48" w:rsidRPr="003638B8">
        <w:rPr>
          <w:rFonts w:ascii="Verdana" w:eastAsia="Calibri" w:hAnsi="Verdana"/>
          <w:b/>
          <w:szCs w:val="24"/>
        </w:rPr>
        <w:t>,</w:t>
      </w:r>
      <w:r w:rsidR="00FA4B48" w:rsidRPr="003638B8">
        <w:rPr>
          <w:rFonts w:ascii="Verdana" w:eastAsia="Calibri" w:hAnsi="Verdana"/>
          <w:szCs w:val="24"/>
        </w:rPr>
        <w:t xml:space="preserve"> </w:t>
      </w:r>
      <w:r w:rsidRPr="003638B8">
        <w:rPr>
          <w:rFonts w:ascii="Verdana" w:eastAsia="Calibri" w:hAnsi="Verdana"/>
          <w:b/>
          <w:szCs w:val="24"/>
        </w:rPr>
        <w:t>Advertisement Committee</w:t>
      </w:r>
      <w:r w:rsidR="00FA4B48" w:rsidRPr="003638B8">
        <w:rPr>
          <w:rFonts w:ascii="Verdana" w:eastAsia="Calibri" w:hAnsi="Verdana"/>
          <w:b/>
          <w:szCs w:val="24"/>
        </w:rPr>
        <w:t xml:space="preserve"> </w:t>
      </w:r>
      <w:r w:rsidR="00FA4B48" w:rsidRPr="003638B8">
        <w:rPr>
          <w:rFonts w:ascii="Verdana" w:eastAsia="Calibri" w:hAnsi="Verdana"/>
          <w:szCs w:val="24"/>
        </w:rPr>
        <w:t xml:space="preserve">at </w:t>
      </w:r>
      <w:r w:rsidRPr="003638B8">
        <w:rPr>
          <w:rFonts w:ascii="Verdana" w:hAnsi="Verdana"/>
          <w:bCs/>
          <w:szCs w:val="24"/>
        </w:rPr>
        <w:t>Shri Jagdish Prasad Jhabarmal Tibrewala University, Jhunjhunu</w:t>
      </w:r>
      <w:r w:rsidR="00FA4B48" w:rsidRPr="003638B8">
        <w:rPr>
          <w:rFonts w:ascii="Verdana" w:hAnsi="Verdana"/>
          <w:bCs/>
          <w:szCs w:val="24"/>
        </w:rPr>
        <w:t>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Advisory Member</w:t>
      </w:r>
      <w:r w:rsidRPr="003638B8">
        <w:rPr>
          <w:rFonts w:ascii="Verdana" w:eastAsia="Calibri" w:hAnsi="Verdana"/>
          <w:szCs w:val="24"/>
        </w:rPr>
        <w:t xml:space="preserve"> of “</w:t>
      </w:r>
      <w:r w:rsidRPr="003638B8">
        <w:rPr>
          <w:rFonts w:ascii="Verdana" w:eastAsia="Calibri" w:hAnsi="Verdana"/>
          <w:b/>
          <w:szCs w:val="24"/>
        </w:rPr>
        <w:t>Interdisciplinary Magazine”</w:t>
      </w:r>
      <w:r w:rsidR="005416CD" w:rsidRPr="003638B8">
        <w:rPr>
          <w:rFonts w:ascii="Verdana" w:eastAsia="Calibri" w:hAnsi="Verdana"/>
          <w:b/>
          <w:szCs w:val="24"/>
        </w:rPr>
        <w:t xml:space="preserve"> </w:t>
      </w:r>
      <w:r w:rsidR="005416CD" w:rsidRPr="003638B8">
        <w:rPr>
          <w:rFonts w:ascii="Verdana" w:eastAsia="Calibri" w:hAnsi="Verdana"/>
          <w:szCs w:val="24"/>
        </w:rPr>
        <w:t xml:space="preserve">published from </w:t>
      </w:r>
      <w:r w:rsidRPr="003638B8">
        <w:rPr>
          <w:rFonts w:ascii="Verdana" w:eastAsia="Calibri" w:hAnsi="Verdana"/>
          <w:szCs w:val="24"/>
        </w:rPr>
        <w:t>Chardrapur</w:t>
      </w:r>
      <w:r w:rsidR="005416CD" w:rsidRPr="003638B8">
        <w:rPr>
          <w:rFonts w:ascii="Verdana" w:eastAsia="Calibri" w:hAnsi="Verdana"/>
          <w:szCs w:val="24"/>
        </w:rPr>
        <w:t>,</w:t>
      </w:r>
      <w:r w:rsidRPr="003638B8">
        <w:rPr>
          <w:rFonts w:ascii="Verdana" w:eastAsia="Calibri" w:hAnsi="Verdana"/>
          <w:szCs w:val="24"/>
        </w:rPr>
        <w:t xml:space="preserve"> Maharas</w:t>
      </w:r>
      <w:r w:rsidR="005416CD" w:rsidRPr="003638B8">
        <w:rPr>
          <w:rFonts w:ascii="Verdana" w:eastAsia="Calibri" w:hAnsi="Verdana"/>
          <w:szCs w:val="24"/>
        </w:rPr>
        <w:t>h</w:t>
      </w:r>
      <w:r w:rsidRPr="003638B8">
        <w:rPr>
          <w:rFonts w:ascii="Verdana" w:eastAsia="Calibri" w:hAnsi="Verdana"/>
          <w:szCs w:val="24"/>
        </w:rPr>
        <w:t>tra</w:t>
      </w:r>
      <w:r w:rsidR="005416CD" w:rsidRPr="003638B8">
        <w:rPr>
          <w:rFonts w:ascii="Verdana" w:eastAsia="Calibri" w:hAnsi="Verdana"/>
          <w:szCs w:val="24"/>
        </w:rPr>
        <w:t>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Member</w:t>
      </w:r>
      <w:r w:rsidRPr="003638B8">
        <w:rPr>
          <w:rFonts w:ascii="Verdana" w:eastAsia="Calibri" w:hAnsi="Verdana"/>
          <w:szCs w:val="24"/>
        </w:rPr>
        <w:t xml:space="preserve"> of “</w:t>
      </w:r>
      <w:r w:rsidRPr="003638B8">
        <w:rPr>
          <w:rFonts w:ascii="Verdana" w:eastAsia="Calibri" w:hAnsi="Verdana"/>
          <w:b/>
          <w:szCs w:val="24"/>
        </w:rPr>
        <w:t>International Journal for Business and Engineering Research”</w:t>
      </w:r>
      <w:r w:rsidR="005416CD" w:rsidRPr="003638B8">
        <w:rPr>
          <w:rFonts w:ascii="Verdana" w:eastAsia="Calibri" w:hAnsi="Verdana"/>
          <w:szCs w:val="24"/>
        </w:rPr>
        <w:t>, published by</w:t>
      </w:r>
      <w:r w:rsidR="005416CD" w:rsidRPr="003638B8">
        <w:rPr>
          <w:rFonts w:ascii="Verdana" w:eastAsia="Calibri" w:hAnsi="Verdana"/>
          <w:b/>
          <w:szCs w:val="24"/>
        </w:rPr>
        <w:t xml:space="preserve"> </w:t>
      </w:r>
      <w:r w:rsidR="00F043F7" w:rsidRPr="003638B8">
        <w:rPr>
          <w:rFonts w:ascii="Verdana" w:eastAsia="Calibri" w:hAnsi="Verdana"/>
          <w:iCs/>
          <w:szCs w:val="24"/>
        </w:rPr>
        <w:t>Sobhasaria</w:t>
      </w:r>
      <w:r w:rsidRPr="003638B8">
        <w:rPr>
          <w:rFonts w:ascii="Verdana" w:eastAsia="Calibri" w:hAnsi="Verdana"/>
          <w:iCs/>
          <w:szCs w:val="24"/>
        </w:rPr>
        <w:t xml:space="preserve"> Engineering College,</w:t>
      </w:r>
      <w:r w:rsidR="005416CD" w:rsidRPr="003638B8">
        <w:rPr>
          <w:rFonts w:ascii="Verdana" w:eastAsia="Calibri" w:hAnsi="Verdana"/>
          <w:iCs/>
          <w:szCs w:val="24"/>
        </w:rPr>
        <w:t xml:space="preserve"> Sikar.</w:t>
      </w:r>
    </w:p>
    <w:p w:rsidR="007A52E2" w:rsidRPr="003638B8" w:rsidRDefault="005416CD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b/>
          <w:szCs w:val="24"/>
        </w:rPr>
        <w:t>Member,</w:t>
      </w:r>
      <w:r w:rsidR="007A52E2" w:rsidRPr="003638B8">
        <w:rPr>
          <w:rFonts w:ascii="Verdana" w:eastAsia="Calibri" w:hAnsi="Verdana"/>
          <w:szCs w:val="24"/>
        </w:rPr>
        <w:t xml:space="preserve"> </w:t>
      </w:r>
      <w:r w:rsidRPr="003638B8">
        <w:rPr>
          <w:rFonts w:ascii="Verdana" w:eastAsia="Calibri" w:hAnsi="Verdana"/>
          <w:b/>
          <w:szCs w:val="24"/>
        </w:rPr>
        <w:t>M.T</w:t>
      </w:r>
      <w:r w:rsidR="007A52E2" w:rsidRPr="003638B8">
        <w:rPr>
          <w:rFonts w:ascii="Verdana" w:eastAsia="Calibri" w:hAnsi="Verdana"/>
          <w:b/>
          <w:szCs w:val="24"/>
        </w:rPr>
        <w:t xml:space="preserve">ech. Advisory </w:t>
      </w:r>
      <w:r w:rsidRPr="003638B8">
        <w:rPr>
          <w:rFonts w:ascii="Verdana" w:eastAsia="Calibri" w:hAnsi="Verdana"/>
          <w:b/>
          <w:szCs w:val="24"/>
        </w:rPr>
        <w:t>Committee</w:t>
      </w:r>
      <w:r w:rsidRPr="003638B8">
        <w:rPr>
          <w:rFonts w:ascii="Verdana" w:eastAsia="Calibri" w:hAnsi="Verdana"/>
          <w:i/>
          <w:iCs/>
          <w:szCs w:val="24"/>
        </w:rPr>
        <w:t xml:space="preserve"> </w:t>
      </w:r>
      <w:r w:rsidRPr="003638B8">
        <w:rPr>
          <w:rFonts w:ascii="Verdana" w:eastAsia="Calibri" w:hAnsi="Verdana"/>
          <w:iCs/>
          <w:szCs w:val="24"/>
        </w:rPr>
        <w:t xml:space="preserve">at </w:t>
      </w:r>
      <w:r w:rsidR="00F043F7" w:rsidRPr="003638B8">
        <w:rPr>
          <w:rFonts w:ascii="Verdana" w:eastAsia="Calibri" w:hAnsi="Verdana"/>
          <w:iCs/>
          <w:szCs w:val="24"/>
        </w:rPr>
        <w:t>Sobhasaria</w:t>
      </w:r>
      <w:r w:rsidR="007A52E2" w:rsidRPr="003638B8">
        <w:rPr>
          <w:rFonts w:ascii="Verdana" w:eastAsia="Calibri" w:hAnsi="Verdana"/>
          <w:iCs/>
          <w:szCs w:val="24"/>
        </w:rPr>
        <w:t xml:space="preserve"> Engineering College, Sikar</w:t>
      </w:r>
      <w:r w:rsidRPr="003638B8">
        <w:rPr>
          <w:rFonts w:ascii="Verdana" w:eastAsia="Calibri" w:hAnsi="Verdana"/>
          <w:iCs/>
          <w:szCs w:val="24"/>
        </w:rPr>
        <w:t>.</w:t>
      </w:r>
    </w:p>
    <w:p w:rsidR="00F043F7" w:rsidRPr="003638B8" w:rsidRDefault="00F043F7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hAnsi="Verdana"/>
          <w:b/>
          <w:bCs/>
          <w:szCs w:val="24"/>
        </w:rPr>
        <w:t xml:space="preserve">Expert Lectures </w:t>
      </w:r>
      <w:r w:rsidRPr="003638B8">
        <w:rPr>
          <w:rFonts w:ascii="Verdana" w:hAnsi="Verdana"/>
          <w:bCs/>
          <w:szCs w:val="24"/>
        </w:rPr>
        <w:t xml:space="preserve">for M.Tech. Students on </w:t>
      </w:r>
      <w:r w:rsidRPr="003638B8">
        <w:rPr>
          <w:rFonts w:ascii="Verdana" w:eastAsia="Calibri" w:hAnsi="Verdana"/>
          <w:szCs w:val="24"/>
        </w:rPr>
        <w:t>“</w:t>
      </w:r>
      <w:r w:rsidRPr="003638B8">
        <w:rPr>
          <w:rFonts w:ascii="Verdana" w:eastAsia="Calibri" w:hAnsi="Verdana"/>
          <w:b/>
          <w:szCs w:val="24"/>
        </w:rPr>
        <w:t>Network System Design</w:t>
      </w:r>
      <w:r w:rsidRPr="003638B8">
        <w:rPr>
          <w:rFonts w:ascii="Verdana" w:eastAsia="Calibri" w:hAnsi="Verdana"/>
          <w:i/>
          <w:iCs/>
          <w:szCs w:val="24"/>
        </w:rPr>
        <w:t>”</w:t>
      </w:r>
      <w:r w:rsidRPr="003638B8">
        <w:rPr>
          <w:rFonts w:ascii="Verdana" w:eastAsia="Calibri" w:hAnsi="Verdana"/>
          <w:iCs/>
          <w:szCs w:val="24"/>
        </w:rPr>
        <w:t>, at Sobhasaria Engineering College, Sikar.</w:t>
      </w:r>
    </w:p>
    <w:p w:rsidR="00F043F7" w:rsidRPr="003638B8" w:rsidRDefault="00F043F7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hAnsi="Verdana"/>
          <w:b/>
          <w:bCs/>
          <w:szCs w:val="24"/>
        </w:rPr>
        <w:t xml:space="preserve">Expert Lectures </w:t>
      </w:r>
      <w:r w:rsidRPr="003638B8">
        <w:rPr>
          <w:rFonts w:ascii="Verdana" w:hAnsi="Verdana"/>
          <w:bCs/>
          <w:szCs w:val="24"/>
        </w:rPr>
        <w:t xml:space="preserve">for B.Tech. Students on </w:t>
      </w:r>
      <w:r w:rsidRPr="003638B8">
        <w:rPr>
          <w:rFonts w:ascii="Verdana" w:eastAsia="Calibri" w:hAnsi="Verdana"/>
          <w:szCs w:val="24"/>
        </w:rPr>
        <w:t>“</w:t>
      </w:r>
      <w:r w:rsidRPr="003638B8">
        <w:rPr>
          <w:rFonts w:ascii="Verdana" w:eastAsia="Calibri" w:hAnsi="Verdana"/>
          <w:b/>
          <w:szCs w:val="24"/>
        </w:rPr>
        <w:t xml:space="preserve">Course File </w:t>
      </w:r>
      <w:r w:rsidR="00252B7E" w:rsidRPr="003638B8">
        <w:rPr>
          <w:rFonts w:ascii="Verdana" w:eastAsia="Calibri" w:hAnsi="Verdana"/>
          <w:b/>
          <w:szCs w:val="24"/>
        </w:rPr>
        <w:t>in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="0044286D" w:rsidRPr="003638B8">
        <w:rPr>
          <w:rFonts w:ascii="Verdana" w:eastAsia="Calibri" w:hAnsi="Verdana"/>
          <w:b/>
          <w:szCs w:val="24"/>
        </w:rPr>
        <w:t>C</w:t>
      </w:r>
      <w:r w:rsidRPr="003638B8">
        <w:rPr>
          <w:rFonts w:ascii="Verdana" w:eastAsia="Calibri" w:hAnsi="Verdana"/>
          <w:b/>
          <w:szCs w:val="24"/>
        </w:rPr>
        <w:t>harge</w:t>
      </w:r>
      <w:r w:rsidRPr="003638B8">
        <w:rPr>
          <w:rFonts w:ascii="Verdana" w:eastAsia="Calibri" w:hAnsi="Verdana"/>
          <w:i/>
          <w:iCs/>
          <w:szCs w:val="24"/>
        </w:rPr>
        <w:t>”</w:t>
      </w:r>
      <w:r w:rsidRPr="003638B8">
        <w:rPr>
          <w:rFonts w:ascii="Verdana" w:eastAsia="Calibri" w:hAnsi="Verdana"/>
          <w:iCs/>
          <w:szCs w:val="24"/>
        </w:rPr>
        <w:t>, at Sobhasaria Engineering College, Sikar.</w:t>
      </w:r>
    </w:p>
    <w:p w:rsidR="007A52E2" w:rsidRPr="003638B8" w:rsidRDefault="00A23B69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>
        <w:rPr>
          <w:rFonts w:ascii="Verdana" w:eastAsia="Calibri" w:hAnsi="Verdana"/>
          <w:b/>
          <w:szCs w:val="24"/>
        </w:rPr>
        <w:t>Invited</w:t>
      </w:r>
      <w:r w:rsidR="00F043F7" w:rsidRPr="003638B8">
        <w:rPr>
          <w:rFonts w:ascii="Verdana" w:eastAsia="Calibri" w:hAnsi="Verdana"/>
          <w:b/>
          <w:szCs w:val="24"/>
        </w:rPr>
        <w:t xml:space="preserve"> Speaker</w:t>
      </w:r>
      <w:r w:rsidR="00F043F7" w:rsidRPr="003638B8">
        <w:rPr>
          <w:rFonts w:ascii="Verdana" w:eastAsia="Calibri" w:hAnsi="Verdana"/>
          <w:szCs w:val="24"/>
        </w:rPr>
        <w:t xml:space="preserve"> on</w:t>
      </w:r>
      <w:r w:rsidR="007A52E2" w:rsidRPr="003638B8">
        <w:rPr>
          <w:rFonts w:ascii="Verdana" w:eastAsia="Calibri" w:hAnsi="Verdana"/>
          <w:szCs w:val="24"/>
        </w:rPr>
        <w:t xml:space="preserve"> “</w:t>
      </w:r>
      <w:r w:rsidR="007A52E2" w:rsidRPr="003638B8">
        <w:rPr>
          <w:rFonts w:ascii="Verdana" w:eastAsia="Calibri" w:hAnsi="Verdana"/>
          <w:b/>
          <w:i/>
          <w:iCs/>
          <w:szCs w:val="24"/>
        </w:rPr>
        <w:t xml:space="preserve">Time Management: Best </w:t>
      </w:r>
      <w:r w:rsidR="00F043F7" w:rsidRPr="003638B8">
        <w:rPr>
          <w:rFonts w:ascii="Verdana" w:eastAsia="Calibri" w:hAnsi="Verdana"/>
          <w:b/>
          <w:i/>
          <w:iCs/>
          <w:szCs w:val="24"/>
        </w:rPr>
        <w:t>U</w:t>
      </w:r>
      <w:r w:rsidR="007A52E2" w:rsidRPr="003638B8">
        <w:rPr>
          <w:rFonts w:ascii="Verdana" w:eastAsia="Calibri" w:hAnsi="Verdana"/>
          <w:b/>
          <w:i/>
          <w:iCs/>
          <w:szCs w:val="24"/>
        </w:rPr>
        <w:t xml:space="preserve">se of </w:t>
      </w:r>
      <w:r w:rsidR="00F043F7" w:rsidRPr="003638B8">
        <w:rPr>
          <w:rFonts w:ascii="Verdana" w:eastAsia="Calibri" w:hAnsi="Verdana"/>
          <w:b/>
          <w:i/>
          <w:iCs/>
          <w:szCs w:val="24"/>
        </w:rPr>
        <w:t>T</w:t>
      </w:r>
      <w:r w:rsidR="007A52E2" w:rsidRPr="003638B8">
        <w:rPr>
          <w:rFonts w:ascii="Verdana" w:eastAsia="Calibri" w:hAnsi="Verdana"/>
          <w:b/>
          <w:i/>
          <w:iCs/>
          <w:szCs w:val="24"/>
        </w:rPr>
        <w:t xml:space="preserve">ime in </w:t>
      </w:r>
      <w:r w:rsidR="00F043F7" w:rsidRPr="003638B8">
        <w:rPr>
          <w:rFonts w:ascii="Verdana" w:eastAsia="Calibri" w:hAnsi="Verdana"/>
          <w:b/>
          <w:i/>
          <w:iCs/>
          <w:szCs w:val="24"/>
        </w:rPr>
        <w:t>L</w:t>
      </w:r>
      <w:r w:rsidR="007A52E2" w:rsidRPr="003638B8">
        <w:rPr>
          <w:rFonts w:ascii="Verdana" w:eastAsia="Calibri" w:hAnsi="Verdana"/>
          <w:b/>
          <w:i/>
          <w:iCs/>
          <w:szCs w:val="24"/>
        </w:rPr>
        <w:t>ife</w:t>
      </w:r>
      <w:r w:rsidR="007A52E2" w:rsidRPr="003638B8">
        <w:rPr>
          <w:rFonts w:ascii="Verdana" w:eastAsia="Calibri" w:hAnsi="Verdana"/>
          <w:i/>
          <w:iCs/>
          <w:szCs w:val="24"/>
        </w:rPr>
        <w:t>”</w:t>
      </w:r>
      <w:r w:rsidR="007A52E2" w:rsidRPr="003638B8">
        <w:rPr>
          <w:rFonts w:ascii="Verdana" w:eastAsia="Calibri" w:hAnsi="Verdana"/>
          <w:iCs/>
          <w:szCs w:val="24"/>
        </w:rPr>
        <w:t>,</w:t>
      </w:r>
      <w:r w:rsidR="003D181E" w:rsidRPr="003638B8">
        <w:rPr>
          <w:rFonts w:ascii="Verdana" w:eastAsia="Calibri" w:hAnsi="Verdana"/>
          <w:iCs/>
          <w:szCs w:val="24"/>
        </w:rPr>
        <w:t xml:space="preserve"> at</w:t>
      </w:r>
      <w:r w:rsidR="007A52E2" w:rsidRPr="003638B8">
        <w:rPr>
          <w:rFonts w:ascii="Verdana" w:eastAsia="Calibri" w:hAnsi="Verdana"/>
          <w:i/>
          <w:iCs/>
          <w:szCs w:val="24"/>
        </w:rPr>
        <w:t xml:space="preserve"> </w:t>
      </w:r>
      <w:r w:rsidR="007A52E2" w:rsidRPr="003638B8">
        <w:rPr>
          <w:rFonts w:ascii="Verdana" w:eastAsia="Calibri" w:hAnsi="Verdana"/>
          <w:iCs/>
          <w:szCs w:val="24"/>
        </w:rPr>
        <w:t>District Industrial Center, Bikaner</w:t>
      </w:r>
      <w:r w:rsidR="003D181E" w:rsidRPr="003638B8">
        <w:rPr>
          <w:rFonts w:ascii="Verdana" w:eastAsia="Calibri" w:hAnsi="Verdana"/>
          <w:iCs/>
          <w:szCs w:val="24"/>
        </w:rPr>
        <w:t>.</w:t>
      </w:r>
    </w:p>
    <w:p w:rsidR="003D181E" w:rsidRPr="003638B8" w:rsidRDefault="00A23B69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>
        <w:rPr>
          <w:rFonts w:ascii="Verdana" w:hAnsi="Verdana"/>
          <w:b/>
          <w:bCs/>
          <w:szCs w:val="24"/>
        </w:rPr>
        <w:t>Key Speaker</w:t>
      </w:r>
      <w:r w:rsidR="003D181E" w:rsidRPr="003638B8">
        <w:rPr>
          <w:rFonts w:ascii="Verdana" w:hAnsi="Verdana"/>
          <w:bCs/>
          <w:szCs w:val="24"/>
        </w:rPr>
        <w:t xml:space="preserve"> on </w:t>
      </w:r>
      <w:r w:rsidR="003D181E" w:rsidRPr="003638B8">
        <w:rPr>
          <w:rFonts w:ascii="Verdana" w:eastAsia="Calibri" w:hAnsi="Verdana"/>
          <w:szCs w:val="24"/>
        </w:rPr>
        <w:t>“</w:t>
      </w:r>
      <w:r w:rsidR="003D181E" w:rsidRPr="003638B8">
        <w:rPr>
          <w:rFonts w:ascii="Verdana" w:eastAsia="Calibri" w:hAnsi="Verdana"/>
          <w:b/>
          <w:i/>
          <w:szCs w:val="24"/>
        </w:rPr>
        <w:t>Entrepreneurship: Self Employment</w:t>
      </w:r>
      <w:r w:rsidR="003D181E" w:rsidRPr="003638B8">
        <w:rPr>
          <w:rFonts w:ascii="Verdana" w:eastAsia="Calibri" w:hAnsi="Verdana"/>
          <w:szCs w:val="24"/>
        </w:rPr>
        <w:t>”, Organized by Bikaner Engineering College, Bikaner.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szCs w:val="24"/>
        </w:rPr>
        <w:t xml:space="preserve">Invited to give </w:t>
      </w:r>
      <w:r w:rsidR="003D181E" w:rsidRPr="003638B8">
        <w:rPr>
          <w:rFonts w:ascii="Verdana" w:eastAsia="Calibri" w:hAnsi="Verdana"/>
          <w:szCs w:val="24"/>
        </w:rPr>
        <w:t>Lect</w:t>
      </w:r>
      <w:r w:rsidRPr="003638B8">
        <w:rPr>
          <w:rFonts w:ascii="Verdana" w:eastAsia="Calibri" w:hAnsi="Verdana"/>
          <w:szCs w:val="24"/>
        </w:rPr>
        <w:t xml:space="preserve">ures on </w:t>
      </w:r>
      <w:r w:rsidR="003D181E" w:rsidRPr="003638B8">
        <w:rPr>
          <w:rFonts w:ascii="Verdana" w:eastAsia="Calibri" w:hAnsi="Verdana"/>
          <w:b/>
          <w:i/>
          <w:szCs w:val="24"/>
        </w:rPr>
        <w:t>“</w:t>
      </w:r>
      <w:r w:rsidRPr="003638B8">
        <w:rPr>
          <w:rFonts w:ascii="Verdana" w:eastAsia="Calibri" w:hAnsi="Verdana"/>
          <w:b/>
          <w:i/>
          <w:szCs w:val="24"/>
        </w:rPr>
        <w:t xml:space="preserve">Technological </w:t>
      </w:r>
      <w:r w:rsidR="003D181E" w:rsidRPr="003638B8">
        <w:rPr>
          <w:rFonts w:ascii="Verdana" w:eastAsia="Calibri" w:hAnsi="Verdana"/>
          <w:b/>
          <w:i/>
          <w:szCs w:val="24"/>
        </w:rPr>
        <w:t>U</w:t>
      </w:r>
      <w:r w:rsidRPr="003638B8">
        <w:rPr>
          <w:rFonts w:ascii="Verdana" w:eastAsia="Calibri" w:hAnsi="Verdana"/>
          <w:b/>
          <w:i/>
          <w:szCs w:val="24"/>
        </w:rPr>
        <w:t xml:space="preserve">sage in day to day </w:t>
      </w:r>
      <w:r w:rsidR="00C4038A" w:rsidRPr="003638B8">
        <w:rPr>
          <w:rFonts w:ascii="Verdana" w:eastAsia="Calibri" w:hAnsi="Verdana"/>
          <w:b/>
          <w:i/>
          <w:szCs w:val="24"/>
        </w:rPr>
        <w:t>L</w:t>
      </w:r>
      <w:r w:rsidRPr="003638B8">
        <w:rPr>
          <w:rFonts w:ascii="Verdana" w:eastAsia="Calibri" w:hAnsi="Verdana"/>
          <w:b/>
          <w:i/>
          <w:szCs w:val="24"/>
        </w:rPr>
        <w:t>ife, e-commerce</w:t>
      </w:r>
      <w:r w:rsidR="003D181E" w:rsidRPr="003638B8">
        <w:rPr>
          <w:rFonts w:ascii="Verdana" w:eastAsia="Calibri" w:hAnsi="Verdana"/>
          <w:b/>
          <w:i/>
          <w:szCs w:val="24"/>
        </w:rPr>
        <w:t>”</w:t>
      </w:r>
      <w:r w:rsidRPr="003638B8">
        <w:rPr>
          <w:rFonts w:ascii="Verdana" w:eastAsia="Calibri" w:hAnsi="Verdana"/>
          <w:szCs w:val="24"/>
        </w:rPr>
        <w:t xml:space="preserve"> in Home Science College by Department of Science and Technology, Bikaner</w:t>
      </w:r>
      <w:r w:rsidR="003D181E" w:rsidRPr="003638B8">
        <w:rPr>
          <w:rFonts w:ascii="Verdana" w:eastAsia="Calibri" w:hAnsi="Verdana"/>
          <w:szCs w:val="24"/>
        </w:rPr>
        <w:t>.</w:t>
      </w:r>
    </w:p>
    <w:p w:rsidR="007A52E2" w:rsidRPr="003638B8" w:rsidRDefault="003D181E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szCs w:val="24"/>
        </w:rPr>
        <w:t>Invited to give L</w:t>
      </w:r>
      <w:r w:rsidR="007A52E2" w:rsidRPr="003638B8">
        <w:rPr>
          <w:rFonts w:ascii="Verdana" w:eastAsia="Calibri" w:hAnsi="Verdana"/>
          <w:szCs w:val="24"/>
        </w:rPr>
        <w:t xml:space="preserve">ectures on </w:t>
      </w:r>
      <w:r w:rsidRPr="003638B8">
        <w:rPr>
          <w:rFonts w:ascii="Verdana" w:eastAsia="Calibri" w:hAnsi="Verdana"/>
          <w:b/>
          <w:i/>
          <w:szCs w:val="24"/>
        </w:rPr>
        <w:t>“</w:t>
      </w:r>
      <w:r w:rsidR="007A52E2" w:rsidRPr="003638B8">
        <w:rPr>
          <w:rFonts w:ascii="Verdana" w:eastAsia="Calibri" w:hAnsi="Verdana"/>
          <w:b/>
          <w:i/>
          <w:szCs w:val="24"/>
        </w:rPr>
        <w:t>Necessity of Computer Education</w:t>
      </w:r>
      <w:r w:rsidRPr="003638B8">
        <w:rPr>
          <w:rFonts w:ascii="Verdana" w:eastAsia="Calibri" w:hAnsi="Verdana"/>
          <w:b/>
          <w:i/>
          <w:szCs w:val="24"/>
        </w:rPr>
        <w:t>”,</w:t>
      </w:r>
      <w:r w:rsidR="007A52E2" w:rsidRPr="003638B8">
        <w:rPr>
          <w:rFonts w:ascii="Verdana" w:eastAsia="Calibri" w:hAnsi="Verdana"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at Women I</w:t>
      </w:r>
      <w:r w:rsidR="007A52E2" w:rsidRPr="003638B8">
        <w:rPr>
          <w:rFonts w:ascii="Verdana" w:eastAsia="Calibri" w:hAnsi="Verdana"/>
          <w:szCs w:val="24"/>
        </w:rPr>
        <w:t>ndustrial Technical Institute, Bikaner</w:t>
      </w:r>
      <w:r w:rsidRPr="003638B8">
        <w:rPr>
          <w:rFonts w:ascii="Verdana" w:eastAsia="Calibri" w:hAnsi="Verdana"/>
          <w:szCs w:val="24"/>
        </w:rPr>
        <w:t>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szCs w:val="24"/>
        </w:rPr>
        <w:t>Invited to give lectures on “</w:t>
      </w:r>
      <w:r w:rsidRPr="003638B8">
        <w:rPr>
          <w:rFonts w:ascii="Verdana" w:eastAsia="Calibri" w:hAnsi="Verdana"/>
          <w:b/>
          <w:i/>
          <w:szCs w:val="24"/>
        </w:rPr>
        <w:t>Entrepreneurship Encouragement Camp</w:t>
      </w:r>
      <w:r w:rsidRPr="003638B8">
        <w:rPr>
          <w:rFonts w:ascii="Verdana" w:eastAsia="Calibri" w:hAnsi="Verdana"/>
          <w:szCs w:val="24"/>
        </w:rPr>
        <w:t>”</w:t>
      </w:r>
      <w:r w:rsidR="003D181E" w:rsidRPr="003638B8">
        <w:rPr>
          <w:rFonts w:ascii="Verdana" w:eastAsia="Calibri" w:hAnsi="Verdana"/>
          <w:szCs w:val="24"/>
        </w:rPr>
        <w:t>,</w:t>
      </w:r>
      <w:r w:rsidRPr="003638B8">
        <w:rPr>
          <w:rFonts w:ascii="Verdana" w:eastAsia="Calibri" w:hAnsi="Verdana"/>
          <w:szCs w:val="24"/>
        </w:rPr>
        <w:t xml:space="preserve"> </w:t>
      </w:r>
      <w:r w:rsidR="003D181E" w:rsidRPr="003638B8">
        <w:rPr>
          <w:rFonts w:ascii="Verdana" w:eastAsia="Calibri" w:hAnsi="Verdana"/>
          <w:szCs w:val="24"/>
        </w:rPr>
        <w:t xml:space="preserve">at </w:t>
      </w:r>
      <w:r w:rsidRPr="003638B8">
        <w:rPr>
          <w:rFonts w:ascii="Verdana" w:eastAsia="Calibri" w:hAnsi="Verdana"/>
          <w:szCs w:val="24"/>
        </w:rPr>
        <w:t>Marudhar Engineering College, Bikaner</w:t>
      </w:r>
      <w:r w:rsidR="003D181E" w:rsidRPr="003638B8">
        <w:rPr>
          <w:rFonts w:ascii="Verdana" w:eastAsia="Calibri" w:hAnsi="Verdana"/>
          <w:szCs w:val="24"/>
        </w:rPr>
        <w:t>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szCs w:val="24"/>
        </w:rPr>
        <w:t xml:space="preserve">Conducted </w:t>
      </w:r>
      <w:r w:rsidRPr="003638B8">
        <w:rPr>
          <w:rFonts w:ascii="Verdana" w:eastAsia="Calibri" w:hAnsi="Verdana"/>
          <w:b/>
          <w:i/>
          <w:szCs w:val="24"/>
        </w:rPr>
        <w:t>“Computer Hardware Assembly Contest cum Workshop”</w:t>
      </w:r>
      <w:r w:rsidRPr="003638B8">
        <w:rPr>
          <w:rFonts w:ascii="Verdana" w:eastAsia="Calibri" w:hAnsi="Verdana"/>
          <w:szCs w:val="24"/>
        </w:rPr>
        <w:t xml:space="preserve">, </w:t>
      </w:r>
      <w:r w:rsidR="003D181E" w:rsidRPr="003638B8">
        <w:rPr>
          <w:rFonts w:ascii="Verdana" w:eastAsia="Calibri" w:hAnsi="Verdana"/>
          <w:szCs w:val="24"/>
        </w:rPr>
        <w:t xml:space="preserve">at </w:t>
      </w:r>
      <w:r w:rsidRPr="003638B8">
        <w:rPr>
          <w:rFonts w:ascii="Verdana" w:eastAsia="Calibri" w:hAnsi="Verdana"/>
          <w:szCs w:val="24"/>
        </w:rPr>
        <w:t>Marudhar Engineering College, Bikaner</w:t>
      </w:r>
      <w:r w:rsidR="003D181E" w:rsidRPr="003638B8">
        <w:rPr>
          <w:rFonts w:ascii="Verdana" w:eastAsia="Calibri" w:hAnsi="Verdana"/>
          <w:szCs w:val="24"/>
        </w:rPr>
        <w:t>.</w:t>
      </w:r>
    </w:p>
    <w:p w:rsidR="007A52E2" w:rsidRPr="003638B8" w:rsidRDefault="007A52E2" w:rsidP="00BD1DD0">
      <w:pPr>
        <w:pStyle w:val="ListParagraph"/>
        <w:numPr>
          <w:ilvl w:val="0"/>
          <w:numId w:val="19"/>
        </w:numPr>
        <w:autoSpaceDE w:val="0"/>
        <w:spacing w:line="360" w:lineRule="auto"/>
        <w:jc w:val="both"/>
        <w:rPr>
          <w:rFonts w:ascii="Verdana" w:hAnsi="Verdana"/>
          <w:bCs/>
          <w:szCs w:val="24"/>
        </w:rPr>
      </w:pPr>
      <w:r w:rsidRPr="003638B8">
        <w:rPr>
          <w:rFonts w:ascii="Verdana" w:eastAsia="Calibri" w:hAnsi="Verdana"/>
          <w:szCs w:val="24"/>
        </w:rPr>
        <w:lastRenderedPageBreak/>
        <w:t xml:space="preserve">Conducted </w:t>
      </w:r>
      <w:r w:rsidRPr="003638B8">
        <w:rPr>
          <w:rFonts w:ascii="Verdana" w:eastAsia="Calibri" w:hAnsi="Verdana"/>
          <w:b/>
          <w:i/>
          <w:szCs w:val="24"/>
        </w:rPr>
        <w:t>“</w:t>
      </w:r>
      <w:r w:rsidR="003D181E" w:rsidRPr="003638B8">
        <w:rPr>
          <w:rFonts w:ascii="Verdana" w:eastAsia="Calibri" w:hAnsi="Verdana"/>
          <w:b/>
          <w:i/>
          <w:szCs w:val="24"/>
        </w:rPr>
        <w:t>Soft Skill Development Program</w:t>
      </w:r>
      <w:r w:rsidRPr="003638B8">
        <w:rPr>
          <w:rFonts w:ascii="Verdana" w:eastAsia="Calibri" w:hAnsi="Verdana"/>
          <w:b/>
          <w:i/>
          <w:szCs w:val="24"/>
        </w:rPr>
        <w:t>”</w:t>
      </w:r>
      <w:r w:rsidRPr="003638B8">
        <w:rPr>
          <w:rFonts w:ascii="Verdana" w:eastAsia="Calibri" w:hAnsi="Verdana"/>
          <w:szCs w:val="24"/>
        </w:rPr>
        <w:t xml:space="preserve">, </w:t>
      </w:r>
      <w:r w:rsidR="003D181E" w:rsidRPr="003638B8">
        <w:rPr>
          <w:rFonts w:ascii="Verdana" w:eastAsia="Calibri" w:hAnsi="Verdana"/>
          <w:szCs w:val="24"/>
        </w:rPr>
        <w:t xml:space="preserve">at </w:t>
      </w:r>
      <w:r w:rsidRPr="003638B8">
        <w:rPr>
          <w:rFonts w:ascii="Verdana" w:eastAsia="Calibri" w:hAnsi="Verdana"/>
          <w:iCs/>
          <w:szCs w:val="24"/>
        </w:rPr>
        <w:t>District Industrial Center, Bikaner</w:t>
      </w:r>
      <w:r w:rsidR="003D181E" w:rsidRPr="003638B8">
        <w:rPr>
          <w:rFonts w:ascii="Verdana" w:eastAsia="Calibri" w:hAnsi="Verdana"/>
          <w:iCs/>
          <w:szCs w:val="24"/>
        </w:rPr>
        <w:t>.</w:t>
      </w:r>
    </w:p>
    <w:p w:rsidR="00CF258C" w:rsidRPr="00D75833" w:rsidRDefault="00CF258C" w:rsidP="00CF258C">
      <w:pPr>
        <w:rPr>
          <w:sz w:val="6"/>
        </w:rPr>
      </w:pPr>
    </w:p>
    <w:p w:rsidR="003E49FD" w:rsidRPr="00BA5B8E" w:rsidRDefault="00E666F8" w:rsidP="003E49FD">
      <w:pPr>
        <w:pStyle w:val="IntenseQuote"/>
        <w:rPr>
          <w:rFonts w:ascii="Wingdings" w:hAnsi="Wingdings"/>
          <w:color w:val="auto"/>
          <w:sz w:val="28"/>
        </w:rPr>
      </w:pPr>
      <w:r w:rsidRPr="00BA5B8E">
        <w:rPr>
          <w:rFonts w:ascii="Lucida Sans" w:hAnsi="Lucida Sans"/>
          <w:color w:val="auto"/>
          <w:sz w:val="40"/>
          <w:szCs w:val="20"/>
        </w:rPr>
        <w:t>P</w:t>
      </w:r>
      <w:r w:rsidRPr="00BA5B8E">
        <w:rPr>
          <w:rFonts w:ascii="Lucida Sans" w:hAnsi="Lucida Sans"/>
          <w:color w:val="auto"/>
          <w:sz w:val="28"/>
        </w:rPr>
        <w:t>EDAGOGY</w:t>
      </w:r>
    </w:p>
    <w:p w:rsidR="00F544DB" w:rsidRPr="00D75833" w:rsidRDefault="00CA5993" w:rsidP="00C21A1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Verdana" w:hAnsi="Verdana"/>
          <w:szCs w:val="24"/>
        </w:rPr>
      </w:pPr>
      <w:r w:rsidRPr="003638B8">
        <w:rPr>
          <w:rFonts w:ascii="Verdana" w:hAnsi="Verdana" w:cs="Tahoma"/>
          <w:szCs w:val="24"/>
        </w:rPr>
        <w:t xml:space="preserve">Has successfully taught at UG and PG levels through Lectures, Interactive Sessions, Case Mode, </w:t>
      </w:r>
      <w:r w:rsidR="00C21A17" w:rsidRPr="003638B8">
        <w:rPr>
          <w:rFonts w:ascii="Verdana" w:hAnsi="Verdana" w:cs="Tahoma"/>
          <w:szCs w:val="24"/>
        </w:rPr>
        <w:t>and Use of Simulation Models</w:t>
      </w:r>
      <w:r w:rsidRPr="003638B8">
        <w:rPr>
          <w:rFonts w:ascii="Verdana" w:hAnsi="Verdana" w:cs="Tahoma"/>
          <w:szCs w:val="24"/>
        </w:rPr>
        <w:t xml:space="preserve"> </w:t>
      </w:r>
      <w:r w:rsidR="00C21A17" w:rsidRPr="003638B8">
        <w:rPr>
          <w:rFonts w:ascii="Verdana" w:hAnsi="Verdana" w:cs="Tahoma"/>
          <w:szCs w:val="24"/>
        </w:rPr>
        <w:t>which were</w:t>
      </w:r>
      <w:r w:rsidR="00A93380" w:rsidRPr="003638B8">
        <w:rPr>
          <w:rFonts w:ascii="Verdana" w:hAnsi="Verdana" w:cs="Tahoma"/>
          <w:szCs w:val="24"/>
        </w:rPr>
        <w:t xml:space="preserve"> highly appreciated by the F</w:t>
      </w:r>
      <w:r w:rsidRPr="003638B8">
        <w:rPr>
          <w:rFonts w:ascii="Verdana" w:hAnsi="Verdana" w:cs="Tahoma"/>
          <w:szCs w:val="24"/>
        </w:rPr>
        <w:t>aculty Council of various institutions</w:t>
      </w:r>
      <w:r w:rsidR="00C21A17" w:rsidRPr="003638B8">
        <w:rPr>
          <w:rFonts w:ascii="Verdana" w:hAnsi="Verdana" w:cs="Tahoma"/>
          <w:szCs w:val="24"/>
        </w:rPr>
        <w:t>.</w:t>
      </w:r>
    </w:p>
    <w:p w:rsidR="00D75833" w:rsidRDefault="00D75833" w:rsidP="00D75833">
      <w:pPr>
        <w:pStyle w:val="ListParagraph"/>
        <w:spacing w:line="360" w:lineRule="auto"/>
        <w:jc w:val="both"/>
        <w:rPr>
          <w:rFonts w:ascii="Verdana" w:hAnsi="Verdana" w:cs="Tahoma"/>
          <w:szCs w:val="24"/>
        </w:rPr>
      </w:pPr>
    </w:p>
    <w:p w:rsidR="00833056" w:rsidRPr="00BA5B8E" w:rsidRDefault="00833056" w:rsidP="00833056">
      <w:pPr>
        <w:pStyle w:val="IntenseQuote"/>
        <w:rPr>
          <w:rFonts w:ascii="Wingdings" w:hAnsi="Wingdings"/>
          <w:color w:val="auto"/>
          <w:sz w:val="28"/>
        </w:rPr>
      </w:pPr>
      <w:r w:rsidRPr="00BA5B8E">
        <w:rPr>
          <w:rFonts w:ascii="Lucida Sans" w:hAnsi="Lucida Sans"/>
          <w:color w:val="auto"/>
          <w:sz w:val="40"/>
          <w:szCs w:val="20"/>
        </w:rPr>
        <w:t>R</w:t>
      </w:r>
      <w:r w:rsidRPr="00BA5B8E">
        <w:rPr>
          <w:rFonts w:ascii="Lucida Sans" w:hAnsi="Lucida Sans"/>
          <w:color w:val="auto"/>
          <w:sz w:val="28"/>
        </w:rPr>
        <w:t xml:space="preserve">ESEARCH </w:t>
      </w:r>
      <w:r w:rsidRPr="00BA5B8E">
        <w:rPr>
          <w:rFonts w:ascii="Lucida Sans" w:hAnsi="Lucida Sans"/>
          <w:color w:val="auto"/>
          <w:sz w:val="40"/>
          <w:szCs w:val="20"/>
        </w:rPr>
        <w:t>I</w:t>
      </w:r>
      <w:r w:rsidRPr="00BA5B8E">
        <w:rPr>
          <w:rFonts w:ascii="Lucida Sans" w:hAnsi="Lucida Sans"/>
          <w:color w:val="auto"/>
          <w:sz w:val="28"/>
        </w:rPr>
        <w:t>NTERESTS</w:t>
      </w:r>
    </w:p>
    <w:p w:rsidR="00833056" w:rsidRPr="00A6646E" w:rsidRDefault="00833056" w:rsidP="00833056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Verdana" w:hAnsi="Verdana" w:cs="Tahoma"/>
          <w:smallCaps/>
        </w:rPr>
      </w:pPr>
      <w:r w:rsidRPr="00A6646E">
        <w:rPr>
          <w:rFonts w:ascii="Verdana" w:hAnsi="Verdana"/>
          <w:smallCaps/>
        </w:rPr>
        <w:t>Resource Sharing University Clusters for Live Digital Learning</w:t>
      </w:r>
      <w:r w:rsidR="00A6646E">
        <w:rPr>
          <w:rFonts w:ascii="Verdana" w:hAnsi="Verdana"/>
          <w:smallCaps/>
        </w:rPr>
        <w:t>.</w:t>
      </w:r>
    </w:p>
    <w:p w:rsidR="00833056" w:rsidRPr="00A6646E" w:rsidRDefault="00833056" w:rsidP="00833056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Verdana" w:hAnsi="Verdana" w:cs="Tahoma"/>
          <w:smallCaps/>
        </w:rPr>
      </w:pPr>
      <w:r w:rsidRPr="00A6646E">
        <w:rPr>
          <w:rFonts w:ascii="Verdana" w:hAnsi="Verdana"/>
          <w:bCs/>
          <w:smallCaps/>
        </w:rPr>
        <w:t>Creating University Clusters with live CRWs for the Digital Divide</w:t>
      </w:r>
      <w:r w:rsidR="00A6646E">
        <w:rPr>
          <w:rFonts w:ascii="Verdana" w:hAnsi="Verdana"/>
          <w:bCs/>
          <w:smallCaps/>
        </w:rPr>
        <w:t>.</w:t>
      </w:r>
      <w:r w:rsidRPr="00A6646E">
        <w:rPr>
          <w:rFonts w:ascii="Verdana" w:hAnsi="Verdana"/>
          <w:bCs/>
          <w:smallCaps/>
        </w:rPr>
        <w:t xml:space="preserve"> </w:t>
      </w:r>
    </w:p>
    <w:p w:rsidR="00833056" w:rsidRPr="00A6646E" w:rsidRDefault="00833056" w:rsidP="00833056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Verdana" w:hAnsi="Verdana" w:cs="Tahoma"/>
          <w:smallCaps/>
        </w:rPr>
      </w:pPr>
      <w:r w:rsidRPr="00A6646E">
        <w:rPr>
          <w:rFonts w:ascii="Verdana" w:hAnsi="Verdana"/>
          <w:bCs/>
          <w:smallCaps/>
        </w:rPr>
        <w:t>e-Teaching and e-Learning through Classroom Windows</w:t>
      </w:r>
      <w:r w:rsidR="00A6646E">
        <w:rPr>
          <w:rFonts w:ascii="Verdana" w:hAnsi="Verdana"/>
          <w:bCs/>
          <w:smallCaps/>
        </w:rPr>
        <w:t>.</w:t>
      </w:r>
    </w:p>
    <w:p w:rsidR="00833056" w:rsidRPr="00A6646E" w:rsidRDefault="00833056" w:rsidP="00833056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Verdana" w:hAnsi="Verdana" w:cs="Tahoma"/>
          <w:smallCaps/>
        </w:rPr>
      </w:pPr>
      <w:r w:rsidRPr="00A6646E">
        <w:rPr>
          <w:rFonts w:ascii="Verdana" w:hAnsi="Verdana"/>
          <w:bCs/>
          <w:smallCaps/>
        </w:rPr>
        <w:t>Evaluation and the Use of Information Technology in Education</w:t>
      </w:r>
      <w:r w:rsidR="00A6646E">
        <w:rPr>
          <w:rFonts w:ascii="Verdana" w:hAnsi="Verdana"/>
          <w:bCs/>
          <w:smallCaps/>
        </w:rPr>
        <w:t>.</w:t>
      </w:r>
    </w:p>
    <w:p w:rsidR="00833056" w:rsidRPr="00A6646E" w:rsidRDefault="00833056" w:rsidP="00833056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Verdana" w:hAnsi="Verdana" w:cs="Tahoma"/>
          <w:smallCaps/>
        </w:rPr>
      </w:pPr>
      <w:r w:rsidRPr="00A6646E">
        <w:rPr>
          <w:rFonts w:ascii="Verdana" w:hAnsi="Verdana"/>
          <w:smallCaps/>
        </w:rPr>
        <w:t>Design and Auditing of Cloud Computing Security</w:t>
      </w:r>
      <w:r w:rsidR="00A6646E">
        <w:rPr>
          <w:rFonts w:ascii="Verdana" w:hAnsi="Verdana"/>
          <w:smallCaps/>
        </w:rPr>
        <w:t>.</w:t>
      </w:r>
    </w:p>
    <w:p w:rsidR="00DF4CF2" w:rsidRPr="00BA5B8E" w:rsidRDefault="00DF4CF2" w:rsidP="00DF4CF2">
      <w:pPr>
        <w:pStyle w:val="IntenseQuote"/>
        <w:rPr>
          <w:rFonts w:ascii="Lucida Sans" w:hAnsi="Lucida Sans"/>
          <w:color w:val="auto"/>
          <w:sz w:val="28"/>
        </w:rPr>
      </w:pPr>
      <w:r w:rsidRPr="00BA5B8E">
        <w:rPr>
          <w:rFonts w:ascii="Lucida Sans" w:hAnsi="Lucida Sans"/>
          <w:color w:val="auto"/>
          <w:sz w:val="40"/>
          <w:szCs w:val="20"/>
        </w:rPr>
        <w:t>P</w:t>
      </w:r>
      <w:r w:rsidRPr="00BA5B8E">
        <w:rPr>
          <w:rFonts w:ascii="Lucida Sans" w:hAnsi="Lucida Sans"/>
          <w:color w:val="auto"/>
          <w:sz w:val="28"/>
        </w:rPr>
        <w:t>UBLICATIONS</w:t>
      </w:r>
      <w:r w:rsidR="00CF258C" w:rsidRPr="00BA5B8E">
        <w:rPr>
          <w:sz w:val="18"/>
        </w:rPr>
        <w:tab/>
      </w:r>
    </w:p>
    <w:p w:rsidR="00DF4CF2" w:rsidRPr="003638B8" w:rsidRDefault="00DF4CF2" w:rsidP="00F544D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Verdana" w:hAnsi="Verdana"/>
        </w:rPr>
      </w:pPr>
      <w:r w:rsidRPr="003638B8">
        <w:rPr>
          <w:rFonts w:ascii="Verdana" w:hAnsi="Verdana"/>
          <w:b/>
          <w:szCs w:val="17"/>
        </w:rPr>
        <w:t>Book (1): Management Information System</w:t>
      </w:r>
      <w:r w:rsidRPr="003638B8">
        <w:rPr>
          <w:rFonts w:ascii="Verdana" w:hAnsi="Verdana"/>
          <w:szCs w:val="17"/>
        </w:rPr>
        <w:t xml:space="preserve"> (</w:t>
      </w:r>
      <w:r w:rsidRPr="003638B8">
        <w:rPr>
          <w:rFonts w:ascii="Verdana" w:hAnsi="Verdana"/>
          <w:b/>
          <w:szCs w:val="17"/>
        </w:rPr>
        <w:t>MIS</w:t>
      </w:r>
      <w:r w:rsidRPr="003638B8">
        <w:rPr>
          <w:rFonts w:ascii="Verdana" w:hAnsi="Verdana"/>
          <w:szCs w:val="17"/>
        </w:rPr>
        <w:t xml:space="preserve">), (2009). </w:t>
      </w:r>
    </w:p>
    <w:p w:rsidR="00DF4CF2" w:rsidRDefault="00DF4CF2" w:rsidP="00F544DB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Verdana" w:hAnsi="Verdana"/>
          <w:szCs w:val="24"/>
        </w:rPr>
      </w:pPr>
      <w:r w:rsidRPr="003638B8">
        <w:rPr>
          <w:rFonts w:ascii="Verdana" w:hAnsi="Verdana"/>
          <w:szCs w:val="24"/>
        </w:rPr>
        <w:t>Text book for B.Tech (CSE, IT, PE), MCA, MBA &amp; Hotel Management Students.</w:t>
      </w:r>
      <w:r w:rsidR="00F60882" w:rsidRPr="00F60882">
        <w:rPr>
          <w:rFonts w:ascii="Verdana" w:hAnsi="Verdana"/>
          <w:szCs w:val="24"/>
        </w:rPr>
        <w:t xml:space="preserve"> </w:t>
      </w:r>
      <w:r w:rsidR="00F60882" w:rsidRPr="003638B8">
        <w:rPr>
          <w:rFonts w:ascii="Verdana" w:hAnsi="Verdana"/>
          <w:szCs w:val="24"/>
        </w:rPr>
        <w:t xml:space="preserve">, </w:t>
      </w:r>
      <w:r w:rsidR="00F60882">
        <w:rPr>
          <w:rFonts w:ascii="Verdana" w:hAnsi="Verdana"/>
          <w:szCs w:val="24"/>
        </w:rPr>
        <w:t xml:space="preserve">ISBN 978-93-80205-07-6, </w:t>
      </w:r>
      <w:r w:rsidRPr="003638B8">
        <w:rPr>
          <w:rFonts w:ascii="Verdana" w:hAnsi="Verdana"/>
          <w:szCs w:val="24"/>
        </w:rPr>
        <w:t>Publisher: Vardhan Publisher &amp; Distributors</w:t>
      </w:r>
      <w:r w:rsidRPr="003638B8">
        <w:rPr>
          <w:rStyle w:val="un"/>
          <w:rFonts w:ascii="Verdana" w:hAnsi="Verdana"/>
          <w:szCs w:val="24"/>
        </w:rPr>
        <w:t>239-240, Choura Rasta, Jaipur, Rajasthan 302 003</w:t>
      </w:r>
      <w:r w:rsidRPr="003638B8">
        <w:rPr>
          <w:rFonts w:ascii="Verdana" w:hAnsi="Verdana"/>
          <w:szCs w:val="24"/>
        </w:rPr>
        <w:t>.</w:t>
      </w:r>
    </w:p>
    <w:p w:rsidR="000D7AF1" w:rsidRDefault="000D7AF1" w:rsidP="000D7AF1">
      <w:pPr>
        <w:spacing w:line="360" w:lineRule="auto"/>
        <w:jc w:val="both"/>
        <w:rPr>
          <w:rFonts w:ascii="Verdana" w:hAnsi="Verdana"/>
          <w:szCs w:val="24"/>
        </w:rPr>
      </w:pPr>
    </w:p>
    <w:p w:rsidR="000D7AF1" w:rsidRPr="000D7AF1" w:rsidRDefault="000D7AF1" w:rsidP="000D7AF1">
      <w:pPr>
        <w:spacing w:line="360" w:lineRule="auto"/>
        <w:jc w:val="both"/>
        <w:rPr>
          <w:rFonts w:ascii="Verdana" w:hAnsi="Verdana"/>
          <w:szCs w:val="24"/>
        </w:rPr>
      </w:pPr>
    </w:p>
    <w:p w:rsidR="00F544DB" w:rsidRDefault="00F544DB" w:rsidP="00F544D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  <w:szCs w:val="24"/>
        </w:rPr>
      </w:pPr>
      <w:r w:rsidRPr="003638B8">
        <w:rPr>
          <w:rFonts w:ascii="Verdana" w:hAnsi="Verdana"/>
          <w:b/>
          <w:szCs w:val="24"/>
        </w:rPr>
        <w:t>International Journals (</w:t>
      </w:r>
      <w:r w:rsidR="00C817EA">
        <w:rPr>
          <w:rFonts w:ascii="Verdana" w:hAnsi="Verdana"/>
          <w:b/>
          <w:szCs w:val="24"/>
        </w:rPr>
        <w:t>5</w:t>
      </w:r>
      <w:r w:rsidRPr="003638B8">
        <w:rPr>
          <w:rFonts w:ascii="Verdana" w:hAnsi="Verdana"/>
          <w:b/>
          <w:szCs w:val="24"/>
        </w:rPr>
        <w:t>):</w:t>
      </w:r>
    </w:p>
    <w:p w:rsidR="008C26DA" w:rsidRPr="00CA7A00" w:rsidRDefault="008C26DA" w:rsidP="008C26DA">
      <w:pPr>
        <w:autoSpaceDE w:val="0"/>
        <w:autoSpaceDN w:val="0"/>
        <w:adjustRightInd w:val="0"/>
        <w:spacing w:after="0" w:line="240" w:lineRule="auto"/>
        <w:rPr>
          <w:rFonts w:ascii="Verdana" w:hAnsi="Verdana" w:cs="Times New Roman"/>
          <w:bCs/>
          <w:sz w:val="20"/>
          <w:szCs w:val="20"/>
        </w:rPr>
      </w:pPr>
    </w:p>
    <w:p w:rsidR="00515B58" w:rsidRPr="00CA7A00" w:rsidRDefault="00CA7A00" w:rsidP="008F0E17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Verdana" w:hAnsi="Verdana"/>
        </w:rPr>
      </w:pPr>
      <w:r w:rsidRPr="00CA7A00">
        <w:rPr>
          <w:rFonts w:ascii="Verdana" w:hAnsi="Verdana"/>
        </w:rPr>
        <w:t xml:space="preserve">Research Journal of Computer and Information Technology Sciences, ISSN 2320 – 6527, Vol. 1(2), 7-12, March (2013) Res. </w:t>
      </w:r>
      <w:r w:rsidRPr="00CA7A00">
        <w:rPr>
          <w:rFonts w:ascii="Verdana" w:hAnsi="Verdana"/>
        </w:rPr>
        <w:lastRenderedPageBreak/>
        <w:t xml:space="preserve">J. Computer &amp; IT Sci., International Science Congress Association 7 </w:t>
      </w:r>
      <w:r w:rsidRPr="00CA7A00">
        <w:rPr>
          <w:rFonts w:ascii="Verdana" w:hAnsi="Verdana"/>
          <w:b/>
        </w:rPr>
        <w:t xml:space="preserve">“ A Small Change in Process: Big Leap in Adoption of Software Quality Standards in Education (SARU – An Example)” </w:t>
      </w:r>
      <w:r>
        <w:rPr>
          <w:rFonts w:ascii="Georgia" w:hAnsi="Georgia"/>
          <w:color w:val="FFFFFF"/>
          <w:sz w:val="21"/>
          <w:szCs w:val="21"/>
          <w:shd w:val="clear" w:color="auto" w:fill="3060C7"/>
        </w:rPr>
        <w:t>An international peer reviewed monthly journal</w:t>
      </w:r>
      <w:r w:rsidRPr="00CA7A00">
        <w:rPr>
          <w:rFonts w:ascii="Verdana" w:hAnsi="Verdana"/>
        </w:rPr>
        <w:t>http://www.isca.in/COM_IT_SCI/Archive/v1i2/2.ISCA-RJCITS-2013-009.pdf, 2013</w:t>
      </w:r>
    </w:p>
    <w:p w:rsidR="00887AC7" w:rsidRPr="00CB3279" w:rsidRDefault="00887AC7" w:rsidP="008F0E17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Verdana" w:hAnsi="Verdana"/>
        </w:rPr>
      </w:pPr>
      <w:r w:rsidRPr="00331356">
        <w:rPr>
          <w:rFonts w:ascii="Verdana" w:hAnsi="Verdana"/>
          <w:b/>
          <w:i/>
          <w:iCs/>
        </w:rPr>
        <w:t>IOSR Journal of Engineering</w:t>
      </w:r>
      <w:r w:rsidRPr="00331356">
        <w:rPr>
          <w:rFonts w:ascii="Verdana" w:hAnsi="Verdana"/>
          <w:i/>
          <w:iCs/>
        </w:rPr>
        <w:t xml:space="preserve"> is published by the </w:t>
      </w:r>
      <w:r w:rsidRPr="00331356">
        <w:rPr>
          <w:rFonts w:ascii="Verdana" w:hAnsi="Verdana"/>
          <w:b/>
          <w:i/>
          <w:iCs/>
        </w:rPr>
        <w:t>International organization of Scientific Research (IOSR)</w:t>
      </w:r>
      <w:r w:rsidRPr="00331356">
        <w:rPr>
          <w:rFonts w:ascii="Verdana" w:hAnsi="Verdana"/>
          <w:i/>
          <w:iCs/>
        </w:rPr>
        <w:t xml:space="preserve"> with 12 Issues per year, ISSN</w:t>
      </w:r>
      <w:r>
        <w:rPr>
          <w:rFonts w:ascii="Verdana" w:hAnsi="Verdana"/>
          <w:i/>
          <w:iCs/>
        </w:rPr>
        <w:t xml:space="preserve"> </w:t>
      </w:r>
      <w:r w:rsidRPr="00331356">
        <w:rPr>
          <w:rFonts w:ascii="Verdana" w:hAnsi="Verdana"/>
          <w:i/>
          <w:iCs/>
        </w:rPr>
        <w:t>(Online</w:t>
      </w:r>
      <w:r w:rsidR="00460616" w:rsidRPr="00331356">
        <w:rPr>
          <w:rFonts w:ascii="Verdana" w:hAnsi="Verdana"/>
          <w:i/>
          <w:iCs/>
        </w:rPr>
        <w:t>):</w:t>
      </w:r>
      <w:r w:rsidRPr="00331356">
        <w:rPr>
          <w:rFonts w:ascii="Verdana" w:hAnsi="Verdana"/>
          <w:i/>
          <w:iCs/>
        </w:rPr>
        <w:t xml:space="preserve"> 2250-3021, ISSN</w:t>
      </w:r>
      <w:r w:rsidR="00460616">
        <w:rPr>
          <w:rFonts w:ascii="Verdana" w:hAnsi="Verdana"/>
          <w:i/>
          <w:iCs/>
        </w:rPr>
        <w:t xml:space="preserve"> </w:t>
      </w:r>
      <w:r w:rsidRPr="00331356">
        <w:rPr>
          <w:rFonts w:ascii="Verdana" w:hAnsi="Verdana"/>
          <w:i/>
          <w:iCs/>
        </w:rPr>
        <w:t xml:space="preserve">(Print) : 2278-8719. Volume 2, Issue 8 (August 2012), 10-13 </w:t>
      </w:r>
      <w:r w:rsidRPr="00331356">
        <w:rPr>
          <w:rFonts w:ascii="Verdana" w:hAnsi="Verdana"/>
        </w:rPr>
        <w:t>Page “</w:t>
      </w:r>
      <w:r w:rsidRPr="00331356">
        <w:rPr>
          <w:rFonts w:ascii="Verdana" w:hAnsi="Verdana"/>
          <w:b/>
          <w:bCs/>
        </w:rPr>
        <w:t xml:space="preserve">Java-Based Applications and SAP’s Business Framework”,  </w:t>
      </w:r>
      <w:r w:rsidR="00960811" w:rsidRPr="00960811">
        <w:rPr>
          <w:rFonts w:ascii="Verdana" w:hAnsi="Verdana"/>
        </w:rPr>
        <w:t>http://www.iosrjen.org/pages/volume2-issue8(part-3).html</w:t>
      </w:r>
      <w:r w:rsidRPr="00960811">
        <w:rPr>
          <w:rFonts w:ascii="Verdana" w:hAnsi="Verdana"/>
          <w:i/>
          <w:iCs/>
        </w:rPr>
        <w:t xml:space="preserve"> (2012)</w:t>
      </w:r>
    </w:p>
    <w:p w:rsidR="00F544DB" w:rsidRPr="00331356" w:rsidRDefault="00F544DB" w:rsidP="008F0E17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Verdana" w:hAnsi="Verdana"/>
          <w:szCs w:val="24"/>
        </w:rPr>
      </w:pPr>
      <w:r w:rsidRPr="003638B8">
        <w:rPr>
          <w:rFonts w:ascii="Verdana" w:hAnsi="Verdana" w:cs="Times New Roman"/>
          <w:b/>
          <w:szCs w:val="24"/>
        </w:rPr>
        <w:t>Asian Journal: Asian Journal of Computer Science and Information Technology</w:t>
      </w:r>
      <w:r w:rsidRPr="003638B8">
        <w:rPr>
          <w:rFonts w:ascii="Verdana" w:hAnsi="Verdana" w:cs="Times New Roman"/>
          <w:szCs w:val="24"/>
        </w:rPr>
        <w:t>, ISSN: 2249 5162, V</w:t>
      </w:r>
      <w:r w:rsidR="00D84EF7">
        <w:rPr>
          <w:rFonts w:ascii="Verdana" w:hAnsi="Verdana" w:cs="Times New Roman"/>
          <w:szCs w:val="24"/>
        </w:rPr>
        <w:t>ol. 2, No. 5, pp. 124-128, 2012,</w:t>
      </w:r>
      <w:r w:rsidRPr="003638B8">
        <w:rPr>
          <w:rFonts w:ascii="Verdana" w:hAnsi="Verdana" w:cs="Times New Roman"/>
          <w:szCs w:val="24"/>
        </w:rPr>
        <w:t> </w:t>
      </w:r>
      <w:r w:rsidRPr="003638B8">
        <w:rPr>
          <w:rFonts w:ascii="Verdana" w:hAnsi="Verdana" w:cs="Times New Roman"/>
          <w:b/>
          <w:szCs w:val="24"/>
        </w:rPr>
        <w:t>“File System - A Component of Operating System"</w:t>
      </w:r>
      <w:r w:rsidRPr="003638B8">
        <w:rPr>
          <w:rFonts w:ascii="Verdana" w:hAnsi="Verdana" w:cs="Times New Roman"/>
          <w:szCs w:val="24"/>
        </w:rPr>
        <w:t>,</w:t>
      </w:r>
      <w:r w:rsidRPr="003638B8">
        <w:rPr>
          <w:rFonts w:ascii="Verdana" w:hAnsi="Verdana" w:cs="Times New Roman"/>
          <w:b/>
          <w:szCs w:val="24"/>
        </w:rPr>
        <w:t> </w:t>
      </w:r>
      <w:r w:rsidRPr="003638B8">
        <w:rPr>
          <w:rStyle w:val="HTMLCite"/>
          <w:rFonts w:ascii="Verdana" w:hAnsi="Verdana"/>
          <w:szCs w:val="24"/>
          <w:shd w:val="clear" w:color="auto" w:fill="FFFFFF"/>
        </w:rPr>
        <w:t>www.innovative</w:t>
      </w:r>
      <w:r w:rsidRPr="003638B8">
        <w:rPr>
          <w:rStyle w:val="HTMLCite"/>
          <w:rFonts w:ascii="Verdana" w:hAnsi="Verdana"/>
          <w:bCs/>
          <w:szCs w:val="24"/>
          <w:shd w:val="clear" w:color="auto" w:fill="FFFFFF"/>
        </w:rPr>
        <w:t>journal</w:t>
      </w:r>
      <w:r w:rsidRPr="003638B8">
        <w:rPr>
          <w:rStyle w:val="HTMLCite"/>
          <w:rFonts w:ascii="Verdana" w:hAnsi="Verdana"/>
          <w:szCs w:val="24"/>
          <w:shd w:val="clear" w:color="auto" w:fill="FFFFFF"/>
        </w:rPr>
        <w:t>.in/index.php/ajcsit</w:t>
      </w:r>
      <w:r w:rsidRPr="003638B8">
        <w:rPr>
          <w:rFonts w:ascii="Verdana" w:hAnsi="Verdana" w:cs="Times New Roman"/>
          <w:b/>
          <w:szCs w:val="24"/>
        </w:rPr>
        <w:t xml:space="preserve"> </w:t>
      </w:r>
      <w:r w:rsidRPr="003638B8">
        <w:rPr>
          <w:rFonts w:ascii="Verdana" w:hAnsi="Verdana" w:cs="Times New Roman"/>
          <w:szCs w:val="24"/>
        </w:rPr>
        <w:t>(2012).</w:t>
      </w:r>
    </w:p>
    <w:p w:rsidR="00F544DB" w:rsidRPr="003638B8" w:rsidRDefault="00F544DB" w:rsidP="008F0E17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Verdana" w:hAnsi="Verdana"/>
          <w:szCs w:val="24"/>
        </w:rPr>
      </w:pPr>
      <w:r w:rsidRPr="003638B8">
        <w:rPr>
          <w:rFonts w:ascii="Verdana" w:eastAsia="Calibri" w:hAnsi="Verdana"/>
          <w:b/>
          <w:bCs/>
          <w:szCs w:val="24"/>
        </w:rPr>
        <w:t xml:space="preserve">International Journal: </w:t>
      </w:r>
      <w:r w:rsidRPr="003638B8">
        <w:rPr>
          <w:rFonts w:ascii="Verdana" w:hAnsi="Verdana"/>
          <w:b/>
          <w:bCs/>
          <w:szCs w:val="24"/>
        </w:rPr>
        <w:t xml:space="preserve">International Journal of </w:t>
      </w:r>
      <w:r w:rsidRPr="003638B8">
        <w:rPr>
          <w:rStyle w:val="style29"/>
          <w:rFonts w:ascii="Verdana" w:hAnsi="Verdana"/>
          <w:b/>
          <w:bCs/>
          <w:szCs w:val="24"/>
        </w:rPr>
        <w:t>Computer Science &amp; Communication</w:t>
      </w:r>
      <w:r w:rsidRPr="003638B8">
        <w:rPr>
          <w:rFonts w:ascii="Verdana" w:eastAsia="Calibri" w:hAnsi="Verdana"/>
          <w:szCs w:val="24"/>
        </w:rPr>
        <w:t>,</w:t>
      </w:r>
      <w:r w:rsidRPr="003638B8">
        <w:rPr>
          <w:rFonts w:ascii="Verdana" w:hAnsi="Verdana"/>
          <w:bCs/>
          <w:szCs w:val="24"/>
        </w:rPr>
        <w:t xml:space="preserve"> ISSN</w:t>
      </w:r>
      <w:r w:rsidRPr="003638B8">
        <w:rPr>
          <w:rStyle w:val="style29"/>
          <w:rFonts w:ascii="Verdana" w:hAnsi="Verdana"/>
          <w:szCs w:val="24"/>
        </w:rPr>
        <w:t>: 0973-7391</w:t>
      </w:r>
      <w:r w:rsidRPr="003638B8">
        <w:rPr>
          <w:rFonts w:ascii="Verdana" w:hAnsi="Verdana"/>
          <w:bCs/>
          <w:szCs w:val="24"/>
        </w:rPr>
        <w:t xml:space="preserve"> </w:t>
      </w:r>
      <w:r w:rsidRPr="003638B8">
        <w:rPr>
          <w:rStyle w:val="style58"/>
          <w:rFonts w:ascii="Verdana" w:hAnsi="Verdana"/>
          <w:szCs w:val="24"/>
        </w:rPr>
        <w:t>Volume-1, Number-II</w:t>
      </w:r>
      <w:r w:rsidRPr="003638B8">
        <w:rPr>
          <w:rFonts w:ascii="Verdana" w:hAnsi="Verdana"/>
          <w:bCs/>
          <w:szCs w:val="24"/>
        </w:rPr>
        <w:t xml:space="preserve">, </w:t>
      </w:r>
      <w:r w:rsidRPr="003638B8">
        <w:rPr>
          <w:rFonts w:ascii="Verdana" w:hAnsi="Verdana"/>
          <w:szCs w:val="24"/>
        </w:rPr>
        <w:t xml:space="preserve">September 2010, </w:t>
      </w:r>
      <w:r w:rsidRPr="003638B8">
        <w:rPr>
          <w:rFonts w:ascii="Verdana" w:eastAsia="Calibri" w:hAnsi="Verdana"/>
          <w:szCs w:val="24"/>
        </w:rPr>
        <w:t xml:space="preserve">pp. 117-120, </w:t>
      </w:r>
      <w:r w:rsidRPr="003638B8">
        <w:rPr>
          <w:rStyle w:val="style26"/>
          <w:rFonts w:ascii="Verdana" w:hAnsi="Verdana"/>
          <w:szCs w:val="24"/>
        </w:rPr>
        <w:t>Kurukshetra University, Kurukshetra, Haryana, India</w:t>
      </w:r>
      <w:r w:rsidR="00D84EF7">
        <w:rPr>
          <w:rStyle w:val="style26"/>
          <w:rFonts w:ascii="Verdana" w:hAnsi="Verdana"/>
          <w:szCs w:val="24"/>
        </w:rPr>
        <w:t>,</w:t>
      </w:r>
      <w:r w:rsidRPr="003638B8">
        <w:rPr>
          <w:rFonts w:ascii="Verdana" w:hAnsi="Verdana"/>
          <w:bCs/>
          <w:szCs w:val="24"/>
        </w:rPr>
        <w:t xml:space="preserve"> </w:t>
      </w:r>
      <w:r w:rsidRPr="003638B8">
        <w:rPr>
          <w:rFonts w:ascii="Verdana" w:hAnsi="Verdana"/>
          <w:b/>
          <w:i/>
          <w:iCs/>
          <w:szCs w:val="24"/>
        </w:rPr>
        <w:t>“</w:t>
      </w:r>
      <w:r w:rsidRPr="003638B8">
        <w:rPr>
          <w:rFonts w:ascii="Verdana" w:hAnsi="Verdana"/>
          <w:b/>
          <w:bCs/>
          <w:i/>
          <w:iCs/>
          <w:szCs w:val="24"/>
        </w:rPr>
        <w:t>High Speed WAN- Approaches towards Augmented Performance</w:t>
      </w:r>
      <w:r w:rsidRPr="003638B8">
        <w:rPr>
          <w:rFonts w:ascii="Verdana" w:hAnsi="Verdana"/>
          <w:b/>
          <w:i/>
          <w:iCs/>
          <w:szCs w:val="24"/>
        </w:rPr>
        <w:t>”</w:t>
      </w:r>
      <w:r w:rsidRPr="003638B8">
        <w:rPr>
          <w:rFonts w:ascii="Verdana" w:hAnsi="Verdana"/>
          <w:iCs/>
          <w:szCs w:val="24"/>
        </w:rPr>
        <w:t>,</w:t>
      </w:r>
      <w:r w:rsidRPr="003638B8">
        <w:rPr>
          <w:rFonts w:ascii="Verdana" w:hAnsi="Verdana"/>
          <w:bCs/>
          <w:szCs w:val="24"/>
        </w:rPr>
        <w:t xml:space="preserve"> Website Link: </w:t>
      </w:r>
      <w:r w:rsidRPr="003638B8">
        <w:rPr>
          <w:rFonts w:ascii="Verdana" w:hAnsi="Verdana"/>
          <w:b/>
          <w:szCs w:val="24"/>
        </w:rPr>
        <w:t>http://csjournals.com</w:t>
      </w:r>
      <w:r w:rsidRPr="003638B8">
        <w:rPr>
          <w:rFonts w:ascii="Verdana" w:eastAsia="Calibri" w:hAnsi="Verdana"/>
          <w:b/>
          <w:szCs w:val="24"/>
        </w:rPr>
        <w:t xml:space="preserve"> </w:t>
      </w:r>
      <w:r w:rsidRPr="003638B8">
        <w:rPr>
          <w:rFonts w:ascii="Verdana" w:eastAsia="Calibri" w:hAnsi="Verdana"/>
          <w:szCs w:val="24"/>
        </w:rPr>
        <w:t>(2010)</w:t>
      </w:r>
      <w:r w:rsidR="00164EAC" w:rsidRPr="003638B8">
        <w:rPr>
          <w:rFonts w:ascii="Verdana" w:eastAsia="Calibri" w:hAnsi="Verdana"/>
          <w:szCs w:val="24"/>
        </w:rPr>
        <w:t>.</w:t>
      </w:r>
    </w:p>
    <w:p w:rsidR="00F544DB" w:rsidRDefault="00F544DB" w:rsidP="008F0E17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Verdana" w:hAnsi="Verdana"/>
          <w:szCs w:val="24"/>
        </w:rPr>
      </w:pPr>
      <w:r w:rsidRPr="003638B8">
        <w:rPr>
          <w:rFonts w:ascii="Verdana" w:hAnsi="Verdana"/>
          <w:b/>
          <w:szCs w:val="24"/>
        </w:rPr>
        <w:t xml:space="preserve">International Journal: International </w:t>
      </w:r>
      <w:r w:rsidRPr="003638B8">
        <w:rPr>
          <w:rFonts w:ascii="Verdana" w:hAnsi="Verdana"/>
          <w:b/>
          <w:bCs/>
          <w:szCs w:val="24"/>
        </w:rPr>
        <w:t xml:space="preserve">Journal of Business and Engineering Research, </w:t>
      </w:r>
      <w:r w:rsidRPr="003638B8">
        <w:rPr>
          <w:rFonts w:ascii="Verdana" w:hAnsi="Verdana"/>
          <w:bCs/>
          <w:szCs w:val="24"/>
        </w:rPr>
        <w:t>ISSN Number- 0975- 0479</w:t>
      </w:r>
      <w:r w:rsidR="00D84EF7">
        <w:rPr>
          <w:rFonts w:ascii="Verdana" w:hAnsi="Verdana"/>
          <w:bCs/>
          <w:szCs w:val="24"/>
        </w:rPr>
        <w:t>,</w:t>
      </w:r>
      <w:r w:rsidRPr="003638B8">
        <w:rPr>
          <w:rFonts w:ascii="Verdana" w:hAnsi="Verdana"/>
          <w:bCs/>
          <w:szCs w:val="24"/>
        </w:rPr>
        <w:t xml:space="preserve"> Volume 1</w:t>
      </w:r>
      <w:r w:rsidR="00D84EF7">
        <w:rPr>
          <w:rFonts w:ascii="Verdana" w:hAnsi="Verdana"/>
          <w:bCs/>
          <w:szCs w:val="24"/>
        </w:rPr>
        <w:t>,</w:t>
      </w:r>
      <w:r w:rsidRPr="003638B8">
        <w:rPr>
          <w:rFonts w:ascii="Verdana" w:hAnsi="Verdana"/>
          <w:bCs/>
          <w:szCs w:val="24"/>
        </w:rPr>
        <w:t xml:space="preserve"> October 2010, </w:t>
      </w:r>
      <w:r w:rsidRPr="003638B8">
        <w:rPr>
          <w:rFonts w:ascii="Verdana" w:hAnsi="Verdana"/>
          <w:b/>
          <w:i/>
          <w:iCs/>
          <w:szCs w:val="24"/>
        </w:rPr>
        <w:t>“Cloud Computing Security Apprehensions”</w:t>
      </w:r>
      <w:r w:rsidRPr="003638B8">
        <w:rPr>
          <w:rFonts w:ascii="Verdana" w:hAnsi="Verdana"/>
          <w:iCs/>
          <w:szCs w:val="24"/>
        </w:rPr>
        <w:t>,</w:t>
      </w:r>
      <w:r w:rsidRPr="003638B8">
        <w:rPr>
          <w:rFonts w:ascii="Verdana" w:hAnsi="Verdana"/>
          <w:bCs/>
          <w:szCs w:val="24"/>
        </w:rPr>
        <w:t xml:space="preserve"> </w:t>
      </w:r>
      <w:r w:rsidR="00164EAC" w:rsidRPr="003638B8">
        <w:rPr>
          <w:rFonts w:ascii="Verdana" w:hAnsi="Verdana"/>
          <w:bCs/>
          <w:szCs w:val="24"/>
        </w:rPr>
        <w:t>Website L</w:t>
      </w:r>
      <w:r w:rsidRPr="003638B8">
        <w:rPr>
          <w:rFonts w:ascii="Verdana" w:hAnsi="Verdana"/>
          <w:bCs/>
          <w:szCs w:val="24"/>
        </w:rPr>
        <w:t>ink</w:t>
      </w:r>
      <w:r w:rsidR="00164EAC" w:rsidRPr="003638B8">
        <w:rPr>
          <w:rFonts w:ascii="Verdana" w:hAnsi="Verdana"/>
          <w:bCs/>
          <w:szCs w:val="24"/>
        </w:rPr>
        <w:t>:</w:t>
      </w:r>
      <w:r w:rsidRPr="003638B8">
        <w:rPr>
          <w:rFonts w:ascii="Verdana" w:hAnsi="Verdana"/>
          <w:bCs/>
          <w:szCs w:val="24"/>
        </w:rPr>
        <w:t xml:space="preserve"> </w:t>
      </w:r>
      <w:r w:rsidR="007A1754" w:rsidRPr="007A1754">
        <w:t xml:space="preserve"> </w:t>
      </w:r>
      <w:r w:rsidR="007A1754" w:rsidRPr="007A1754">
        <w:rPr>
          <w:rFonts w:ascii="Verdana" w:hAnsi="Verdana"/>
          <w:b/>
          <w:szCs w:val="24"/>
        </w:rPr>
        <w:t>http://ijber.com/volume3.html</w:t>
      </w:r>
      <w:r w:rsidRPr="003638B8">
        <w:rPr>
          <w:rFonts w:ascii="Verdana" w:hAnsi="Verdana"/>
          <w:b/>
          <w:szCs w:val="24"/>
        </w:rPr>
        <w:t xml:space="preserve"> </w:t>
      </w:r>
      <w:r w:rsidRPr="003638B8">
        <w:rPr>
          <w:rFonts w:ascii="Verdana" w:hAnsi="Verdana"/>
          <w:szCs w:val="24"/>
        </w:rPr>
        <w:t>(2010)</w:t>
      </w:r>
      <w:r w:rsidR="00164EAC" w:rsidRPr="003638B8">
        <w:rPr>
          <w:rFonts w:ascii="Verdana" w:hAnsi="Verdana"/>
          <w:szCs w:val="24"/>
        </w:rPr>
        <w:t>.</w:t>
      </w:r>
    </w:p>
    <w:p w:rsidR="00A2472B" w:rsidRPr="003638B8" w:rsidRDefault="00A2472B" w:rsidP="00A2472B">
      <w:pPr>
        <w:pStyle w:val="ListParagraph"/>
        <w:spacing w:line="360" w:lineRule="auto"/>
        <w:ind w:left="2016"/>
        <w:jc w:val="both"/>
        <w:rPr>
          <w:rFonts w:ascii="Verdana" w:hAnsi="Verdana"/>
          <w:szCs w:val="24"/>
        </w:rPr>
      </w:pPr>
    </w:p>
    <w:p w:rsidR="00037F65" w:rsidRPr="000A624E" w:rsidRDefault="00E17657" w:rsidP="00037F6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  <w:szCs w:val="24"/>
        </w:rPr>
      </w:pPr>
      <w:r>
        <w:rPr>
          <w:rFonts w:ascii="Verdana" w:hAnsi="Verdana"/>
          <w:b/>
          <w:szCs w:val="24"/>
        </w:rPr>
        <w:t>Month</w:t>
      </w:r>
      <w:r w:rsidR="00121124">
        <w:rPr>
          <w:rFonts w:ascii="Verdana" w:hAnsi="Verdana"/>
          <w:b/>
          <w:szCs w:val="24"/>
        </w:rPr>
        <w:t>l</w:t>
      </w:r>
      <w:r>
        <w:rPr>
          <w:rFonts w:ascii="Verdana" w:hAnsi="Verdana"/>
          <w:b/>
          <w:szCs w:val="24"/>
        </w:rPr>
        <w:t xml:space="preserve">y, </w:t>
      </w:r>
      <w:r w:rsidR="00164EAC" w:rsidRPr="000A624E">
        <w:rPr>
          <w:rFonts w:ascii="Verdana" w:hAnsi="Verdana"/>
          <w:b/>
          <w:szCs w:val="24"/>
        </w:rPr>
        <w:t>Annual</w:t>
      </w:r>
      <w:r w:rsidR="00037F65" w:rsidRPr="000A624E">
        <w:rPr>
          <w:rFonts w:ascii="Verdana" w:hAnsi="Verdana"/>
          <w:b/>
          <w:szCs w:val="24"/>
        </w:rPr>
        <w:t xml:space="preserve"> and Bi-Annual</w:t>
      </w:r>
      <w:r w:rsidR="00164EAC" w:rsidRPr="000A624E">
        <w:rPr>
          <w:rFonts w:ascii="Verdana" w:hAnsi="Verdana"/>
          <w:b/>
          <w:szCs w:val="24"/>
        </w:rPr>
        <w:t xml:space="preserve"> Research Journal</w:t>
      </w:r>
      <w:r w:rsidR="00773244" w:rsidRPr="000A624E">
        <w:rPr>
          <w:rFonts w:ascii="Verdana" w:hAnsi="Verdana"/>
          <w:b/>
          <w:szCs w:val="24"/>
        </w:rPr>
        <w:t>:</w:t>
      </w:r>
      <w:r w:rsidR="000A624E">
        <w:rPr>
          <w:rFonts w:ascii="Verdana" w:hAnsi="Verdana"/>
          <w:b/>
          <w:szCs w:val="24"/>
        </w:rPr>
        <w:t xml:space="preserve"> </w:t>
      </w:r>
      <w:r w:rsidR="000A624E" w:rsidRPr="000A624E">
        <w:rPr>
          <w:rFonts w:ascii="Verdana" w:hAnsi="Verdana"/>
          <w:b/>
          <w:szCs w:val="24"/>
        </w:rPr>
        <w:t>(</w:t>
      </w:r>
      <w:r w:rsidR="00C817EA">
        <w:rPr>
          <w:rFonts w:ascii="Verdana" w:hAnsi="Verdana"/>
          <w:b/>
          <w:szCs w:val="24"/>
        </w:rPr>
        <w:t>9</w:t>
      </w:r>
      <w:r w:rsidR="000A624E" w:rsidRPr="000A624E">
        <w:rPr>
          <w:rFonts w:ascii="Verdana" w:hAnsi="Verdana"/>
          <w:b/>
          <w:szCs w:val="24"/>
        </w:rPr>
        <w:t xml:space="preserve">) </w:t>
      </w:r>
    </w:p>
    <w:p w:rsidR="00E17657" w:rsidRPr="00C817EA" w:rsidRDefault="00E17657" w:rsidP="00BA5B8E">
      <w:pPr>
        <w:pStyle w:val="ListParagraph"/>
        <w:numPr>
          <w:ilvl w:val="1"/>
          <w:numId w:val="39"/>
        </w:numPr>
        <w:spacing w:afterLines="200" w:line="360" w:lineRule="auto"/>
        <w:ind w:left="2160" w:hanging="630"/>
        <w:jc w:val="both"/>
        <w:rPr>
          <w:rFonts w:ascii="Verdana" w:hAnsi="Verdana"/>
        </w:rPr>
      </w:pPr>
      <w:r w:rsidRPr="00C817EA">
        <w:rPr>
          <w:rFonts w:ascii="Verdana" w:hAnsi="Verdana"/>
        </w:rPr>
        <w:t xml:space="preserve">Abhinav-National Monthly Refereed Journal of Research, SCIENCE &amp; TECHNOLOGY, VOLUME NO.1, ISSUE NO.11 </w:t>
      </w:r>
      <w:r w:rsidRPr="00C817EA">
        <w:rPr>
          <w:rFonts w:ascii="Verdana" w:hAnsi="Verdana"/>
        </w:rPr>
        <w:lastRenderedPageBreak/>
        <w:t xml:space="preserve">November 2012, </w:t>
      </w:r>
      <w:r w:rsidRPr="00C817EA">
        <w:rPr>
          <w:rFonts w:ascii="Verdana" w:hAnsi="Verdana"/>
          <w:b/>
        </w:rPr>
        <w:t>"Knowledge Base Data Mining For Business Intelligence"</w:t>
      </w:r>
      <w:r w:rsidRPr="00C817EA">
        <w:rPr>
          <w:rFonts w:ascii="Verdana" w:hAnsi="Verdana"/>
        </w:rPr>
        <w:t>,  Impact Factor by GISI 0.1210(2011),0.2807(2012),  http://www.abhinavjournal.com/Index_Science.aspx (Nov 2012)</w:t>
      </w:r>
    </w:p>
    <w:p w:rsidR="003F6133" w:rsidRPr="00C817EA" w:rsidRDefault="003F6133" w:rsidP="00BA5B8E">
      <w:pPr>
        <w:pStyle w:val="ListParagraph"/>
        <w:numPr>
          <w:ilvl w:val="1"/>
          <w:numId w:val="39"/>
        </w:numPr>
        <w:spacing w:afterLines="200" w:line="360" w:lineRule="auto"/>
        <w:ind w:left="2160" w:hanging="630"/>
        <w:jc w:val="both"/>
        <w:rPr>
          <w:rFonts w:ascii="Verdana" w:hAnsi="Verdana"/>
        </w:rPr>
      </w:pPr>
      <w:r w:rsidRPr="0017750D">
        <w:rPr>
          <w:rFonts w:ascii="Verdana" w:hAnsi="Verdana"/>
        </w:rPr>
        <w:t xml:space="preserve">Abhinav-National Monthly Refereed Journal of Research, SCIENCE &amp; TECHNOLOGY, VOLUME NO.1, ISSUE NO.11 November 2012, </w:t>
      </w:r>
      <w:r w:rsidRPr="0017750D">
        <w:rPr>
          <w:rFonts w:ascii="Verdana" w:hAnsi="Verdana"/>
          <w:b/>
        </w:rPr>
        <w:t>"</w:t>
      </w:r>
      <w:hyperlink r:id="rId10" w:history="1">
        <w:r w:rsidR="00555B30" w:rsidRPr="0017750D">
          <w:rPr>
            <w:rStyle w:val="Hyperlink"/>
            <w:rFonts w:ascii="Verdana" w:hAnsi="Verdana" w:cs="Arial"/>
            <w:b/>
            <w:bCs/>
            <w:color w:val="000000"/>
            <w:u w:val="none"/>
          </w:rPr>
          <w:t>Insertion Detection Techniques Used In Wireless Sensor Networks</w:t>
        </w:r>
      </w:hyperlink>
      <w:r w:rsidRPr="0017750D">
        <w:rPr>
          <w:rFonts w:ascii="Verdana" w:hAnsi="Verdana"/>
          <w:b/>
        </w:rPr>
        <w:t>"</w:t>
      </w:r>
      <w:r w:rsidRPr="0017750D">
        <w:rPr>
          <w:rFonts w:ascii="Verdana" w:hAnsi="Verdana"/>
        </w:rPr>
        <w:t xml:space="preserve">,  Impact Factor by GISI 0.1210(2011),0.2807(2012),  </w:t>
      </w:r>
      <w:r w:rsidRPr="00C817EA">
        <w:rPr>
          <w:rFonts w:ascii="Verdana" w:hAnsi="Verdana"/>
        </w:rPr>
        <w:t>http://www.abhinavjournal.com/Index_Science.aspx (Nov 2012)</w:t>
      </w:r>
    </w:p>
    <w:p w:rsidR="00BD36F5" w:rsidRPr="0017750D" w:rsidRDefault="00BD36F5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Cs/>
          <w:szCs w:val="24"/>
        </w:rPr>
      </w:pPr>
      <w:r w:rsidRPr="0017750D">
        <w:rPr>
          <w:rFonts w:ascii="Verdana" w:hAnsi="Verdana" w:cs="Times New Roman"/>
          <w:bCs/>
          <w:szCs w:val="24"/>
        </w:rPr>
        <w:t>International Journal of Latest Technology in Engineering Management and Applied Sciences (ISSN: 22</w:t>
      </w:r>
      <w:r w:rsidR="00273568" w:rsidRPr="0017750D">
        <w:rPr>
          <w:rFonts w:ascii="Verdana" w:hAnsi="Verdana" w:cs="Times New Roman"/>
          <w:bCs/>
          <w:szCs w:val="24"/>
        </w:rPr>
        <w:t>78-2540</w:t>
      </w:r>
      <w:r w:rsidRPr="0017750D">
        <w:rPr>
          <w:rFonts w:ascii="Verdana" w:hAnsi="Verdana" w:cs="Times New Roman"/>
          <w:bCs/>
          <w:szCs w:val="24"/>
        </w:rPr>
        <w:t xml:space="preserve">), September 2012, </w:t>
      </w:r>
      <w:r w:rsidR="00273568" w:rsidRPr="0017750D">
        <w:rPr>
          <w:rFonts w:ascii="Verdana" w:hAnsi="Verdana" w:cs="Times New Roman"/>
          <w:bCs/>
          <w:szCs w:val="24"/>
        </w:rPr>
        <w:t xml:space="preserve">Page No. 37-41, </w:t>
      </w:r>
      <w:r w:rsidRPr="0017750D">
        <w:rPr>
          <w:rFonts w:ascii="Verdana" w:hAnsi="Verdana" w:cs="Times New Roman"/>
          <w:bCs/>
          <w:szCs w:val="24"/>
        </w:rPr>
        <w:t xml:space="preserve">Volume-I, Issue-VII, </w:t>
      </w:r>
      <w:r w:rsidRPr="0017750D">
        <w:rPr>
          <w:rFonts w:ascii="Verdana" w:hAnsi="Verdana" w:cs="Times New Roman"/>
          <w:b/>
          <w:bCs/>
          <w:szCs w:val="24"/>
        </w:rPr>
        <w:t>“</w:t>
      </w:r>
      <w:r w:rsidR="00273568" w:rsidRPr="0017750D">
        <w:rPr>
          <w:rFonts w:ascii="Verdana" w:hAnsi="Verdana" w:cs="Times New Roman"/>
          <w:b/>
          <w:bCs/>
          <w:szCs w:val="24"/>
        </w:rPr>
        <w:t>Management of Projects: a Live Example</w:t>
      </w:r>
      <w:r w:rsidRPr="0017750D">
        <w:rPr>
          <w:rFonts w:ascii="Verdana" w:hAnsi="Verdana" w:cs="Times New Roman"/>
          <w:b/>
          <w:bCs/>
          <w:szCs w:val="24"/>
        </w:rPr>
        <w:t xml:space="preserve">”, </w:t>
      </w:r>
      <w:r w:rsidR="00273568" w:rsidRPr="0017750D">
        <w:rPr>
          <w:rFonts w:ascii="Verdana" w:hAnsi="Verdana" w:cs="Times New Roman"/>
          <w:bCs/>
          <w:szCs w:val="24"/>
        </w:rPr>
        <w:t>www.ijltemas.in</w:t>
      </w:r>
      <w:r w:rsidRPr="0017750D">
        <w:rPr>
          <w:rFonts w:ascii="Verdana" w:hAnsi="Verdana" w:cs="Times New Roman"/>
          <w:bCs/>
          <w:szCs w:val="24"/>
        </w:rPr>
        <w:t>, (</w:t>
      </w:r>
      <w:r w:rsidR="003875A0" w:rsidRPr="0017750D">
        <w:rPr>
          <w:rFonts w:ascii="Verdana" w:hAnsi="Verdana" w:cs="Times New Roman"/>
          <w:bCs/>
          <w:szCs w:val="24"/>
        </w:rPr>
        <w:t xml:space="preserve">Sep </w:t>
      </w:r>
      <w:r w:rsidRPr="0017750D">
        <w:rPr>
          <w:rFonts w:ascii="Verdana" w:hAnsi="Verdana" w:cs="Times New Roman"/>
          <w:bCs/>
          <w:szCs w:val="24"/>
        </w:rPr>
        <w:t>2012).</w:t>
      </w:r>
    </w:p>
    <w:p w:rsidR="00E6689F" w:rsidRDefault="00E6689F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Cs/>
          <w:szCs w:val="24"/>
        </w:rPr>
      </w:pPr>
      <w:r w:rsidRPr="0017750D">
        <w:rPr>
          <w:rFonts w:ascii="Verdana" w:hAnsi="Verdana" w:cs="Times New Roman"/>
          <w:bCs/>
          <w:szCs w:val="24"/>
        </w:rPr>
        <w:t>International Journal of Management, IT &amp; Engineering (</w:t>
      </w:r>
      <w:r w:rsidR="00C60CBA" w:rsidRPr="0017750D">
        <w:rPr>
          <w:rFonts w:ascii="Verdana" w:hAnsi="Verdana" w:cs="Times New Roman"/>
          <w:bCs/>
          <w:szCs w:val="24"/>
        </w:rPr>
        <w:t xml:space="preserve">ISSN: 2249-0558), August 2012, </w:t>
      </w:r>
      <w:r w:rsidRPr="0017750D">
        <w:rPr>
          <w:rFonts w:ascii="Verdana" w:hAnsi="Verdana" w:cs="Times New Roman"/>
          <w:bCs/>
          <w:szCs w:val="24"/>
        </w:rPr>
        <w:t>Volume-2, Issue-8, A Monthly Double-Blind Peer Reviewed Refereed Open Access International e-Journal - Included in the International Serial Directories,</w:t>
      </w:r>
      <w:r w:rsidRPr="0017750D">
        <w:rPr>
          <w:rFonts w:ascii="Verdana" w:hAnsi="Verdana" w:cs="Times New Roman"/>
          <w:b/>
          <w:bCs/>
          <w:szCs w:val="24"/>
        </w:rPr>
        <w:t xml:space="preserve"> “M-Commerce: S</w:t>
      </w:r>
      <w:r w:rsidR="00C60CBA" w:rsidRPr="0017750D">
        <w:rPr>
          <w:rFonts w:ascii="Verdana" w:hAnsi="Verdana" w:cs="Times New Roman"/>
          <w:b/>
          <w:bCs/>
          <w:szCs w:val="24"/>
        </w:rPr>
        <w:t xml:space="preserve">ecurity </w:t>
      </w:r>
      <w:r w:rsidR="001D7359" w:rsidRPr="0017750D">
        <w:rPr>
          <w:rFonts w:ascii="Verdana" w:hAnsi="Verdana" w:cs="Times New Roman"/>
          <w:b/>
          <w:bCs/>
          <w:szCs w:val="24"/>
        </w:rPr>
        <w:t>Challenges</w:t>
      </w:r>
      <w:r w:rsidRPr="0017750D">
        <w:rPr>
          <w:rFonts w:ascii="Verdana" w:hAnsi="Verdana" w:cs="Times New Roman"/>
          <w:b/>
          <w:bCs/>
          <w:szCs w:val="24"/>
        </w:rPr>
        <w:t xml:space="preserve"> Issues and Recommended secure payment method”,</w:t>
      </w:r>
      <w:r w:rsidR="00B30DAB">
        <w:rPr>
          <w:rFonts w:ascii="Verdana" w:hAnsi="Verdana" w:cs="Times New Roman"/>
          <w:b/>
          <w:bCs/>
          <w:szCs w:val="24"/>
        </w:rPr>
        <w:t xml:space="preserve"> </w:t>
      </w:r>
      <w:r w:rsidR="00B27D6C" w:rsidRPr="00B27D6C">
        <w:rPr>
          <w:rFonts w:ascii="Verdana" w:hAnsi="Verdana" w:cs="Times New Roman"/>
          <w:bCs/>
          <w:szCs w:val="24"/>
        </w:rPr>
        <w:t>http://www.ijmra.us/ijmievolume_august2012.php</w:t>
      </w:r>
      <w:r w:rsidR="0035726F" w:rsidRPr="0017750D">
        <w:rPr>
          <w:rFonts w:ascii="Verdana" w:hAnsi="Verdana" w:cs="Times New Roman"/>
          <w:bCs/>
          <w:szCs w:val="24"/>
        </w:rPr>
        <w:t>, (</w:t>
      </w:r>
      <w:r w:rsidR="003875A0" w:rsidRPr="0017750D">
        <w:rPr>
          <w:rFonts w:ascii="Verdana" w:hAnsi="Verdana" w:cs="Times New Roman"/>
          <w:bCs/>
          <w:szCs w:val="24"/>
        </w:rPr>
        <w:t xml:space="preserve">Sep </w:t>
      </w:r>
      <w:r w:rsidR="0035726F" w:rsidRPr="0017750D">
        <w:rPr>
          <w:rFonts w:ascii="Verdana" w:hAnsi="Verdana" w:cs="Times New Roman"/>
          <w:bCs/>
          <w:szCs w:val="24"/>
        </w:rPr>
        <w:t>2012).</w:t>
      </w:r>
    </w:p>
    <w:p w:rsidR="00515B58" w:rsidRPr="0017750D" w:rsidRDefault="00515B58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Cs/>
          <w:szCs w:val="24"/>
        </w:rPr>
      </w:pPr>
      <w:r w:rsidRPr="00515B58">
        <w:rPr>
          <w:rFonts w:ascii="Verdana" w:hAnsi="Verdana" w:cs="Times New Roman"/>
          <w:bCs/>
          <w:szCs w:val="24"/>
        </w:rPr>
        <w:t xml:space="preserve">International Journal of Latest Technology in Engineering Management and Applied Sciences (ISSN: 2278-2540), Volume I Issue X DEC 2012 IJLTEMAS ISSN 2278 - 2540, page no. 13-19, "Analysis of use of ICT for Rural Development", </w:t>
      </w:r>
      <w:r w:rsidRPr="00BB4485">
        <w:rPr>
          <w:rFonts w:ascii="Verdana" w:hAnsi="Verdana" w:cs="Times New Roman"/>
          <w:bCs/>
          <w:szCs w:val="24"/>
        </w:rPr>
        <w:t>http://www.ijltemas.in/digital-library/index</w:t>
      </w:r>
      <w:r>
        <w:rPr>
          <w:rFonts w:ascii="Verdana" w:hAnsi="Verdana" w:cs="Times New Roman"/>
          <w:bCs/>
          <w:szCs w:val="24"/>
        </w:rPr>
        <w:t xml:space="preserve"> (2012)</w:t>
      </w:r>
    </w:p>
    <w:p w:rsidR="00E6689F" w:rsidRPr="0017750D" w:rsidRDefault="00E6689F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/>
          <w:bCs/>
          <w:szCs w:val="24"/>
        </w:rPr>
      </w:pPr>
      <w:r w:rsidRPr="0017750D">
        <w:rPr>
          <w:rFonts w:ascii="Verdana" w:hAnsi="Verdana" w:cs="Times New Roman"/>
          <w:b/>
          <w:bCs/>
          <w:szCs w:val="24"/>
        </w:rPr>
        <w:t xml:space="preserve">Ekansh - </w:t>
      </w:r>
      <w:r w:rsidRPr="0017750D">
        <w:rPr>
          <w:rFonts w:ascii="Verdana" w:hAnsi="Verdana" w:cs="Times New Roman"/>
          <w:bCs/>
          <w:szCs w:val="24"/>
        </w:rPr>
        <w:t xml:space="preserve">GNIT Group of Institutions, Biannual Journal of GNIT Group of Institutions, ISSN 2230-9756, Issue No 4 • Jan - Jun 2012, JOURNAL OF ENGINEERING, ICT &amp; MANAGEMENT, Plot </w:t>
      </w:r>
      <w:r w:rsidRPr="0017750D">
        <w:rPr>
          <w:rFonts w:ascii="Verdana" w:hAnsi="Verdana" w:cs="Times New Roman"/>
          <w:bCs/>
          <w:szCs w:val="24"/>
        </w:rPr>
        <w:lastRenderedPageBreak/>
        <w:t>No. 6C and 7, Knowledge Park II, Greater Noida, (U.P.), PIN : 201306, “</w:t>
      </w:r>
      <w:r w:rsidRPr="0017750D">
        <w:rPr>
          <w:rFonts w:ascii="Verdana" w:hAnsi="Verdana" w:cs="Times New Roman"/>
          <w:b/>
          <w:bCs/>
          <w:szCs w:val="24"/>
        </w:rPr>
        <w:t xml:space="preserve">Wireless Network Security Implementation and Issues in Organization”, </w:t>
      </w:r>
      <w:r w:rsidRPr="0017750D">
        <w:rPr>
          <w:rFonts w:ascii="Verdana" w:hAnsi="Verdana" w:cs="Times New Roman"/>
          <w:bCs/>
          <w:szCs w:val="24"/>
        </w:rPr>
        <w:t>(</w:t>
      </w:r>
      <w:r w:rsidR="003875A0" w:rsidRPr="0017750D">
        <w:rPr>
          <w:rFonts w:ascii="Verdana" w:hAnsi="Verdana" w:cs="Times New Roman"/>
          <w:bCs/>
          <w:szCs w:val="24"/>
        </w:rPr>
        <w:t xml:space="preserve">Jan </w:t>
      </w:r>
      <w:r w:rsidRPr="0017750D">
        <w:rPr>
          <w:rFonts w:ascii="Verdana" w:hAnsi="Verdana" w:cs="Times New Roman"/>
          <w:bCs/>
          <w:szCs w:val="24"/>
        </w:rPr>
        <w:t>2012).</w:t>
      </w:r>
    </w:p>
    <w:p w:rsidR="00773244" w:rsidRPr="00FE1614" w:rsidRDefault="00773244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/>
          <w:bCs/>
          <w:szCs w:val="24"/>
        </w:rPr>
      </w:pPr>
      <w:r w:rsidRPr="0017750D">
        <w:rPr>
          <w:rFonts w:ascii="Verdana" w:hAnsi="Verdana" w:cs="Times New Roman"/>
          <w:szCs w:val="24"/>
        </w:rPr>
        <w:t>Sardar Patel Mahavidhyala</w:t>
      </w:r>
      <w:r w:rsidRPr="0017750D">
        <w:rPr>
          <w:rFonts w:ascii="Verdana" w:hAnsi="Verdana" w:cs="Times New Roman"/>
          <w:b/>
          <w:szCs w:val="24"/>
        </w:rPr>
        <w:t xml:space="preserve"> -</w:t>
      </w:r>
      <w:r w:rsidR="00BE03CC" w:rsidRPr="0017750D">
        <w:rPr>
          <w:rFonts w:ascii="Verdana" w:hAnsi="Verdana" w:cs="Times New Roman"/>
          <w:szCs w:val="24"/>
        </w:rPr>
        <w:t xml:space="preserve"> Journal Academic Research a P</w:t>
      </w:r>
      <w:r w:rsidRPr="0017750D">
        <w:rPr>
          <w:rFonts w:ascii="Verdana" w:hAnsi="Verdana" w:cs="Times New Roman"/>
          <w:szCs w:val="24"/>
        </w:rPr>
        <w:t>eer Reviewed, Annual Research Journal</w:t>
      </w:r>
      <w:r w:rsidRPr="0017750D">
        <w:rPr>
          <w:rFonts w:ascii="Verdana" w:hAnsi="Verdana" w:cs="Times New Roman"/>
          <w:b/>
          <w:szCs w:val="24"/>
        </w:rPr>
        <w:t xml:space="preserve"> </w:t>
      </w:r>
      <w:r w:rsidRPr="0017750D">
        <w:rPr>
          <w:rFonts w:ascii="Verdana" w:hAnsi="Verdana" w:cs="Times New Roman"/>
          <w:szCs w:val="24"/>
        </w:rPr>
        <w:t>having following ISSN: 2277-3908</w:t>
      </w:r>
      <w:r w:rsidR="00BE03CC" w:rsidRPr="0017750D">
        <w:rPr>
          <w:rFonts w:ascii="Verdana" w:hAnsi="Verdana" w:cs="Times New Roman"/>
          <w:szCs w:val="24"/>
        </w:rPr>
        <w:t>,</w:t>
      </w:r>
      <w:r w:rsidRPr="0017750D">
        <w:rPr>
          <w:rFonts w:ascii="Verdana" w:hAnsi="Verdana" w:cs="Times New Roman"/>
          <w:szCs w:val="24"/>
          <w:shd w:val="clear" w:color="auto" w:fill="FFFFFF"/>
        </w:rPr>
        <w:t xml:space="preserve"> Ganj Ward, Chandrapur</w:t>
      </w:r>
      <w:r w:rsidR="00CA019D" w:rsidRPr="0017750D">
        <w:rPr>
          <w:rFonts w:ascii="Verdana" w:hAnsi="Verdana" w:cs="Times New Roman"/>
          <w:szCs w:val="24"/>
          <w:shd w:val="clear" w:color="auto" w:fill="FFFFFF"/>
        </w:rPr>
        <w:t xml:space="preserve">– 442 </w:t>
      </w:r>
      <w:r w:rsidRPr="0017750D">
        <w:rPr>
          <w:rFonts w:ascii="Verdana" w:hAnsi="Verdana" w:cs="Times New Roman"/>
          <w:szCs w:val="24"/>
          <w:shd w:val="clear" w:color="auto" w:fill="FFFFFF"/>
        </w:rPr>
        <w:t>401, Maharashtra</w:t>
      </w:r>
      <w:r w:rsidR="00CA019D" w:rsidRPr="0017750D">
        <w:rPr>
          <w:rFonts w:ascii="Verdana" w:hAnsi="Verdana" w:cs="Times New Roman"/>
          <w:szCs w:val="24"/>
          <w:shd w:val="clear" w:color="auto" w:fill="FFFFFF"/>
        </w:rPr>
        <w:t>, “</w:t>
      </w:r>
      <w:r w:rsidRPr="0017750D">
        <w:rPr>
          <w:rFonts w:ascii="Verdana" w:hAnsi="Verdana" w:cs="Times New Roman"/>
          <w:b/>
          <w:bCs/>
          <w:szCs w:val="24"/>
        </w:rPr>
        <w:t xml:space="preserve">Challenges in Constructing Bayesian Network for </w:t>
      </w:r>
      <w:r w:rsidR="00471DBF" w:rsidRPr="0017750D">
        <w:rPr>
          <w:rFonts w:ascii="Verdana" w:hAnsi="Verdana" w:cs="Times New Roman"/>
          <w:b/>
          <w:bCs/>
          <w:szCs w:val="24"/>
        </w:rPr>
        <w:t>Decision-Oriented B</w:t>
      </w:r>
      <w:r w:rsidRPr="0017750D">
        <w:rPr>
          <w:rFonts w:ascii="Verdana" w:hAnsi="Verdana" w:cs="Times New Roman"/>
          <w:b/>
          <w:bCs/>
          <w:szCs w:val="24"/>
        </w:rPr>
        <w:t>ase Applications”</w:t>
      </w:r>
      <w:r w:rsidR="003638B8" w:rsidRPr="0017750D">
        <w:rPr>
          <w:rFonts w:ascii="Verdana" w:hAnsi="Verdana" w:cs="Times New Roman"/>
          <w:bCs/>
          <w:szCs w:val="24"/>
        </w:rPr>
        <w:t>,</w:t>
      </w:r>
      <w:r w:rsidRPr="0017750D">
        <w:rPr>
          <w:rFonts w:ascii="Verdana" w:hAnsi="Verdana" w:cs="Times New Roman"/>
          <w:b/>
          <w:bCs/>
          <w:szCs w:val="24"/>
        </w:rPr>
        <w:t xml:space="preserve"> </w:t>
      </w:r>
      <w:r w:rsidRPr="0017750D">
        <w:rPr>
          <w:rFonts w:ascii="Verdana" w:hAnsi="Verdana" w:cs="Times New Roman"/>
          <w:bCs/>
          <w:szCs w:val="24"/>
        </w:rPr>
        <w:t>(2012).</w:t>
      </w:r>
    </w:p>
    <w:p w:rsidR="00FE1614" w:rsidRPr="00177C3A" w:rsidRDefault="00FE1614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Cs/>
          <w:szCs w:val="24"/>
        </w:rPr>
      </w:pPr>
      <w:r w:rsidRPr="00177C3A">
        <w:rPr>
          <w:rFonts w:ascii="Verdana" w:hAnsi="Verdana" w:cs="Times New Roman"/>
          <w:bCs/>
          <w:szCs w:val="24"/>
        </w:rPr>
        <w:t xml:space="preserve">International Journal of Latest Technology in Engineering Management and Applied Sciences (ISSN: 2278-2540), Page No. 72-74,   Volume I-Issue III, </w:t>
      </w:r>
      <w:r w:rsidRPr="00177C3A">
        <w:rPr>
          <w:rFonts w:ascii="Verdana" w:hAnsi="Verdana" w:cs="Times New Roman"/>
          <w:b/>
          <w:bCs/>
          <w:szCs w:val="24"/>
        </w:rPr>
        <w:t>“Role of Indian government in disaster management”</w:t>
      </w:r>
      <w:r w:rsidRPr="00177C3A">
        <w:rPr>
          <w:rFonts w:ascii="Verdana" w:hAnsi="Verdana" w:cs="Times New Roman"/>
          <w:bCs/>
          <w:szCs w:val="24"/>
        </w:rPr>
        <w:t xml:space="preserve">, </w:t>
      </w:r>
      <w:r w:rsidR="00A829F0" w:rsidRPr="00177C3A">
        <w:rPr>
          <w:rFonts w:ascii="Verdana" w:hAnsi="Verdana" w:cs="Times New Roman"/>
          <w:bCs/>
          <w:szCs w:val="24"/>
        </w:rPr>
        <w:t>(June 2012)</w:t>
      </w:r>
      <w:r w:rsidR="00A829F0">
        <w:rPr>
          <w:rFonts w:ascii="Verdana" w:hAnsi="Verdana" w:cs="Times New Roman"/>
          <w:bCs/>
          <w:szCs w:val="24"/>
        </w:rPr>
        <w:t xml:space="preserve">, </w:t>
      </w:r>
      <w:r w:rsidRPr="00177C3A">
        <w:rPr>
          <w:rFonts w:ascii="Verdana" w:hAnsi="Verdana" w:cs="Times New Roman"/>
          <w:bCs/>
          <w:szCs w:val="24"/>
        </w:rPr>
        <w:t>www.ijltem</w:t>
      </w:r>
      <w:r w:rsidR="00A829F0">
        <w:rPr>
          <w:rFonts w:ascii="Verdana" w:hAnsi="Verdana" w:cs="Times New Roman"/>
          <w:bCs/>
          <w:szCs w:val="24"/>
        </w:rPr>
        <w:t>as.in.</w:t>
      </w:r>
    </w:p>
    <w:p w:rsidR="00FE1614" w:rsidRPr="00177C3A" w:rsidRDefault="00FE1614" w:rsidP="00BA5B8E">
      <w:pPr>
        <w:pStyle w:val="ListParagraph"/>
        <w:numPr>
          <w:ilvl w:val="1"/>
          <w:numId w:val="39"/>
        </w:numPr>
        <w:shd w:val="clear" w:color="auto" w:fill="FFFFFF"/>
        <w:spacing w:afterLines="200" w:line="360" w:lineRule="auto"/>
        <w:ind w:left="2160" w:hanging="630"/>
        <w:jc w:val="both"/>
        <w:rPr>
          <w:rFonts w:ascii="Verdana" w:hAnsi="Verdana" w:cs="Times New Roman"/>
          <w:bCs/>
          <w:szCs w:val="24"/>
        </w:rPr>
      </w:pPr>
      <w:r w:rsidRPr="00177C3A">
        <w:rPr>
          <w:rFonts w:ascii="Verdana" w:hAnsi="Verdana" w:cs="Times New Roman"/>
          <w:bCs/>
          <w:szCs w:val="24"/>
        </w:rPr>
        <w:t>International Journal of Latest Technology in Engineering Management and Applied Sciences (ISSN: 2278-2540), Page No. 85-90</w:t>
      </w:r>
      <w:r w:rsidR="00177C3A" w:rsidRPr="00177C3A">
        <w:rPr>
          <w:rFonts w:ascii="Verdana" w:hAnsi="Verdana" w:cs="Times New Roman"/>
          <w:bCs/>
          <w:szCs w:val="24"/>
        </w:rPr>
        <w:t>, Volume</w:t>
      </w:r>
      <w:r w:rsidRPr="00177C3A">
        <w:rPr>
          <w:rFonts w:ascii="Verdana" w:hAnsi="Verdana" w:cs="Times New Roman"/>
          <w:bCs/>
          <w:szCs w:val="24"/>
        </w:rPr>
        <w:t xml:space="preserve"> I-Issue IV, “</w:t>
      </w:r>
      <w:r w:rsidRPr="00177C3A">
        <w:rPr>
          <w:rFonts w:ascii="Verdana" w:hAnsi="Verdana" w:cs="Times New Roman"/>
          <w:b/>
          <w:bCs/>
          <w:szCs w:val="24"/>
        </w:rPr>
        <w:t>Significant role of NGO's (Indian) in disaster management</w:t>
      </w:r>
      <w:r w:rsidRPr="00177C3A">
        <w:rPr>
          <w:rFonts w:ascii="Verdana" w:hAnsi="Verdana" w:cs="Times New Roman"/>
          <w:bCs/>
          <w:szCs w:val="24"/>
        </w:rPr>
        <w:t xml:space="preserve">”, </w:t>
      </w:r>
      <w:r w:rsidR="00A829F0" w:rsidRPr="00177C3A">
        <w:rPr>
          <w:rFonts w:ascii="Verdana" w:hAnsi="Verdana" w:cs="Times New Roman"/>
          <w:bCs/>
          <w:szCs w:val="24"/>
        </w:rPr>
        <w:t>(July 2012)</w:t>
      </w:r>
      <w:r w:rsidR="00A829F0">
        <w:rPr>
          <w:rFonts w:ascii="Verdana" w:hAnsi="Verdana" w:cs="Times New Roman"/>
          <w:bCs/>
          <w:szCs w:val="24"/>
        </w:rPr>
        <w:t xml:space="preserve">, </w:t>
      </w:r>
      <w:r w:rsidRPr="00177C3A">
        <w:rPr>
          <w:rFonts w:ascii="Verdana" w:hAnsi="Verdana" w:cs="Times New Roman"/>
          <w:bCs/>
          <w:szCs w:val="24"/>
        </w:rPr>
        <w:t>www.ijltemas.in.</w:t>
      </w:r>
    </w:p>
    <w:p w:rsidR="00E6689F" w:rsidRPr="00E6689F" w:rsidRDefault="00E6689F" w:rsidP="00E6689F">
      <w:pPr>
        <w:pStyle w:val="ListParagraph"/>
        <w:shd w:val="clear" w:color="auto" w:fill="FFFFFF"/>
        <w:ind w:left="1800"/>
        <w:jc w:val="both"/>
        <w:rPr>
          <w:rFonts w:ascii="Verdana" w:hAnsi="Verdana" w:cs="Times New Roman"/>
          <w:bCs/>
          <w:szCs w:val="24"/>
        </w:rPr>
      </w:pPr>
    </w:p>
    <w:p w:rsidR="001C4433" w:rsidRPr="00BA5B8E" w:rsidRDefault="001C4433" w:rsidP="001C4433">
      <w:pPr>
        <w:pStyle w:val="IntenseQuote"/>
        <w:ind w:left="720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t>P</w:t>
      </w:r>
      <w:r w:rsidRPr="00BA5B8E">
        <w:rPr>
          <w:rFonts w:ascii="Lucida Sans" w:hAnsi="Lucida Sans"/>
          <w:color w:val="auto"/>
          <w:sz w:val="28"/>
        </w:rPr>
        <w:t xml:space="preserve">ARTICIPATION IN </w:t>
      </w:r>
      <w:r w:rsidRPr="00BA5B8E">
        <w:rPr>
          <w:rFonts w:ascii="Lucida Sans" w:hAnsi="Lucida Sans"/>
          <w:color w:val="auto"/>
          <w:sz w:val="40"/>
          <w:szCs w:val="20"/>
        </w:rPr>
        <w:t>C</w:t>
      </w:r>
      <w:r w:rsidRPr="00BA5B8E">
        <w:rPr>
          <w:rFonts w:ascii="Lucida Sans" w:hAnsi="Lucida Sans"/>
          <w:color w:val="auto"/>
          <w:sz w:val="28"/>
        </w:rPr>
        <w:t>ONFERENCES</w:t>
      </w:r>
      <w:r w:rsidR="00605292" w:rsidRPr="00BA5B8E">
        <w:rPr>
          <w:rFonts w:ascii="Lucida Sans" w:hAnsi="Lucida Sans"/>
          <w:color w:val="auto"/>
          <w:sz w:val="28"/>
        </w:rPr>
        <w:t xml:space="preserve"> </w:t>
      </w:r>
      <w:r w:rsidR="00605292" w:rsidRPr="00BA5B8E">
        <w:rPr>
          <w:rFonts w:ascii="Lucida Sans" w:hAnsi="Lucida Sans"/>
          <w:color w:val="auto"/>
          <w:sz w:val="40"/>
          <w:szCs w:val="20"/>
        </w:rPr>
        <w:t xml:space="preserve">&amp; </w:t>
      </w:r>
      <w:r w:rsidR="00BD2D48" w:rsidRPr="00BA5B8E">
        <w:rPr>
          <w:rFonts w:ascii="Lucida Sans" w:hAnsi="Lucida Sans"/>
          <w:color w:val="auto"/>
          <w:sz w:val="40"/>
          <w:szCs w:val="20"/>
        </w:rPr>
        <w:t>S</w:t>
      </w:r>
      <w:r w:rsidR="00BD2D48" w:rsidRPr="00BA5B8E">
        <w:rPr>
          <w:rFonts w:ascii="Lucida Sans" w:hAnsi="Lucida Sans"/>
          <w:color w:val="auto"/>
          <w:sz w:val="28"/>
        </w:rPr>
        <w:t>EMINARS</w:t>
      </w:r>
    </w:p>
    <w:p w:rsidR="001C4433" w:rsidRPr="003638B8" w:rsidRDefault="009004E3" w:rsidP="00BD2D48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  <w:r>
        <w:rPr>
          <w:rFonts w:ascii="Verdana" w:hAnsi="Verdana" w:cs="Times New Roman"/>
          <w:b/>
          <w:bCs/>
          <w:szCs w:val="24"/>
        </w:rPr>
        <w:t>International Conferences (</w:t>
      </w:r>
      <w:r w:rsidR="001842CE">
        <w:rPr>
          <w:rFonts w:ascii="Verdana" w:hAnsi="Verdana" w:cs="Times New Roman"/>
          <w:b/>
          <w:bCs/>
          <w:szCs w:val="24"/>
        </w:rPr>
        <w:t>12</w:t>
      </w:r>
      <w:r w:rsidR="001C4433" w:rsidRPr="003638B8">
        <w:rPr>
          <w:rFonts w:ascii="Verdana" w:hAnsi="Verdana" w:cs="Times New Roman"/>
          <w:b/>
          <w:bCs/>
          <w:szCs w:val="24"/>
        </w:rPr>
        <w:t>):</w:t>
      </w:r>
    </w:p>
    <w:p w:rsidR="00B11BE3" w:rsidRPr="003638B8" w:rsidRDefault="00B11BE3" w:rsidP="00B11BE3">
      <w:pPr>
        <w:pStyle w:val="ListParagraph"/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 w:val="10"/>
          <w:szCs w:val="24"/>
        </w:rPr>
      </w:pPr>
    </w:p>
    <w:p w:rsidR="00D93E61" w:rsidRPr="00357842" w:rsidRDefault="00D93E61" w:rsidP="00C817EA">
      <w:pPr>
        <w:pStyle w:val="ListParagraph"/>
        <w:numPr>
          <w:ilvl w:val="0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zCs w:val="24"/>
        </w:rPr>
      </w:pPr>
      <w:r w:rsidRPr="00B61EBB">
        <w:rPr>
          <w:rFonts w:ascii="Verdana" w:hAnsi="Verdana" w:cs="Verdana"/>
          <w:bCs/>
          <w:szCs w:val="24"/>
        </w:rPr>
        <w:t xml:space="preserve">Participated in the </w:t>
      </w:r>
      <w:r w:rsidRPr="00B61EBB">
        <w:rPr>
          <w:rFonts w:ascii="Verdana" w:hAnsi="Verdana" w:cs="Verdana"/>
          <w:b/>
          <w:bCs/>
          <w:szCs w:val="24"/>
        </w:rPr>
        <w:t>2</w:t>
      </w:r>
      <w:r w:rsidRPr="00B61EBB">
        <w:rPr>
          <w:rFonts w:ascii="Verdana" w:hAnsi="Verdana" w:cs="Verdana"/>
          <w:b/>
          <w:bCs/>
          <w:szCs w:val="24"/>
          <w:vertAlign w:val="superscript"/>
        </w:rPr>
        <w:t>nd</w:t>
      </w:r>
      <w:r w:rsidRPr="00B61EBB">
        <w:rPr>
          <w:rFonts w:ascii="Verdana" w:hAnsi="Verdana" w:cs="Verdana"/>
          <w:b/>
          <w:bCs/>
          <w:szCs w:val="24"/>
        </w:rPr>
        <w:t xml:space="preserve"> </w:t>
      </w:r>
      <w:r w:rsidRPr="00B61EBB">
        <w:rPr>
          <w:rFonts w:ascii="Verdana" w:hAnsi="Verdana" w:cs="Verdana"/>
          <w:bCs/>
          <w:szCs w:val="24"/>
        </w:rPr>
        <w:t xml:space="preserve">International Conference on </w:t>
      </w:r>
      <w:r w:rsidRPr="00B61EBB">
        <w:rPr>
          <w:rFonts w:ascii="Verdana" w:hAnsi="Verdana" w:cs="Verdana"/>
          <w:b/>
          <w:bCs/>
          <w:szCs w:val="24"/>
        </w:rPr>
        <w:t>“International Science Congress”, (ISC-2012)</w:t>
      </w:r>
      <w:r w:rsidRPr="00B61EBB">
        <w:rPr>
          <w:rFonts w:ascii="Verdana" w:hAnsi="Verdana" w:cs="Verdana"/>
          <w:bCs/>
          <w:szCs w:val="24"/>
        </w:rPr>
        <w:t>, 8th-9th, December 2012 at Bon Maharaja Engineering College, Vrindavan, Mathura, UP, India, organized by International Science Congress Association,</w:t>
      </w:r>
      <w:r w:rsidR="00B61EBB">
        <w:rPr>
          <w:rFonts w:ascii="Verdana" w:hAnsi="Verdana" w:cs="Verdana"/>
          <w:bCs/>
          <w:szCs w:val="24"/>
        </w:rPr>
        <w:t xml:space="preserve"> </w:t>
      </w:r>
      <w:r w:rsidRPr="00B61EBB">
        <w:rPr>
          <w:rFonts w:ascii="Verdana" w:hAnsi="Verdana" w:cs="Verdana"/>
          <w:bCs/>
          <w:szCs w:val="24"/>
        </w:rPr>
        <w:t>Paper Ent</w:t>
      </w:r>
      <w:r w:rsidRPr="00B61EBB">
        <w:rPr>
          <w:rFonts w:ascii="Verdana" w:hAnsi="Verdana" w:cs="Times New Roman"/>
          <w:bCs/>
          <w:szCs w:val="24"/>
        </w:rPr>
        <w:t>itled</w:t>
      </w:r>
      <w:r w:rsidR="00B61EBB">
        <w:rPr>
          <w:rFonts w:ascii="Verdana" w:hAnsi="Verdana" w:cs="Times New Roman"/>
          <w:bCs/>
          <w:szCs w:val="24"/>
        </w:rPr>
        <w:t xml:space="preserve"> "</w:t>
      </w:r>
      <w:r w:rsidRPr="00357842">
        <w:rPr>
          <w:rFonts w:ascii="Verdana" w:hAnsi="Verdana" w:cs="Times New Roman"/>
          <w:b/>
          <w:bCs/>
          <w:i/>
          <w:szCs w:val="24"/>
        </w:rPr>
        <w:t>A small change in process: Big leap in adoption of software quality standards in education</w:t>
      </w:r>
      <w:r w:rsidRPr="00B61EBB">
        <w:rPr>
          <w:rFonts w:ascii="Verdana" w:hAnsi="Verdana" w:cs="Times New Roman"/>
          <w:bCs/>
          <w:szCs w:val="24"/>
        </w:rPr>
        <w:t xml:space="preserve">", </w:t>
      </w:r>
      <w:r w:rsidRPr="00B61EBB">
        <w:rPr>
          <w:rFonts w:ascii="Verdana" w:hAnsi="Verdana" w:cs="Times New Roman"/>
          <w:b/>
          <w:bCs/>
          <w:i/>
          <w:szCs w:val="24"/>
        </w:rPr>
        <w:t>BEST ORAL PRESENTATION</w:t>
      </w:r>
    </w:p>
    <w:p w:rsidR="00357842" w:rsidRPr="00B61EBB" w:rsidRDefault="00357842" w:rsidP="00C817EA">
      <w:pPr>
        <w:pStyle w:val="ListParagraph"/>
        <w:numPr>
          <w:ilvl w:val="0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zCs w:val="24"/>
        </w:rPr>
      </w:pPr>
      <w:r w:rsidRPr="003638B8">
        <w:rPr>
          <w:rFonts w:ascii="Verdana" w:hAnsi="Verdana" w:cs="Times New Roman"/>
          <w:bCs/>
          <w:szCs w:val="24"/>
        </w:rPr>
        <w:t>Participated in the</w:t>
      </w:r>
      <w:r w:rsidRPr="003638B8">
        <w:rPr>
          <w:rFonts w:ascii="Verdana" w:hAnsi="Verdana" w:cs="Times New Roman"/>
          <w:b/>
          <w:bCs/>
          <w:szCs w:val="24"/>
        </w:rPr>
        <w:t xml:space="preserve"> </w:t>
      </w:r>
      <w:r w:rsidRPr="003638B8">
        <w:rPr>
          <w:rFonts w:ascii="Verdana" w:hAnsi="Verdana"/>
          <w:szCs w:val="24"/>
        </w:rPr>
        <w:t>International</w:t>
      </w:r>
      <w:r w:rsidRPr="003638B8">
        <w:rPr>
          <w:rFonts w:ascii="Verdana" w:hAnsi="Verdana"/>
          <w:b/>
          <w:szCs w:val="24"/>
        </w:rPr>
        <w:t xml:space="preserve"> </w:t>
      </w:r>
      <w:r w:rsidRPr="003638B8">
        <w:rPr>
          <w:rFonts w:ascii="Verdana" w:hAnsi="Verdana"/>
          <w:szCs w:val="24"/>
        </w:rPr>
        <w:t xml:space="preserve">Conference on </w:t>
      </w:r>
      <w:r w:rsidRPr="003638B8">
        <w:rPr>
          <w:rFonts w:ascii="Verdana" w:hAnsi="Verdana"/>
          <w:b/>
          <w:i/>
          <w:szCs w:val="24"/>
        </w:rPr>
        <w:t>“</w:t>
      </w:r>
      <w:r>
        <w:rPr>
          <w:rFonts w:ascii="Verdana" w:hAnsi="Verdana"/>
          <w:b/>
          <w:i/>
          <w:szCs w:val="24"/>
        </w:rPr>
        <w:t>Strategies for Sustainable development in India”</w:t>
      </w:r>
      <w:r w:rsidRPr="003638B8">
        <w:rPr>
          <w:rFonts w:ascii="Verdana" w:hAnsi="Verdana"/>
          <w:szCs w:val="24"/>
        </w:rPr>
        <w:t>,</w:t>
      </w:r>
      <w:r w:rsidRPr="003638B8">
        <w:rPr>
          <w:rFonts w:ascii="Verdana" w:hAnsi="Verdana"/>
          <w:b/>
          <w:i/>
          <w:szCs w:val="24"/>
        </w:rPr>
        <w:t xml:space="preserve"> </w:t>
      </w:r>
      <w:r>
        <w:rPr>
          <w:rFonts w:ascii="Verdana" w:hAnsi="Verdana"/>
          <w:szCs w:val="24"/>
        </w:rPr>
        <w:t>17</w:t>
      </w:r>
      <w:r w:rsidRPr="003638B8">
        <w:rPr>
          <w:rFonts w:ascii="Verdana" w:hAnsi="Verdana"/>
          <w:szCs w:val="24"/>
        </w:rPr>
        <w:t>-1</w:t>
      </w:r>
      <w:r>
        <w:rPr>
          <w:rFonts w:ascii="Verdana" w:hAnsi="Verdana"/>
          <w:szCs w:val="24"/>
        </w:rPr>
        <w:t>8</w:t>
      </w:r>
      <w:r w:rsidRPr="003638B8">
        <w:rPr>
          <w:rFonts w:ascii="Verdana" w:hAnsi="Verdana"/>
          <w:szCs w:val="24"/>
        </w:rPr>
        <w:t xml:space="preserve"> </w:t>
      </w:r>
      <w:r>
        <w:rPr>
          <w:rFonts w:ascii="Verdana" w:hAnsi="Verdana"/>
          <w:szCs w:val="24"/>
        </w:rPr>
        <w:t>Nov</w:t>
      </w:r>
      <w:r w:rsidRPr="003638B8">
        <w:rPr>
          <w:rFonts w:ascii="Verdana" w:hAnsi="Verdana"/>
          <w:szCs w:val="24"/>
        </w:rPr>
        <w:t>, 2012,</w:t>
      </w:r>
      <w:r>
        <w:rPr>
          <w:rFonts w:ascii="Verdana" w:hAnsi="Verdana"/>
          <w:szCs w:val="24"/>
        </w:rPr>
        <w:t xml:space="preserve"> </w:t>
      </w:r>
      <w:r w:rsidRPr="00357842">
        <w:rPr>
          <w:rFonts w:ascii="Verdana" w:hAnsi="Verdana"/>
          <w:b/>
          <w:i/>
          <w:szCs w:val="24"/>
        </w:rPr>
        <w:t>”IT Sector: HTML 5 Overview and an Enhanced API for Web Development”</w:t>
      </w:r>
      <w:r>
        <w:rPr>
          <w:rFonts w:ascii="Verdana" w:hAnsi="Verdana"/>
          <w:szCs w:val="24"/>
        </w:rPr>
        <w:t xml:space="preserve">, </w:t>
      </w:r>
      <w:r w:rsidRPr="003638B8">
        <w:rPr>
          <w:rFonts w:ascii="Verdana" w:hAnsi="Verdana"/>
          <w:szCs w:val="24"/>
        </w:rPr>
        <w:t xml:space="preserve"> organized by </w:t>
      </w:r>
      <w:r w:rsidRPr="003638B8">
        <w:rPr>
          <w:rFonts w:ascii="Verdana" w:hAnsi="Verdana"/>
          <w:bCs/>
          <w:szCs w:val="28"/>
        </w:rPr>
        <w:t>Shri Jagdish Prasad Jhabarmal Tibrewala University, Jhunjhunu</w:t>
      </w:r>
      <w:r w:rsidRPr="003638B8">
        <w:rPr>
          <w:rFonts w:ascii="Verdana" w:hAnsi="Verdana"/>
        </w:rPr>
        <w:t>, Rajasthan</w:t>
      </w:r>
    </w:p>
    <w:p w:rsidR="009004E3" w:rsidRPr="009F20ED" w:rsidRDefault="009004E3" w:rsidP="00C817EA">
      <w:pPr>
        <w:pStyle w:val="ListParagraph"/>
        <w:numPr>
          <w:ilvl w:val="0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  <w:r w:rsidRPr="009F20ED">
        <w:rPr>
          <w:rFonts w:ascii="Verdana" w:hAnsi="Verdana" w:cs="Times New Roman"/>
          <w:bCs/>
          <w:szCs w:val="24"/>
        </w:rPr>
        <w:lastRenderedPageBreak/>
        <w:t>Participated in the</w:t>
      </w:r>
      <w:r w:rsidRPr="009F20ED">
        <w:rPr>
          <w:rFonts w:ascii="Verdana" w:hAnsi="Verdana" w:cs="Times New Roman"/>
          <w:b/>
          <w:bCs/>
          <w:szCs w:val="24"/>
        </w:rPr>
        <w:t xml:space="preserve"> </w:t>
      </w:r>
      <w:r>
        <w:rPr>
          <w:rFonts w:ascii="Verdana" w:hAnsi="Verdana" w:cs="Times New Roman"/>
          <w:b/>
          <w:bCs/>
          <w:szCs w:val="24"/>
        </w:rPr>
        <w:t>2</w:t>
      </w:r>
      <w:r w:rsidRPr="009004E3">
        <w:rPr>
          <w:rFonts w:ascii="Verdana" w:hAnsi="Verdana" w:cs="Times New Roman"/>
          <w:b/>
          <w:bCs/>
          <w:szCs w:val="24"/>
          <w:vertAlign w:val="superscript"/>
        </w:rPr>
        <w:t>nd</w:t>
      </w:r>
      <w:r>
        <w:rPr>
          <w:rFonts w:ascii="Verdana" w:hAnsi="Verdana" w:cs="Times New Roman"/>
          <w:b/>
          <w:bCs/>
          <w:szCs w:val="24"/>
        </w:rPr>
        <w:t xml:space="preserve"> </w:t>
      </w:r>
      <w:r w:rsidRPr="009F20ED">
        <w:rPr>
          <w:rFonts w:ascii="Verdana" w:hAnsi="Verdana"/>
          <w:szCs w:val="24"/>
        </w:rPr>
        <w:t>International</w:t>
      </w:r>
      <w:r w:rsidRPr="009F20ED">
        <w:rPr>
          <w:rFonts w:ascii="Verdana" w:hAnsi="Verdana"/>
          <w:b/>
          <w:szCs w:val="24"/>
        </w:rPr>
        <w:t xml:space="preserve"> </w:t>
      </w:r>
      <w:r w:rsidRPr="009F20ED">
        <w:rPr>
          <w:rFonts w:ascii="Verdana" w:hAnsi="Verdana"/>
          <w:szCs w:val="24"/>
        </w:rPr>
        <w:t xml:space="preserve">Conference on </w:t>
      </w:r>
      <w:r w:rsidRPr="009F20ED">
        <w:rPr>
          <w:rFonts w:ascii="Verdana" w:hAnsi="Verdana"/>
          <w:b/>
          <w:i/>
          <w:szCs w:val="24"/>
        </w:rPr>
        <w:t>“</w:t>
      </w:r>
      <w:r>
        <w:rPr>
          <w:rFonts w:ascii="Verdana" w:hAnsi="Verdana"/>
          <w:b/>
          <w:i/>
          <w:szCs w:val="24"/>
        </w:rPr>
        <w:t>Advancement of Engineering</w:t>
      </w:r>
      <w:r w:rsidRPr="009F20ED">
        <w:rPr>
          <w:rFonts w:ascii="Verdana" w:hAnsi="Verdana"/>
          <w:b/>
          <w:i/>
          <w:szCs w:val="24"/>
        </w:rPr>
        <w:t>”</w:t>
      </w:r>
      <w:r w:rsidRPr="009F20ED">
        <w:rPr>
          <w:rFonts w:ascii="Verdana" w:hAnsi="Verdana"/>
          <w:szCs w:val="24"/>
        </w:rPr>
        <w:t>,</w:t>
      </w:r>
      <w:r w:rsidRPr="009F20ED">
        <w:rPr>
          <w:rFonts w:ascii="Verdana" w:hAnsi="Verdana"/>
          <w:b/>
          <w:szCs w:val="24"/>
        </w:rPr>
        <w:t xml:space="preserve"> </w:t>
      </w:r>
      <w:r>
        <w:rPr>
          <w:rFonts w:ascii="Verdana" w:hAnsi="Verdana"/>
          <w:b/>
          <w:szCs w:val="24"/>
        </w:rPr>
        <w:t xml:space="preserve">(ICAE-2012), </w:t>
      </w:r>
      <w:r w:rsidR="00DC40C1" w:rsidRPr="00DC40C1">
        <w:rPr>
          <w:rFonts w:ascii="Verdana" w:hAnsi="Verdana"/>
          <w:b/>
          <w:szCs w:val="24"/>
        </w:rPr>
        <w:t>“</w:t>
      </w:r>
      <w:r w:rsidR="00DC40C1" w:rsidRPr="00DC40C1">
        <w:rPr>
          <w:rFonts w:ascii="Verdana" w:hAnsi="Verdana" w:cs="Arial"/>
          <w:b/>
          <w:bCs/>
          <w:i/>
          <w:iCs/>
          <w:sz w:val="23"/>
          <w:szCs w:val="23"/>
          <w:shd w:val="clear" w:color="auto" w:fill="FFFFFF"/>
        </w:rPr>
        <w:t>BENEFITS OF INTEGRATED TEAM MANAGEMENT OF PROJECTS: A LIVE EXAMPLE”,</w:t>
      </w:r>
      <w:r w:rsidR="00DC40C1" w:rsidRPr="00DC40C1">
        <w:rPr>
          <w:rFonts w:ascii="Arial" w:hAnsi="Arial" w:cs="Arial"/>
          <w:b/>
          <w:bCs/>
          <w:i/>
          <w:iCs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szCs w:val="24"/>
        </w:rPr>
        <w:t>17</w:t>
      </w:r>
      <w:r w:rsidRPr="009F20ED">
        <w:rPr>
          <w:rFonts w:ascii="Verdana" w:hAnsi="Verdana"/>
          <w:szCs w:val="24"/>
        </w:rPr>
        <w:t xml:space="preserve"> </w:t>
      </w:r>
      <w:r>
        <w:rPr>
          <w:rFonts w:ascii="Verdana" w:hAnsi="Verdana"/>
          <w:szCs w:val="24"/>
        </w:rPr>
        <w:t xml:space="preserve">September </w:t>
      </w:r>
      <w:r w:rsidRPr="009F20ED">
        <w:rPr>
          <w:rFonts w:ascii="Verdana" w:hAnsi="Verdana"/>
          <w:szCs w:val="24"/>
        </w:rPr>
        <w:t>201</w:t>
      </w:r>
      <w:r>
        <w:rPr>
          <w:rFonts w:ascii="Verdana" w:hAnsi="Verdana"/>
          <w:szCs w:val="24"/>
        </w:rPr>
        <w:t>2 at Arpora, Goa</w:t>
      </w:r>
      <w:r w:rsidR="00BD36F5">
        <w:rPr>
          <w:rFonts w:ascii="Verdana" w:hAnsi="Verdana"/>
          <w:szCs w:val="24"/>
        </w:rPr>
        <w:t xml:space="preserve">, </w:t>
      </w:r>
      <w:r>
        <w:rPr>
          <w:rFonts w:ascii="Verdana" w:hAnsi="Verdana"/>
          <w:szCs w:val="24"/>
        </w:rPr>
        <w:t xml:space="preserve"> </w:t>
      </w:r>
      <w:r w:rsidRPr="009F20ED">
        <w:rPr>
          <w:rFonts w:ascii="Verdana" w:hAnsi="Verdana"/>
          <w:szCs w:val="24"/>
        </w:rPr>
        <w:t xml:space="preserve">organized by </w:t>
      </w:r>
      <w:r w:rsidR="00BD36F5">
        <w:rPr>
          <w:rFonts w:ascii="Verdana" w:hAnsi="Verdana"/>
          <w:bCs/>
          <w:szCs w:val="24"/>
        </w:rPr>
        <w:t>Mantra Animation College</w:t>
      </w:r>
      <w:r w:rsidRPr="009F20ED">
        <w:rPr>
          <w:rFonts w:ascii="Verdana" w:hAnsi="Verdana"/>
          <w:bCs/>
          <w:szCs w:val="24"/>
        </w:rPr>
        <w:t>,</w:t>
      </w:r>
      <w:r w:rsidR="00BD36F5">
        <w:rPr>
          <w:rFonts w:ascii="Verdana" w:hAnsi="Verdana"/>
          <w:bCs/>
          <w:szCs w:val="24"/>
        </w:rPr>
        <w:t xml:space="preserve"> Lotus group of institutes, Pune, and International Journal of Latest Technology in Engineering and Applied Sciences</w:t>
      </w:r>
      <w:r w:rsidRPr="009F20ED">
        <w:rPr>
          <w:rFonts w:ascii="Verdana" w:hAnsi="Verdana"/>
          <w:szCs w:val="24"/>
        </w:rPr>
        <w:t>.</w:t>
      </w:r>
    </w:p>
    <w:p w:rsidR="001C4433" w:rsidRPr="003638B8" w:rsidRDefault="001C4433" w:rsidP="00C817EA">
      <w:pPr>
        <w:pStyle w:val="ListParagraph"/>
        <w:numPr>
          <w:ilvl w:val="0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3638B8">
        <w:rPr>
          <w:rFonts w:ascii="Verdana" w:hAnsi="Verdana" w:cs="Times New Roman"/>
          <w:bCs/>
          <w:szCs w:val="24"/>
        </w:rPr>
        <w:t>Participated in the</w:t>
      </w:r>
      <w:r w:rsidRPr="003638B8">
        <w:rPr>
          <w:rFonts w:ascii="Verdana" w:hAnsi="Verdana" w:cs="Times New Roman"/>
          <w:b/>
          <w:bCs/>
          <w:szCs w:val="24"/>
        </w:rPr>
        <w:t xml:space="preserve"> </w:t>
      </w:r>
      <w:r w:rsidRPr="003638B8">
        <w:rPr>
          <w:rFonts w:ascii="Verdana" w:hAnsi="Verdana"/>
          <w:szCs w:val="24"/>
        </w:rPr>
        <w:t>International</w:t>
      </w:r>
      <w:r w:rsidRPr="003638B8">
        <w:rPr>
          <w:rFonts w:ascii="Verdana" w:hAnsi="Verdana"/>
          <w:b/>
          <w:szCs w:val="24"/>
        </w:rPr>
        <w:t xml:space="preserve"> </w:t>
      </w:r>
      <w:r w:rsidRPr="003638B8">
        <w:rPr>
          <w:rFonts w:ascii="Verdana" w:hAnsi="Verdana"/>
          <w:szCs w:val="24"/>
        </w:rPr>
        <w:t xml:space="preserve">Conference on </w:t>
      </w:r>
      <w:r w:rsidRPr="003638B8">
        <w:rPr>
          <w:rFonts w:ascii="Verdana" w:hAnsi="Verdana"/>
          <w:b/>
          <w:i/>
          <w:szCs w:val="24"/>
        </w:rPr>
        <w:t>“Emerging Trends in Computer Science and Information Technology” (ICETCSIT-2012)</w:t>
      </w:r>
      <w:r w:rsidRPr="003638B8">
        <w:rPr>
          <w:rFonts w:ascii="Verdana" w:hAnsi="Verdana"/>
          <w:szCs w:val="24"/>
        </w:rPr>
        <w:t>,</w:t>
      </w:r>
      <w:r w:rsidRPr="003638B8">
        <w:rPr>
          <w:rFonts w:ascii="Verdana" w:hAnsi="Verdana"/>
          <w:b/>
          <w:i/>
          <w:szCs w:val="24"/>
        </w:rPr>
        <w:t xml:space="preserve"> </w:t>
      </w:r>
      <w:r w:rsidRPr="003638B8">
        <w:rPr>
          <w:rFonts w:ascii="Verdana" w:hAnsi="Verdana"/>
          <w:szCs w:val="24"/>
        </w:rPr>
        <w:t>9-10 April, 2012,</w:t>
      </w:r>
      <w:r w:rsidR="00316808" w:rsidRPr="003638B8">
        <w:rPr>
          <w:rFonts w:ascii="Verdana" w:hAnsi="Verdana"/>
          <w:szCs w:val="24"/>
        </w:rPr>
        <w:t xml:space="preserve"> organized by </w:t>
      </w:r>
      <w:r w:rsidR="00316808" w:rsidRPr="003638B8">
        <w:rPr>
          <w:rFonts w:ascii="Verdana" w:hAnsi="Verdana"/>
          <w:bCs/>
          <w:szCs w:val="28"/>
        </w:rPr>
        <w:t>Shri Jagdish Prasad Jhabarmal Tibrewala University, Jhunjhunu</w:t>
      </w:r>
      <w:r w:rsidR="00316808" w:rsidRPr="003638B8">
        <w:rPr>
          <w:rFonts w:ascii="Verdana" w:hAnsi="Verdana"/>
        </w:rPr>
        <w:t>, Rajasthan, in the following sessions:</w:t>
      </w:r>
      <w:r w:rsidR="000A1372">
        <w:rPr>
          <w:rFonts w:ascii="Verdana" w:hAnsi="Verdana"/>
        </w:rPr>
        <w:t xml:space="preserve"> (7 papers)</w:t>
      </w:r>
      <w:r w:rsidRPr="003638B8">
        <w:rPr>
          <w:rFonts w:ascii="Verdana" w:hAnsi="Verdana" w:cs="Times New Roman"/>
          <w:b/>
          <w:bCs/>
          <w:sz w:val="24"/>
          <w:szCs w:val="24"/>
        </w:rPr>
        <w:t xml:space="preserve"> </w:t>
      </w:r>
    </w:p>
    <w:p w:rsidR="00316808" w:rsidRPr="003F1964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r w:rsidRPr="003F1964">
        <w:rPr>
          <w:rFonts w:ascii="Verdana" w:hAnsi="Verdana" w:cs="Times New Roman"/>
          <w:bCs/>
          <w:smallCaps/>
          <w:kern w:val="36"/>
          <w:sz w:val="24"/>
        </w:rPr>
        <w:t xml:space="preserve">Topical </w:t>
      </w:r>
      <w:r w:rsidRPr="003F1964">
        <w:rPr>
          <w:rFonts w:ascii="Verdana" w:hAnsi="Verdana" w:cs="Times New Roman"/>
          <w:iCs/>
          <w:smallCaps/>
          <w:color w:val="000000"/>
          <w:kern w:val="36"/>
          <w:sz w:val="24"/>
        </w:rPr>
        <w:t xml:space="preserve">Transformative </w:t>
      </w:r>
      <w:r w:rsidRPr="003F1964">
        <w:rPr>
          <w:rFonts w:ascii="Verdana" w:hAnsi="Verdana" w:cs="Times New Roman"/>
          <w:bCs/>
          <w:smallCaps/>
          <w:kern w:val="36"/>
          <w:sz w:val="24"/>
        </w:rPr>
        <w:t>Trends in the Field of Computer Science and Information Technology.</w:t>
      </w:r>
    </w:p>
    <w:p w:rsidR="00316808" w:rsidRPr="003F1964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r w:rsidRPr="003F1964">
        <w:rPr>
          <w:rFonts w:ascii="Verdana" w:hAnsi="Verdana" w:cs="Times New Roman"/>
          <w:smallCaps/>
          <w:sz w:val="24"/>
        </w:rPr>
        <w:t>Buffer Management in Databases using OODBS with Prefetching.</w:t>
      </w:r>
    </w:p>
    <w:p w:rsidR="00316808" w:rsidRPr="003F1964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r w:rsidRPr="003F1964">
        <w:rPr>
          <w:rFonts w:ascii="Verdana" w:hAnsi="Verdana"/>
          <w:smallCaps/>
          <w:sz w:val="24"/>
        </w:rPr>
        <w:t>Content Management System for Educatio</w:t>
      </w:r>
      <w:r w:rsidRPr="003F1964">
        <w:rPr>
          <w:rFonts w:ascii="Verdana" w:hAnsi="Verdana" w:cs="Times New Roman"/>
          <w:smallCaps/>
          <w:sz w:val="24"/>
        </w:rPr>
        <w:t>n System.</w:t>
      </w:r>
    </w:p>
    <w:p w:rsidR="00316808" w:rsidRPr="003F1964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r w:rsidRPr="003F1964">
        <w:rPr>
          <w:rFonts w:ascii="Verdana" w:hAnsi="Verdana" w:cs="Times New Roman"/>
          <w:bCs/>
          <w:smallCaps/>
          <w:sz w:val="24"/>
        </w:rPr>
        <w:t>An Intrusion Detection System Using Distributed Agents (IDSUDA).</w:t>
      </w:r>
    </w:p>
    <w:p w:rsidR="00316808" w:rsidRPr="003F1964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r w:rsidRPr="003F1964">
        <w:rPr>
          <w:rFonts w:ascii="Verdana" w:hAnsi="Verdana" w:cs="Times New Roman"/>
          <w:smallCaps/>
          <w:sz w:val="24"/>
          <w:szCs w:val="47"/>
        </w:rPr>
        <w:t>Usability CMS in Web Site.</w:t>
      </w:r>
    </w:p>
    <w:p w:rsidR="00316808" w:rsidRPr="003F1964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bookmarkStart w:id="0" w:name="_Toc242424050"/>
      <w:bookmarkStart w:id="1" w:name="_Toc209405096"/>
      <w:bookmarkStart w:id="2" w:name="_Toc202256191"/>
      <w:bookmarkStart w:id="3" w:name="_Toc197184221"/>
      <w:r w:rsidRPr="003F1964">
        <w:rPr>
          <w:rFonts w:ascii="Verdana" w:hAnsi="Verdana" w:cs="Times New Roman"/>
          <w:smallCaps/>
          <w:sz w:val="24"/>
        </w:rPr>
        <w:t>Bayesian Networks in Multimodal Systems</w:t>
      </w:r>
      <w:bookmarkEnd w:id="0"/>
      <w:bookmarkEnd w:id="1"/>
      <w:bookmarkEnd w:id="2"/>
      <w:bookmarkEnd w:id="3"/>
      <w:r w:rsidRPr="003F1964">
        <w:rPr>
          <w:rFonts w:ascii="Verdana" w:hAnsi="Verdana" w:cs="Times New Roman"/>
          <w:smallCaps/>
          <w:sz w:val="24"/>
        </w:rPr>
        <w:t>.</w:t>
      </w:r>
    </w:p>
    <w:p w:rsidR="00316808" w:rsidRPr="00D17D81" w:rsidRDefault="00316808" w:rsidP="00C817EA">
      <w:pPr>
        <w:pStyle w:val="ListParagraph"/>
        <w:numPr>
          <w:ilvl w:val="1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mallCaps/>
          <w:sz w:val="28"/>
          <w:szCs w:val="24"/>
        </w:rPr>
      </w:pPr>
      <w:r w:rsidRPr="003F1964">
        <w:rPr>
          <w:rFonts w:ascii="Verdana" w:eastAsia="Calibri" w:hAnsi="Verdana" w:cs="Times New Roman"/>
          <w:smallCaps/>
          <w:sz w:val="24"/>
          <w:lang w:bidi="hi-IN"/>
        </w:rPr>
        <w:t>A Shortest-path Algorithm Approximation for Network Distance Model and Comparison with Existing Methods.</w:t>
      </w:r>
    </w:p>
    <w:p w:rsidR="00357842" w:rsidRPr="009F20ED" w:rsidRDefault="00357842" w:rsidP="00357842">
      <w:pPr>
        <w:pStyle w:val="ListParagraph"/>
        <w:numPr>
          <w:ilvl w:val="0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  <w:r w:rsidRPr="009F20ED">
        <w:rPr>
          <w:rFonts w:ascii="Verdana" w:hAnsi="Verdana" w:cs="Times New Roman"/>
          <w:bCs/>
          <w:szCs w:val="24"/>
        </w:rPr>
        <w:t>Participated in the</w:t>
      </w:r>
      <w:r w:rsidRPr="009F20ED">
        <w:rPr>
          <w:rFonts w:ascii="Verdana" w:hAnsi="Verdana" w:cs="Times New Roman"/>
          <w:b/>
          <w:bCs/>
          <w:szCs w:val="24"/>
        </w:rPr>
        <w:t xml:space="preserve"> </w:t>
      </w:r>
      <w:r w:rsidRPr="009F20ED">
        <w:rPr>
          <w:rFonts w:ascii="Verdana" w:hAnsi="Verdana"/>
          <w:szCs w:val="24"/>
        </w:rPr>
        <w:t>International</w:t>
      </w:r>
      <w:r w:rsidRPr="009F20ED">
        <w:rPr>
          <w:rFonts w:ascii="Verdana" w:hAnsi="Verdana"/>
          <w:b/>
          <w:szCs w:val="24"/>
        </w:rPr>
        <w:t xml:space="preserve"> </w:t>
      </w:r>
      <w:r w:rsidRPr="009F20ED">
        <w:rPr>
          <w:rFonts w:ascii="Verdana" w:hAnsi="Verdana"/>
          <w:szCs w:val="24"/>
        </w:rPr>
        <w:t xml:space="preserve">Conference on </w:t>
      </w:r>
      <w:r w:rsidRPr="009F20ED">
        <w:rPr>
          <w:rFonts w:ascii="Verdana" w:hAnsi="Verdana"/>
          <w:b/>
          <w:i/>
          <w:szCs w:val="24"/>
        </w:rPr>
        <w:t>“</w:t>
      </w:r>
      <w:r>
        <w:rPr>
          <w:rFonts w:ascii="Verdana" w:hAnsi="Verdana"/>
          <w:b/>
          <w:i/>
          <w:szCs w:val="24"/>
        </w:rPr>
        <w:t xml:space="preserve">Renewable </w:t>
      </w:r>
      <w:r w:rsidRPr="009F20ED">
        <w:rPr>
          <w:rFonts w:ascii="Verdana" w:hAnsi="Verdana" w:cs="Tahoma"/>
          <w:b/>
          <w:i/>
          <w:szCs w:val="24"/>
        </w:rPr>
        <w:t>E</w:t>
      </w:r>
      <w:r>
        <w:rPr>
          <w:rFonts w:ascii="Verdana" w:hAnsi="Verdana" w:cs="Tahoma"/>
          <w:b/>
          <w:i/>
          <w:szCs w:val="24"/>
        </w:rPr>
        <w:t xml:space="preserve">nergy Resource and </w:t>
      </w:r>
      <w:r w:rsidR="001842CE">
        <w:rPr>
          <w:rFonts w:ascii="Verdana" w:hAnsi="Verdana" w:cs="Tahoma"/>
          <w:b/>
          <w:i/>
          <w:szCs w:val="24"/>
        </w:rPr>
        <w:t>management; the ultimate source of survival</w:t>
      </w:r>
      <w:r w:rsidRPr="009F20ED">
        <w:rPr>
          <w:rFonts w:ascii="Verdana" w:hAnsi="Verdana"/>
          <w:b/>
          <w:i/>
          <w:szCs w:val="24"/>
        </w:rPr>
        <w:t>”</w:t>
      </w:r>
      <w:r w:rsidRPr="009F20ED">
        <w:rPr>
          <w:rFonts w:ascii="Verdana" w:hAnsi="Verdana"/>
          <w:szCs w:val="24"/>
        </w:rPr>
        <w:t>,</w:t>
      </w:r>
      <w:r w:rsidRPr="009F20ED">
        <w:rPr>
          <w:rFonts w:ascii="Verdana" w:hAnsi="Verdana"/>
          <w:b/>
          <w:szCs w:val="24"/>
        </w:rPr>
        <w:t xml:space="preserve"> </w:t>
      </w:r>
      <w:r w:rsidR="001842CE">
        <w:rPr>
          <w:rFonts w:ascii="Verdana" w:hAnsi="Verdana"/>
          <w:b/>
          <w:szCs w:val="24"/>
        </w:rPr>
        <w:t>1</w:t>
      </w:r>
      <w:r w:rsidRPr="009F20ED">
        <w:rPr>
          <w:rFonts w:ascii="Verdana" w:hAnsi="Verdana"/>
          <w:szCs w:val="24"/>
        </w:rPr>
        <w:t>6</w:t>
      </w:r>
      <w:r w:rsidR="001842CE">
        <w:rPr>
          <w:rFonts w:ascii="Verdana" w:hAnsi="Verdana"/>
          <w:szCs w:val="24"/>
        </w:rPr>
        <w:t>-18, March,</w:t>
      </w:r>
      <w:r w:rsidRPr="009F20ED">
        <w:rPr>
          <w:rFonts w:ascii="Verdana" w:hAnsi="Verdana"/>
          <w:szCs w:val="24"/>
        </w:rPr>
        <w:t xml:space="preserve"> 201</w:t>
      </w:r>
      <w:r w:rsidR="001842CE">
        <w:rPr>
          <w:rFonts w:ascii="Verdana" w:hAnsi="Verdana"/>
          <w:szCs w:val="24"/>
        </w:rPr>
        <w:t>2</w:t>
      </w:r>
      <w:r w:rsidRPr="009F20ED">
        <w:rPr>
          <w:rFonts w:ascii="Verdana" w:hAnsi="Verdana"/>
          <w:szCs w:val="24"/>
        </w:rPr>
        <w:t xml:space="preserve">, </w:t>
      </w:r>
      <w:r w:rsidR="001842CE" w:rsidRPr="001842CE">
        <w:rPr>
          <w:rFonts w:ascii="Verdana" w:hAnsi="Verdana"/>
          <w:b/>
          <w:i/>
          <w:szCs w:val="24"/>
        </w:rPr>
        <w:t>“MAC layer impact on the performances of routing protocols in mobile AdHoc networks”</w:t>
      </w:r>
      <w:r w:rsidR="001842CE">
        <w:rPr>
          <w:rFonts w:ascii="Verdana" w:hAnsi="Verdana"/>
          <w:szCs w:val="24"/>
        </w:rPr>
        <w:t xml:space="preserve">, </w:t>
      </w:r>
      <w:r w:rsidRPr="009F20ED">
        <w:rPr>
          <w:rFonts w:ascii="Verdana" w:hAnsi="Verdana"/>
          <w:szCs w:val="24"/>
        </w:rPr>
        <w:t>organized by</w:t>
      </w:r>
      <w:r w:rsidR="001842CE">
        <w:rPr>
          <w:rFonts w:ascii="Verdana" w:hAnsi="Verdana"/>
          <w:szCs w:val="24"/>
        </w:rPr>
        <w:t xml:space="preserve"> Renewable energy research center, held at</w:t>
      </w:r>
      <w:r w:rsidRPr="009F20ED">
        <w:rPr>
          <w:rFonts w:ascii="Verdana" w:hAnsi="Verdana"/>
          <w:szCs w:val="24"/>
        </w:rPr>
        <w:t xml:space="preserve"> </w:t>
      </w:r>
      <w:r w:rsidRPr="009F20ED">
        <w:rPr>
          <w:rFonts w:ascii="Verdana" w:hAnsi="Verdana"/>
          <w:bCs/>
          <w:szCs w:val="24"/>
        </w:rPr>
        <w:t xml:space="preserve">Shri Jagdish Prasad Jhabarmal Tibrewala </w:t>
      </w:r>
      <w:r w:rsidRPr="009F20ED">
        <w:rPr>
          <w:rFonts w:ascii="Verdana" w:hAnsi="Verdana" w:cs="Tahoma"/>
          <w:bCs/>
          <w:szCs w:val="24"/>
        </w:rPr>
        <w:t>University</w:t>
      </w:r>
      <w:r w:rsidRPr="009F20ED">
        <w:rPr>
          <w:rFonts w:ascii="Verdana" w:hAnsi="Verdana"/>
          <w:bCs/>
          <w:szCs w:val="24"/>
        </w:rPr>
        <w:t>, Jhunjhunu</w:t>
      </w:r>
      <w:r w:rsidRPr="009F20ED">
        <w:rPr>
          <w:rFonts w:ascii="Verdana" w:hAnsi="Verdana"/>
          <w:szCs w:val="24"/>
        </w:rPr>
        <w:t>, Rajasthan.</w:t>
      </w:r>
    </w:p>
    <w:p w:rsidR="00BD2D48" w:rsidRPr="009F20ED" w:rsidRDefault="00C81DF0" w:rsidP="00C817EA">
      <w:pPr>
        <w:pStyle w:val="ListParagraph"/>
        <w:numPr>
          <w:ilvl w:val="0"/>
          <w:numId w:val="40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  <w:r w:rsidRPr="009F20ED">
        <w:rPr>
          <w:rFonts w:ascii="Verdana" w:hAnsi="Verdana" w:cs="Times New Roman"/>
          <w:bCs/>
          <w:szCs w:val="24"/>
        </w:rPr>
        <w:t>Participated in the</w:t>
      </w:r>
      <w:r w:rsidRPr="009F20ED">
        <w:rPr>
          <w:rFonts w:ascii="Verdana" w:hAnsi="Verdana" w:cs="Times New Roman"/>
          <w:b/>
          <w:bCs/>
          <w:szCs w:val="24"/>
        </w:rPr>
        <w:t xml:space="preserve"> </w:t>
      </w:r>
      <w:r w:rsidRPr="009F20ED">
        <w:rPr>
          <w:rFonts w:ascii="Verdana" w:hAnsi="Verdana"/>
          <w:szCs w:val="24"/>
        </w:rPr>
        <w:t>International</w:t>
      </w:r>
      <w:r w:rsidRPr="009F20ED">
        <w:rPr>
          <w:rFonts w:ascii="Verdana" w:hAnsi="Verdana"/>
          <w:b/>
          <w:szCs w:val="24"/>
        </w:rPr>
        <w:t xml:space="preserve"> </w:t>
      </w:r>
      <w:r w:rsidRPr="009F20ED">
        <w:rPr>
          <w:rFonts w:ascii="Verdana" w:hAnsi="Verdana"/>
          <w:szCs w:val="24"/>
        </w:rPr>
        <w:t xml:space="preserve">Conference on </w:t>
      </w:r>
      <w:r w:rsidRPr="009F20ED">
        <w:rPr>
          <w:rFonts w:ascii="Verdana" w:hAnsi="Verdana"/>
          <w:b/>
          <w:i/>
          <w:szCs w:val="24"/>
        </w:rPr>
        <w:t>“</w:t>
      </w:r>
      <w:r w:rsidRPr="009F20ED">
        <w:rPr>
          <w:rFonts w:ascii="Verdana" w:hAnsi="Verdana" w:cs="Tahoma"/>
          <w:b/>
          <w:i/>
          <w:szCs w:val="24"/>
        </w:rPr>
        <w:t>Emerging</w:t>
      </w:r>
      <w:r w:rsidRPr="009F20ED">
        <w:rPr>
          <w:rFonts w:ascii="Verdana" w:hAnsi="Verdana"/>
          <w:b/>
          <w:i/>
          <w:szCs w:val="24"/>
        </w:rPr>
        <w:t xml:space="preserve"> </w:t>
      </w:r>
      <w:r w:rsidRPr="009F20ED">
        <w:rPr>
          <w:rFonts w:ascii="Verdana" w:hAnsi="Verdana" w:cs="Tahoma"/>
          <w:b/>
          <w:i/>
          <w:szCs w:val="24"/>
        </w:rPr>
        <w:t>Issues</w:t>
      </w:r>
      <w:r w:rsidRPr="009F20ED">
        <w:rPr>
          <w:rFonts w:ascii="Verdana" w:hAnsi="Verdana"/>
          <w:b/>
          <w:i/>
          <w:szCs w:val="24"/>
        </w:rPr>
        <w:t xml:space="preserve"> and Challenges in Higher Education”</w:t>
      </w:r>
      <w:r w:rsidRPr="009F20ED">
        <w:rPr>
          <w:rFonts w:ascii="Verdana" w:hAnsi="Verdana"/>
          <w:szCs w:val="24"/>
        </w:rPr>
        <w:t>,</w:t>
      </w:r>
      <w:r w:rsidRPr="009F20ED">
        <w:rPr>
          <w:rFonts w:ascii="Verdana" w:hAnsi="Verdana"/>
          <w:b/>
          <w:szCs w:val="24"/>
        </w:rPr>
        <w:t xml:space="preserve"> </w:t>
      </w:r>
      <w:r w:rsidRPr="009F20ED">
        <w:rPr>
          <w:rFonts w:ascii="Verdana" w:hAnsi="Verdana"/>
          <w:szCs w:val="24"/>
        </w:rPr>
        <w:t xml:space="preserve">4-6 November 2011, organized by </w:t>
      </w:r>
      <w:r w:rsidRPr="009F20ED">
        <w:rPr>
          <w:rFonts w:ascii="Verdana" w:hAnsi="Verdana"/>
          <w:bCs/>
          <w:szCs w:val="24"/>
        </w:rPr>
        <w:t xml:space="preserve">Shri Jagdish Prasad Jhabarmal Tibrewala </w:t>
      </w:r>
      <w:r w:rsidRPr="009F20ED">
        <w:rPr>
          <w:rFonts w:ascii="Verdana" w:hAnsi="Verdana" w:cs="Tahoma"/>
          <w:bCs/>
          <w:szCs w:val="24"/>
        </w:rPr>
        <w:t>University</w:t>
      </w:r>
      <w:r w:rsidRPr="009F20ED">
        <w:rPr>
          <w:rFonts w:ascii="Verdana" w:hAnsi="Verdana"/>
          <w:bCs/>
          <w:szCs w:val="24"/>
        </w:rPr>
        <w:t>, Jhunjhunu</w:t>
      </w:r>
      <w:r w:rsidRPr="009F20ED">
        <w:rPr>
          <w:rFonts w:ascii="Verdana" w:hAnsi="Verdana"/>
          <w:szCs w:val="24"/>
        </w:rPr>
        <w:t>, Rajasthan</w:t>
      </w:r>
      <w:r w:rsidR="00BD2D48" w:rsidRPr="009F20ED">
        <w:rPr>
          <w:rFonts w:ascii="Verdana" w:hAnsi="Verdana"/>
          <w:szCs w:val="24"/>
        </w:rPr>
        <w:t>.</w:t>
      </w:r>
    </w:p>
    <w:p w:rsidR="003638B8" w:rsidRDefault="003638B8" w:rsidP="00BD2D48">
      <w:pPr>
        <w:pStyle w:val="ListParagraph"/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</w:p>
    <w:p w:rsidR="00BD2D48" w:rsidRDefault="00BD2D48" w:rsidP="00BD2D48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  <w:r w:rsidRPr="003638B8">
        <w:rPr>
          <w:rFonts w:ascii="Verdana" w:hAnsi="Verdana" w:cs="Times New Roman"/>
          <w:b/>
          <w:bCs/>
          <w:szCs w:val="24"/>
        </w:rPr>
        <w:lastRenderedPageBreak/>
        <w:t>National Conferences (</w:t>
      </w:r>
      <w:r w:rsidR="00960B34">
        <w:rPr>
          <w:rFonts w:ascii="Verdana" w:hAnsi="Verdana" w:cs="Times New Roman"/>
          <w:b/>
          <w:bCs/>
          <w:szCs w:val="24"/>
        </w:rPr>
        <w:t>8</w:t>
      </w:r>
      <w:r w:rsidRPr="003638B8">
        <w:rPr>
          <w:rFonts w:ascii="Verdana" w:hAnsi="Verdana" w:cs="Times New Roman"/>
          <w:b/>
          <w:bCs/>
          <w:szCs w:val="24"/>
        </w:rPr>
        <w:t>):</w:t>
      </w:r>
    </w:p>
    <w:p w:rsidR="00B11BE3" w:rsidRPr="003638B8" w:rsidRDefault="00B11BE3" w:rsidP="00B11BE3">
      <w:pPr>
        <w:pStyle w:val="ListParagraph"/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 w:val="10"/>
          <w:szCs w:val="24"/>
        </w:rPr>
      </w:pPr>
    </w:p>
    <w:p w:rsidR="00BD2D48" w:rsidRPr="00357842" w:rsidRDefault="00BD2D48" w:rsidP="000A1372">
      <w:pPr>
        <w:pStyle w:val="ListParagraph"/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3638B8">
        <w:rPr>
          <w:rFonts w:ascii="Verdana" w:hAnsi="Verdana"/>
          <w:b/>
          <w:i/>
        </w:rPr>
        <w:t>“National Conference on Innovative and Eme</w:t>
      </w:r>
      <w:r w:rsidR="00076EE6" w:rsidRPr="003638B8">
        <w:rPr>
          <w:rFonts w:ascii="Verdana" w:hAnsi="Verdana"/>
          <w:b/>
          <w:i/>
        </w:rPr>
        <w:t>rging in Computing Methodology-</w:t>
      </w:r>
      <w:r w:rsidRPr="003638B8">
        <w:rPr>
          <w:rFonts w:ascii="Verdana" w:hAnsi="Verdana"/>
          <w:b/>
          <w:i/>
        </w:rPr>
        <w:t>2012</w:t>
      </w:r>
      <w:r w:rsidR="00B11BE3" w:rsidRPr="003638B8">
        <w:rPr>
          <w:rFonts w:ascii="Verdana" w:hAnsi="Verdana"/>
          <w:b/>
          <w:i/>
        </w:rPr>
        <w:t>”</w:t>
      </w:r>
      <w:r w:rsidRPr="003638B8">
        <w:rPr>
          <w:rFonts w:ascii="Verdana" w:hAnsi="Verdana"/>
        </w:rPr>
        <w:t>,</w:t>
      </w:r>
      <w:r w:rsidRPr="003638B8">
        <w:rPr>
          <w:rFonts w:ascii="Verdana" w:hAnsi="Verdana"/>
          <w:b/>
          <w:i/>
        </w:rPr>
        <w:t xml:space="preserve"> </w:t>
      </w:r>
      <w:r w:rsidRPr="003638B8">
        <w:rPr>
          <w:rFonts w:ascii="Verdana" w:hAnsi="Verdana"/>
        </w:rPr>
        <w:t>6-7, April, 2012</w:t>
      </w:r>
      <w:r w:rsidR="00B11BE3" w:rsidRPr="003638B8">
        <w:rPr>
          <w:rFonts w:ascii="Verdana" w:hAnsi="Verdana"/>
        </w:rPr>
        <w:t xml:space="preserve">, </w:t>
      </w:r>
      <w:r w:rsidRPr="003638B8">
        <w:rPr>
          <w:rFonts w:ascii="Verdana" w:hAnsi="Verdana"/>
        </w:rPr>
        <w:t xml:space="preserve">Organized by the Department </w:t>
      </w:r>
      <w:r w:rsidRPr="003638B8">
        <w:rPr>
          <w:rFonts w:ascii="Verdana" w:hAnsi="Verdana" w:cs="Times New Roman"/>
          <w:color w:val="000000"/>
        </w:rPr>
        <w:t xml:space="preserve">Computer Science and Information Technology, </w:t>
      </w:r>
      <w:r w:rsidR="00FA4969" w:rsidRPr="00FA4969">
        <w:rPr>
          <w:rFonts w:ascii="Verdana" w:hAnsi="Verdana" w:cs="Times New Roman"/>
          <w:b/>
          <w:i/>
          <w:color w:val="000000"/>
        </w:rPr>
        <w:t>“Improving performance of OODBS”</w:t>
      </w:r>
      <w:r w:rsidR="00FA4969">
        <w:rPr>
          <w:rFonts w:ascii="Verdana" w:hAnsi="Verdana" w:cs="Times New Roman"/>
          <w:color w:val="000000"/>
        </w:rPr>
        <w:t xml:space="preserve">, </w:t>
      </w:r>
      <w:r w:rsidRPr="003638B8">
        <w:rPr>
          <w:rFonts w:ascii="Verdana" w:hAnsi="Verdana" w:cs="Times New Roman"/>
          <w:color w:val="000000"/>
        </w:rPr>
        <w:t xml:space="preserve">Held at </w:t>
      </w:r>
      <w:r w:rsidRPr="003638B8">
        <w:rPr>
          <w:rFonts w:ascii="Verdana" w:hAnsi="Verdana"/>
        </w:rPr>
        <w:t>Marudhar Engineering College, Raisar, Bikaner (2012)</w:t>
      </w:r>
      <w:r w:rsidR="00B11BE3" w:rsidRPr="003638B8">
        <w:rPr>
          <w:rFonts w:ascii="Verdana" w:hAnsi="Verdana"/>
        </w:rPr>
        <w:t>.</w:t>
      </w:r>
    </w:p>
    <w:p w:rsidR="00357842" w:rsidRPr="00357842" w:rsidRDefault="00357842" w:rsidP="00357842">
      <w:pPr>
        <w:pStyle w:val="ListParagraph"/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3638B8">
        <w:rPr>
          <w:rFonts w:ascii="Verdana" w:hAnsi="Verdana"/>
          <w:b/>
          <w:i/>
        </w:rPr>
        <w:t xml:space="preserve">“National Conference on </w:t>
      </w:r>
      <w:r>
        <w:rPr>
          <w:rFonts w:ascii="Verdana" w:hAnsi="Verdana"/>
          <w:b/>
          <w:i/>
        </w:rPr>
        <w:t>Creative and Innovative tends in Management</w:t>
      </w:r>
      <w:r w:rsidRPr="003638B8">
        <w:rPr>
          <w:rFonts w:ascii="Verdana" w:hAnsi="Verdana"/>
          <w:b/>
          <w:i/>
        </w:rPr>
        <w:t>”</w:t>
      </w:r>
      <w:r w:rsidRPr="003638B8">
        <w:rPr>
          <w:rFonts w:ascii="Verdana" w:hAnsi="Verdana"/>
        </w:rPr>
        <w:t>,</w:t>
      </w:r>
      <w:r w:rsidRPr="003638B8">
        <w:rPr>
          <w:rFonts w:ascii="Verdana" w:hAnsi="Verdana"/>
          <w:b/>
          <w:i/>
        </w:rPr>
        <w:t xml:space="preserve"> </w:t>
      </w:r>
      <w:r>
        <w:rPr>
          <w:rFonts w:ascii="Verdana" w:hAnsi="Verdana"/>
          <w:b/>
          <w:i/>
        </w:rPr>
        <w:t>20-22</w:t>
      </w:r>
      <w:r w:rsidRPr="003638B8">
        <w:rPr>
          <w:rFonts w:ascii="Verdana" w:hAnsi="Verdana"/>
        </w:rPr>
        <w:t xml:space="preserve">, April, 2012, Organized by the </w:t>
      </w:r>
      <w:r>
        <w:rPr>
          <w:rFonts w:ascii="Verdana" w:hAnsi="Verdana"/>
        </w:rPr>
        <w:t>institute of commerce and management</w:t>
      </w:r>
      <w:r w:rsidRPr="003638B8">
        <w:rPr>
          <w:rFonts w:ascii="Verdana" w:hAnsi="Verdana" w:cs="Times New Roman"/>
          <w:color w:val="000000"/>
        </w:rPr>
        <w:t xml:space="preserve">, Held at </w:t>
      </w:r>
      <w:r w:rsidRPr="009F20ED">
        <w:rPr>
          <w:rFonts w:ascii="Verdana" w:hAnsi="Verdana"/>
          <w:szCs w:val="24"/>
        </w:rPr>
        <w:t xml:space="preserve">organized by </w:t>
      </w:r>
      <w:r w:rsidRPr="009F20ED">
        <w:rPr>
          <w:rFonts w:ascii="Verdana" w:hAnsi="Verdana"/>
          <w:bCs/>
          <w:szCs w:val="24"/>
        </w:rPr>
        <w:t xml:space="preserve">Shri Jagdish Prasad Jhabarmal Tibrewala </w:t>
      </w:r>
      <w:r w:rsidRPr="009F20ED">
        <w:rPr>
          <w:rFonts w:ascii="Verdana" w:hAnsi="Verdana" w:cs="Tahoma"/>
          <w:bCs/>
          <w:szCs w:val="24"/>
        </w:rPr>
        <w:t>University</w:t>
      </w:r>
      <w:r w:rsidRPr="009F20ED">
        <w:rPr>
          <w:rFonts w:ascii="Verdana" w:hAnsi="Verdana"/>
          <w:bCs/>
          <w:szCs w:val="24"/>
        </w:rPr>
        <w:t>, Jhunjhunu</w:t>
      </w:r>
      <w:r w:rsidRPr="009F20ED">
        <w:rPr>
          <w:rFonts w:ascii="Verdana" w:hAnsi="Verdana"/>
          <w:szCs w:val="24"/>
        </w:rPr>
        <w:t>, Rajasthan.</w:t>
      </w:r>
      <w:r w:rsidRPr="003638B8">
        <w:rPr>
          <w:rFonts w:ascii="Verdana" w:hAnsi="Verdana"/>
        </w:rPr>
        <w:t xml:space="preserve"> (2012).</w:t>
      </w:r>
    </w:p>
    <w:p w:rsidR="00BD2D48" w:rsidRPr="00B339A5" w:rsidRDefault="00BD2D48" w:rsidP="000A1372">
      <w:pPr>
        <w:pStyle w:val="ListParagraph"/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B339A5">
        <w:rPr>
          <w:rFonts w:ascii="Verdana" w:hAnsi="Verdana"/>
          <w:b/>
          <w:i/>
        </w:rPr>
        <w:t>“National Conference on Advances in Recent Technologies in Communications and Computing</w:t>
      </w:r>
      <w:r w:rsidR="00B11BE3" w:rsidRPr="00B339A5">
        <w:rPr>
          <w:rFonts w:ascii="Verdana" w:hAnsi="Verdana"/>
          <w:b/>
          <w:i/>
        </w:rPr>
        <w:t>”</w:t>
      </w:r>
      <w:r w:rsidRPr="00B339A5">
        <w:rPr>
          <w:rFonts w:ascii="Verdana" w:hAnsi="Verdana"/>
          <w:b/>
          <w:i/>
        </w:rPr>
        <w:t xml:space="preserve"> (ARTCom-2011)</w:t>
      </w:r>
      <w:r w:rsidRPr="00B339A5">
        <w:rPr>
          <w:rFonts w:ascii="Verdana" w:hAnsi="Verdana"/>
        </w:rPr>
        <w:t>,</w:t>
      </w:r>
      <w:r w:rsidRPr="00B339A5">
        <w:rPr>
          <w:rFonts w:ascii="Verdana" w:hAnsi="Verdana"/>
          <w:b/>
          <w:i/>
        </w:rPr>
        <w:t xml:space="preserve"> </w:t>
      </w:r>
      <w:r w:rsidRPr="00B339A5">
        <w:rPr>
          <w:rFonts w:ascii="Verdana" w:hAnsi="Verdana"/>
        </w:rPr>
        <w:t>10-11 September 2011, Sponsored by ISRO, CSIR and DRDO</w:t>
      </w:r>
      <w:r w:rsidRPr="00B339A5">
        <w:rPr>
          <w:rFonts w:ascii="Verdana" w:hAnsi="Verdana"/>
          <w:b/>
          <w:bCs/>
        </w:rPr>
        <w:t xml:space="preserve">, </w:t>
      </w:r>
      <w:r w:rsidRPr="00B339A5">
        <w:rPr>
          <w:rFonts w:ascii="Verdana" w:hAnsi="Verdana"/>
        </w:rPr>
        <w:t xml:space="preserve">Department of </w:t>
      </w:r>
      <w:r w:rsidRPr="00B339A5">
        <w:rPr>
          <w:rFonts w:ascii="Verdana" w:hAnsi="Verdana" w:cs="Times New Roman"/>
          <w:color w:val="000000"/>
        </w:rPr>
        <w:t>Electronics, Computer Science and Information Technology,</w:t>
      </w:r>
      <w:r w:rsidR="00FA4969" w:rsidRPr="00FA4969">
        <w:rPr>
          <w:rFonts w:ascii="Verdana" w:hAnsi="Verdana"/>
        </w:rPr>
        <w:t xml:space="preserve"> </w:t>
      </w:r>
      <w:r w:rsidR="00FA4969" w:rsidRPr="00FA4969">
        <w:rPr>
          <w:rFonts w:ascii="Verdana" w:hAnsi="Verdana"/>
          <w:b/>
          <w:i/>
        </w:rPr>
        <w:t>“Enhanced wireless network security upon WEB</w:t>
      </w:r>
      <w:r w:rsidR="00FA4969">
        <w:rPr>
          <w:rFonts w:ascii="Verdana" w:hAnsi="Verdana"/>
        </w:rPr>
        <w:t>”, held at</w:t>
      </w:r>
      <w:r w:rsidRPr="00B339A5">
        <w:rPr>
          <w:rFonts w:ascii="Verdana" w:hAnsi="Verdana" w:cs="Times New Roman"/>
          <w:color w:val="000000"/>
        </w:rPr>
        <w:t xml:space="preserve"> </w:t>
      </w:r>
      <w:r w:rsidRPr="00B339A5">
        <w:rPr>
          <w:rFonts w:ascii="Verdana" w:hAnsi="Verdana"/>
        </w:rPr>
        <w:t>Marudhar Engineering College, Raisar, Bikaner (2011)</w:t>
      </w:r>
      <w:r w:rsidR="00B11BE3" w:rsidRPr="00B339A5">
        <w:rPr>
          <w:rFonts w:ascii="Verdana" w:hAnsi="Verdana"/>
        </w:rPr>
        <w:t>.</w:t>
      </w:r>
    </w:p>
    <w:p w:rsidR="00BD2D48" w:rsidRPr="00FA4969" w:rsidRDefault="00B11BE3" w:rsidP="000A13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Verdana" w:hAnsi="Verdana"/>
          <w:szCs w:val="17"/>
        </w:rPr>
      </w:pPr>
      <w:r w:rsidRPr="003638B8">
        <w:rPr>
          <w:rFonts w:ascii="Verdana" w:hAnsi="Verdana"/>
          <w:b/>
          <w:i/>
        </w:rPr>
        <w:t>“</w:t>
      </w:r>
      <w:r w:rsidR="00BD2D48" w:rsidRPr="003638B8">
        <w:rPr>
          <w:rFonts w:ascii="Verdana" w:hAnsi="Verdana"/>
          <w:b/>
          <w:i/>
        </w:rPr>
        <w:t>National Conference</w:t>
      </w:r>
      <w:r w:rsidRPr="003638B8">
        <w:rPr>
          <w:rFonts w:ascii="Verdana" w:hAnsi="Verdana"/>
          <w:b/>
          <w:i/>
        </w:rPr>
        <w:t xml:space="preserve"> </w:t>
      </w:r>
      <w:r w:rsidR="00BD2D48" w:rsidRPr="003638B8">
        <w:rPr>
          <w:rFonts w:ascii="Verdana" w:hAnsi="Verdana"/>
          <w:b/>
          <w:i/>
          <w:szCs w:val="30"/>
        </w:rPr>
        <w:t>on</w:t>
      </w:r>
      <w:r w:rsidR="00BD2D48" w:rsidRPr="003638B8">
        <w:rPr>
          <w:rFonts w:ascii="Verdana" w:hAnsi="Verdana"/>
          <w:i/>
          <w:szCs w:val="30"/>
        </w:rPr>
        <w:t xml:space="preserve"> </w:t>
      </w:r>
      <w:r w:rsidR="00BD2D48" w:rsidRPr="003638B8">
        <w:rPr>
          <w:rFonts w:ascii="Verdana" w:hAnsi="Verdana"/>
          <w:b/>
          <w:bCs/>
          <w:i/>
        </w:rPr>
        <w:t>Promoting the Applications of Mathematics in Engineering and Technology”</w:t>
      </w:r>
      <w:r w:rsidRPr="003638B8">
        <w:rPr>
          <w:rFonts w:ascii="Verdana" w:hAnsi="Verdana"/>
          <w:b/>
          <w:bCs/>
          <w:i/>
        </w:rPr>
        <w:t xml:space="preserve"> (</w:t>
      </w:r>
      <w:r w:rsidR="00BD2D48" w:rsidRPr="003638B8">
        <w:rPr>
          <w:rFonts w:ascii="Verdana" w:hAnsi="Verdana"/>
          <w:b/>
          <w:bCs/>
          <w:i/>
        </w:rPr>
        <w:t>PAMET-2010</w:t>
      </w:r>
      <w:r w:rsidRPr="003638B8">
        <w:rPr>
          <w:rFonts w:ascii="Verdana" w:hAnsi="Verdana"/>
          <w:b/>
          <w:bCs/>
          <w:i/>
        </w:rPr>
        <w:t>)</w:t>
      </w:r>
      <w:r w:rsidR="00BD2D48" w:rsidRPr="003638B8">
        <w:rPr>
          <w:rFonts w:ascii="Verdana" w:hAnsi="Verdana"/>
          <w:szCs w:val="17"/>
        </w:rPr>
        <w:t>, Sponsored by ISRO AND CSIR April</w:t>
      </w:r>
      <w:r w:rsidR="00BD2D48" w:rsidRPr="003638B8">
        <w:rPr>
          <w:rFonts w:ascii="Verdana" w:hAnsi="Verdana"/>
          <w:bCs/>
        </w:rPr>
        <w:t xml:space="preserve"> 16-17, 2010</w:t>
      </w:r>
      <w:r w:rsidR="00BD2D48" w:rsidRPr="003638B8">
        <w:rPr>
          <w:rFonts w:ascii="Verdana" w:hAnsi="Verdana"/>
          <w:b/>
          <w:bCs/>
        </w:rPr>
        <w:t xml:space="preserve">, </w:t>
      </w:r>
      <w:r w:rsidR="00BD2D48" w:rsidRPr="003638B8">
        <w:rPr>
          <w:rFonts w:ascii="Verdana" w:hAnsi="Verdana"/>
        </w:rPr>
        <w:t xml:space="preserve">Department of Mathematics, </w:t>
      </w:r>
      <w:r w:rsidR="00FA4969" w:rsidRPr="00FA4969">
        <w:rPr>
          <w:rFonts w:ascii="Verdana" w:hAnsi="Verdana"/>
          <w:b/>
          <w:i/>
        </w:rPr>
        <w:t>“Approaches towards guaranteed performance in high speed WAN”</w:t>
      </w:r>
      <w:r w:rsidR="00FA4969">
        <w:rPr>
          <w:rFonts w:ascii="Verdana" w:hAnsi="Verdana"/>
        </w:rPr>
        <w:t xml:space="preserve">, held at </w:t>
      </w:r>
      <w:r w:rsidR="00BD2D48" w:rsidRPr="003638B8">
        <w:rPr>
          <w:rFonts w:ascii="Verdana" w:hAnsi="Verdana"/>
        </w:rPr>
        <w:t>Marudhar Engineering College, Raisar, Bikaner</w:t>
      </w:r>
      <w:r w:rsidRPr="003638B8">
        <w:rPr>
          <w:rFonts w:ascii="Verdana" w:hAnsi="Verdana"/>
          <w:b/>
          <w:szCs w:val="17"/>
        </w:rPr>
        <w:t xml:space="preserve"> </w:t>
      </w:r>
      <w:r w:rsidR="00BD2D48" w:rsidRPr="003638B8">
        <w:rPr>
          <w:rFonts w:ascii="Verdana" w:hAnsi="Verdana"/>
        </w:rPr>
        <w:t>(2010)</w:t>
      </w:r>
      <w:r w:rsidRPr="003638B8">
        <w:rPr>
          <w:rFonts w:ascii="Verdana" w:hAnsi="Verdana"/>
        </w:rPr>
        <w:t>.</w:t>
      </w:r>
    </w:p>
    <w:p w:rsidR="00FA4969" w:rsidRPr="003638B8" w:rsidRDefault="00FA4969" w:rsidP="00FA4969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Verdana" w:hAnsi="Verdana"/>
          <w:szCs w:val="17"/>
        </w:rPr>
      </w:pPr>
      <w:r w:rsidRPr="003638B8">
        <w:rPr>
          <w:rFonts w:ascii="Verdana" w:hAnsi="Verdana"/>
          <w:b/>
          <w:i/>
        </w:rPr>
        <w:t xml:space="preserve">“National Conference </w:t>
      </w:r>
      <w:r w:rsidRPr="003638B8">
        <w:rPr>
          <w:rFonts w:ascii="Verdana" w:hAnsi="Verdana"/>
          <w:b/>
          <w:i/>
          <w:szCs w:val="30"/>
        </w:rPr>
        <w:t>on</w:t>
      </w:r>
      <w:r w:rsidRPr="003638B8">
        <w:rPr>
          <w:rFonts w:ascii="Verdana" w:hAnsi="Verdana"/>
          <w:i/>
          <w:szCs w:val="30"/>
        </w:rPr>
        <w:t xml:space="preserve"> </w:t>
      </w:r>
      <w:r w:rsidRPr="003638B8">
        <w:rPr>
          <w:rFonts w:ascii="Verdana" w:hAnsi="Verdana"/>
          <w:b/>
          <w:bCs/>
          <w:i/>
        </w:rPr>
        <w:t>Promoting the Applications of Mathematics in Engineering and Technology” (PAMET-2010)</w:t>
      </w:r>
      <w:r w:rsidRPr="003638B8">
        <w:rPr>
          <w:rFonts w:ascii="Verdana" w:hAnsi="Verdana"/>
          <w:szCs w:val="17"/>
        </w:rPr>
        <w:t>, Sponsored by ISRO AND CSIR April</w:t>
      </w:r>
      <w:r w:rsidRPr="003638B8">
        <w:rPr>
          <w:rFonts w:ascii="Verdana" w:hAnsi="Verdana"/>
          <w:bCs/>
        </w:rPr>
        <w:t xml:space="preserve"> 16-17, 2010</w:t>
      </w:r>
      <w:r w:rsidRPr="003638B8">
        <w:rPr>
          <w:rFonts w:ascii="Verdana" w:hAnsi="Verdana"/>
          <w:b/>
          <w:bCs/>
        </w:rPr>
        <w:t xml:space="preserve">, </w:t>
      </w:r>
      <w:r w:rsidRPr="003638B8">
        <w:rPr>
          <w:rFonts w:ascii="Verdana" w:hAnsi="Verdana"/>
        </w:rPr>
        <w:t xml:space="preserve">Department of Mathematics, </w:t>
      </w:r>
      <w:r w:rsidRPr="00FA4969">
        <w:rPr>
          <w:rFonts w:ascii="Verdana" w:hAnsi="Verdana"/>
          <w:b/>
          <w:i/>
        </w:rPr>
        <w:t>“</w:t>
      </w:r>
      <w:r>
        <w:rPr>
          <w:rFonts w:ascii="Verdana" w:hAnsi="Verdana"/>
          <w:b/>
          <w:i/>
        </w:rPr>
        <w:t>Cryptography</w:t>
      </w:r>
      <w:r w:rsidR="000D286A">
        <w:rPr>
          <w:rFonts w:ascii="Verdana" w:hAnsi="Verdana"/>
          <w:b/>
          <w:i/>
        </w:rPr>
        <w:t>: RSA Algorithm</w:t>
      </w:r>
      <w:r>
        <w:rPr>
          <w:rFonts w:ascii="Verdana" w:hAnsi="Verdana"/>
          <w:b/>
          <w:i/>
        </w:rPr>
        <w:t>”</w:t>
      </w:r>
      <w:r>
        <w:rPr>
          <w:rFonts w:ascii="Verdana" w:hAnsi="Verdana"/>
        </w:rPr>
        <w:t xml:space="preserve">, held at </w:t>
      </w:r>
      <w:r w:rsidRPr="003638B8">
        <w:rPr>
          <w:rFonts w:ascii="Verdana" w:hAnsi="Verdana"/>
        </w:rPr>
        <w:t>Marudhar Engineering College, Raisar, Bikaner</w:t>
      </w:r>
      <w:r w:rsidRPr="003638B8">
        <w:rPr>
          <w:rFonts w:ascii="Verdana" w:hAnsi="Verdana"/>
          <w:b/>
          <w:szCs w:val="17"/>
        </w:rPr>
        <w:t xml:space="preserve"> </w:t>
      </w:r>
      <w:r w:rsidRPr="003638B8">
        <w:rPr>
          <w:rFonts w:ascii="Verdana" w:hAnsi="Verdana"/>
        </w:rPr>
        <w:t>(2010).</w:t>
      </w:r>
    </w:p>
    <w:p w:rsidR="00BD2D48" w:rsidRPr="003638B8" w:rsidRDefault="00B11BE3" w:rsidP="000A13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Verdana" w:hAnsi="Verdana"/>
          <w:szCs w:val="17"/>
        </w:rPr>
      </w:pPr>
      <w:r w:rsidRPr="003638B8">
        <w:rPr>
          <w:rFonts w:ascii="Verdana" w:hAnsi="Verdana"/>
          <w:b/>
          <w:i/>
        </w:rPr>
        <w:t>“</w:t>
      </w:r>
      <w:r w:rsidR="00BD2D48" w:rsidRPr="003638B8">
        <w:rPr>
          <w:rFonts w:ascii="Verdana" w:hAnsi="Verdana"/>
          <w:b/>
          <w:i/>
          <w:szCs w:val="30"/>
        </w:rPr>
        <w:t xml:space="preserve">National Conference on “New Advances in Core </w:t>
      </w:r>
      <w:r w:rsidR="00BD2D48" w:rsidRPr="003638B8">
        <w:rPr>
          <w:rFonts w:ascii="Verdana" w:hAnsi="Verdana"/>
          <w:b/>
          <w:i/>
        </w:rPr>
        <w:t>Computing and their Challenges</w:t>
      </w:r>
      <w:r w:rsidR="00BD2D48" w:rsidRPr="003638B8">
        <w:rPr>
          <w:rFonts w:ascii="Verdana" w:hAnsi="Verdana"/>
          <w:b/>
          <w:i/>
          <w:szCs w:val="30"/>
        </w:rPr>
        <w:t>”</w:t>
      </w:r>
      <w:r w:rsidR="00BD2D48" w:rsidRPr="003638B8">
        <w:rPr>
          <w:rFonts w:ascii="Verdana" w:hAnsi="Verdana"/>
          <w:b/>
          <w:i/>
          <w:szCs w:val="17"/>
        </w:rPr>
        <w:t xml:space="preserve"> (NACCTC</w:t>
      </w:r>
      <w:r w:rsidRPr="003638B8">
        <w:rPr>
          <w:rFonts w:ascii="Verdana" w:hAnsi="Verdana"/>
          <w:b/>
          <w:i/>
          <w:szCs w:val="17"/>
        </w:rPr>
        <w:t>-</w:t>
      </w:r>
      <w:r w:rsidR="00BD2D48" w:rsidRPr="003638B8">
        <w:rPr>
          <w:rFonts w:ascii="Verdana" w:hAnsi="Verdana"/>
          <w:b/>
          <w:i/>
          <w:szCs w:val="17"/>
        </w:rPr>
        <w:t>2010</w:t>
      </w:r>
      <w:r w:rsidR="0013513D" w:rsidRPr="003638B8">
        <w:rPr>
          <w:rFonts w:ascii="Verdana" w:hAnsi="Verdana"/>
          <w:b/>
          <w:i/>
          <w:szCs w:val="17"/>
        </w:rPr>
        <w:t>)</w:t>
      </w:r>
      <w:r w:rsidR="00BD2D48" w:rsidRPr="003638B8">
        <w:rPr>
          <w:rFonts w:ascii="Verdana" w:hAnsi="Verdana"/>
          <w:szCs w:val="17"/>
        </w:rPr>
        <w:t>, Sponsored by UGC, Co</w:t>
      </w:r>
      <w:r w:rsidR="0013513D" w:rsidRPr="003638B8">
        <w:rPr>
          <w:rFonts w:ascii="Verdana" w:hAnsi="Verdana"/>
          <w:szCs w:val="17"/>
        </w:rPr>
        <w:t>-</w:t>
      </w:r>
      <w:r w:rsidR="00BD2D48" w:rsidRPr="003638B8">
        <w:rPr>
          <w:rFonts w:ascii="Verdana" w:hAnsi="Verdana"/>
          <w:szCs w:val="17"/>
        </w:rPr>
        <w:t xml:space="preserve">sponsor CSIR, (NAAC-A Grade) </w:t>
      </w:r>
      <w:r w:rsidR="00BD2D48" w:rsidRPr="003638B8">
        <w:rPr>
          <w:rFonts w:ascii="Verdana" w:hAnsi="Verdana"/>
          <w:bCs/>
        </w:rPr>
        <w:t>March 20-21, 2010</w:t>
      </w:r>
      <w:r w:rsidR="00BD2D48" w:rsidRPr="003638B8">
        <w:rPr>
          <w:rFonts w:ascii="Verdana" w:hAnsi="Verdana"/>
          <w:b/>
          <w:bCs/>
        </w:rPr>
        <w:t xml:space="preserve">, </w:t>
      </w:r>
      <w:r w:rsidR="00BD2D48" w:rsidRPr="003638B8">
        <w:rPr>
          <w:rFonts w:ascii="Verdana" w:hAnsi="Verdana"/>
        </w:rPr>
        <w:t>Department of Computer Science &amp; Engineering,</w:t>
      </w:r>
      <w:r w:rsidR="00FA4969">
        <w:rPr>
          <w:rFonts w:ascii="Verdana" w:hAnsi="Verdana"/>
        </w:rPr>
        <w:t xml:space="preserve"> </w:t>
      </w:r>
      <w:r w:rsidR="00FA4969" w:rsidRPr="00FA4969">
        <w:rPr>
          <w:rFonts w:ascii="Verdana" w:hAnsi="Verdana"/>
          <w:b/>
          <w:i/>
        </w:rPr>
        <w:t>”3G-4G Mobile communication technology”</w:t>
      </w:r>
      <w:r w:rsidR="00FA4969">
        <w:rPr>
          <w:rFonts w:ascii="Verdana" w:hAnsi="Verdana"/>
        </w:rPr>
        <w:t xml:space="preserve">, held at </w:t>
      </w:r>
      <w:r w:rsidR="00BD2D48" w:rsidRPr="003638B8">
        <w:rPr>
          <w:rFonts w:ascii="Verdana" w:hAnsi="Verdana"/>
        </w:rPr>
        <w:t xml:space="preserve"> M.B.M. Engineering College, JNV University, Jodhpur (2010)</w:t>
      </w:r>
      <w:r w:rsidRPr="003638B8">
        <w:rPr>
          <w:rFonts w:ascii="Verdana" w:hAnsi="Verdana"/>
        </w:rPr>
        <w:t>.</w:t>
      </w:r>
    </w:p>
    <w:p w:rsidR="00BD2D48" w:rsidRPr="003638B8" w:rsidRDefault="00B11BE3" w:rsidP="000A13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Verdana" w:hAnsi="Verdana"/>
          <w:szCs w:val="17"/>
        </w:rPr>
      </w:pPr>
      <w:r w:rsidRPr="003638B8">
        <w:rPr>
          <w:rFonts w:ascii="Verdana" w:hAnsi="Verdana"/>
          <w:b/>
          <w:i/>
        </w:rPr>
        <w:lastRenderedPageBreak/>
        <w:t>“</w:t>
      </w:r>
      <w:r w:rsidR="00BD2D48" w:rsidRPr="003638B8">
        <w:rPr>
          <w:rFonts w:ascii="Verdana" w:hAnsi="Verdana"/>
          <w:b/>
          <w:i/>
        </w:rPr>
        <w:t>National Conference</w:t>
      </w:r>
      <w:r w:rsidRPr="003638B8">
        <w:rPr>
          <w:rFonts w:ascii="Verdana" w:hAnsi="Verdana"/>
          <w:b/>
          <w:i/>
        </w:rPr>
        <w:t xml:space="preserve"> </w:t>
      </w:r>
      <w:r w:rsidR="00BD2D48" w:rsidRPr="003638B8">
        <w:rPr>
          <w:rFonts w:ascii="Verdana" w:hAnsi="Verdana"/>
          <w:b/>
          <w:i/>
          <w:szCs w:val="30"/>
        </w:rPr>
        <w:t>on</w:t>
      </w:r>
      <w:r w:rsidR="00BD2D48" w:rsidRPr="003638B8">
        <w:rPr>
          <w:rFonts w:ascii="Verdana" w:hAnsi="Verdana"/>
          <w:i/>
          <w:szCs w:val="30"/>
        </w:rPr>
        <w:t xml:space="preserve"> </w:t>
      </w:r>
      <w:r w:rsidR="00BD2D48" w:rsidRPr="003638B8">
        <w:rPr>
          <w:rFonts w:ascii="Verdana" w:hAnsi="Verdana"/>
          <w:b/>
          <w:i/>
          <w:szCs w:val="30"/>
        </w:rPr>
        <w:t xml:space="preserve">Convergence and Broadcast </w:t>
      </w:r>
      <w:r w:rsidR="00BD2D48" w:rsidRPr="003638B8">
        <w:rPr>
          <w:rFonts w:ascii="Verdana" w:hAnsi="Verdana"/>
          <w:b/>
          <w:i/>
        </w:rPr>
        <w:t>and Communication Technologies</w:t>
      </w:r>
      <w:r w:rsidR="00BD2D48" w:rsidRPr="003638B8">
        <w:rPr>
          <w:rFonts w:ascii="Verdana" w:hAnsi="Verdana"/>
          <w:b/>
          <w:i/>
          <w:szCs w:val="30"/>
        </w:rPr>
        <w:t>”</w:t>
      </w:r>
      <w:r w:rsidR="00BD2D48" w:rsidRPr="003638B8">
        <w:rPr>
          <w:rFonts w:ascii="Verdana" w:hAnsi="Verdana"/>
          <w:b/>
          <w:i/>
          <w:szCs w:val="17"/>
        </w:rPr>
        <w:t xml:space="preserve"> (CBCT-2010</w:t>
      </w:r>
      <w:r w:rsidR="00076EE6" w:rsidRPr="003638B8">
        <w:rPr>
          <w:rFonts w:ascii="Verdana" w:hAnsi="Verdana"/>
          <w:b/>
          <w:i/>
          <w:szCs w:val="17"/>
        </w:rPr>
        <w:t>)</w:t>
      </w:r>
      <w:r w:rsidR="00BD2D48" w:rsidRPr="003638B8">
        <w:rPr>
          <w:rFonts w:ascii="Verdana" w:hAnsi="Verdana"/>
          <w:szCs w:val="17"/>
        </w:rPr>
        <w:t xml:space="preserve">, Sponsored by IEEE, Cosponsor MTTS &amp; ISTE, </w:t>
      </w:r>
      <w:r w:rsidR="00BD2D48" w:rsidRPr="003638B8">
        <w:rPr>
          <w:rFonts w:ascii="Verdana" w:hAnsi="Verdana"/>
          <w:bCs/>
        </w:rPr>
        <w:t>March 06, 2010</w:t>
      </w:r>
      <w:r w:rsidR="00BD2D48" w:rsidRPr="003638B8">
        <w:rPr>
          <w:rFonts w:ascii="Verdana" w:hAnsi="Verdana"/>
          <w:b/>
          <w:bCs/>
        </w:rPr>
        <w:t xml:space="preserve">, </w:t>
      </w:r>
      <w:r w:rsidR="00BD2D48" w:rsidRPr="003638B8">
        <w:rPr>
          <w:rFonts w:ascii="Verdana" w:hAnsi="Verdana"/>
        </w:rPr>
        <w:t>Department of Computer Science &amp; Engineering, Swami Keshwanand Institute of technology and Management, Gramothan, Jaipur (2010)</w:t>
      </w:r>
      <w:r w:rsidRPr="003638B8">
        <w:rPr>
          <w:rFonts w:ascii="Verdana" w:hAnsi="Verdana"/>
        </w:rPr>
        <w:t>.</w:t>
      </w:r>
    </w:p>
    <w:p w:rsidR="00BD2D48" w:rsidRPr="003638B8" w:rsidRDefault="00BD2D48" w:rsidP="000A13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Verdana" w:eastAsia="Calibri" w:hAnsi="Verdana" w:cs="TimesNewRoman"/>
          <w:bCs/>
          <w:szCs w:val="20"/>
        </w:rPr>
      </w:pPr>
      <w:r w:rsidRPr="003638B8">
        <w:rPr>
          <w:rFonts w:ascii="Verdana" w:hAnsi="Verdana"/>
          <w:b/>
          <w:i/>
        </w:rPr>
        <w:t>National Conference</w:t>
      </w:r>
      <w:r w:rsidR="00B11BE3" w:rsidRPr="003638B8">
        <w:rPr>
          <w:rFonts w:ascii="Verdana" w:hAnsi="Verdana"/>
          <w:b/>
          <w:i/>
        </w:rPr>
        <w:t xml:space="preserve"> </w:t>
      </w:r>
      <w:r w:rsidRPr="003638B8">
        <w:rPr>
          <w:rFonts w:ascii="Verdana" w:hAnsi="Verdana"/>
          <w:b/>
          <w:i/>
          <w:szCs w:val="17"/>
        </w:rPr>
        <w:t>on “Recent Advances in Chemical Sciences” (NCRACS</w:t>
      </w:r>
      <w:r w:rsidR="00B11BE3" w:rsidRPr="003638B8">
        <w:rPr>
          <w:rFonts w:ascii="Verdana" w:hAnsi="Verdana"/>
          <w:b/>
          <w:i/>
          <w:szCs w:val="17"/>
        </w:rPr>
        <w:t>-</w:t>
      </w:r>
      <w:r w:rsidRPr="003638B8">
        <w:rPr>
          <w:rFonts w:ascii="Verdana" w:hAnsi="Verdana"/>
          <w:b/>
          <w:i/>
          <w:szCs w:val="17"/>
        </w:rPr>
        <w:t>2008</w:t>
      </w:r>
      <w:r w:rsidR="00076EE6" w:rsidRPr="003638B8">
        <w:rPr>
          <w:rFonts w:ascii="Verdana" w:hAnsi="Verdana"/>
          <w:b/>
          <w:i/>
          <w:szCs w:val="17"/>
        </w:rPr>
        <w:t>)</w:t>
      </w:r>
      <w:r w:rsidRPr="003638B8">
        <w:rPr>
          <w:rFonts w:ascii="Verdana" w:hAnsi="Verdana"/>
          <w:i/>
          <w:szCs w:val="17"/>
        </w:rPr>
        <w:t>,</w:t>
      </w:r>
      <w:r w:rsidRPr="003638B8">
        <w:rPr>
          <w:rFonts w:ascii="Verdana" w:hAnsi="Verdana"/>
          <w:szCs w:val="17"/>
        </w:rPr>
        <w:t xml:space="preserve"> </w:t>
      </w:r>
      <w:r w:rsidR="00FA4969">
        <w:rPr>
          <w:rFonts w:ascii="Verdana" w:hAnsi="Verdana"/>
          <w:szCs w:val="17"/>
        </w:rPr>
        <w:t xml:space="preserve">3-5, Oct, 2008, </w:t>
      </w:r>
      <w:r w:rsidRPr="003638B8">
        <w:rPr>
          <w:rFonts w:ascii="Verdana" w:hAnsi="Verdana"/>
          <w:szCs w:val="17"/>
        </w:rPr>
        <w:t>Sponsored by UGC, Cosponsor CSIR, (NAAC-A Grade) Government Dungar College, Bikaner</w:t>
      </w:r>
      <w:r w:rsidR="00B11BE3" w:rsidRPr="003638B8">
        <w:rPr>
          <w:rFonts w:ascii="Verdana" w:hAnsi="Verdana"/>
          <w:szCs w:val="17"/>
        </w:rPr>
        <w:t xml:space="preserve"> </w:t>
      </w:r>
      <w:r w:rsidRPr="003638B8">
        <w:rPr>
          <w:rFonts w:ascii="Verdana" w:hAnsi="Verdana"/>
          <w:szCs w:val="17"/>
        </w:rPr>
        <w:t>(2008)</w:t>
      </w:r>
      <w:r w:rsidR="00B11BE3" w:rsidRPr="003638B8">
        <w:rPr>
          <w:rFonts w:ascii="Verdana" w:hAnsi="Verdana"/>
          <w:szCs w:val="17"/>
        </w:rPr>
        <w:t>.</w:t>
      </w:r>
    </w:p>
    <w:p w:rsidR="003638B8" w:rsidRPr="00D75833" w:rsidRDefault="003638B8" w:rsidP="004431A3">
      <w:pPr>
        <w:spacing w:line="360" w:lineRule="auto"/>
        <w:ind w:left="360"/>
        <w:jc w:val="both"/>
        <w:rPr>
          <w:rFonts w:ascii="Verdana" w:eastAsia="Calibri" w:hAnsi="Verdana" w:cs="TimesNewRoman"/>
          <w:bCs/>
          <w:sz w:val="2"/>
          <w:szCs w:val="20"/>
        </w:rPr>
      </w:pPr>
    </w:p>
    <w:p w:rsidR="004431A3" w:rsidRPr="003638B8" w:rsidRDefault="000A1372" w:rsidP="004431A3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Cs w:val="24"/>
        </w:rPr>
      </w:pPr>
      <w:r>
        <w:rPr>
          <w:rFonts w:ascii="Verdana" w:hAnsi="Verdana" w:cs="Times New Roman"/>
          <w:b/>
          <w:bCs/>
          <w:szCs w:val="24"/>
        </w:rPr>
        <w:t>Seminars (3</w:t>
      </w:r>
      <w:r w:rsidR="004431A3" w:rsidRPr="003638B8">
        <w:rPr>
          <w:rFonts w:ascii="Verdana" w:hAnsi="Verdana" w:cs="Times New Roman"/>
          <w:b/>
          <w:bCs/>
          <w:szCs w:val="24"/>
        </w:rPr>
        <w:t>):</w:t>
      </w:r>
    </w:p>
    <w:p w:rsidR="004431A3" w:rsidRPr="003638B8" w:rsidRDefault="004431A3" w:rsidP="004431A3">
      <w:pPr>
        <w:pStyle w:val="ListParagraph"/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 w:val="10"/>
          <w:szCs w:val="24"/>
        </w:rPr>
      </w:pPr>
    </w:p>
    <w:p w:rsidR="000A1372" w:rsidRPr="003638B8" w:rsidRDefault="000A1372" w:rsidP="00BB4485">
      <w:pPr>
        <w:pStyle w:val="ListParagraph"/>
        <w:numPr>
          <w:ilvl w:val="0"/>
          <w:numId w:val="42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3638B8">
        <w:rPr>
          <w:rFonts w:ascii="Verdana" w:hAnsi="Verdana"/>
          <w:b/>
          <w:szCs w:val="17"/>
        </w:rPr>
        <w:t xml:space="preserve">National Seminar on </w:t>
      </w:r>
      <w:r w:rsidRPr="003638B8">
        <w:rPr>
          <w:rFonts w:ascii="Verdana" w:hAnsi="Verdana"/>
          <w:b/>
          <w:i/>
          <w:szCs w:val="17"/>
        </w:rPr>
        <w:t>“</w:t>
      </w:r>
      <w:r>
        <w:rPr>
          <w:rFonts w:ascii="Verdana" w:hAnsi="Verdana"/>
          <w:b/>
          <w:i/>
          <w:szCs w:val="17"/>
        </w:rPr>
        <w:t xml:space="preserve">Formulation of Strategies for Disaster </w:t>
      </w:r>
      <w:r w:rsidRPr="003638B8">
        <w:rPr>
          <w:rFonts w:ascii="Verdana" w:hAnsi="Verdana"/>
          <w:b/>
          <w:i/>
          <w:szCs w:val="17"/>
        </w:rPr>
        <w:t xml:space="preserve"> Technology </w:t>
      </w:r>
      <w:r>
        <w:rPr>
          <w:rFonts w:ascii="Verdana" w:hAnsi="Verdana"/>
          <w:b/>
          <w:i/>
          <w:szCs w:val="17"/>
        </w:rPr>
        <w:t>for animals</w:t>
      </w:r>
      <w:r w:rsidRPr="003638B8">
        <w:rPr>
          <w:rFonts w:ascii="Verdana" w:hAnsi="Verdana"/>
          <w:b/>
          <w:i/>
          <w:szCs w:val="17"/>
        </w:rPr>
        <w:t>”</w:t>
      </w:r>
      <w:r w:rsidRPr="003638B8">
        <w:rPr>
          <w:rFonts w:ascii="Verdana" w:hAnsi="Verdana"/>
          <w:szCs w:val="17"/>
        </w:rPr>
        <w:t>,</w:t>
      </w:r>
      <w:r w:rsidRPr="003638B8">
        <w:rPr>
          <w:rFonts w:ascii="Verdana" w:hAnsi="Verdana"/>
          <w:b/>
          <w:i/>
          <w:szCs w:val="17"/>
        </w:rPr>
        <w:t xml:space="preserve"> </w:t>
      </w:r>
      <w:r w:rsidRPr="003638B8">
        <w:rPr>
          <w:rFonts w:ascii="Verdana" w:hAnsi="Verdana"/>
          <w:szCs w:val="17"/>
        </w:rPr>
        <w:t>2</w:t>
      </w:r>
      <w:r>
        <w:rPr>
          <w:rFonts w:ascii="Verdana" w:hAnsi="Verdana"/>
          <w:szCs w:val="17"/>
        </w:rPr>
        <w:t>1</w:t>
      </w:r>
      <w:r w:rsidRPr="003638B8">
        <w:rPr>
          <w:rFonts w:ascii="Verdana" w:hAnsi="Verdana"/>
          <w:szCs w:val="17"/>
        </w:rPr>
        <w:t>-</w:t>
      </w:r>
      <w:r>
        <w:rPr>
          <w:rFonts w:ascii="Verdana" w:hAnsi="Verdana"/>
          <w:szCs w:val="17"/>
        </w:rPr>
        <w:t xml:space="preserve">22 March </w:t>
      </w:r>
      <w:r w:rsidRPr="003638B8">
        <w:rPr>
          <w:rFonts w:ascii="Verdana" w:hAnsi="Verdana"/>
          <w:szCs w:val="17"/>
        </w:rPr>
        <w:t>201</w:t>
      </w:r>
      <w:r>
        <w:rPr>
          <w:rFonts w:ascii="Verdana" w:hAnsi="Verdana"/>
          <w:szCs w:val="17"/>
        </w:rPr>
        <w:t>3</w:t>
      </w:r>
      <w:r w:rsidRPr="003638B8">
        <w:rPr>
          <w:rFonts w:ascii="Verdana" w:hAnsi="Verdana"/>
          <w:i/>
          <w:szCs w:val="17"/>
        </w:rPr>
        <w:t>,</w:t>
      </w:r>
      <w:r w:rsidRPr="003638B8">
        <w:rPr>
          <w:rFonts w:ascii="Verdana" w:hAnsi="Verdana"/>
          <w:szCs w:val="17"/>
        </w:rPr>
        <w:t xml:space="preserve"> </w:t>
      </w:r>
      <w:r>
        <w:rPr>
          <w:rFonts w:ascii="Verdana" w:hAnsi="Verdana"/>
          <w:szCs w:val="17"/>
        </w:rPr>
        <w:t xml:space="preserve">at center for Disaster Management  Technology for animals, Rajasthan University of veterinary and animal sciences, Bikaner, </w:t>
      </w:r>
      <w:r w:rsidRPr="003638B8">
        <w:rPr>
          <w:rFonts w:ascii="Verdana" w:hAnsi="Verdana"/>
          <w:szCs w:val="17"/>
        </w:rPr>
        <w:t>Ra</w:t>
      </w:r>
      <w:r>
        <w:rPr>
          <w:rFonts w:ascii="Verdana" w:hAnsi="Verdana"/>
          <w:szCs w:val="17"/>
        </w:rPr>
        <w:t>jasthan (2013</w:t>
      </w:r>
      <w:r w:rsidRPr="003638B8">
        <w:rPr>
          <w:rFonts w:ascii="Verdana" w:hAnsi="Verdana"/>
          <w:szCs w:val="17"/>
        </w:rPr>
        <w:t>).</w:t>
      </w:r>
    </w:p>
    <w:p w:rsidR="004431A3" w:rsidRPr="003638B8" w:rsidRDefault="004431A3" w:rsidP="00BB4485">
      <w:pPr>
        <w:pStyle w:val="ListParagraph"/>
        <w:numPr>
          <w:ilvl w:val="0"/>
          <w:numId w:val="42"/>
        </w:numPr>
        <w:shd w:val="clear" w:color="auto" w:fill="FFFFFF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3638B8">
        <w:rPr>
          <w:rFonts w:ascii="Verdana" w:hAnsi="Verdana"/>
          <w:b/>
          <w:szCs w:val="17"/>
        </w:rPr>
        <w:t xml:space="preserve">National Seminar on </w:t>
      </w:r>
      <w:r w:rsidRPr="003638B8">
        <w:rPr>
          <w:rFonts w:ascii="Verdana" w:hAnsi="Verdana"/>
          <w:b/>
          <w:i/>
          <w:szCs w:val="17"/>
        </w:rPr>
        <w:t>“Role of Information and Communication Technology in Higher Education”</w:t>
      </w:r>
      <w:r w:rsidRPr="003638B8">
        <w:rPr>
          <w:rFonts w:ascii="Verdana" w:hAnsi="Verdana"/>
          <w:szCs w:val="17"/>
        </w:rPr>
        <w:t>,</w:t>
      </w:r>
      <w:r w:rsidRPr="003638B8">
        <w:rPr>
          <w:rFonts w:ascii="Verdana" w:hAnsi="Verdana"/>
          <w:b/>
          <w:i/>
          <w:szCs w:val="17"/>
        </w:rPr>
        <w:t xml:space="preserve"> </w:t>
      </w:r>
      <w:r w:rsidRPr="003638B8">
        <w:rPr>
          <w:rFonts w:ascii="Verdana" w:hAnsi="Verdana"/>
          <w:szCs w:val="17"/>
        </w:rPr>
        <w:t>12-13 Feb 2012</w:t>
      </w:r>
      <w:r w:rsidRPr="003638B8">
        <w:rPr>
          <w:rFonts w:ascii="Verdana" w:hAnsi="Verdana"/>
          <w:i/>
          <w:szCs w:val="17"/>
        </w:rPr>
        <w:t>,</w:t>
      </w:r>
      <w:r w:rsidRPr="003638B8">
        <w:rPr>
          <w:rFonts w:ascii="Verdana" w:hAnsi="Verdana"/>
          <w:szCs w:val="17"/>
        </w:rPr>
        <w:t xml:space="preserve"> Sponsored by UGC, Seth Moti Lal (P.G.) College, Jhunjhunu, Rajasthan (2012).</w:t>
      </w:r>
    </w:p>
    <w:p w:rsidR="004431A3" w:rsidRPr="003638B8" w:rsidRDefault="004431A3" w:rsidP="00BB4485">
      <w:pPr>
        <w:pStyle w:val="ListParagraph"/>
        <w:numPr>
          <w:ilvl w:val="0"/>
          <w:numId w:val="42"/>
        </w:numPr>
        <w:shd w:val="clear" w:color="auto" w:fill="FFFFFF"/>
        <w:spacing w:line="360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3638B8">
        <w:rPr>
          <w:rFonts w:ascii="Verdana" w:hAnsi="Verdana"/>
          <w:b/>
          <w:szCs w:val="17"/>
        </w:rPr>
        <w:t xml:space="preserve">National Level Seminar cum Workshop on </w:t>
      </w:r>
      <w:r w:rsidRPr="003638B8">
        <w:rPr>
          <w:rFonts w:ascii="Verdana" w:hAnsi="Verdana"/>
          <w:b/>
          <w:i/>
          <w:szCs w:val="17"/>
        </w:rPr>
        <w:t>“Relevance on Information Technology in Present Scenario: Focus on Rural India”</w:t>
      </w:r>
      <w:r w:rsidRPr="003638B8">
        <w:rPr>
          <w:rFonts w:ascii="Verdana" w:hAnsi="Verdana"/>
          <w:szCs w:val="17"/>
        </w:rPr>
        <w:t xml:space="preserve">, </w:t>
      </w:r>
      <w:r w:rsidRPr="003638B8">
        <w:rPr>
          <w:rFonts w:ascii="Verdana" w:hAnsi="Verdana"/>
          <w:b/>
          <w:szCs w:val="17"/>
        </w:rPr>
        <w:t>22 Dec 2011</w:t>
      </w:r>
      <w:r w:rsidRPr="003638B8">
        <w:rPr>
          <w:rFonts w:ascii="Verdana" w:hAnsi="Verdana"/>
          <w:szCs w:val="17"/>
        </w:rPr>
        <w:t>, Sponsored by UGC, Seth Gyaniram Bansidhar Podar College, Nawalgharh, Rajasthan (2011).</w:t>
      </w:r>
    </w:p>
    <w:p w:rsidR="00AB1A3C" w:rsidRDefault="00AB1A3C" w:rsidP="00AB1A3C">
      <w:pPr>
        <w:pStyle w:val="IntenseQuote"/>
        <w:ind w:left="720"/>
      </w:pPr>
      <w:r w:rsidRPr="00BA5B8E">
        <w:rPr>
          <w:rFonts w:ascii="Lucida Sans" w:hAnsi="Lucida Sans"/>
          <w:color w:val="auto"/>
          <w:sz w:val="38"/>
          <w:szCs w:val="20"/>
        </w:rPr>
        <w:t>Article</w:t>
      </w:r>
      <w:r w:rsidR="000A1372" w:rsidRPr="00BA5B8E">
        <w:rPr>
          <w:rFonts w:ascii="Lucida Sans" w:hAnsi="Lucida Sans"/>
          <w:color w:val="auto"/>
          <w:sz w:val="38"/>
          <w:szCs w:val="20"/>
        </w:rPr>
        <w:t xml:space="preserve"> (1)</w:t>
      </w:r>
    </w:p>
    <w:p w:rsidR="00AB1A3C" w:rsidRPr="00F60882" w:rsidRDefault="00AB1A3C" w:rsidP="00AB1A3C">
      <w:pPr>
        <w:shd w:val="clear" w:color="auto" w:fill="FFFFFF"/>
        <w:ind w:left="720"/>
        <w:jc w:val="both"/>
        <w:rPr>
          <w:rFonts w:ascii="Verdana" w:hAnsi="Verdana" w:cs="Arial"/>
        </w:rPr>
      </w:pPr>
      <w:r w:rsidRPr="00F60882">
        <w:rPr>
          <w:rFonts w:ascii="Verdana" w:hAnsi="Verdana" w:cs="Arial"/>
        </w:rPr>
        <w:t xml:space="preserve">Article "Mobile Learning </w:t>
      </w:r>
      <w:r w:rsidR="00E85B1D" w:rsidRPr="00F60882">
        <w:rPr>
          <w:rFonts w:ascii="Verdana" w:hAnsi="Verdana" w:cs="Arial"/>
        </w:rPr>
        <w:t>- A</w:t>
      </w:r>
      <w:r w:rsidRPr="00F60882">
        <w:rPr>
          <w:rFonts w:ascii="Verdana" w:hAnsi="Verdana" w:cs="Arial"/>
        </w:rPr>
        <w:t xml:space="preserve"> new dimension to online education" published in Hitavada news paper on dated 28/8/2012, E-paper of the same is no</w:t>
      </w:r>
      <w:r w:rsidR="00E85B1D" w:rsidRPr="00F60882">
        <w:rPr>
          <w:rFonts w:ascii="Verdana" w:hAnsi="Verdana" w:cs="Arial"/>
        </w:rPr>
        <w:t xml:space="preserve">t published by Hitavada. Kindly, </w:t>
      </w:r>
      <w:r w:rsidRPr="00F60882">
        <w:rPr>
          <w:rFonts w:ascii="Verdana" w:hAnsi="Verdana" w:cs="Arial"/>
        </w:rPr>
        <w:t>check </w:t>
      </w:r>
      <w:hyperlink r:id="rId11" w:tgtFrame="_blank" w:history="1">
        <w:r w:rsidRPr="00F60882">
          <w:rPr>
            <w:rStyle w:val="Hyperlink"/>
            <w:rFonts w:ascii="Verdana" w:hAnsi="Verdana" w:cs="Arial"/>
            <w:color w:val="auto"/>
          </w:rPr>
          <w:t>http://www.ehitavada.com</w:t>
        </w:r>
      </w:hyperlink>
      <w:r w:rsidRPr="00F60882">
        <w:rPr>
          <w:rStyle w:val="apple-converted-space"/>
          <w:rFonts w:ascii="Verdana" w:hAnsi="Verdana" w:cs="Arial"/>
        </w:rPr>
        <w:t> </w:t>
      </w:r>
      <w:r w:rsidRPr="00F60882">
        <w:rPr>
          <w:rFonts w:ascii="Verdana" w:hAnsi="Verdana" w:cs="Arial"/>
        </w:rPr>
        <w:t>and then select Future under Supplement.</w:t>
      </w:r>
    </w:p>
    <w:p w:rsidR="00116D3A" w:rsidRPr="00BA5B8E" w:rsidRDefault="00116D3A" w:rsidP="00116D3A">
      <w:pPr>
        <w:pStyle w:val="IntenseQuote"/>
        <w:ind w:left="720"/>
        <w:rPr>
          <w:rFonts w:ascii="Lucida Sans" w:hAnsi="Lucida Sans"/>
          <w:color w:val="auto"/>
          <w:sz w:val="40"/>
        </w:rPr>
      </w:pPr>
      <w:r w:rsidRPr="00BA5B8E">
        <w:rPr>
          <w:rFonts w:ascii="Lucida Sans" w:hAnsi="Lucida Sans"/>
          <w:color w:val="auto"/>
          <w:sz w:val="38"/>
          <w:szCs w:val="20"/>
        </w:rPr>
        <w:t>M</w:t>
      </w:r>
      <w:r w:rsidRPr="00BA5B8E">
        <w:rPr>
          <w:rFonts w:ascii="Lucida Sans" w:hAnsi="Lucida Sans"/>
          <w:color w:val="auto"/>
          <w:sz w:val="26"/>
        </w:rPr>
        <w:t>EMBERSHIPS</w:t>
      </w:r>
      <w:r w:rsidR="00854C75" w:rsidRPr="00BA5B8E">
        <w:rPr>
          <w:rFonts w:ascii="Lucida Sans" w:hAnsi="Lucida Sans"/>
          <w:color w:val="auto"/>
          <w:sz w:val="26"/>
        </w:rPr>
        <w:t xml:space="preserve"> IN </w:t>
      </w:r>
      <w:r w:rsidR="00854C75" w:rsidRPr="00BA5B8E">
        <w:rPr>
          <w:rFonts w:ascii="Lucida Sans" w:hAnsi="Lucida Sans"/>
          <w:color w:val="auto"/>
          <w:sz w:val="38"/>
          <w:szCs w:val="20"/>
        </w:rPr>
        <w:t>P</w:t>
      </w:r>
      <w:r w:rsidR="00854C75" w:rsidRPr="00BA5B8E">
        <w:rPr>
          <w:rFonts w:ascii="Lucida Sans" w:hAnsi="Lucida Sans"/>
          <w:color w:val="auto"/>
          <w:sz w:val="26"/>
        </w:rPr>
        <w:t xml:space="preserve">ROFESSIONAL / </w:t>
      </w:r>
      <w:r w:rsidR="00854C75" w:rsidRPr="00BA5B8E">
        <w:rPr>
          <w:rFonts w:ascii="Lucida Sans" w:hAnsi="Lucida Sans"/>
          <w:color w:val="auto"/>
          <w:sz w:val="38"/>
          <w:szCs w:val="20"/>
        </w:rPr>
        <w:t>L</w:t>
      </w:r>
      <w:r w:rsidR="00854C75" w:rsidRPr="00BA5B8E">
        <w:rPr>
          <w:rFonts w:ascii="Lucida Sans" w:hAnsi="Lucida Sans"/>
          <w:color w:val="auto"/>
          <w:sz w:val="26"/>
        </w:rPr>
        <w:t xml:space="preserve">EARNED </w:t>
      </w:r>
      <w:r w:rsidR="00854C75" w:rsidRPr="00BA5B8E">
        <w:rPr>
          <w:rFonts w:ascii="Lucida Sans" w:hAnsi="Lucida Sans"/>
          <w:color w:val="auto"/>
          <w:sz w:val="38"/>
          <w:szCs w:val="20"/>
        </w:rPr>
        <w:t>B</w:t>
      </w:r>
      <w:r w:rsidR="00854C75" w:rsidRPr="00BA5B8E">
        <w:rPr>
          <w:rFonts w:ascii="Lucida Sans" w:hAnsi="Lucida Sans"/>
          <w:color w:val="auto"/>
          <w:sz w:val="26"/>
        </w:rPr>
        <w:t>ODIES</w:t>
      </w:r>
    </w:p>
    <w:p w:rsidR="007A749C" w:rsidRPr="007A749C" w:rsidRDefault="007A749C" w:rsidP="007A749C">
      <w:pPr>
        <w:pStyle w:val="ListParagraph"/>
        <w:numPr>
          <w:ilvl w:val="0"/>
          <w:numId w:val="27"/>
        </w:numPr>
        <w:suppressAutoHyphens/>
        <w:autoSpaceDE w:val="0"/>
        <w:spacing w:after="0" w:line="360" w:lineRule="auto"/>
        <w:jc w:val="both"/>
        <w:rPr>
          <w:rFonts w:ascii="Verdana" w:hAnsi="Verdana" w:cs="Times New Roman"/>
          <w:b/>
          <w:bCs/>
          <w:sz w:val="20"/>
          <w:szCs w:val="20"/>
        </w:rPr>
      </w:pPr>
      <w:r w:rsidRPr="00DD3955">
        <w:rPr>
          <w:rFonts w:ascii="Verdana" w:hAnsi="Verdana"/>
          <w:b/>
          <w:sz w:val="20"/>
          <w:szCs w:val="20"/>
        </w:rPr>
        <w:t>AACE</w:t>
      </w:r>
      <w:r w:rsidRPr="00DD3955">
        <w:rPr>
          <w:rFonts w:ascii="Verdana" w:hAnsi="Verdana"/>
          <w:b/>
          <w:sz w:val="20"/>
          <w:szCs w:val="20"/>
        </w:rPr>
        <w:tab/>
      </w:r>
      <w:r w:rsidRPr="00DD3955">
        <w:rPr>
          <w:rFonts w:ascii="Verdana" w:hAnsi="Verdana"/>
          <w:b/>
          <w:bCs/>
          <w:sz w:val="20"/>
          <w:szCs w:val="20"/>
        </w:rPr>
        <w:t>–</w:t>
      </w:r>
      <w:r w:rsidRPr="00DD3955">
        <w:rPr>
          <w:rFonts w:ascii="Verdana" w:hAnsi="Verdana"/>
          <w:b/>
          <w:bCs/>
          <w:sz w:val="20"/>
          <w:szCs w:val="20"/>
        </w:rPr>
        <w:tab/>
      </w:r>
      <w:r w:rsidRPr="00DD3955">
        <w:rPr>
          <w:rFonts w:ascii="Verdana" w:hAnsi="Verdana"/>
          <w:sz w:val="20"/>
          <w:szCs w:val="20"/>
        </w:rPr>
        <w:t>Association for the Advancement of Computing in Education</w:t>
      </w:r>
    </w:p>
    <w:p w:rsidR="007A749C" w:rsidRPr="00DD3955" w:rsidRDefault="007A749C" w:rsidP="007A749C">
      <w:pPr>
        <w:pStyle w:val="ListParagraph"/>
        <w:numPr>
          <w:ilvl w:val="0"/>
          <w:numId w:val="27"/>
        </w:numPr>
        <w:suppressAutoHyphens/>
        <w:autoSpaceDE w:val="0"/>
        <w:spacing w:after="0" w:line="360" w:lineRule="auto"/>
        <w:jc w:val="both"/>
        <w:rPr>
          <w:rFonts w:ascii="Verdana" w:hAnsi="Verdana" w:cs="Times New Roman"/>
          <w:bCs/>
          <w:sz w:val="20"/>
          <w:szCs w:val="20"/>
        </w:rPr>
      </w:pPr>
      <w:r w:rsidRPr="00DD3955">
        <w:rPr>
          <w:rFonts w:ascii="Verdana" w:hAnsi="Verdana" w:cs="Times New Roman"/>
          <w:b/>
          <w:color w:val="000000"/>
          <w:sz w:val="20"/>
          <w:szCs w:val="20"/>
        </w:rPr>
        <w:t>CSI</w:t>
      </w:r>
      <w:r w:rsidRPr="00DD3955">
        <w:rPr>
          <w:rFonts w:ascii="Verdana" w:hAnsi="Verdana" w:cs="Times New Roman"/>
          <w:b/>
          <w:color w:val="000000"/>
          <w:sz w:val="20"/>
          <w:szCs w:val="20"/>
        </w:rPr>
        <w:tab/>
      </w:r>
      <w:r w:rsidRPr="00DD3955">
        <w:rPr>
          <w:rFonts w:ascii="Verdana" w:hAnsi="Verdana"/>
          <w:b/>
          <w:bCs/>
          <w:sz w:val="20"/>
          <w:szCs w:val="20"/>
        </w:rPr>
        <w:t>–</w:t>
      </w:r>
      <w:r w:rsidRPr="00DD3955">
        <w:rPr>
          <w:rFonts w:ascii="Verdana" w:hAnsi="Verdana"/>
          <w:b/>
          <w:bCs/>
          <w:sz w:val="20"/>
          <w:szCs w:val="20"/>
        </w:rPr>
        <w:tab/>
      </w:r>
      <w:r w:rsidRPr="00DD3955">
        <w:rPr>
          <w:rFonts w:ascii="Verdana" w:hAnsi="Verdana"/>
          <w:sz w:val="20"/>
          <w:szCs w:val="20"/>
        </w:rPr>
        <w:t>Computer Society of India</w:t>
      </w:r>
    </w:p>
    <w:p w:rsidR="00EB2706" w:rsidRPr="00DD3955" w:rsidRDefault="00EB2706" w:rsidP="00EB2706">
      <w:pPr>
        <w:pStyle w:val="ListParagraph"/>
        <w:numPr>
          <w:ilvl w:val="0"/>
          <w:numId w:val="27"/>
        </w:numPr>
        <w:suppressAutoHyphens/>
        <w:autoSpaceDE w:val="0"/>
        <w:spacing w:after="0" w:line="360" w:lineRule="auto"/>
        <w:jc w:val="both"/>
        <w:rPr>
          <w:rFonts w:ascii="Verdana" w:hAnsi="Verdana" w:cs="Times New Roman"/>
          <w:bCs/>
          <w:sz w:val="20"/>
          <w:szCs w:val="20"/>
        </w:rPr>
      </w:pPr>
      <w:r w:rsidRPr="00DD3955">
        <w:rPr>
          <w:rFonts w:ascii="Verdana" w:hAnsi="Verdana" w:cs="Times New Roman"/>
          <w:b/>
          <w:color w:val="000000"/>
          <w:sz w:val="20"/>
          <w:szCs w:val="20"/>
        </w:rPr>
        <w:lastRenderedPageBreak/>
        <w:t>CSTA</w:t>
      </w:r>
      <w:r w:rsidRPr="00DD3955">
        <w:rPr>
          <w:rFonts w:ascii="Verdana" w:hAnsi="Verdana" w:cs="Times New Roman"/>
          <w:b/>
          <w:color w:val="000000"/>
          <w:sz w:val="20"/>
          <w:szCs w:val="20"/>
        </w:rPr>
        <w:tab/>
      </w:r>
      <w:r w:rsidRPr="00DD3955">
        <w:rPr>
          <w:rFonts w:ascii="Verdana" w:hAnsi="Verdana"/>
          <w:b/>
          <w:bCs/>
          <w:sz w:val="20"/>
          <w:szCs w:val="20"/>
        </w:rPr>
        <w:t>–</w:t>
      </w:r>
      <w:r w:rsidRPr="00DD3955">
        <w:rPr>
          <w:rFonts w:ascii="Verdana" w:hAnsi="Verdana" w:cs="Times New Roman"/>
          <w:sz w:val="20"/>
          <w:szCs w:val="20"/>
        </w:rPr>
        <w:tab/>
        <w:t>Computer Science Teachers Association</w:t>
      </w:r>
    </w:p>
    <w:p w:rsidR="007A749C" w:rsidRPr="00EB2706" w:rsidRDefault="007A749C" w:rsidP="00EB2706">
      <w:pPr>
        <w:pStyle w:val="ListParagraph"/>
        <w:numPr>
          <w:ilvl w:val="0"/>
          <w:numId w:val="27"/>
        </w:numPr>
        <w:suppressAutoHyphens/>
        <w:autoSpaceDE w:val="0"/>
        <w:spacing w:after="0" w:line="360" w:lineRule="auto"/>
        <w:jc w:val="both"/>
        <w:rPr>
          <w:rFonts w:ascii="Verdana" w:hAnsi="Verdana" w:cs="Times New Roman"/>
          <w:b/>
          <w:bCs/>
          <w:sz w:val="20"/>
          <w:szCs w:val="20"/>
        </w:rPr>
      </w:pPr>
      <w:r w:rsidRPr="00EB2706">
        <w:rPr>
          <w:rFonts w:ascii="Verdana" w:hAnsi="Verdana"/>
          <w:b/>
          <w:sz w:val="20"/>
          <w:szCs w:val="20"/>
        </w:rPr>
        <w:t>IAENG</w:t>
      </w:r>
      <w:r w:rsidRPr="00EB2706">
        <w:rPr>
          <w:rFonts w:ascii="Verdana" w:hAnsi="Verdana"/>
          <w:b/>
          <w:sz w:val="20"/>
          <w:szCs w:val="20"/>
        </w:rPr>
        <w:tab/>
      </w:r>
      <w:r w:rsidRPr="00EB2706">
        <w:rPr>
          <w:rFonts w:ascii="Verdana" w:hAnsi="Verdana"/>
          <w:b/>
          <w:bCs/>
          <w:sz w:val="20"/>
          <w:szCs w:val="20"/>
        </w:rPr>
        <w:t>–</w:t>
      </w:r>
      <w:r w:rsidRPr="00EB2706">
        <w:rPr>
          <w:rFonts w:ascii="Verdana" w:hAnsi="Verdana"/>
          <w:b/>
          <w:sz w:val="20"/>
          <w:szCs w:val="20"/>
        </w:rPr>
        <w:tab/>
      </w:r>
      <w:r w:rsidRPr="00EB2706">
        <w:rPr>
          <w:rFonts w:ascii="Verdana" w:hAnsi="Verdana"/>
          <w:sz w:val="20"/>
          <w:szCs w:val="20"/>
        </w:rPr>
        <w:t>International Association of Engineers</w:t>
      </w:r>
      <w:r w:rsidRPr="00EB2706">
        <w:rPr>
          <w:rFonts w:ascii="Verdana" w:hAnsi="Verdana" w:cs="Times New Roman"/>
          <w:b/>
          <w:sz w:val="20"/>
          <w:szCs w:val="20"/>
        </w:rPr>
        <w:t xml:space="preserve"> </w:t>
      </w:r>
    </w:p>
    <w:p w:rsidR="00EB2706" w:rsidRPr="00DD3955" w:rsidRDefault="00EB2706" w:rsidP="00EB2706">
      <w:pPr>
        <w:pStyle w:val="ListParagraph"/>
        <w:numPr>
          <w:ilvl w:val="0"/>
          <w:numId w:val="27"/>
        </w:numPr>
        <w:suppressAutoHyphens/>
        <w:autoSpaceDE w:val="0"/>
        <w:spacing w:after="0" w:line="360" w:lineRule="auto"/>
        <w:jc w:val="both"/>
        <w:rPr>
          <w:rFonts w:ascii="Verdana" w:hAnsi="Verdana" w:cs="Times New Roman"/>
          <w:bCs/>
          <w:sz w:val="20"/>
          <w:szCs w:val="20"/>
        </w:rPr>
      </w:pPr>
      <w:r w:rsidRPr="00DD3955">
        <w:rPr>
          <w:rFonts w:ascii="Verdana" w:hAnsi="Verdana"/>
          <w:b/>
          <w:bCs/>
          <w:sz w:val="20"/>
          <w:szCs w:val="20"/>
        </w:rPr>
        <w:t>ISTE</w:t>
      </w:r>
      <w:r w:rsidRPr="00DD3955">
        <w:rPr>
          <w:rFonts w:ascii="Verdana" w:hAnsi="Verdana"/>
          <w:b/>
          <w:bCs/>
          <w:sz w:val="20"/>
          <w:szCs w:val="20"/>
        </w:rPr>
        <w:tab/>
        <w:t>–</w:t>
      </w:r>
      <w:r w:rsidRPr="00DD3955">
        <w:rPr>
          <w:rFonts w:ascii="Verdana" w:hAnsi="Verdana"/>
          <w:b/>
          <w:bCs/>
          <w:sz w:val="20"/>
          <w:szCs w:val="20"/>
        </w:rPr>
        <w:tab/>
      </w:r>
      <w:r w:rsidRPr="00DD3955">
        <w:rPr>
          <w:rFonts w:ascii="Verdana" w:hAnsi="Verdana"/>
          <w:bCs/>
          <w:sz w:val="20"/>
          <w:szCs w:val="20"/>
        </w:rPr>
        <w:t>Indian Society for Technical Education</w:t>
      </w:r>
    </w:p>
    <w:p w:rsidR="007A749C" w:rsidRPr="00EB2706" w:rsidRDefault="00EB2706" w:rsidP="00EB2706">
      <w:pPr>
        <w:pStyle w:val="ListParagraph"/>
        <w:numPr>
          <w:ilvl w:val="0"/>
          <w:numId w:val="27"/>
        </w:numPr>
        <w:suppressAutoHyphens/>
        <w:autoSpaceDE w:val="0"/>
        <w:spacing w:after="0" w:line="360" w:lineRule="auto"/>
        <w:jc w:val="both"/>
        <w:rPr>
          <w:rFonts w:ascii="Verdana" w:hAnsi="Verdana" w:cs="Times New Roman"/>
          <w:bCs/>
          <w:sz w:val="20"/>
          <w:szCs w:val="20"/>
        </w:rPr>
      </w:pPr>
      <w:r w:rsidRPr="00DD3955">
        <w:rPr>
          <w:rFonts w:ascii="Verdana" w:hAnsi="Verdana"/>
          <w:b/>
          <w:sz w:val="20"/>
          <w:szCs w:val="20"/>
        </w:rPr>
        <w:t>ITEEA</w:t>
      </w:r>
      <w:r w:rsidRPr="00DD3955">
        <w:rPr>
          <w:rFonts w:ascii="Verdana" w:hAnsi="Verdana"/>
          <w:sz w:val="20"/>
          <w:szCs w:val="20"/>
        </w:rPr>
        <w:tab/>
      </w:r>
      <w:r w:rsidRPr="00DD3955">
        <w:rPr>
          <w:rFonts w:ascii="Verdana" w:hAnsi="Verdana"/>
          <w:b/>
          <w:bCs/>
          <w:sz w:val="20"/>
          <w:szCs w:val="20"/>
        </w:rPr>
        <w:t>–</w:t>
      </w:r>
      <w:r w:rsidRPr="00DD3955">
        <w:rPr>
          <w:rFonts w:ascii="Verdana" w:hAnsi="Verdana"/>
          <w:b/>
          <w:bCs/>
          <w:sz w:val="20"/>
          <w:szCs w:val="20"/>
        </w:rPr>
        <w:tab/>
      </w:r>
      <w:r w:rsidRPr="00DD3955">
        <w:rPr>
          <w:rFonts w:ascii="Verdana" w:hAnsi="Verdana"/>
          <w:sz w:val="20"/>
          <w:szCs w:val="20"/>
        </w:rPr>
        <w:t>International Technology and Engineering Educators Association</w:t>
      </w:r>
    </w:p>
    <w:p w:rsidR="00EB2706" w:rsidRPr="00EB2706" w:rsidRDefault="00EB2706" w:rsidP="00EB2706">
      <w:pPr>
        <w:pStyle w:val="ListParagraph"/>
        <w:suppressAutoHyphens/>
        <w:autoSpaceDE w:val="0"/>
        <w:spacing w:after="0" w:line="360" w:lineRule="auto"/>
        <w:ind w:left="1080"/>
        <w:jc w:val="both"/>
        <w:rPr>
          <w:rFonts w:ascii="Verdana" w:hAnsi="Verdana" w:cs="Times New Roman"/>
          <w:bCs/>
          <w:sz w:val="20"/>
          <w:szCs w:val="20"/>
        </w:rPr>
      </w:pPr>
    </w:p>
    <w:p w:rsidR="005F084A" w:rsidRPr="00BA5B8E" w:rsidRDefault="005F084A" w:rsidP="005F084A">
      <w:pPr>
        <w:pStyle w:val="IntenseQuote"/>
        <w:ind w:left="720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t>R</w:t>
      </w:r>
      <w:r w:rsidRPr="00BA5B8E">
        <w:rPr>
          <w:rFonts w:ascii="Lucida Sans" w:hAnsi="Lucida Sans"/>
          <w:color w:val="auto"/>
          <w:sz w:val="28"/>
        </w:rPr>
        <w:t>ECOGNITIONS</w:t>
      </w:r>
    </w:p>
    <w:p w:rsidR="005F084A" w:rsidRDefault="005F084A" w:rsidP="008D4C2E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Verdana" w:hAnsi="Verdana" w:cs="Arial"/>
          <w:szCs w:val="20"/>
        </w:rPr>
      </w:pPr>
      <w:r w:rsidRPr="008D4C2E">
        <w:rPr>
          <w:rFonts w:ascii="Verdana" w:hAnsi="Verdana" w:cs="Arial"/>
          <w:szCs w:val="20"/>
        </w:rPr>
        <w:t>Shortlisted for Rajat Jayanti Fellowship, Department of Science and Technology, New Delhi.</w:t>
      </w:r>
    </w:p>
    <w:p w:rsidR="005F084A" w:rsidRPr="008D4C2E" w:rsidRDefault="005F084A" w:rsidP="008D4C2E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Verdana" w:hAnsi="Verdana" w:cs="Arial"/>
          <w:szCs w:val="20"/>
        </w:rPr>
      </w:pPr>
      <w:r w:rsidRPr="008D4C2E">
        <w:rPr>
          <w:rFonts w:ascii="Verdana" w:hAnsi="Verdana" w:cs="Arial"/>
          <w:szCs w:val="20"/>
        </w:rPr>
        <w:t>Awarded for Documentary in International Camel Conference 2007, College of Veterinary Sciences, Bikaner.</w:t>
      </w:r>
    </w:p>
    <w:p w:rsidR="005F084A" w:rsidRPr="003638B8" w:rsidRDefault="00854C75" w:rsidP="00116D3A">
      <w:pPr>
        <w:spacing w:line="360" w:lineRule="auto"/>
        <w:jc w:val="both"/>
        <w:rPr>
          <w:rFonts w:ascii="Verdana" w:eastAsia="Calibri" w:hAnsi="Verdana" w:cs="TimesNewRoman"/>
          <w:bCs/>
          <w:sz w:val="14"/>
          <w:szCs w:val="20"/>
        </w:rPr>
      </w:pPr>
      <w:r>
        <w:rPr>
          <w:rFonts w:ascii="Verdana" w:eastAsia="Calibri" w:hAnsi="Verdana" w:cs="TimesNewRoman"/>
          <w:bCs/>
          <w:sz w:val="14"/>
          <w:szCs w:val="20"/>
        </w:rPr>
        <w:t xml:space="preserve"> </w:t>
      </w:r>
    </w:p>
    <w:p w:rsidR="0064049D" w:rsidRPr="00BA5B8E" w:rsidRDefault="0064049D" w:rsidP="0064049D">
      <w:pPr>
        <w:pStyle w:val="IntenseQuote"/>
        <w:ind w:left="720"/>
        <w:rPr>
          <w:rFonts w:ascii="Lucida Sans" w:hAnsi="Lucida Sans"/>
          <w:color w:val="auto"/>
          <w:sz w:val="42"/>
        </w:rPr>
      </w:pPr>
      <w:r w:rsidRPr="00BA5B8E">
        <w:rPr>
          <w:rFonts w:ascii="Lucida Sans" w:hAnsi="Lucida Sans"/>
          <w:color w:val="auto"/>
          <w:sz w:val="40"/>
          <w:szCs w:val="20"/>
        </w:rPr>
        <w:t>P</w:t>
      </w:r>
      <w:r w:rsidRPr="00BA5B8E">
        <w:rPr>
          <w:rFonts w:ascii="Lucida Sans" w:hAnsi="Lucida Sans"/>
          <w:color w:val="auto"/>
          <w:sz w:val="28"/>
        </w:rPr>
        <w:t>ERSONAL</w:t>
      </w:r>
    </w:p>
    <w:p w:rsidR="0064049D" w:rsidRPr="003638B8" w:rsidRDefault="0064049D" w:rsidP="0064049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Verdana" w:eastAsia="Calibri" w:hAnsi="Verdana" w:cs="TimesNewRoman"/>
          <w:bCs/>
          <w:sz w:val="24"/>
          <w:szCs w:val="20"/>
        </w:rPr>
      </w:pPr>
      <w:r w:rsidRPr="003638B8">
        <w:rPr>
          <w:rFonts w:ascii="Verdana" w:hAnsi="Verdana" w:cs="Tahoma"/>
        </w:rPr>
        <w:t>Date of Birth: 19th November, 1973</w:t>
      </w:r>
    </w:p>
    <w:p w:rsidR="0064049D" w:rsidRPr="003638B8" w:rsidRDefault="004B2D4E" w:rsidP="0064049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Verdana" w:eastAsia="Calibri" w:hAnsi="Verdana" w:cs="TimesNewRoman"/>
          <w:bCs/>
          <w:sz w:val="24"/>
          <w:szCs w:val="20"/>
        </w:rPr>
      </w:pPr>
      <w:r w:rsidRPr="003638B8">
        <w:rPr>
          <w:rFonts w:ascii="Verdana" w:hAnsi="Verdana" w:cs="Tahoma"/>
        </w:rPr>
        <w:t>Personality: 5.</w:t>
      </w:r>
      <w:r w:rsidR="000D7AF1">
        <w:rPr>
          <w:rFonts w:ascii="Verdana" w:hAnsi="Verdana" w:cs="Tahoma"/>
        </w:rPr>
        <w:t>3</w:t>
      </w:r>
      <w:bookmarkStart w:id="4" w:name="_GoBack"/>
      <w:bookmarkEnd w:id="4"/>
      <w:r w:rsidRPr="003638B8">
        <w:rPr>
          <w:rFonts w:ascii="Verdana" w:hAnsi="Verdana" w:cs="Tahoma"/>
        </w:rPr>
        <w:t>’</w:t>
      </w:r>
      <w:r w:rsidR="0064049D" w:rsidRPr="003638B8">
        <w:rPr>
          <w:rFonts w:ascii="Verdana" w:hAnsi="Verdana" w:cs="Tahoma"/>
        </w:rPr>
        <w:t xml:space="preserve">, </w:t>
      </w:r>
      <w:r w:rsidR="00333890" w:rsidRPr="003638B8">
        <w:rPr>
          <w:rFonts w:ascii="Verdana" w:hAnsi="Verdana" w:cs="Tahoma"/>
        </w:rPr>
        <w:t>Scorpion</w:t>
      </w:r>
      <w:r w:rsidR="0064049D" w:rsidRPr="003638B8">
        <w:rPr>
          <w:rFonts w:ascii="Verdana" w:hAnsi="Verdana" w:cs="Tahoma"/>
        </w:rPr>
        <w:t>, Attractive, Good Health</w:t>
      </w:r>
      <w:r w:rsidR="005828E4">
        <w:rPr>
          <w:rFonts w:ascii="Verdana" w:hAnsi="Verdana" w:cs="Tahoma"/>
        </w:rPr>
        <w:t>.</w:t>
      </w:r>
    </w:p>
    <w:p w:rsidR="0017750D" w:rsidRPr="0017750D" w:rsidRDefault="0064049D" w:rsidP="0017750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Verdana" w:eastAsia="Calibri" w:hAnsi="Verdana" w:cs="TimesNewRoman"/>
          <w:bCs/>
          <w:sz w:val="24"/>
          <w:szCs w:val="20"/>
        </w:rPr>
      </w:pPr>
      <w:r w:rsidRPr="003638B8">
        <w:rPr>
          <w:rFonts w:ascii="Verdana" w:hAnsi="Verdana" w:cs="Tahoma"/>
        </w:rPr>
        <w:t xml:space="preserve">Interests: Classical Music, </w:t>
      </w:r>
      <w:r w:rsidR="005E02AB">
        <w:rPr>
          <w:rFonts w:ascii="Verdana" w:hAnsi="Verdana" w:cs="Tahoma"/>
        </w:rPr>
        <w:t>Old Hindi Film Music</w:t>
      </w:r>
      <w:r w:rsidR="00BC65E7">
        <w:rPr>
          <w:rFonts w:ascii="Verdana" w:hAnsi="Verdana" w:cs="Tahoma"/>
        </w:rPr>
        <w:t>,</w:t>
      </w:r>
      <w:r w:rsidRPr="003638B8">
        <w:rPr>
          <w:rFonts w:ascii="Verdana" w:hAnsi="Verdana" w:cs="Tahoma"/>
        </w:rPr>
        <w:t xml:space="preserve"> Extensive Reading</w:t>
      </w:r>
      <w:r w:rsidR="00017852" w:rsidRPr="003638B8">
        <w:rPr>
          <w:rFonts w:ascii="Verdana" w:hAnsi="Verdana" w:cs="Tahoma"/>
        </w:rPr>
        <w:t>.</w:t>
      </w:r>
    </w:p>
    <w:p w:rsidR="0017750D" w:rsidRPr="0017750D" w:rsidRDefault="0017750D" w:rsidP="0017750D">
      <w:pPr>
        <w:spacing w:line="360" w:lineRule="auto"/>
        <w:jc w:val="both"/>
        <w:rPr>
          <w:rFonts w:ascii="Verdana" w:eastAsia="Calibri" w:hAnsi="Verdana" w:cs="TimesNewRoman"/>
          <w:bCs/>
          <w:sz w:val="24"/>
          <w:szCs w:val="20"/>
        </w:rPr>
      </w:pPr>
      <w:r>
        <w:rPr>
          <w:rFonts w:ascii="Verdana" w:eastAsia="Calibri" w:hAnsi="Verdana" w:cs="TimesNewRoman"/>
          <w:bCs/>
          <w:sz w:val="24"/>
          <w:szCs w:val="20"/>
        </w:rPr>
        <w:t>Visit at :http://www.ruchirabhargava.in</w:t>
      </w:r>
    </w:p>
    <w:sectPr w:rsidR="0017750D" w:rsidRPr="0017750D" w:rsidSect="003638B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0101" w:rsidRDefault="00210101" w:rsidP="003768EC">
      <w:pPr>
        <w:spacing w:after="0" w:line="240" w:lineRule="auto"/>
      </w:pPr>
      <w:r>
        <w:separator/>
      </w:r>
    </w:p>
  </w:endnote>
  <w:endnote w:type="continuationSeparator" w:id="0">
    <w:p w:rsidR="00210101" w:rsidRDefault="00210101" w:rsidP="00376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stellar+T42+TXLVDJ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83" w:usb1="08070000" w:usb2="00000010" w:usb3="00000000" w:csb0="00020009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019D" w:rsidRPr="00B51658" w:rsidRDefault="00E443D9" w:rsidP="00B51658">
    <w:pPr>
      <w:pStyle w:val="Footer"/>
    </w:pPr>
    <w:r>
      <w:rPr>
        <w:color w:val="7F7F7F" w:themeColor="background1" w:themeShade="7F"/>
        <w:spacing w:val="60"/>
      </w:rPr>
      <w:t>Page</w:t>
    </w:r>
    <w:r>
      <w:t xml:space="preserve"> | </w:t>
    </w:r>
    <w:r w:rsidR="001A0DD8" w:rsidRPr="001A0DD8">
      <w:fldChar w:fldCharType="begin"/>
    </w:r>
    <w:r w:rsidR="000B6EFD">
      <w:instrText xml:space="preserve"> PAGE   \* MERGEFORMAT </w:instrText>
    </w:r>
    <w:r w:rsidR="001A0DD8" w:rsidRPr="001A0DD8">
      <w:fldChar w:fldCharType="separate"/>
    </w:r>
    <w:r w:rsidR="00815B79" w:rsidRPr="00815B79">
      <w:rPr>
        <w:b/>
        <w:noProof/>
      </w:rPr>
      <w:t>15</w:t>
    </w:r>
    <w:r w:rsidR="001A0DD8">
      <w:rPr>
        <w:b/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0101" w:rsidRDefault="00210101" w:rsidP="003768EC">
      <w:pPr>
        <w:spacing w:after="0" w:line="240" w:lineRule="auto"/>
      </w:pPr>
      <w:r>
        <w:separator/>
      </w:r>
    </w:p>
  </w:footnote>
  <w:footnote w:type="continuationSeparator" w:id="0">
    <w:p w:rsidR="00210101" w:rsidRDefault="00210101" w:rsidP="00376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7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5"/>
    <w:multiLevelType w:val="singleLevel"/>
    <w:tmpl w:val="00000005"/>
    <w:name w:val="WW8Num5"/>
    <w:lvl w:ilvl="0">
      <w:start w:val="1998"/>
      <w:numFmt w:val="decimal"/>
      <w:lvlText w:val="%1"/>
      <w:lvlJc w:val="left"/>
      <w:pPr>
        <w:tabs>
          <w:tab w:val="num" w:pos="4320"/>
        </w:tabs>
        <w:ind w:left="4320" w:hanging="2160"/>
      </w:pPr>
    </w:lvl>
  </w:abstractNum>
  <w:abstractNum w:abstractNumId="2">
    <w:nsid w:val="00000006"/>
    <w:multiLevelType w:val="singleLevel"/>
    <w:tmpl w:val="00000006"/>
    <w:name w:val="WW8Num6"/>
    <w:lvl w:ilvl="0">
      <w:start w:val="2007"/>
      <w:numFmt w:val="decimal"/>
      <w:lvlText w:val="%1"/>
      <w:lvlJc w:val="left"/>
      <w:pPr>
        <w:tabs>
          <w:tab w:val="num" w:pos="4320"/>
        </w:tabs>
        <w:ind w:left="4320" w:hanging="2880"/>
      </w:pPr>
    </w:lvl>
  </w:abstractNum>
  <w:abstractNum w:abstractNumId="3">
    <w:nsid w:val="05B0555C"/>
    <w:multiLevelType w:val="hybridMultilevel"/>
    <w:tmpl w:val="DE32A35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7C3E55"/>
    <w:multiLevelType w:val="hybridMultilevel"/>
    <w:tmpl w:val="08DAD018"/>
    <w:lvl w:ilvl="0" w:tplc="FAE48868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91F2058"/>
    <w:multiLevelType w:val="hybridMultilevel"/>
    <w:tmpl w:val="27EAC90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94E3792"/>
    <w:multiLevelType w:val="hybridMultilevel"/>
    <w:tmpl w:val="4E2A36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394C49"/>
    <w:multiLevelType w:val="hybridMultilevel"/>
    <w:tmpl w:val="9B767E8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1300F54"/>
    <w:multiLevelType w:val="hybridMultilevel"/>
    <w:tmpl w:val="6C52EE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16617B5"/>
    <w:multiLevelType w:val="hybridMultilevel"/>
    <w:tmpl w:val="A0AEC67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5D83A11"/>
    <w:multiLevelType w:val="hybridMultilevel"/>
    <w:tmpl w:val="DD0804A4"/>
    <w:lvl w:ilvl="0" w:tplc="9552EB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CB21A86"/>
    <w:multiLevelType w:val="hybridMultilevel"/>
    <w:tmpl w:val="61543D96"/>
    <w:lvl w:ilvl="0" w:tplc="04090009">
      <w:start w:val="1"/>
      <w:numFmt w:val="bullet"/>
      <w:lvlText w:val=""/>
      <w:lvlJc w:val="left"/>
      <w:pPr>
        <w:ind w:left="1296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016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>
    <w:nsid w:val="1D5759D4"/>
    <w:multiLevelType w:val="hybridMultilevel"/>
    <w:tmpl w:val="E5D0FE1C"/>
    <w:lvl w:ilvl="0" w:tplc="DB808006"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</w:rPr>
    </w:lvl>
    <w:lvl w:ilvl="1" w:tplc="838AD768">
      <w:numFmt w:val="bullet"/>
      <w:lvlText w:val=""/>
      <w:lvlJc w:val="left"/>
      <w:pPr>
        <w:tabs>
          <w:tab w:val="num" w:pos="1830"/>
        </w:tabs>
        <w:ind w:left="1830" w:hanging="390"/>
      </w:pPr>
      <w:rPr>
        <w:rFonts w:ascii="Wingdings" w:eastAsia="Times New Roman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DA0B04E"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eastAsia="Times New Roman" w:hAnsi="Symbol" w:cs="Lucida Sans Unicode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1D7C5D70"/>
    <w:multiLevelType w:val="hybridMultilevel"/>
    <w:tmpl w:val="A7526870"/>
    <w:lvl w:ilvl="0" w:tplc="DB808006">
      <w:numFmt w:val="bullet"/>
      <w:lvlText w:val=""/>
      <w:lvlJc w:val="left"/>
      <w:pPr>
        <w:ind w:left="129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>
    <w:nsid w:val="28AD1C52"/>
    <w:multiLevelType w:val="hybridMultilevel"/>
    <w:tmpl w:val="78864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8625B1"/>
    <w:multiLevelType w:val="hybridMultilevel"/>
    <w:tmpl w:val="8D7C461E"/>
    <w:lvl w:ilvl="0" w:tplc="0409000F">
      <w:start w:val="1"/>
      <w:numFmt w:val="decimal"/>
      <w:lvlText w:val="%1."/>
      <w:lvlJc w:val="left"/>
      <w:pPr>
        <w:ind w:left="2016" w:hanging="360"/>
      </w:pPr>
    </w:lvl>
    <w:lvl w:ilvl="1" w:tplc="709CA1DE">
      <w:start w:val="1"/>
      <w:numFmt w:val="decimal"/>
      <w:lvlText w:val="%2."/>
      <w:lvlJc w:val="left"/>
      <w:pPr>
        <w:ind w:left="2736" w:hanging="360"/>
      </w:pPr>
      <w:rPr>
        <w:rFonts w:ascii="Verdana" w:eastAsiaTheme="minorHAnsi" w:hAnsi="Verdana" w:cstheme="minorBidi"/>
      </w:rPr>
    </w:lvl>
    <w:lvl w:ilvl="2" w:tplc="0409001B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6">
    <w:nsid w:val="2A7E533A"/>
    <w:multiLevelType w:val="hybridMultilevel"/>
    <w:tmpl w:val="3AA88F3E"/>
    <w:lvl w:ilvl="0" w:tplc="04090007">
      <w:start w:val="1"/>
      <w:numFmt w:val="bullet"/>
      <w:lvlText w:val=""/>
      <w:lvlPicBulletId w:val="0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7">
    <w:nsid w:val="30045181"/>
    <w:multiLevelType w:val="hybridMultilevel"/>
    <w:tmpl w:val="1A00CD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05B3E2F"/>
    <w:multiLevelType w:val="hybridMultilevel"/>
    <w:tmpl w:val="B54841B4"/>
    <w:lvl w:ilvl="0" w:tplc="838AD768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0E46624"/>
    <w:multiLevelType w:val="hybridMultilevel"/>
    <w:tmpl w:val="83A60C86"/>
    <w:lvl w:ilvl="0" w:tplc="0409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>
    <w:nsid w:val="37F750B6"/>
    <w:multiLevelType w:val="hybridMultilevel"/>
    <w:tmpl w:val="32A0A5D4"/>
    <w:lvl w:ilvl="0" w:tplc="DB808006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8D86F2A"/>
    <w:multiLevelType w:val="hybridMultilevel"/>
    <w:tmpl w:val="E52C7CCA"/>
    <w:lvl w:ilvl="0" w:tplc="DB808006">
      <w:numFmt w:val="bullet"/>
      <w:lvlText w:val=""/>
      <w:lvlJc w:val="left"/>
      <w:pPr>
        <w:ind w:left="129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2">
    <w:nsid w:val="3BDB0A9B"/>
    <w:multiLevelType w:val="hybridMultilevel"/>
    <w:tmpl w:val="393AAE5C"/>
    <w:lvl w:ilvl="0" w:tplc="3294E3AC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04729C1"/>
    <w:multiLevelType w:val="hybridMultilevel"/>
    <w:tmpl w:val="312841CC"/>
    <w:lvl w:ilvl="0" w:tplc="4078AD9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7C2536"/>
    <w:multiLevelType w:val="hybridMultilevel"/>
    <w:tmpl w:val="776CE9D6"/>
    <w:lvl w:ilvl="0" w:tplc="3294E3AC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5F62D46"/>
    <w:multiLevelType w:val="hybridMultilevel"/>
    <w:tmpl w:val="06206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9E04C66"/>
    <w:multiLevelType w:val="hybridMultilevel"/>
    <w:tmpl w:val="7758E8D0"/>
    <w:lvl w:ilvl="0" w:tplc="9552EB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00A686C"/>
    <w:multiLevelType w:val="hybridMultilevel"/>
    <w:tmpl w:val="5FE89C10"/>
    <w:lvl w:ilvl="0" w:tplc="FAE48868">
      <w:numFmt w:val="bullet"/>
      <w:lvlText w:val=""/>
      <w:lvlJc w:val="left"/>
      <w:pPr>
        <w:ind w:left="129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8">
    <w:nsid w:val="50D40C5B"/>
    <w:multiLevelType w:val="hybridMultilevel"/>
    <w:tmpl w:val="3DF07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217EE3"/>
    <w:multiLevelType w:val="hybridMultilevel"/>
    <w:tmpl w:val="2926E1A2"/>
    <w:lvl w:ilvl="0" w:tplc="0409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>
    <w:nsid w:val="5EA405B9"/>
    <w:multiLevelType w:val="hybridMultilevel"/>
    <w:tmpl w:val="7AA0AFFA"/>
    <w:lvl w:ilvl="0" w:tplc="04090007">
      <w:start w:val="1"/>
      <w:numFmt w:val="bullet"/>
      <w:lvlText w:val=""/>
      <w:lvlPicBulletId w:val="0"/>
      <w:lvlJc w:val="left"/>
      <w:pPr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>
    <w:nsid w:val="65F70DAA"/>
    <w:multiLevelType w:val="hybridMultilevel"/>
    <w:tmpl w:val="D2A6C2C0"/>
    <w:lvl w:ilvl="0" w:tplc="04090007">
      <w:start w:val="1"/>
      <w:numFmt w:val="bullet"/>
      <w:lvlText w:val=""/>
      <w:lvlPicBulletId w:val="0"/>
      <w:lvlJc w:val="left"/>
      <w:pPr>
        <w:ind w:left="10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2">
    <w:nsid w:val="6975052F"/>
    <w:multiLevelType w:val="hybridMultilevel"/>
    <w:tmpl w:val="0F241D7E"/>
    <w:lvl w:ilvl="0" w:tplc="9552EB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1B758E2"/>
    <w:multiLevelType w:val="hybridMultilevel"/>
    <w:tmpl w:val="8EA0FA58"/>
    <w:lvl w:ilvl="0" w:tplc="838AD768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41E60EF"/>
    <w:multiLevelType w:val="hybridMultilevel"/>
    <w:tmpl w:val="E4DA4456"/>
    <w:lvl w:ilvl="0" w:tplc="838AD768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4E549DF"/>
    <w:multiLevelType w:val="hybridMultilevel"/>
    <w:tmpl w:val="E1786F12"/>
    <w:lvl w:ilvl="0" w:tplc="04090009">
      <w:start w:val="1"/>
      <w:numFmt w:val="bullet"/>
      <w:lvlText w:val=""/>
      <w:lvlJc w:val="left"/>
      <w:pPr>
        <w:ind w:left="129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6">
    <w:nsid w:val="74F95444"/>
    <w:multiLevelType w:val="hybridMultilevel"/>
    <w:tmpl w:val="1F46325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EF1B01"/>
    <w:multiLevelType w:val="hybridMultilevel"/>
    <w:tmpl w:val="7160079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9050F4E"/>
    <w:multiLevelType w:val="hybridMultilevel"/>
    <w:tmpl w:val="D8D895D6"/>
    <w:lvl w:ilvl="0" w:tplc="61C2B95A">
      <w:start w:val="2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E4C38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Bookman Old Style" w:eastAsia="Times New Roman" w:hAnsi="Bookman Old Styl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B4025FE"/>
    <w:multiLevelType w:val="hybridMultilevel"/>
    <w:tmpl w:val="79D20E56"/>
    <w:lvl w:ilvl="0" w:tplc="838AD768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CF76E9D"/>
    <w:multiLevelType w:val="hybridMultilevel"/>
    <w:tmpl w:val="88FE02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FED7AB5"/>
    <w:multiLevelType w:val="hybridMultilevel"/>
    <w:tmpl w:val="6ABE8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"/>
  </w:num>
  <w:num w:numId="4">
    <w:abstractNumId w:val="0"/>
  </w:num>
  <w:num w:numId="5">
    <w:abstractNumId w:val="39"/>
  </w:num>
  <w:num w:numId="6">
    <w:abstractNumId w:val="33"/>
  </w:num>
  <w:num w:numId="7">
    <w:abstractNumId w:val="18"/>
  </w:num>
  <w:num w:numId="8">
    <w:abstractNumId w:val="34"/>
  </w:num>
  <w:num w:numId="9">
    <w:abstractNumId w:val="32"/>
  </w:num>
  <w:num w:numId="10">
    <w:abstractNumId w:val="38"/>
  </w:num>
  <w:num w:numId="11">
    <w:abstractNumId w:val="26"/>
  </w:num>
  <w:num w:numId="12">
    <w:abstractNumId w:val="28"/>
  </w:num>
  <w:num w:numId="13">
    <w:abstractNumId w:val="4"/>
  </w:num>
  <w:num w:numId="14">
    <w:abstractNumId w:val="23"/>
  </w:num>
  <w:num w:numId="15">
    <w:abstractNumId w:val="19"/>
  </w:num>
  <w:num w:numId="16">
    <w:abstractNumId w:val="6"/>
  </w:num>
  <w:num w:numId="17">
    <w:abstractNumId w:val="37"/>
  </w:num>
  <w:num w:numId="18">
    <w:abstractNumId w:val="29"/>
  </w:num>
  <w:num w:numId="19">
    <w:abstractNumId w:val="16"/>
  </w:num>
  <w:num w:numId="20">
    <w:abstractNumId w:val="35"/>
  </w:num>
  <w:num w:numId="21">
    <w:abstractNumId w:val="9"/>
  </w:num>
  <w:num w:numId="22">
    <w:abstractNumId w:val="27"/>
  </w:num>
  <w:num w:numId="23">
    <w:abstractNumId w:val="7"/>
  </w:num>
  <w:num w:numId="24">
    <w:abstractNumId w:val="30"/>
  </w:num>
  <w:num w:numId="25">
    <w:abstractNumId w:val="3"/>
  </w:num>
  <w:num w:numId="26">
    <w:abstractNumId w:val="25"/>
  </w:num>
  <w:num w:numId="27">
    <w:abstractNumId w:val="10"/>
  </w:num>
  <w:num w:numId="28">
    <w:abstractNumId w:val="36"/>
  </w:num>
  <w:num w:numId="29">
    <w:abstractNumId w:val="5"/>
  </w:num>
  <w:num w:numId="30">
    <w:abstractNumId w:val="24"/>
  </w:num>
  <w:num w:numId="31">
    <w:abstractNumId w:val="22"/>
  </w:num>
  <w:num w:numId="32">
    <w:abstractNumId w:val="21"/>
  </w:num>
  <w:num w:numId="33">
    <w:abstractNumId w:val="13"/>
  </w:num>
  <w:num w:numId="34">
    <w:abstractNumId w:val="20"/>
  </w:num>
  <w:num w:numId="35">
    <w:abstractNumId w:val="31"/>
  </w:num>
  <w:num w:numId="36">
    <w:abstractNumId w:val="40"/>
  </w:num>
  <w:num w:numId="37">
    <w:abstractNumId w:val="11"/>
  </w:num>
  <w:num w:numId="38">
    <w:abstractNumId w:val="41"/>
  </w:num>
  <w:num w:numId="39">
    <w:abstractNumId w:val="15"/>
  </w:num>
  <w:num w:numId="40">
    <w:abstractNumId w:val="14"/>
  </w:num>
  <w:num w:numId="41">
    <w:abstractNumId w:val="8"/>
  </w:num>
  <w:num w:numId="4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ctiveWritingStyle w:appName="MSWord" w:lang="en-US" w:vendorID="64" w:dllVersion="131078" w:nlCheck="1" w:checkStyle="1"/>
  <w:activeWritingStyle w:appName="MSWord" w:lang="en-IN" w:vendorID="64" w:dllVersion="131078" w:nlCheck="1" w:checkStyle="1"/>
  <w:activeWritingStyle w:appName="MSWord" w:lang="fr-FR" w:vendorID="64" w:dllVersion="131078" w:nlCheck="1" w:checkStyle="1"/>
  <w:defaultTabStop w:val="720"/>
  <w:drawingGridHorizontalSpacing w:val="110"/>
  <w:displayHorizontalDrawingGridEvery w:val="2"/>
  <w:characterSpacingControl w:val="doNotCompress"/>
  <w:hdrShapeDefaults>
    <o:shapedefaults v:ext="edit" spidmax="3074">
      <o:colormru v:ext="edit" colors="#669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E39CA"/>
    <w:rsid w:val="00001D2C"/>
    <w:rsid w:val="000177F0"/>
    <w:rsid w:val="00017852"/>
    <w:rsid w:val="0003744B"/>
    <w:rsid w:val="00037F65"/>
    <w:rsid w:val="00040401"/>
    <w:rsid w:val="00047DB5"/>
    <w:rsid w:val="000508D1"/>
    <w:rsid w:val="00051692"/>
    <w:rsid w:val="000532D5"/>
    <w:rsid w:val="00056521"/>
    <w:rsid w:val="000624A1"/>
    <w:rsid w:val="000636F9"/>
    <w:rsid w:val="00076172"/>
    <w:rsid w:val="00076EE6"/>
    <w:rsid w:val="000A1372"/>
    <w:rsid w:val="000A624E"/>
    <w:rsid w:val="000A718E"/>
    <w:rsid w:val="000B001D"/>
    <w:rsid w:val="000B162E"/>
    <w:rsid w:val="000B6EFD"/>
    <w:rsid w:val="000C33D7"/>
    <w:rsid w:val="000D286A"/>
    <w:rsid w:val="000D7AF1"/>
    <w:rsid w:val="000F3BCD"/>
    <w:rsid w:val="00107AF4"/>
    <w:rsid w:val="00114A51"/>
    <w:rsid w:val="00116D3A"/>
    <w:rsid w:val="00117CF1"/>
    <w:rsid w:val="00121124"/>
    <w:rsid w:val="00126309"/>
    <w:rsid w:val="0013513D"/>
    <w:rsid w:val="00136218"/>
    <w:rsid w:val="00147E0E"/>
    <w:rsid w:val="0015183F"/>
    <w:rsid w:val="00153CB7"/>
    <w:rsid w:val="001551EA"/>
    <w:rsid w:val="00164EAC"/>
    <w:rsid w:val="00176155"/>
    <w:rsid w:val="0017750D"/>
    <w:rsid w:val="00177C3A"/>
    <w:rsid w:val="001842CE"/>
    <w:rsid w:val="001A0DD8"/>
    <w:rsid w:val="001A356A"/>
    <w:rsid w:val="001A68C6"/>
    <w:rsid w:val="001C381B"/>
    <w:rsid w:val="001C4433"/>
    <w:rsid w:val="001D17A0"/>
    <w:rsid w:val="001D5E1B"/>
    <w:rsid w:val="001D7359"/>
    <w:rsid w:val="001E112A"/>
    <w:rsid w:val="001E2C1A"/>
    <w:rsid w:val="001E72AD"/>
    <w:rsid w:val="00200029"/>
    <w:rsid w:val="00204BAC"/>
    <w:rsid w:val="0020503B"/>
    <w:rsid w:val="00205C2E"/>
    <w:rsid w:val="00210101"/>
    <w:rsid w:val="00210FA9"/>
    <w:rsid w:val="0024165C"/>
    <w:rsid w:val="0024213C"/>
    <w:rsid w:val="00252B7E"/>
    <w:rsid w:val="002564A4"/>
    <w:rsid w:val="00256C5C"/>
    <w:rsid w:val="00270DF6"/>
    <w:rsid w:val="002725F2"/>
    <w:rsid w:val="00273568"/>
    <w:rsid w:val="00291877"/>
    <w:rsid w:val="00294389"/>
    <w:rsid w:val="00297BFB"/>
    <w:rsid w:val="002B0903"/>
    <w:rsid w:val="002D141D"/>
    <w:rsid w:val="002E0FEF"/>
    <w:rsid w:val="00302489"/>
    <w:rsid w:val="00316808"/>
    <w:rsid w:val="00321E47"/>
    <w:rsid w:val="0032578B"/>
    <w:rsid w:val="00331356"/>
    <w:rsid w:val="00333890"/>
    <w:rsid w:val="003366A5"/>
    <w:rsid w:val="00342CBC"/>
    <w:rsid w:val="0035726F"/>
    <w:rsid w:val="00357842"/>
    <w:rsid w:val="003638B8"/>
    <w:rsid w:val="003768EC"/>
    <w:rsid w:val="00376D54"/>
    <w:rsid w:val="0038545E"/>
    <w:rsid w:val="0038709F"/>
    <w:rsid w:val="003875A0"/>
    <w:rsid w:val="003D181E"/>
    <w:rsid w:val="003E49FD"/>
    <w:rsid w:val="003F1964"/>
    <w:rsid w:val="003F6133"/>
    <w:rsid w:val="004108A9"/>
    <w:rsid w:val="0041725D"/>
    <w:rsid w:val="004266C3"/>
    <w:rsid w:val="0044286D"/>
    <w:rsid w:val="004431A3"/>
    <w:rsid w:val="00446FB1"/>
    <w:rsid w:val="00451609"/>
    <w:rsid w:val="00460616"/>
    <w:rsid w:val="00462F87"/>
    <w:rsid w:val="0046660A"/>
    <w:rsid w:val="00471DBF"/>
    <w:rsid w:val="0048761A"/>
    <w:rsid w:val="004B2D4E"/>
    <w:rsid w:val="00515B58"/>
    <w:rsid w:val="00521B25"/>
    <w:rsid w:val="0052351D"/>
    <w:rsid w:val="00525DCA"/>
    <w:rsid w:val="005416CD"/>
    <w:rsid w:val="00546C30"/>
    <w:rsid w:val="00555B30"/>
    <w:rsid w:val="00561493"/>
    <w:rsid w:val="005828E4"/>
    <w:rsid w:val="005A06E0"/>
    <w:rsid w:val="005D0D5B"/>
    <w:rsid w:val="005E02AB"/>
    <w:rsid w:val="005E3B27"/>
    <w:rsid w:val="005F084A"/>
    <w:rsid w:val="005F679F"/>
    <w:rsid w:val="006033D7"/>
    <w:rsid w:val="00605292"/>
    <w:rsid w:val="006203C4"/>
    <w:rsid w:val="00620BA8"/>
    <w:rsid w:val="0063449F"/>
    <w:rsid w:val="00637319"/>
    <w:rsid w:val="0064049D"/>
    <w:rsid w:val="006407D0"/>
    <w:rsid w:val="00645F1A"/>
    <w:rsid w:val="00664D3E"/>
    <w:rsid w:val="00671612"/>
    <w:rsid w:val="00683FB2"/>
    <w:rsid w:val="00685A96"/>
    <w:rsid w:val="00685FA6"/>
    <w:rsid w:val="006B0840"/>
    <w:rsid w:val="006B5CC1"/>
    <w:rsid w:val="006C0529"/>
    <w:rsid w:val="006C6ADC"/>
    <w:rsid w:val="006D016D"/>
    <w:rsid w:val="006D3815"/>
    <w:rsid w:val="006F3500"/>
    <w:rsid w:val="006F5040"/>
    <w:rsid w:val="00741011"/>
    <w:rsid w:val="0074146F"/>
    <w:rsid w:val="00741CDA"/>
    <w:rsid w:val="00744007"/>
    <w:rsid w:val="007531FF"/>
    <w:rsid w:val="00763CA0"/>
    <w:rsid w:val="00773244"/>
    <w:rsid w:val="007815E3"/>
    <w:rsid w:val="007A1754"/>
    <w:rsid w:val="007A4447"/>
    <w:rsid w:val="007A52E2"/>
    <w:rsid w:val="007A749C"/>
    <w:rsid w:val="007B2949"/>
    <w:rsid w:val="007B30DF"/>
    <w:rsid w:val="007C3825"/>
    <w:rsid w:val="007D068C"/>
    <w:rsid w:val="007D2396"/>
    <w:rsid w:val="007D5DF4"/>
    <w:rsid w:val="007E4A12"/>
    <w:rsid w:val="007E6472"/>
    <w:rsid w:val="00805A6E"/>
    <w:rsid w:val="00815B79"/>
    <w:rsid w:val="00816740"/>
    <w:rsid w:val="00830F97"/>
    <w:rsid w:val="00833056"/>
    <w:rsid w:val="0085242E"/>
    <w:rsid w:val="00854C75"/>
    <w:rsid w:val="00887AC7"/>
    <w:rsid w:val="008A0E12"/>
    <w:rsid w:val="008B204D"/>
    <w:rsid w:val="008C26DA"/>
    <w:rsid w:val="008C3D84"/>
    <w:rsid w:val="008C4C13"/>
    <w:rsid w:val="008D4C2E"/>
    <w:rsid w:val="008E0538"/>
    <w:rsid w:val="008F0E17"/>
    <w:rsid w:val="008F705A"/>
    <w:rsid w:val="009004E3"/>
    <w:rsid w:val="00902643"/>
    <w:rsid w:val="0091290D"/>
    <w:rsid w:val="0091729D"/>
    <w:rsid w:val="00931BDE"/>
    <w:rsid w:val="009331C1"/>
    <w:rsid w:val="00941886"/>
    <w:rsid w:val="009434CF"/>
    <w:rsid w:val="009438EB"/>
    <w:rsid w:val="00947C29"/>
    <w:rsid w:val="00955359"/>
    <w:rsid w:val="0095743E"/>
    <w:rsid w:val="00960811"/>
    <w:rsid w:val="00960B34"/>
    <w:rsid w:val="00961AD4"/>
    <w:rsid w:val="009762B3"/>
    <w:rsid w:val="009762E0"/>
    <w:rsid w:val="00976A5B"/>
    <w:rsid w:val="00983FD6"/>
    <w:rsid w:val="009A0DD3"/>
    <w:rsid w:val="009A6E58"/>
    <w:rsid w:val="009C6F52"/>
    <w:rsid w:val="009D6F2C"/>
    <w:rsid w:val="009E39CA"/>
    <w:rsid w:val="009F20ED"/>
    <w:rsid w:val="00A23B69"/>
    <w:rsid w:val="00A2472B"/>
    <w:rsid w:val="00A4608C"/>
    <w:rsid w:val="00A47B40"/>
    <w:rsid w:val="00A52065"/>
    <w:rsid w:val="00A6646E"/>
    <w:rsid w:val="00A742B9"/>
    <w:rsid w:val="00A829F0"/>
    <w:rsid w:val="00A929BF"/>
    <w:rsid w:val="00A93380"/>
    <w:rsid w:val="00A95DF3"/>
    <w:rsid w:val="00AA437C"/>
    <w:rsid w:val="00AA50B9"/>
    <w:rsid w:val="00AB1A3C"/>
    <w:rsid w:val="00AB743C"/>
    <w:rsid w:val="00AF3E7E"/>
    <w:rsid w:val="00B10C39"/>
    <w:rsid w:val="00B11BE3"/>
    <w:rsid w:val="00B12CE6"/>
    <w:rsid w:val="00B27D6C"/>
    <w:rsid w:val="00B30DAB"/>
    <w:rsid w:val="00B339A5"/>
    <w:rsid w:val="00B37204"/>
    <w:rsid w:val="00B51658"/>
    <w:rsid w:val="00B521D0"/>
    <w:rsid w:val="00B61EBB"/>
    <w:rsid w:val="00B62E45"/>
    <w:rsid w:val="00B6731D"/>
    <w:rsid w:val="00B732CE"/>
    <w:rsid w:val="00B8006D"/>
    <w:rsid w:val="00B8236D"/>
    <w:rsid w:val="00B911B7"/>
    <w:rsid w:val="00B9194D"/>
    <w:rsid w:val="00BA0675"/>
    <w:rsid w:val="00BA543E"/>
    <w:rsid w:val="00BA5B8E"/>
    <w:rsid w:val="00BB27EA"/>
    <w:rsid w:val="00BB4485"/>
    <w:rsid w:val="00BC65E7"/>
    <w:rsid w:val="00BD1DD0"/>
    <w:rsid w:val="00BD2D48"/>
    <w:rsid w:val="00BD36F5"/>
    <w:rsid w:val="00BE03CC"/>
    <w:rsid w:val="00BE3227"/>
    <w:rsid w:val="00BE4655"/>
    <w:rsid w:val="00BF137D"/>
    <w:rsid w:val="00BF6BAC"/>
    <w:rsid w:val="00C02215"/>
    <w:rsid w:val="00C07A40"/>
    <w:rsid w:val="00C1100C"/>
    <w:rsid w:val="00C13785"/>
    <w:rsid w:val="00C14FF2"/>
    <w:rsid w:val="00C21A17"/>
    <w:rsid w:val="00C2207C"/>
    <w:rsid w:val="00C26784"/>
    <w:rsid w:val="00C375D6"/>
    <w:rsid w:val="00C4038A"/>
    <w:rsid w:val="00C41283"/>
    <w:rsid w:val="00C5684F"/>
    <w:rsid w:val="00C60CBA"/>
    <w:rsid w:val="00C6390F"/>
    <w:rsid w:val="00C817EA"/>
    <w:rsid w:val="00C81DF0"/>
    <w:rsid w:val="00CA019D"/>
    <w:rsid w:val="00CA5993"/>
    <w:rsid w:val="00CA7A00"/>
    <w:rsid w:val="00CB2A83"/>
    <w:rsid w:val="00CB3279"/>
    <w:rsid w:val="00CD5A10"/>
    <w:rsid w:val="00CE0168"/>
    <w:rsid w:val="00CE41CD"/>
    <w:rsid w:val="00CF258C"/>
    <w:rsid w:val="00D14DB3"/>
    <w:rsid w:val="00D17D81"/>
    <w:rsid w:val="00D26385"/>
    <w:rsid w:val="00D44DD7"/>
    <w:rsid w:val="00D5068F"/>
    <w:rsid w:val="00D62591"/>
    <w:rsid w:val="00D62C89"/>
    <w:rsid w:val="00D72F81"/>
    <w:rsid w:val="00D7468A"/>
    <w:rsid w:val="00D75833"/>
    <w:rsid w:val="00D75AD3"/>
    <w:rsid w:val="00D81584"/>
    <w:rsid w:val="00D84EF7"/>
    <w:rsid w:val="00D90EFB"/>
    <w:rsid w:val="00D93E61"/>
    <w:rsid w:val="00D96838"/>
    <w:rsid w:val="00DA77A3"/>
    <w:rsid w:val="00DB05C9"/>
    <w:rsid w:val="00DB5568"/>
    <w:rsid w:val="00DC40C1"/>
    <w:rsid w:val="00DD03B5"/>
    <w:rsid w:val="00DD3955"/>
    <w:rsid w:val="00DF4CF2"/>
    <w:rsid w:val="00DF7CE6"/>
    <w:rsid w:val="00E0649D"/>
    <w:rsid w:val="00E12333"/>
    <w:rsid w:val="00E17657"/>
    <w:rsid w:val="00E32393"/>
    <w:rsid w:val="00E423A9"/>
    <w:rsid w:val="00E443D9"/>
    <w:rsid w:val="00E45D23"/>
    <w:rsid w:val="00E6507B"/>
    <w:rsid w:val="00E655DE"/>
    <w:rsid w:val="00E666F8"/>
    <w:rsid w:val="00E6689F"/>
    <w:rsid w:val="00E700C3"/>
    <w:rsid w:val="00E80556"/>
    <w:rsid w:val="00E82D71"/>
    <w:rsid w:val="00E85B1D"/>
    <w:rsid w:val="00E85D08"/>
    <w:rsid w:val="00E86DFD"/>
    <w:rsid w:val="00E940DF"/>
    <w:rsid w:val="00EA09AA"/>
    <w:rsid w:val="00EA7585"/>
    <w:rsid w:val="00EB2706"/>
    <w:rsid w:val="00ED248B"/>
    <w:rsid w:val="00ED3B6F"/>
    <w:rsid w:val="00EF1C78"/>
    <w:rsid w:val="00EF7F12"/>
    <w:rsid w:val="00F043F7"/>
    <w:rsid w:val="00F209C5"/>
    <w:rsid w:val="00F234FE"/>
    <w:rsid w:val="00F24AC2"/>
    <w:rsid w:val="00F24CE6"/>
    <w:rsid w:val="00F26F8F"/>
    <w:rsid w:val="00F31880"/>
    <w:rsid w:val="00F544DB"/>
    <w:rsid w:val="00F60882"/>
    <w:rsid w:val="00F63DD9"/>
    <w:rsid w:val="00F72F35"/>
    <w:rsid w:val="00FA4969"/>
    <w:rsid w:val="00FA4B48"/>
    <w:rsid w:val="00FB0169"/>
    <w:rsid w:val="00FB34F8"/>
    <w:rsid w:val="00FB4E61"/>
    <w:rsid w:val="00FC24F5"/>
    <w:rsid w:val="00FE1614"/>
    <w:rsid w:val="00FE3D2F"/>
    <w:rsid w:val="00FE5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6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DD8"/>
  </w:style>
  <w:style w:type="paragraph" w:styleId="Heading1">
    <w:name w:val="heading 1"/>
    <w:basedOn w:val="Normal"/>
    <w:next w:val="Normal"/>
    <w:link w:val="Heading1Char"/>
    <w:uiPriority w:val="9"/>
    <w:qFormat/>
    <w:rsid w:val="008F70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0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0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3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E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E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9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26385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8F705A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F705A"/>
    <w:pPr>
      <w:ind w:left="720"/>
      <w:contextualSpacing/>
    </w:pPr>
  </w:style>
  <w:style w:type="paragraph" w:styleId="NoSpacing">
    <w:name w:val="No Spacing"/>
    <w:link w:val="NoSpacingChar"/>
    <w:qFormat/>
    <w:rsid w:val="008F705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70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70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705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F234F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F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F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E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376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68EC"/>
  </w:style>
  <w:style w:type="paragraph" w:styleId="Footer">
    <w:name w:val="footer"/>
    <w:basedOn w:val="Normal"/>
    <w:link w:val="FooterChar"/>
    <w:uiPriority w:val="99"/>
    <w:semiHidden/>
    <w:unhideWhenUsed/>
    <w:rsid w:val="00376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68EC"/>
  </w:style>
  <w:style w:type="character" w:customStyle="1" w:styleId="Heading4Char">
    <w:name w:val="Heading 4 Char"/>
    <w:basedOn w:val="DefaultParagraphFont"/>
    <w:link w:val="Heading4"/>
    <w:uiPriority w:val="9"/>
    <w:semiHidden/>
    <w:rsid w:val="007D239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E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n">
    <w:name w:val="un"/>
    <w:basedOn w:val="DefaultParagraphFont"/>
    <w:rsid w:val="00DF4CF2"/>
  </w:style>
  <w:style w:type="character" w:styleId="HTMLCite">
    <w:name w:val="HTML Cite"/>
    <w:basedOn w:val="DefaultParagraphFont"/>
    <w:uiPriority w:val="99"/>
    <w:semiHidden/>
    <w:unhideWhenUsed/>
    <w:rsid w:val="00F544DB"/>
    <w:rPr>
      <w:i/>
      <w:iCs/>
    </w:rPr>
  </w:style>
  <w:style w:type="paragraph" w:customStyle="1" w:styleId="style18">
    <w:name w:val="style18"/>
    <w:basedOn w:val="Normal"/>
    <w:rsid w:val="00F5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9">
    <w:name w:val="style29"/>
    <w:basedOn w:val="DefaultParagraphFont"/>
    <w:rsid w:val="00F544DB"/>
  </w:style>
  <w:style w:type="character" w:customStyle="1" w:styleId="style58">
    <w:name w:val="style58"/>
    <w:basedOn w:val="DefaultParagraphFont"/>
    <w:rsid w:val="00F544DB"/>
  </w:style>
  <w:style w:type="character" w:customStyle="1" w:styleId="style26">
    <w:name w:val="style26"/>
    <w:basedOn w:val="DefaultParagraphFont"/>
    <w:rsid w:val="00F544DB"/>
  </w:style>
  <w:style w:type="character" w:customStyle="1" w:styleId="ResumeBodyCharChar">
    <w:name w:val="Resume Body Char Char"/>
    <w:basedOn w:val="DefaultParagraphFont"/>
    <w:rsid w:val="005E3B27"/>
    <w:rPr>
      <w:szCs w:val="24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rsid w:val="005E3B27"/>
  </w:style>
  <w:style w:type="character" w:customStyle="1" w:styleId="apple-converted-space">
    <w:name w:val="apple-converted-space"/>
    <w:basedOn w:val="DefaultParagraphFont"/>
    <w:rsid w:val="00AB1A3C"/>
  </w:style>
  <w:style w:type="paragraph" w:customStyle="1" w:styleId="Default">
    <w:name w:val="Default"/>
    <w:rsid w:val="00CB3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061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0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0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3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E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E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9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26385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8F705A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F705A"/>
    <w:pPr>
      <w:ind w:left="720"/>
      <w:contextualSpacing/>
    </w:pPr>
  </w:style>
  <w:style w:type="paragraph" w:styleId="NoSpacing">
    <w:name w:val="No Spacing"/>
    <w:link w:val="NoSpacingChar"/>
    <w:qFormat/>
    <w:rsid w:val="008F705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70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70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705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F234F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F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F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E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376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68EC"/>
  </w:style>
  <w:style w:type="paragraph" w:styleId="Footer">
    <w:name w:val="footer"/>
    <w:basedOn w:val="Normal"/>
    <w:link w:val="FooterChar"/>
    <w:uiPriority w:val="99"/>
    <w:semiHidden/>
    <w:unhideWhenUsed/>
    <w:rsid w:val="00376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68EC"/>
  </w:style>
  <w:style w:type="character" w:customStyle="1" w:styleId="Heading4Char">
    <w:name w:val="Heading 4 Char"/>
    <w:basedOn w:val="DefaultParagraphFont"/>
    <w:link w:val="Heading4"/>
    <w:uiPriority w:val="9"/>
    <w:semiHidden/>
    <w:rsid w:val="007D239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E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n">
    <w:name w:val="un"/>
    <w:basedOn w:val="DefaultParagraphFont"/>
    <w:rsid w:val="00DF4CF2"/>
  </w:style>
  <w:style w:type="character" w:styleId="HTMLCite">
    <w:name w:val="HTML Cite"/>
    <w:basedOn w:val="DefaultParagraphFont"/>
    <w:uiPriority w:val="99"/>
    <w:semiHidden/>
    <w:unhideWhenUsed/>
    <w:rsid w:val="00F544DB"/>
    <w:rPr>
      <w:i/>
      <w:iCs/>
    </w:rPr>
  </w:style>
  <w:style w:type="paragraph" w:customStyle="1" w:styleId="style18">
    <w:name w:val="style18"/>
    <w:basedOn w:val="Normal"/>
    <w:rsid w:val="00F5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9">
    <w:name w:val="style29"/>
    <w:basedOn w:val="DefaultParagraphFont"/>
    <w:rsid w:val="00F544DB"/>
  </w:style>
  <w:style w:type="character" w:customStyle="1" w:styleId="style58">
    <w:name w:val="style58"/>
    <w:basedOn w:val="DefaultParagraphFont"/>
    <w:rsid w:val="00F544DB"/>
  </w:style>
  <w:style w:type="character" w:customStyle="1" w:styleId="style26">
    <w:name w:val="style26"/>
    <w:basedOn w:val="DefaultParagraphFont"/>
    <w:rsid w:val="00F544DB"/>
  </w:style>
  <w:style w:type="character" w:customStyle="1" w:styleId="ResumeBodyCharChar">
    <w:name w:val="Resume Body Char Char"/>
    <w:basedOn w:val="DefaultParagraphFont"/>
    <w:rsid w:val="005E3B27"/>
    <w:rPr>
      <w:szCs w:val="24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rsid w:val="005E3B27"/>
  </w:style>
  <w:style w:type="character" w:customStyle="1" w:styleId="apple-converted-space">
    <w:name w:val="apple-converted-space"/>
    <w:basedOn w:val="DefaultParagraphFont"/>
    <w:rsid w:val="00AB1A3C"/>
  </w:style>
  <w:style w:type="paragraph" w:customStyle="1" w:styleId="Default">
    <w:name w:val="Default"/>
    <w:rsid w:val="00CB3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061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hitavada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abhinavjournal.com/images/Science_&amp;_Technology/Nov12/2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8B4BA-F554-405B-BDB1-D5ADAEAAD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3046</Words>
  <Characters>17364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Resume- Dr. Ruchira Bhargava</vt:lpstr>
    </vt:vector>
  </TitlesOfParts>
  <LinksUpToDate>false</LinksUpToDate>
  <CharactersWithSpaces>20370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Resume- Dr. Ruchira Bhargava</dc:title>
  <dc:creator/>
  <cp:keywords>Resume</cp:keywords>
  <cp:lastModifiedBy/>
  <cp:revision>1</cp:revision>
  <dcterms:created xsi:type="dcterms:W3CDTF">2014-01-05T13:50:00Z</dcterms:created>
  <dcterms:modified xsi:type="dcterms:W3CDTF">2014-01-05T13:50:00Z</dcterms:modified>
  <cp:contentStatus>Final</cp:contentStatus>
</cp:coreProperties>
</file>