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E4DBF" w:rsidRDefault="00305867">
      <w:pPr>
        <w:rPr>
          <w:rFonts w:ascii="Lucida Bright" w:hAnsi="Lucida Bright"/>
          <w:b/>
          <w:bCs/>
        </w:rPr>
      </w:pPr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9" type="#_x0000_t202" style="position:absolute;margin-left:430.5pt;margin-top:36.75pt;width:125.95pt;height:84.4pt;z-index:251657216;visibility:visible;mso-wrap-distance-left:12pt;mso-wrap-distance-top:12pt;mso-wrap-distance-right:12pt;mso-wrap-distance-bottom:12pt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" stroked="f">
            <v:fill opacity="0"/>
            <v:textbox inset="0,0,0,0">
              <w:txbxContent>
                <w:p w:rsidR="00106F9F" w:rsidRDefault="00106F9F" w:rsidP="00744097">
                  <w:pPr>
                    <w:pStyle w:val="Address"/>
                    <w:spacing w:before="20" w:after="20" w:line="180" w:lineRule="exact"/>
                    <w:rPr>
                      <w:sz w:val="20"/>
                    </w:rPr>
                  </w:pPr>
                  <w:r>
                    <w:rPr>
                      <w:sz w:val="20"/>
                    </w:rPr>
                    <w:t>2550 King Lear Dr Apt 18,</w:t>
                  </w:r>
                </w:p>
                <w:p w:rsidR="00106F9F" w:rsidRDefault="00106F9F" w:rsidP="00744097">
                  <w:pPr>
                    <w:pStyle w:val="Address"/>
                    <w:spacing w:before="20" w:after="20" w:line="180" w:lineRule="exact"/>
                    <w:rPr>
                      <w:sz w:val="20"/>
                    </w:rPr>
                  </w:pPr>
                  <w:r>
                    <w:rPr>
                      <w:sz w:val="20"/>
                    </w:rPr>
                    <w:t>Monroeville, PA 15146</w:t>
                  </w:r>
                </w:p>
                <w:p w:rsidR="00B64EE4" w:rsidRDefault="00B64EE4" w:rsidP="00744097">
                  <w:pPr>
                    <w:pStyle w:val="Address"/>
                    <w:spacing w:before="20" w:after="20" w:line="180" w:lineRule="exact"/>
                    <w:rPr>
                      <w:sz w:val="20"/>
                    </w:rPr>
                  </w:pPr>
                </w:p>
                <w:p w:rsidR="00106F9F" w:rsidRDefault="00106F9F" w:rsidP="00744097">
                  <w:pPr>
                    <w:pStyle w:val="Address"/>
                    <w:spacing w:before="20" w:after="20" w:line="180" w:lineRule="exact"/>
                    <w:rPr>
                      <w:sz w:val="20"/>
                    </w:rPr>
                  </w:pPr>
                  <w:r w:rsidRPr="00462525">
                    <w:rPr>
                      <w:sz w:val="20"/>
                    </w:rPr>
                    <w:t>manoj@manojanand.com</w:t>
                  </w:r>
                </w:p>
                <w:p w:rsidR="00106F9F" w:rsidRDefault="003E0A65" w:rsidP="00744097">
                  <w:pPr>
                    <w:pStyle w:val="Address"/>
                    <w:spacing w:before="20" w:after="20" w:line="180" w:lineRule="exact"/>
                    <w:rPr>
                      <w:sz w:val="20"/>
                    </w:rPr>
                  </w:pPr>
                  <w:r>
                    <w:rPr>
                      <w:sz w:val="20"/>
                    </w:rPr>
                    <w:t>Mobile: 732-61</w:t>
                  </w:r>
                  <w:r w:rsidR="00106F9F">
                    <w:rPr>
                      <w:sz w:val="20"/>
                    </w:rPr>
                    <w:t>0-</w:t>
                  </w:r>
                  <w:r>
                    <w:rPr>
                      <w:sz w:val="20"/>
                    </w:rPr>
                    <w:t>8455</w:t>
                  </w:r>
                </w:p>
                <w:p w:rsidR="00B64EE4" w:rsidRDefault="00B64EE4" w:rsidP="00744097">
                  <w:pPr>
                    <w:pStyle w:val="Address"/>
                    <w:spacing w:before="20" w:after="20" w:line="180" w:lineRule="exact"/>
                    <w:rPr>
                      <w:rStyle w:val="Gold"/>
                      <w:color w:val="000000"/>
                      <w:sz w:val="20"/>
                    </w:rPr>
                  </w:pPr>
                </w:p>
                <w:p w:rsidR="00106F9F" w:rsidRDefault="00B64EE4" w:rsidP="00744097">
                  <w:pPr>
                    <w:pStyle w:val="Address"/>
                    <w:spacing w:before="20" w:after="20" w:line="180" w:lineRule="exact"/>
                    <w:rPr>
                      <w:rStyle w:val="Gold"/>
                      <w:color w:val="000000"/>
                      <w:sz w:val="20"/>
                    </w:rPr>
                  </w:pPr>
                  <w:r w:rsidRPr="00B64EE4">
                    <w:rPr>
                      <w:rStyle w:val="Gold"/>
                      <w:color w:val="000000"/>
                      <w:sz w:val="20"/>
                    </w:rPr>
                    <w:t>www.manojanand.com</w:t>
                  </w:r>
                </w:p>
                <w:p w:rsidR="00B64EE4" w:rsidRDefault="00B64EE4" w:rsidP="00744097">
                  <w:pPr>
                    <w:pStyle w:val="Address"/>
                    <w:spacing w:before="20" w:after="20" w:line="180" w:lineRule="exact"/>
                    <w:rPr>
                      <w:rStyle w:val="Gold"/>
                      <w:color w:val="000000"/>
                      <w:sz w:val="20"/>
                    </w:rPr>
                  </w:pPr>
                  <w:r>
                    <w:rPr>
                      <w:rStyle w:val="Gold"/>
                      <w:color w:val="000000"/>
                      <w:sz w:val="20"/>
                    </w:rPr>
                    <w:t>www.myhelpfulscripts.com</w:t>
                  </w:r>
                </w:p>
                <w:p w:rsidR="00106F9F" w:rsidRDefault="00106F9F" w:rsidP="00744097">
                  <w:pPr>
                    <w:pStyle w:val="Address"/>
                    <w:spacing w:before="20" w:after="20" w:line="180" w:lineRule="exact"/>
                    <w:rPr>
                      <w:rFonts w:ascii="Times New Roman" w:eastAsia="Times New Roman" w:hAnsi="Times New Roman"/>
                      <w:color w:val="auto"/>
                      <w:sz w:val="20"/>
                    </w:rPr>
                  </w:pPr>
                </w:p>
                <w:p w:rsidR="00106F9F" w:rsidRDefault="00106F9F" w:rsidP="00744097">
                  <w:pPr>
                    <w:spacing w:before="20" w:after="20" w:line="180" w:lineRule="exact"/>
                  </w:pPr>
                </w:p>
              </w:txbxContent>
            </v:textbox>
            <w10:wrap type="square" anchorx="page" anchory="page"/>
          </v:shape>
        </w:pict>
      </w:r>
      <w:r>
        <w:rPr>
          <w:noProof/>
          <w:lang w:eastAsia="en-US"/>
        </w:rPr>
        <w:pict>
          <v:group id="Group 5" o:spid="_x0000_s1026" style="position:absolute;margin-left:1.5pt;margin-top:-16.6pt;width:62.7pt;height:40.65pt;z-index:251659264;mso-wrap-distance-left:0;mso-wrap-distance-right:0" coordorigin="30,-407" coordsize="1253,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">
            <v:shape id="Text Box 6" o:spid="_x0000_s1027" type="#_x0000_t202" style="position:absolute;left:30;top:76;width:1253;height:329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CF6cEA&#10;AADaAAAADwAAAGRycy9kb3ducmV2LnhtbESPzW7CMBCE75V4B2uReis2OaAqYCKEaAvH8nNfxUsS&#10;iNfBdknK09eVKvU4mplvNItisK24kw+NYw3TiQJBXDrTcKXheHh7eQURIrLB1jFp+KYAxXL0tMDc&#10;uJ4/6b6PlUgQDjlqqGPscilDWZPFMHEdcfLOzluMSfpKGo99gttWZkrNpMWG00KNHa1rKq/7L6uh&#10;f3/sNrv2Q/kDlaeLemA1uJvWz+NhNQcRaYj/4b/21mjI4PdKugFy+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CQhenBAAAA2gAAAA8AAAAAAAAAAAAAAAAAmAIAAGRycy9kb3du&#10;cmV2LnhtbFBLBQYAAAAABAAEAPUAAACGAwAAAAA=&#10;" stroked="f">
              <v:fill opacity="0"/>
              <v:stroke joinstyle="round"/>
              <v:textbox>
                <w:txbxContent>
                  <w:p w:rsidR="00106F9F" w:rsidRDefault="00106F9F">
                    <w:pPr>
                      <w:rPr>
                        <w:b/>
                        <w:color w:val="4C216D"/>
                        <w:sz w:val="16"/>
                      </w:rPr>
                    </w:pPr>
                    <w:r>
                      <w:rPr>
                        <w:b/>
                        <w:color w:val="4C216D"/>
                        <w:sz w:val="16"/>
                      </w:rPr>
                      <w:t xml:space="preserve">Manoj </w:t>
                    </w:r>
                    <w:proofErr w:type="spellStart"/>
                    <w:r>
                      <w:rPr>
                        <w:b/>
                        <w:color w:val="4C216D"/>
                        <w:sz w:val="16"/>
                      </w:rPr>
                      <w:t>Anand</w:t>
                    </w:r>
                    <w:proofErr w:type="spellEnd"/>
                  </w:p>
                </w:txbxContent>
              </v:textbox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7" o:spid="_x0000_s1028" type="#_x0000_t75" style="position:absolute;left:375;top:-407;width:539;height:539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Pm6jDAAAA2gAAAA8AAABkcnMvZG93bnJldi54bWxEj0FrwkAUhO8F/8PyhF6KbqwgNbpKaSv0&#10;0oPWg8dn9pkEs2/T3deY/vuuIHgcZuYbZrnuXaM6CrH2bGAyzkARF97WXBrYf29GL6CiIFtsPJOB&#10;P4qwXg0elphbf+EtdTspVYJwzNFAJdLmWseiIodx7Fvi5J18cChJhlLbgJcEd41+zrKZdlhzWqiw&#10;pbeKivPu1xnw3U8WvmosJ4enuZPNu0yPH9aYx2H/ugAl1Ms9fGt/WgNTuF5JN0Cv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g+bqMMAAADaAAAADwAAAAAAAAAAAAAAAACf&#10;AgAAZHJzL2Rvd25yZXYueG1sUEsFBgAAAAAEAAQA9wAAAI8DAAAAAA==&#10;">
              <v:fill recolor="t" type="frame"/>
              <v:stroke joinstyle="round"/>
              <v:imagedata r:id="rId5" o:title=""/>
            </v:shape>
          </v:group>
        </w:pict>
      </w:r>
      <w:r>
        <w:rPr>
          <w:noProof/>
          <w:lang w:eastAsia="en-US"/>
        </w:rPr>
        <w:pict>
          <v:line id="Line 2" o:spid="_x0000_s1031" style="position:absolute;z-index:251656192;visibility:visible;mso-position-horizontal-relative:page;mso-position-vertical-relative:page" from="417.1pt,37.6pt" to="417.1pt,117.4pt" wrapcoords="0 2 0 107 4 107 4 2 0 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" strokeweight=".71mm">
            <v:stroke joinstyle="miter"/>
            <w10:wrap type="tight" anchorx="page" anchory="page"/>
          </v:line>
        </w:pict>
      </w:r>
      <w:r>
        <w:rPr>
          <w:noProof/>
          <w:lang w:eastAsia="en-US"/>
        </w:rPr>
        <w:pict>
          <v:shape id="Text Box 4" o:spid="_x0000_s1030" type="#_x0000_t202" style="position:absolute;margin-left:4in;margin-top:47pt;width:125.95pt;height:58.4pt;z-index:251658240;visibility:visible;mso-wrap-distance-left:12pt;mso-wrap-distance-top:12pt;mso-wrap-distance-right:12pt;mso-wrap-distance-bottom:12pt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" stroked="f">
            <v:fill opacity="0"/>
            <v:textbox inset="0,0,0,0">
              <w:txbxContent>
                <w:p w:rsidR="00106F9F" w:rsidRDefault="00106F9F">
                  <w:pPr>
                    <w:pStyle w:val="CompanyName"/>
                    <w:tabs>
                      <w:tab w:val="left" w:pos="709"/>
                      <w:tab w:val="left" w:pos="1417"/>
                      <w:tab w:val="left" w:pos="2126"/>
                    </w:tabs>
                    <w:jc w:val="center"/>
                    <w:rPr>
                      <w:rFonts w:ascii="Lucida Bright" w:hAnsi="Lucida Bright"/>
                      <w:b/>
                      <w:sz w:val="28"/>
                    </w:rPr>
                  </w:pPr>
                  <w:bookmarkStart w:id="0" w:name="_GoBack"/>
                  <w:r>
                    <w:rPr>
                      <w:rFonts w:ascii="Lucida Bright" w:hAnsi="Lucida Bright"/>
                      <w:b/>
                      <w:sz w:val="28"/>
                    </w:rPr>
                    <w:t>Manoj Anand Nityanandam</w:t>
                  </w:r>
                </w:p>
                <w:p w:rsidR="001E7DB2" w:rsidRDefault="001E7DB2" w:rsidP="001A5878">
                  <w:pPr>
                    <w:pStyle w:val="Address"/>
                    <w:jc w:val="center"/>
                  </w:pPr>
                  <w:r>
                    <w:t>Certified ScrumMaster</w:t>
                  </w:r>
                </w:p>
                <w:p w:rsidR="00106F9F" w:rsidRDefault="00A36B43" w:rsidP="001A5878">
                  <w:pPr>
                    <w:pStyle w:val="Address"/>
                    <w:jc w:val="center"/>
                  </w:pPr>
                  <w:r>
                    <w:t xml:space="preserve">Chair, </w:t>
                  </w:r>
                  <w:r w:rsidR="00106F9F">
                    <w:t xml:space="preserve">Pittsburgh </w:t>
                  </w:r>
                  <w:r w:rsidR="00106F9F">
                    <w:t>IGDA</w:t>
                  </w:r>
                </w:p>
                <w:bookmarkEnd w:id="0"/>
                <w:p w:rsidR="00106F9F" w:rsidRDefault="00106F9F"/>
              </w:txbxContent>
            </v:textbox>
            <w10:wrap type="square" anchorx="page" anchory="page"/>
          </v:shape>
        </w:pict>
      </w:r>
    </w:p>
    <w:p w:rsidR="005E4DBF" w:rsidRDefault="005E4DBF">
      <w:pPr>
        <w:rPr>
          <w:rFonts w:ascii="Lucida Bright" w:hAnsi="Lucida Bright"/>
          <w:b/>
          <w:bCs/>
        </w:rPr>
      </w:pPr>
    </w:p>
    <w:p w:rsidR="005E4DBF" w:rsidRDefault="005E4DBF">
      <w:pPr>
        <w:rPr>
          <w:rFonts w:ascii="Lucida Bright" w:hAnsi="Lucida Bright"/>
          <w:b/>
          <w:bCs/>
        </w:rPr>
      </w:pPr>
    </w:p>
    <w:p w:rsidR="005E4DBF" w:rsidRDefault="005E4DBF">
      <w:pPr>
        <w:rPr>
          <w:rFonts w:ascii="Lucida Bright" w:hAnsi="Lucida Bright"/>
          <w:b/>
          <w:bCs/>
        </w:rPr>
      </w:pPr>
    </w:p>
    <w:p w:rsidR="005E4DBF" w:rsidRDefault="005E4DBF">
      <w:pPr>
        <w:rPr>
          <w:rFonts w:ascii="Lucida Bright" w:hAnsi="Lucida Bright"/>
          <w:b/>
          <w:bCs/>
        </w:rPr>
      </w:pPr>
    </w:p>
    <w:p w:rsidR="001A0755" w:rsidRDefault="001B1BCB" w:rsidP="00C51F17">
      <w:pPr>
        <w:jc w:val="both"/>
        <w:outlineLvl w:val="0"/>
        <w:rPr>
          <w:rFonts w:ascii="Lucida Bright" w:hAnsi="Lucida Bright"/>
          <w:bCs/>
          <w:color w:val="000000"/>
        </w:rPr>
      </w:pPr>
      <w:r>
        <w:rPr>
          <w:rFonts w:ascii="Lucida Bright" w:hAnsi="Lucida Bright"/>
          <w:bCs/>
          <w:color w:val="000000"/>
        </w:rPr>
        <w:t>S</w:t>
      </w:r>
      <w:r w:rsidR="0067206D">
        <w:rPr>
          <w:rFonts w:ascii="Lucida Bright" w:hAnsi="Lucida Bright"/>
          <w:bCs/>
          <w:color w:val="000000"/>
        </w:rPr>
        <w:t xml:space="preserve">pecialist </w:t>
      </w:r>
      <w:r w:rsidR="004F60DF">
        <w:rPr>
          <w:rFonts w:ascii="Lucida Bright" w:hAnsi="Lucida Bright"/>
          <w:bCs/>
          <w:color w:val="000000"/>
        </w:rPr>
        <w:t xml:space="preserve">in </w:t>
      </w:r>
      <w:r w:rsidR="00A47432">
        <w:rPr>
          <w:rFonts w:ascii="Lucida Bright" w:hAnsi="Lucida Bright"/>
          <w:bCs/>
          <w:color w:val="000000"/>
        </w:rPr>
        <w:t>leading inter-disciplinary teams.</w:t>
      </w:r>
      <w:r w:rsidR="00C13871">
        <w:rPr>
          <w:rFonts w:ascii="Lucida Bright" w:hAnsi="Lucida Bright"/>
          <w:bCs/>
          <w:color w:val="000000"/>
        </w:rPr>
        <w:t xml:space="preserve"> </w:t>
      </w:r>
      <w:r w:rsidR="00A47432">
        <w:rPr>
          <w:rFonts w:ascii="Lucida Bright" w:hAnsi="Lucida Bright"/>
          <w:bCs/>
          <w:color w:val="000000"/>
        </w:rPr>
        <w:t>W</w:t>
      </w:r>
      <w:r w:rsidR="008F754F">
        <w:rPr>
          <w:rFonts w:ascii="Lucida Bright" w:hAnsi="Lucida Bright"/>
          <w:bCs/>
          <w:color w:val="000000"/>
        </w:rPr>
        <w:t>ell versed in</w:t>
      </w:r>
      <w:r w:rsidR="00B169A8">
        <w:rPr>
          <w:rFonts w:ascii="Lucida Bright" w:hAnsi="Lucida Bright"/>
          <w:bCs/>
          <w:color w:val="000000"/>
        </w:rPr>
        <w:t xml:space="preserve"> </w:t>
      </w:r>
      <w:r w:rsidR="00B21B1A">
        <w:rPr>
          <w:rFonts w:ascii="Lucida Bright" w:hAnsi="Lucida Bright"/>
          <w:bCs/>
          <w:color w:val="000000"/>
        </w:rPr>
        <w:t>end to end project planning and execution</w:t>
      </w:r>
      <w:r w:rsidR="00B21B1A">
        <w:rPr>
          <w:rFonts w:ascii="Lucida Bright" w:hAnsi="Lucida Bright"/>
          <w:bCs/>
          <w:color w:val="000000"/>
        </w:rPr>
        <w:t xml:space="preserve">, </w:t>
      </w:r>
      <w:r w:rsidR="00BD1DE4">
        <w:rPr>
          <w:rFonts w:ascii="Lucida Bright" w:hAnsi="Lucida Bright"/>
          <w:bCs/>
          <w:color w:val="000000"/>
        </w:rPr>
        <w:t xml:space="preserve">risk &amp; change management, </w:t>
      </w:r>
      <w:r w:rsidR="001A5878">
        <w:rPr>
          <w:rFonts w:ascii="Lucida Bright" w:hAnsi="Lucida Bright"/>
          <w:bCs/>
          <w:color w:val="000000"/>
        </w:rPr>
        <w:t xml:space="preserve">Agile, </w:t>
      </w:r>
      <w:r w:rsidR="00B21B1A">
        <w:rPr>
          <w:rFonts w:ascii="Lucida Bright" w:hAnsi="Lucida Bright"/>
          <w:bCs/>
          <w:color w:val="000000"/>
        </w:rPr>
        <w:t xml:space="preserve">Scrum, </w:t>
      </w:r>
      <w:r w:rsidR="00F7430C">
        <w:rPr>
          <w:rFonts w:ascii="Lucida Bright" w:hAnsi="Lucida Bright"/>
          <w:bCs/>
          <w:color w:val="000000"/>
        </w:rPr>
        <w:t xml:space="preserve">distributed </w:t>
      </w:r>
      <w:r w:rsidR="004F60DF">
        <w:rPr>
          <w:rFonts w:ascii="Lucida Bright" w:hAnsi="Lucida Bright"/>
          <w:bCs/>
          <w:color w:val="000000"/>
        </w:rPr>
        <w:t xml:space="preserve">team </w:t>
      </w:r>
      <w:r w:rsidR="001A0755">
        <w:rPr>
          <w:rFonts w:ascii="Lucida Bright" w:hAnsi="Lucida Bright"/>
          <w:bCs/>
          <w:color w:val="000000"/>
        </w:rPr>
        <w:t xml:space="preserve">organization, </w:t>
      </w:r>
      <w:r w:rsidR="007C32EC">
        <w:rPr>
          <w:rFonts w:ascii="Lucida Bright" w:hAnsi="Lucida Bright"/>
          <w:bCs/>
          <w:color w:val="000000"/>
        </w:rPr>
        <w:t>out</w:t>
      </w:r>
      <w:r w:rsidR="001E7DB2">
        <w:rPr>
          <w:rFonts w:ascii="Lucida Bright" w:hAnsi="Lucida Bright"/>
          <w:bCs/>
          <w:color w:val="000000"/>
        </w:rPr>
        <w:t xml:space="preserve"> </w:t>
      </w:r>
      <w:r w:rsidR="007C32EC">
        <w:rPr>
          <w:rFonts w:ascii="Lucida Bright" w:hAnsi="Lucida Bright"/>
          <w:bCs/>
          <w:color w:val="000000"/>
        </w:rPr>
        <w:t>source</w:t>
      </w:r>
      <w:r w:rsidR="0057245F">
        <w:rPr>
          <w:rFonts w:ascii="Lucida Bright" w:hAnsi="Lucida Bright"/>
          <w:bCs/>
          <w:color w:val="000000"/>
        </w:rPr>
        <w:t>d</w:t>
      </w:r>
      <w:r w:rsidR="00A47432">
        <w:rPr>
          <w:rFonts w:ascii="Lucida Bright" w:hAnsi="Lucida Bright"/>
          <w:bCs/>
          <w:color w:val="000000"/>
        </w:rPr>
        <w:t xml:space="preserve"> team management, </w:t>
      </w:r>
      <w:r w:rsidR="001A0755">
        <w:rPr>
          <w:rFonts w:ascii="Lucida Bright" w:hAnsi="Lucida Bright"/>
          <w:bCs/>
          <w:color w:val="000000"/>
        </w:rPr>
        <w:t>client communication</w:t>
      </w:r>
      <w:r w:rsidR="00B21B1A">
        <w:rPr>
          <w:rFonts w:ascii="Lucida Bright" w:hAnsi="Lucida Bright"/>
          <w:bCs/>
          <w:color w:val="000000"/>
        </w:rPr>
        <w:t>.</w:t>
      </w:r>
      <w:r w:rsidR="00FA6CCF">
        <w:rPr>
          <w:rFonts w:ascii="Lucida Bright" w:hAnsi="Lucida Bright"/>
          <w:bCs/>
          <w:color w:val="000000"/>
        </w:rPr>
        <w:t xml:space="preserve"> </w:t>
      </w:r>
      <w:r w:rsidR="00C13871">
        <w:rPr>
          <w:rFonts w:ascii="Lucida Bright" w:hAnsi="Lucida Bright"/>
          <w:bCs/>
          <w:color w:val="000000"/>
        </w:rPr>
        <w:t xml:space="preserve">Expert </w:t>
      </w:r>
      <w:r w:rsidR="00FA6CCF">
        <w:rPr>
          <w:rFonts w:ascii="Lucida Bright" w:hAnsi="Lucida Bright"/>
          <w:bCs/>
          <w:color w:val="000000"/>
        </w:rPr>
        <w:t xml:space="preserve">in </w:t>
      </w:r>
      <w:r w:rsidR="001951F5">
        <w:rPr>
          <w:rFonts w:ascii="Lucida Bright" w:hAnsi="Lucida Bright"/>
          <w:bCs/>
          <w:color w:val="000000"/>
        </w:rPr>
        <w:t xml:space="preserve">managing </w:t>
      </w:r>
      <w:r w:rsidR="00FA6CCF">
        <w:rPr>
          <w:rFonts w:ascii="Lucida Bright" w:hAnsi="Lucida Bright"/>
          <w:bCs/>
          <w:color w:val="000000"/>
        </w:rPr>
        <w:t xml:space="preserve">multiple projects at once while maintaining </w:t>
      </w:r>
      <w:r w:rsidR="00A0671A">
        <w:rPr>
          <w:rFonts w:ascii="Lucida Bright" w:hAnsi="Lucida Bright"/>
          <w:bCs/>
          <w:color w:val="000000"/>
        </w:rPr>
        <w:t xml:space="preserve">team morale, </w:t>
      </w:r>
      <w:r w:rsidR="00B169A8">
        <w:rPr>
          <w:rFonts w:ascii="Lucida Bright" w:hAnsi="Lucida Bright"/>
          <w:bCs/>
          <w:color w:val="000000"/>
        </w:rPr>
        <w:t xml:space="preserve">product </w:t>
      </w:r>
      <w:r w:rsidR="00FA6CCF">
        <w:rPr>
          <w:rFonts w:ascii="Lucida Bright" w:hAnsi="Lucida Bright"/>
          <w:bCs/>
          <w:color w:val="000000"/>
        </w:rPr>
        <w:t>quality</w:t>
      </w:r>
      <w:r w:rsidR="00A0671A">
        <w:rPr>
          <w:rFonts w:ascii="Lucida Bright" w:hAnsi="Lucida Bright"/>
          <w:bCs/>
          <w:color w:val="000000"/>
        </w:rPr>
        <w:t xml:space="preserve"> and</w:t>
      </w:r>
      <w:r w:rsidR="00FA6CCF">
        <w:rPr>
          <w:rFonts w:ascii="Lucida Bright" w:hAnsi="Lucida Bright"/>
          <w:bCs/>
          <w:color w:val="000000"/>
        </w:rPr>
        <w:t xml:space="preserve"> </w:t>
      </w:r>
      <w:r w:rsidR="00B169A8">
        <w:rPr>
          <w:rFonts w:ascii="Lucida Bright" w:hAnsi="Lucida Bright"/>
          <w:bCs/>
          <w:color w:val="000000"/>
        </w:rPr>
        <w:t xml:space="preserve">project </w:t>
      </w:r>
      <w:r w:rsidR="00FA6CCF">
        <w:rPr>
          <w:rFonts w:ascii="Lucida Bright" w:hAnsi="Lucida Bright"/>
          <w:bCs/>
          <w:color w:val="000000"/>
        </w:rPr>
        <w:t>schedule</w:t>
      </w:r>
      <w:r w:rsidR="00A0671A">
        <w:rPr>
          <w:rFonts w:ascii="Lucida Bright" w:hAnsi="Lucida Bright"/>
          <w:bCs/>
          <w:color w:val="000000"/>
        </w:rPr>
        <w:t>.</w:t>
      </w:r>
    </w:p>
    <w:p w:rsidR="00A0671A" w:rsidRPr="004F60DF" w:rsidRDefault="00A0671A" w:rsidP="004F60DF">
      <w:pPr>
        <w:outlineLvl w:val="0"/>
        <w:rPr>
          <w:rFonts w:ascii="Lucida Bright" w:hAnsi="Lucida Bright"/>
          <w:bCs/>
          <w:color w:val="000000"/>
        </w:rPr>
      </w:pPr>
    </w:p>
    <w:p w:rsidR="001A5878" w:rsidRDefault="001A5878" w:rsidP="001A5878">
      <w:pPr>
        <w:outlineLvl w:val="0"/>
        <w:rPr>
          <w:rFonts w:ascii="Lucida Bright" w:hAnsi="Lucida Bright"/>
          <w:b/>
          <w:bCs/>
          <w:color w:val="000000"/>
        </w:rPr>
      </w:pPr>
      <w:r>
        <w:rPr>
          <w:rFonts w:ascii="Lucida Bright" w:hAnsi="Lucida Bright"/>
          <w:b/>
          <w:bCs/>
          <w:color w:val="000000"/>
        </w:rPr>
        <w:t>Skills:</w:t>
      </w:r>
    </w:p>
    <w:p w:rsidR="00F83973" w:rsidRPr="00F83973" w:rsidRDefault="00A47432" w:rsidP="00094F9D">
      <w:pPr>
        <w:pStyle w:val="ListParagraph"/>
        <w:numPr>
          <w:ilvl w:val="0"/>
          <w:numId w:val="7"/>
        </w:numPr>
        <w:rPr>
          <w:rFonts w:ascii="Lucida Bright" w:hAnsi="Lucida Bright"/>
          <w:b/>
        </w:rPr>
      </w:pPr>
      <w:r w:rsidRPr="00F83973">
        <w:rPr>
          <w:rFonts w:ascii="Lucida Bright" w:hAnsi="Lucida Bright"/>
          <w:b/>
        </w:rPr>
        <w:t>Communication Suite</w:t>
      </w:r>
      <w:r w:rsidRPr="00F83973">
        <w:rPr>
          <w:rFonts w:ascii="Lucida Bright" w:hAnsi="Lucida Bright"/>
        </w:rPr>
        <w:t xml:space="preserve"> – Google Documents, MS Office</w:t>
      </w:r>
    </w:p>
    <w:p w:rsidR="00F83973" w:rsidRPr="00F83973" w:rsidRDefault="006E145D" w:rsidP="00E744E0">
      <w:pPr>
        <w:pStyle w:val="ListParagraph"/>
        <w:numPr>
          <w:ilvl w:val="0"/>
          <w:numId w:val="7"/>
        </w:numPr>
        <w:rPr>
          <w:rFonts w:ascii="Lucida Bright" w:hAnsi="Lucida Bright"/>
          <w:b/>
        </w:rPr>
      </w:pPr>
      <w:r>
        <w:rPr>
          <w:rFonts w:ascii="Lucida Bright" w:hAnsi="Lucida Bright"/>
          <w:b/>
        </w:rPr>
        <w:t xml:space="preserve">Project </w:t>
      </w:r>
      <w:r w:rsidR="00A47432" w:rsidRPr="00F83973">
        <w:rPr>
          <w:rFonts w:ascii="Lucida Bright" w:hAnsi="Lucida Bright"/>
          <w:b/>
        </w:rPr>
        <w:t>Management</w:t>
      </w:r>
      <w:r>
        <w:rPr>
          <w:rFonts w:ascii="Lucida Bright" w:hAnsi="Lucida Bright"/>
          <w:b/>
        </w:rPr>
        <w:t xml:space="preserve"> </w:t>
      </w:r>
      <w:r w:rsidR="00A47432" w:rsidRPr="00F83973">
        <w:rPr>
          <w:rFonts w:ascii="Lucida Bright" w:hAnsi="Lucida Bright"/>
        </w:rPr>
        <w:t>–</w:t>
      </w:r>
      <w:r w:rsidR="003D2453">
        <w:rPr>
          <w:rFonts w:ascii="Lucida Bright" w:hAnsi="Lucida Bright"/>
        </w:rPr>
        <w:t xml:space="preserve"> </w:t>
      </w:r>
      <w:r w:rsidR="00A47432" w:rsidRPr="00F83973">
        <w:rPr>
          <w:rFonts w:ascii="Lucida Bright" w:hAnsi="Lucida Bright"/>
        </w:rPr>
        <w:t>Rapid Prototyping, Scrum</w:t>
      </w:r>
      <w:r>
        <w:rPr>
          <w:rFonts w:ascii="Lucida Bright" w:hAnsi="Lucida Bright"/>
        </w:rPr>
        <w:t xml:space="preserve"> (CSM)</w:t>
      </w:r>
      <w:r w:rsidR="00A47432" w:rsidRPr="00F83973">
        <w:rPr>
          <w:rFonts w:ascii="Lucida Bright" w:hAnsi="Lucida Bright"/>
        </w:rPr>
        <w:t>, Waterfall</w:t>
      </w:r>
    </w:p>
    <w:p w:rsidR="00F83973" w:rsidRPr="00F83973" w:rsidRDefault="00A47432" w:rsidP="0053601A">
      <w:pPr>
        <w:pStyle w:val="ListParagraph"/>
        <w:numPr>
          <w:ilvl w:val="0"/>
          <w:numId w:val="7"/>
        </w:numPr>
        <w:rPr>
          <w:rFonts w:ascii="Lucida Bright" w:hAnsi="Lucida Bright"/>
          <w:b/>
        </w:rPr>
      </w:pPr>
      <w:r w:rsidRPr="00F83973">
        <w:rPr>
          <w:rFonts w:ascii="Lucida Bright" w:hAnsi="Lucida Bright"/>
          <w:b/>
        </w:rPr>
        <w:t>Management Software</w:t>
      </w:r>
      <w:r w:rsidRPr="00F83973">
        <w:rPr>
          <w:rFonts w:ascii="Lucida Bright" w:hAnsi="Lucida Bright"/>
        </w:rPr>
        <w:t xml:space="preserve"> –</w:t>
      </w:r>
      <w:proofErr w:type="spellStart"/>
      <w:r w:rsidRPr="00F83973">
        <w:rPr>
          <w:rFonts w:ascii="Lucida Bright" w:hAnsi="Lucida Bright"/>
        </w:rPr>
        <w:t>FogBugz</w:t>
      </w:r>
      <w:proofErr w:type="spellEnd"/>
      <w:r w:rsidRPr="00F83973">
        <w:rPr>
          <w:rFonts w:ascii="Lucida Bright" w:hAnsi="Lucida Bright"/>
        </w:rPr>
        <w:t xml:space="preserve">, </w:t>
      </w:r>
      <w:proofErr w:type="spellStart"/>
      <w:r w:rsidRPr="00F83973">
        <w:rPr>
          <w:rFonts w:ascii="Lucida Bright" w:hAnsi="Lucida Bright"/>
        </w:rPr>
        <w:t>Hansoft</w:t>
      </w:r>
      <w:proofErr w:type="spellEnd"/>
      <w:r w:rsidRPr="00F83973">
        <w:rPr>
          <w:rFonts w:ascii="Lucida Bright" w:hAnsi="Lucida Bright"/>
        </w:rPr>
        <w:t xml:space="preserve">, </w:t>
      </w:r>
      <w:proofErr w:type="spellStart"/>
      <w:r w:rsidRPr="00F83973">
        <w:rPr>
          <w:rFonts w:ascii="Lucida Bright" w:hAnsi="Lucida Bright"/>
        </w:rPr>
        <w:t>Trello</w:t>
      </w:r>
      <w:proofErr w:type="spellEnd"/>
    </w:p>
    <w:p w:rsidR="00F83973" w:rsidRPr="00F83973" w:rsidRDefault="00A47432" w:rsidP="00151888">
      <w:pPr>
        <w:pStyle w:val="ListParagraph"/>
        <w:numPr>
          <w:ilvl w:val="0"/>
          <w:numId w:val="7"/>
        </w:numPr>
        <w:rPr>
          <w:rFonts w:ascii="Lucida Bright" w:hAnsi="Lucida Bright"/>
          <w:b/>
        </w:rPr>
      </w:pPr>
      <w:r w:rsidRPr="00F83973">
        <w:rPr>
          <w:rFonts w:ascii="Lucida Bright" w:hAnsi="Lucida Bright"/>
          <w:b/>
        </w:rPr>
        <w:t>QA Software</w:t>
      </w:r>
      <w:r w:rsidRPr="00F83973">
        <w:rPr>
          <w:rFonts w:ascii="Lucida Bright" w:hAnsi="Lucida Bright"/>
        </w:rPr>
        <w:t xml:space="preserve"> – </w:t>
      </w:r>
      <w:proofErr w:type="spellStart"/>
      <w:r w:rsidRPr="00F83973">
        <w:rPr>
          <w:rFonts w:ascii="Lucida Bright" w:hAnsi="Lucida Bright"/>
        </w:rPr>
        <w:t>FogBugz</w:t>
      </w:r>
      <w:proofErr w:type="spellEnd"/>
      <w:r w:rsidRPr="00F83973">
        <w:rPr>
          <w:rFonts w:ascii="Lucida Bright" w:hAnsi="Lucida Bright"/>
        </w:rPr>
        <w:t xml:space="preserve">, </w:t>
      </w:r>
      <w:proofErr w:type="spellStart"/>
      <w:r w:rsidRPr="00F83973">
        <w:rPr>
          <w:rFonts w:ascii="Lucida Bright" w:hAnsi="Lucida Bright"/>
        </w:rPr>
        <w:t>Hansoft</w:t>
      </w:r>
      <w:proofErr w:type="spellEnd"/>
      <w:r w:rsidRPr="00F83973">
        <w:rPr>
          <w:rFonts w:ascii="Lucida Bright" w:hAnsi="Lucida Bright"/>
        </w:rPr>
        <w:t>, Jira</w:t>
      </w:r>
    </w:p>
    <w:p w:rsidR="00F83973" w:rsidRDefault="00A47432" w:rsidP="00917B80">
      <w:pPr>
        <w:pStyle w:val="ListParagraph"/>
        <w:numPr>
          <w:ilvl w:val="0"/>
          <w:numId w:val="7"/>
        </w:numPr>
        <w:rPr>
          <w:rFonts w:ascii="Lucida Bright" w:hAnsi="Lucida Bright"/>
        </w:rPr>
      </w:pPr>
      <w:r w:rsidRPr="00F83973">
        <w:rPr>
          <w:rFonts w:ascii="Lucida Bright" w:hAnsi="Lucida Bright"/>
          <w:b/>
        </w:rPr>
        <w:t>Scripting</w:t>
      </w:r>
      <w:r w:rsidRPr="00F83973">
        <w:rPr>
          <w:rFonts w:ascii="Lucida Bright" w:hAnsi="Lucida Bright"/>
        </w:rPr>
        <w:t xml:space="preserve"> – </w:t>
      </w:r>
      <w:r w:rsidR="006D158E" w:rsidRPr="00F83973">
        <w:rPr>
          <w:rFonts w:ascii="Lucida Bright" w:hAnsi="Lucida Bright"/>
        </w:rPr>
        <w:t xml:space="preserve">Google Scripting, </w:t>
      </w:r>
      <w:proofErr w:type="spellStart"/>
      <w:r w:rsidRPr="00F83973">
        <w:rPr>
          <w:rFonts w:ascii="Lucida Bright" w:hAnsi="Lucida Bright"/>
        </w:rPr>
        <w:t>Javascript</w:t>
      </w:r>
      <w:proofErr w:type="spellEnd"/>
      <w:r w:rsidRPr="00F83973">
        <w:rPr>
          <w:rFonts w:ascii="Lucida Bright" w:hAnsi="Lucida Bright"/>
        </w:rPr>
        <w:t>,</w:t>
      </w:r>
      <w:r w:rsidR="006D158E" w:rsidRPr="00F83973">
        <w:rPr>
          <w:rFonts w:ascii="Lucida Bright" w:hAnsi="Lucida Bright"/>
        </w:rPr>
        <w:t xml:space="preserve"> Python</w:t>
      </w:r>
    </w:p>
    <w:p w:rsidR="00A47432" w:rsidRPr="00F83973" w:rsidRDefault="00A47432" w:rsidP="00917B80">
      <w:pPr>
        <w:pStyle w:val="ListParagraph"/>
        <w:numPr>
          <w:ilvl w:val="0"/>
          <w:numId w:val="7"/>
        </w:numPr>
        <w:rPr>
          <w:rFonts w:ascii="Lucida Bright" w:hAnsi="Lucida Bright"/>
        </w:rPr>
      </w:pPr>
      <w:r w:rsidRPr="00F83973">
        <w:rPr>
          <w:rFonts w:ascii="Lucida Bright" w:hAnsi="Lucida Bright"/>
          <w:b/>
        </w:rPr>
        <w:t>Version Control</w:t>
      </w:r>
      <w:r w:rsidRPr="00F83973">
        <w:rPr>
          <w:rFonts w:ascii="Lucida Bright" w:hAnsi="Lucida Bright"/>
        </w:rPr>
        <w:t xml:space="preserve"> –</w:t>
      </w:r>
      <w:r w:rsidR="006D158E" w:rsidRPr="00F83973">
        <w:rPr>
          <w:rFonts w:ascii="Lucida Bright" w:hAnsi="Lucida Bright"/>
        </w:rPr>
        <w:t xml:space="preserve"> </w:t>
      </w:r>
      <w:r w:rsidRPr="00F83973">
        <w:rPr>
          <w:rFonts w:ascii="Lucida Bright" w:hAnsi="Lucida Bright"/>
        </w:rPr>
        <w:t>Perforce</w:t>
      </w:r>
      <w:r w:rsidR="006D158E" w:rsidRPr="00F83973">
        <w:rPr>
          <w:rFonts w:ascii="Lucida Bright" w:hAnsi="Lucida Bright"/>
        </w:rPr>
        <w:t xml:space="preserve">, </w:t>
      </w:r>
      <w:proofErr w:type="spellStart"/>
      <w:r w:rsidR="006D158E" w:rsidRPr="00F83973">
        <w:rPr>
          <w:rFonts w:ascii="Lucida Bright" w:hAnsi="Lucida Bright"/>
        </w:rPr>
        <w:t>svn</w:t>
      </w:r>
      <w:proofErr w:type="spellEnd"/>
    </w:p>
    <w:p w:rsidR="00A47432" w:rsidRPr="00A47432" w:rsidRDefault="00A47432" w:rsidP="00A47432">
      <w:pPr>
        <w:outlineLvl w:val="0"/>
        <w:rPr>
          <w:rFonts w:ascii="Lucida Bright" w:hAnsi="Lucida Bright"/>
          <w:b/>
          <w:bCs/>
          <w:color w:val="000000"/>
        </w:rPr>
      </w:pPr>
    </w:p>
    <w:p w:rsidR="00C20C1A" w:rsidRDefault="008B4426" w:rsidP="0017239F">
      <w:pPr>
        <w:outlineLvl w:val="0"/>
        <w:rPr>
          <w:rFonts w:ascii="Lucida Bright" w:hAnsi="Lucida Bright"/>
          <w:bCs/>
          <w:color w:val="000000"/>
        </w:rPr>
      </w:pPr>
      <w:r>
        <w:rPr>
          <w:rFonts w:ascii="Lucida Bright" w:hAnsi="Lucida Bright"/>
          <w:b/>
          <w:bCs/>
          <w:color w:val="000000"/>
        </w:rPr>
        <w:t>Platforms worked on:</w:t>
      </w:r>
      <w:r w:rsidR="007C32EC">
        <w:rPr>
          <w:rFonts w:ascii="Lucida Bright" w:hAnsi="Lucida Bright"/>
          <w:bCs/>
          <w:color w:val="000000"/>
        </w:rPr>
        <w:t xml:space="preserve"> </w:t>
      </w:r>
    </w:p>
    <w:p w:rsidR="001A5878" w:rsidRPr="00066E1C" w:rsidRDefault="007C32EC" w:rsidP="00066E1C">
      <w:pPr>
        <w:ind w:firstLine="709"/>
        <w:rPr>
          <w:rFonts w:ascii="Lucida Bright" w:hAnsi="Lucida Bright"/>
        </w:rPr>
      </w:pPr>
      <w:r w:rsidRPr="00066E1C">
        <w:rPr>
          <w:rFonts w:ascii="Lucida Bright" w:hAnsi="Lucida Bright"/>
        </w:rPr>
        <w:t xml:space="preserve">Android, </w:t>
      </w:r>
      <w:proofErr w:type="spellStart"/>
      <w:r w:rsidRPr="00066E1C">
        <w:rPr>
          <w:rFonts w:ascii="Lucida Bright" w:hAnsi="Lucida Bright"/>
        </w:rPr>
        <w:t>facebook</w:t>
      </w:r>
      <w:proofErr w:type="spellEnd"/>
      <w:r w:rsidRPr="00066E1C">
        <w:rPr>
          <w:rFonts w:ascii="Lucida Bright" w:hAnsi="Lucida Bright"/>
        </w:rPr>
        <w:t xml:space="preserve">, iOS, </w:t>
      </w:r>
      <w:r w:rsidR="008B4426" w:rsidRPr="00066E1C">
        <w:rPr>
          <w:rFonts w:ascii="Lucida Bright" w:hAnsi="Lucida Bright"/>
        </w:rPr>
        <w:t xml:space="preserve">MMO, Nintendo DS, </w:t>
      </w:r>
      <w:proofErr w:type="spellStart"/>
      <w:r w:rsidR="002D0B66" w:rsidRPr="00066E1C">
        <w:rPr>
          <w:rFonts w:ascii="Lucida Bright" w:hAnsi="Lucida Bright"/>
        </w:rPr>
        <w:t>Ouya</w:t>
      </w:r>
      <w:proofErr w:type="spellEnd"/>
      <w:r w:rsidR="002D0B66" w:rsidRPr="00066E1C">
        <w:rPr>
          <w:rFonts w:ascii="Lucida Bright" w:hAnsi="Lucida Bright"/>
        </w:rPr>
        <w:t xml:space="preserve">, </w:t>
      </w:r>
      <w:r w:rsidR="008B4426" w:rsidRPr="00066E1C">
        <w:rPr>
          <w:rFonts w:ascii="Lucida Bright" w:hAnsi="Lucida Bright"/>
        </w:rPr>
        <w:t>Plug</w:t>
      </w:r>
      <w:r w:rsidR="00CA245B" w:rsidRPr="00066E1C">
        <w:rPr>
          <w:rFonts w:ascii="Lucida Bright" w:hAnsi="Lucida Bright"/>
        </w:rPr>
        <w:t xml:space="preserve"> </w:t>
      </w:r>
      <w:r w:rsidR="008B4426" w:rsidRPr="00066E1C">
        <w:rPr>
          <w:rFonts w:ascii="Lucida Bright" w:hAnsi="Lucida Bright"/>
        </w:rPr>
        <w:t>n</w:t>
      </w:r>
      <w:r w:rsidR="00CA245B" w:rsidRPr="00066E1C">
        <w:rPr>
          <w:rFonts w:ascii="Lucida Bright" w:hAnsi="Lucida Bright"/>
        </w:rPr>
        <w:t xml:space="preserve">’ </w:t>
      </w:r>
      <w:r w:rsidR="008B4426" w:rsidRPr="00066E1C">
        <w:rPr>
          <w:rFonts w:ascii="Lucida Bright" w:hAnsi="Lucida Bright"/>
        </w:rPr>
        <w:t>Play, Web</w:t>
      </w:r>
    </w:p>
    <w:p w:rsidR="0074037F" w:rsidRDefault="0074037F" w:rsidP="0017239F">
      <w:pPr>
        <w:outlineLvl w:val="0"/>
        <w:rPr>
          <w:rFonts w:ascii="Lucida Bright" w:hAnsi="Lucida Bright"/>
          <w:b/>
          <w:bCs/>
          <w:color w:val="000000"/>
        </w:rPr>
      </w:pPr>
    </w:p>
    <w:p w:rsidR="00F64DE9" w:rsidRPr="0017239F" w:rsidRDefault="00EB7C17" w:rsidP="0017239F">
      <w:pPr>
        <w:outlineLvl w:val="0"/>
        <w:rPr>
          <w:rFonts w:ascii="Lucida Bright" w:hAnsi="Lucida Bright"/>
          <w:bCs/>
          <w:color w:val="000000"/>
        </w:rPr>
      </w:pPr>
      <w:r>
        <w:rPr>
          <w:rFonts w:ascii="Lucida Bright" w:hAnsi="Lucida Bright"/>
          <w:b/>
          <w:bCs/>
          <w:color w:val="000000"/>
        </w:rPr>
        <w:t xml:space="preserve">Professional </w:t>
      </w:r>
      <w:r w:rsidR="005E4DBF">
        <w:rPr>
          <w:rFonts w:ascii="Lucida Bright" w:hAnsi="Lucida Bright"/>
          <w:b/>
          <w:bCs/>
          <w:color w:val="000000"/>
        </w:rPr>
        <w:t>Experience:</w:t>
      </w:r>
    </w:p>
    <w:p w:rsidR="005E4DBF" w:rsidRDefault="00CA245B">
      <w:pPr>
        <w:numPr>
          <w:ilvl w:val="0"/>
          <w:numId w:val="2"/>
        </w:numPr>
        <w:tabs>
          <w:tab w:val="left" w:pos="720"/>
        </w:tabs>
        <w:rPr>
          <w:rFonts w:ascii="Lucida Bright" w:hAnsi="Lucida Bright"/>
          <w:b/>
          <w:bCs/>
          <w:color w:val="000000"/>
        </w:rPr>
      </w:pPr>
      <w:r>
        <w:rPr>
          <w:rFonts w:ascii="Lucida Bright" w:hAnsi="Lucida Bright"/>
          <w:b/>
          <w:bCs/>
          <w:color w:val="000000"/>
        </w:rPr>
        <w:t>Schell Games</w:t>
      </w:r>
      <w:r w:rsidR="00230289">
        <w:rPr>
          <w:rFonts w:ascii="Lucida Bright" w:hAnsi="Lucida Bright"/>
          <w:b/>
          <w:bCs/>
          <w:color w:val="000000"/>
        </w:rPr>
        <w:t xml:space="preserve">, </w:t>
      </w:r>
      <w:r w:rsidR="00C23255">
        <w:rPr>
          <w:rFonts w:ascii="Lucida Bright" w:hAnsi="Lucida Bright"/>
          <w:b/>
          <w:bCs/>
          <w:color w:val="000000"/>
        </w:rPr>
        <w:t>Advanced Producer</w:t>
      </w:r>
      <w:r w:rsidR="005E4DBF">
        <w:rPr>
          <w:rFonts w:ascii="Lucida Bright" w:hAnsi="Lucida Bright"/>
          <w:color w:val="000000"/>
        </w:rPr>
        <w:t xml:space="preserve">                              </w:t>
      </w:r>
      <w:r w:rsidR="00B169A8">
        <w:rPr>
          <w:rFonts w:ascii="Lucida Bright" w:hAnsi="Lucida Bright"/>
          <w:color w:val="000000"/>
        </w:rPr>
        <w:t xml:space="preserve">    </w:t>
      </w:r>
      <w:r w:rsidR="005E4DBF">
        <w:rPr>
          <w:rFonts w:ascii="Lucida Bright" w:hAnsi="Lucida Bright"/>
          <w:b/>
          <w:bCs/>
          <w:color w:val="000000"/>
        </w:rPr>
        <w:t>Jan 20</w:t>
      </w:r>
      <w:r w:rsidR="00230289">
        <w:rPr>
          <w:rFonts w:ascii="Lucida Bright" w:hAnsi="Lucida Bright"/>
          <w:b/>
          <w:bCs/>
          <w:color w:val="000000"/>
        </w:rPr>
        <w:t>10</w:t>
      </w:r>
      <w:r w:rsidR="005E4DBF">
        <w:rPr>
          <w:rFonts w:ascii="Lucida Bright" w:hAnsi="Lucida Bright"/>
          <w:b/>
          <w:bCs/>
          <w:color w:val="000000"/>
        </w:rPr>
        <w:t xml:space="preserve"> - present</w:t>
      </w:r>
    </w:p>
    <w:p w:rsidR="001951F5" w:rsidRDefault="008F754F" w:rsidP="008F754F">
      <w:pPr>
        <w:ind w:left="360"/>
        <w:jc w:val="both"/>
        <w:rPr>
          <w:rFonts w:ascii="Lucida Bright" w:hAnsi="Lucida Bright"/>
          <w:color w:val="595959"/>
          <w:sz w:val="20"/>
        </w:rPr>
      </w:pPr>
      <w:r>
        <w:rPr>
          <w:rFonts w:ascii="Lucida Bright" w:hAnsi="Lucida Bright"/>
          <w:color w:val="595959"/>
          <w:sz w:val="20"/>
        </w:rPr>
        <w:t>Create project proposals, respond and follow-up on RFPs. Interview candidates, mentor new hires</w:t>
      </w:r>
      <w:r w:rsidR="00B169A8">
        <w:rPr>
          <w:rFonts w:ascii="Lucida Bright" w:hAnsi="Lucida Bright"/>
          <w:color w:val="595959"/>
          <w:sz w:val="20"/>
        </w:rPr>
        <w:t xml:space="preserve">. Scrum Master for multiple cross-functional Scrum </w:t>
      </w:r>
      <w:r w:rsidR="007E0526">
        <w:rPr>
          <w:rFonts w:ascii="Lucida Bright" w:hAnsi="Lucida Bright"/>
          <w:color w:val="595959"/>
          <w:sz w:val="20"/>
        </w:rPr>
        <w:t>groups</w:t>
      </w:r>
      <w:r w:rsidR="00B169A8">
        <w:rPr>
          <w:rFonts w:ascii="Lucida Bright" w:hAnsi="Lucida Bright"/>
          <w:color w:val="595959"/>
          <w:sz w:val="20"/>
        </w:rPr>
        <w:t>.</w:t>
      </w:r>
      <w:r w:rsidR="001951F5">
        <w:rPr>
          <w:rFonts w:ascii="Lucida Bright" w:hAnsi="Lucida Bright"/>
          <w:color w:val="595959"/>
          <w:sz w:val="20"/>
        </w:rPr>
        <w:t xml:space="preserve"> </w:t>
      </w:r>
      <w:r w:rsidR="00E03539">
        <w:rPr>
          <w:rFonts w:ascii="Lucida Bright" w:hAnsi="Lucida Bright"/>
          <w:color w:val="595959"/>
          <w:sz w:val="20"/>
        </w:rPr>
        <w:t xml:space="preserve">Develop and maintain project budget, team makeup and project vision. </w:t>
      </w:r>
      <w:r w:rsidR="006D158E">
        <w:rPr>
          <w:rFonts w:ascii="Lucida Bright" w:hAnsi="Lucida Bright"/>
          <w:color w:val="595959"/>
          <w:sz w:val="20"/>
        </w:rPr>
        <w:t>Anticipate and resolve development blockades</w:t>
      </w:r>
      <w:r w:rsidR="00D647F9">
        <w:rPr>
          <w:rFonts w:ascii="Lucida Bright" w:hAnsi="Lucida Bright"/>
          <w:color w:val="595959"/>
          <w:sz w:val="20"/>
        </w:rPr>
        <w:t>, develop and implement risk mitigation strategies</w:t>
      </w:r>
      <w:r w:rsidR="006D158E">
        <w:rPr>
          <w:rFonts w:ascii="Lucida Bright" w:hAnsi="Lucida Bright"/>
          <w:color w:val="595959"/>
          <w:sz w:val="20"/>
        </w:rPr>
        <w:t>. Maintain realistic schedule and p</w:t>
      </w:r>
      <w:r w:rsidR="001951F5">
        <w:rPr>
          <w:rFonts w:ascii="Lucida Bright" w:hAnsi="Lucida Bright"/>
          <w:color w:val="595959"/>
          <w:sz w:val="20"/>
        </w:rPr>
        <w:t xml:space="preserve">rovide strong day to day communication with </w:t>
      </w:r>
      <w:r w:rsidR="007937BC">
        <w:rPr>
          <w:rFonts w:ascii="Lucida Bright" w:hAnsi="Lucida Bright"/>
          <w:color w:val="595959"/>
          <w:sz w:val="20"/>
        </w:rPr>
        <w:t>development teams, clients,</w:t>
      </w:r>
      <w:r w:rsidR="001951F5">
        <w:rPr>
          <w:rFonts w:ascii="Lucida Bright" w:hAnsi="Lucida Bright"/>
          <w:color w:val="595959"/>
          <w:sz w:val="20"/>
        </w:rPr>
        <w:t xml:space="preserve"> stakeholders </w:t>
      </w:r>
      <w:r w:rsidR="007937BC">
        <w:rPr>
          <w:rFonts w:ascii="Lucida Bright" w:hAnsi="Lucida Bright"/>
          <w:color w:val="595959"/>
          <w:sz w:val="20"/>
        </w:rPr>
        <w:t xml:space="preserve">and </w:t>
      </w:r>
      <w:r w:rsidR="001951F5">
        <w:rPr>
          <w:rFonts w:ascii="Lucida Bright" w:hAnsi="Lucida Bright"/>
          <w:color w:val="595959"/>
          <w:sz w:val="20"/>
        </w:rPr>
        <w:t>company management.</w:t>
      </w:r>
    </w:p>
    <w:p w:rsidR="00DE67C3" w:rsidRDefault="00B169A8" w:rsidP="00BC2B06">
      <w:pPr>
        <w:numPr>
          <w:ilvl w:val="1"/>
          <w:numId w:val="2"/>
        </w:numPr>
        <w:rPr>
          <w:rFonts w:ascii="Lucida Bright" w:hAnsi="Lucida Bright"/>
          <w:b/>
          <w:color w:val="000000"/>
        </w:rPr>
      </w:pPr>
      <w:r>
        <w:rPr>
          <w:rFonts w:ascii="Lucida Bright" w:hAnsi="Lucida Bright"/>
          <w:b/>
          <w:color w:val="000000"/>
        </w:rPr>
        <w:t xml:space="preserve">ELA, </w:t>
      </w:r>
      <w:r w:rsidR="00DE67C3">
        <w:rPr>
          <w:rFonts w:ascii="Lucida Bright" w:hAnsi="Lucida Bright"/>
          <w:b/>
          <w:color w:val="000000"/>
        </w:rPr>
        <w:t>STEM</w:t>
      </w:r>
      <w:r w:rsidR="003B3923">
        <w:rPr>
          <w:rFonts w:ascii="Lucida Bright" w:hAnsi="Lucida Bright"/>
          <w:b/>
          <w:color w:val="000000"/>
        </w:rPr>
        <w:t xml:space="preserve"> and Embedded Games</w:t>
      </w:r>
      <w:r w:rsidR="003B3923">
        <w:rPr>
          <w:rFonts w:ascii="Lucida Bright" w:hAnsi="Lucida Bright"/>
          <w:b/>
          <w:color w:val="000000"/>
        </w:rPr>
        <w:tab/>
      </w:r>
      <w:r w:rsidR="003B3923">
        <w:rPr>
          <w:rFonts w:ascii="Lucida Bright" w:hAnsi="Lucida Bright"/>
          <w:b/>
          <w:color w:val="000000"/>
        </w:rPr>
        <w:tab/>
      </w:r>
      <w:r w:rsidR="003B3923">
        <w:rPr>
          <w:rFonts w:ascii="Lucida Bright" w:hAnsi="Lucida Bright"/>
          <w:b/>
          <w:color w:val="000000"/>
        </w:rPr>
        <w:tab/>
      </w:r>
      <w:r>
        <w:rPr>
          <w:rFonts w:ascii="Lucida Bright" w:hAnsi="Lucida Bright"/>
          <w:b/>
          <w:color w:val="000000"/>
        </w:rPr>
        <w:t xml:space="preserve">               </w:t>
      </w:r>
      <w:r w:rsidR="008F754F">
        <w:rPr>
          <w:rFonts w:ascii="Lucida Bright" w:hAnsi="Lucida Bright"/>
          <w:b/>
          <w:color w:val="000000"/>
        </w:rPr>
        <w:t xml:space="preserve">         </w:t>
      </w:r>
      <w:r>
        <w:rPr>
          <w:rFonts w:ascii="Lucida Bright" w:hAnsi="Lucida Bright"/>
          <w:b/>
          <w:color w:val="000000"/>
        </w:rPr>
        <w:t xml:space="preserve">  </w:t>
      </w:r>
      <w:r w:rsidR="003B3923">
        <w:rPr>
          <w:rFonts w:ascii="Lucida Bright" w:hAnsi="Lucida Bright"/>
          <w:b/>
          <w:color w:val="000000"/>
          <w:sz w:val="20"/>
        </w:rPr>
        <w:t>Ongoing</w:t>
      </w:r>
    </w:p>
    <w:p w:rsidR="003B3923" w:rsidRDefault="003B3923" w:rsidP="003B3923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Tablet based games to </w:t>
      </w:r>
      <w:r w:rsidR="00315AC0">
        <w:rPr>
          <w:rFonts w:ascii="Lucida Bright" w:hAnsi="Lucida Bright"/>
          <w:color w:val="4C4C4C"/>
          <w:sz w:val="20"/>
        </w:rPr>
        <w:t xml:space="preserve">compliment school curriculum with games to inspire students to read more, develop understanding of the world as interconnected web of relationships. </w:t>
      </w:r>
    </w:p>
    <w:p w:rsidR="00315AC0" w:rsidRPr="00315AC0" w:rsidRDefault="00315AC0" w:rsidP="00EA6790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315AC0">
        <w:rPr>
          <w:rFonts w:ascii="Lucida Bright" w:hAnsi="Lucida Bright"/>
          <w:color w:val="4C4C4C"/>
          <w:sz w:val="20"/>
        </w:rPr>
        <w:t xml:space="preserve">Coordinated </w:t>
      </w:r>
      <w:r>
        <w:rPr>
          <w:rFonts w:ascii="Lucida Bright" w:hAnsi="Lucida Bright"/>
          <w:color w:val="4C4C4C"/>
          <w:sz w:val="20"/>
        </w:rPr>
        <w:t xml:space="preserve">internal </w:t>
      </w:r>
      <w:r w:rsidRPr="00315AC0">
        <w:rPr>
          <w:rFonts w:ascii="Lucida Bright" w:hAnsi="Lucida Bright"/>
          <w:color w:val="4C4C4C"/>
          <w:sz w:val="20"/>
        </w:rPr>
        <w:t>tech team of 20</w:t>
      </w:r>
      <w:r>
        <w:rPr>
          <w:rFonts w:ascii="Lucida Bright" w:hAnsi="Lucida Bright"/>
          <w:color w:val="4C4C4C"/>
          <w:sz w:val="20"/>
        </w:rPr>
        <w:t xml:space="preserve"> with client tech team </w:t>
      </w:r>
    </w:p>
    <w:p w:rsidR="00EA17BF" w:rsidRDefault="00EA17BF" w:rsidP="00A751E5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Created </w:t>
      </w:r>
      <w:r w:rsidR="007E0526">
        <w:rPr>
          <w:rFonts w:ascii="Lucida Bright" w:hAnsi="Lucida Bright"/>
          <w:color w:val="4C4C4C"/>
          <w:sz w:val="20"/>
        </w:rPr>
        <w:t>online</w:t>
      </w:r>
      <w:r>
        <w:rPr>
          <w:rFonts w:ascii="Lucida Bright" w:hAnsi="Lucida Bright"/>
          <w:color w:val="4C4C4C"/>
          <w:sz w:val="20"/>
        </w:rPr>
        <w:t xml:space="preserve"> build deploy process for daily builds</w:t>
      </w:r>
    </w:p>
    <w:p w:rsidR="00A751E5" w:rsidRDefault="006B3960" w:rsidP="00A751E5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Coordinate client’s changing needs and team’s vision</w:t>
      </w:r>
    </w:p>
    <w:p w:rsidR="00BC2B06" w:rsidRDefault="00106F9F" w:rsidP="00BC2B06">
      <w:pPr>
        <w:numPr>
          <w:ilvl w:val="1"/>
          <w:numId w:val="2"/>
        </w:numPr>
        <w:rPr>
          <w:rFonts w:ascii="Lucida Bright" w:hAnsi="Lucida Bright"/>
          <w:b/>
          <w:color w:val="000000"/>
        </w:rPr>
      </w:pPr>
      <w:r>
        <w:rPr>
          <w:rFonts w:ascii="Lucida Bright" w:hAnsi="Lucida Bright"/>
          <w:b/>
          <w:color w:val="000000"/>
        </w:rPr>
        <w:t xml:space="preserve">Lionel Battle Train        </w:t>
      </w:r>
      <w:r w:rsidR="00BC2B06">
        <w:rPr>
          <w:rFonts w:ascii="Lucida Bright" w:hAnsi="Lucida Bright"/>
          <w:color w:val="000000"/>
        </w:rPr>
        <w:t xml:space="preserve">                     </w:t>
      </w:r>
      <w:r w:rsidR="00B169A8">
        <w:rPr>
          <w:rFonts w:ascii="Lucida Bright" w:hAnsi="Lucida Bright"/>
          <w:color w:val="000000"/>
        </w:rPr>
        <w:t xml:space="preserve">     </w:t>
      </w:r>
      <w:r>
        <w:rPr>
          <w:rFonts w:ascii="Lucida Bright" w:hAnsi="Lucida Bright"/>
          <w:b/>
          <w:color w:val="000000"/>
          <w:sz w:val="20"/>
        </w:rPr>
        <w:t>Released Aug 2013</w:t>
      </w:r>
      <w:r w:rsidR="009441A4">
        <w:rPr>
          <w:rFonts w:ascii="Lucida Bright" w:hAnsi="Lucida Bright"/>
          <w:b/>
          <w:color w:val="000000"/>
          <w:sz w:val="20"/>
        </w:rPr>
        <w:t>, Ongoing S</w:t>
      </w:r>
      <w:r w:rsidR="00A5250D">
        <w:rPr>
          <w:rFonts w:ascii="Lucida Bright" w:hAnsi="Lucida Bright"/>
          <w:b/>
          <w:color w:val="000000"/>
          <w:sz w:val="20"/>
        </w:rPr>
        <w:t>upport</w:t>
      </w:r>
    </w:p>
    <w:p w:rsidR="00BC2B06" w:rsidRDefault="00BC2B06" w:rsidP="00BC2B06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A tower-defense game on </w:t>
      </w:r>
      <w:r w:rsidR="00106F9F">
        <w:rPr>
          <w:rFonts w:ascii="Lucida Bright" w:hAnsi="Lucida Bright"/>
          <w:color w:val="4C4C4C"/>
          <w:sz w:val="20"/>
        </w:rPr>
        <w:t>rai</w:t>
      </w:r>
      <w:r w:rsidR="0057245F">
        <w:rPr>
          <w:rFonts w:ascii="Lucida Bright" w:hAnsi="Lucida Bright"/>
          <w:color w:val="4C4C4C"/>
          <w:sz w:val="20"/>
        </w:rPr>
        <w:t>ls based on Lionel model trains</w:t>
      </w:r>
      <w:r w:rsidR="00FE1FF1">
        <w:rPr>
          <w:rFonts w:ascii="Lucida Bright" w:hAnsi="Lucida Bright"/>
          <w:color w:val="4C4C4C"/>
          <w:sz w:val="20"/>
        </w:rPr>
        <w:t>. L</w:t>
      </w:r>
      <w:r w:rsidR="00DE2EFC">
        <w:rPr>
          <w:rFonts w:ascii="Lucida Bright" w:hAnsi="Lucida Bright"/>
          <w:color w:val="4C4C4C"/>
          <w:sz w:val="20"/>
        </w:rPr>
        <w:t xml:space="preserve">isted on Apple’s New and Noteworthy </w:t>
      </w:r>
      <w:r w:rsidR="008B32FC">
        <w:rPr>
          <w:rFonts w:ascii="Lucida Bright" w:hAnsi="Lucida Bright"/>
          <w:color w:val="4C4C4C"/>
          <w:sz w:val="20"/>
        </w:rPr>
        <w:t xml:space="preserve">section </w:t>
      </w:r>
      <w:r w:rsidR="001B76C2">
        <w:rPr>
          <w:rFonts w:ascii="Lucida Bright" w:hAnsi="Lucida Bright"/>
          <w:color w:val="4C4C4C"/>
          <w:sz w:val="20"/>
        </w:rPr>
        <w:t>and received &gt;</w:t>
      </w:r>
      <w:r w:rsidR="00DE2EFC">
        <w:rPr>
          <w:rFonts w:ascii="Lucida Bright" w:hAnsi="Lucida Bright"/>
          <w:color w:val="4C4C4C"/>
          <w:sz w:val="20"/>
        </w:rPr>
        <w:t>100K downloads.</w:t>
      </w:r>
    </w:p>
    <w:p w:rsidR="00106F9F" w:rsidRDefault="00F21BFE" w:rsidP="00106F9F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Project Director - m</w:t>
      </w:r>
      <w:r w:rsidR="00E00C06">
        <w:rPr>
          <w:rFonts w:ascii="Lucida Bright" w:hAnsi="Lucida Bright"/>
          <w:color w:val="4C4C4C"/>
          <w:sz w:val="20"/>
        </w:rPr>
        <w:t>aintain</w:t>
      </w:r>
      <w:r w:rsidR="0057245F">
        <w:rPr>
          <w:rFonts w:ascii="Lucida Bright" w:hAnsi="Lucida Bright"/>
          <w:color w:val="4C4C4C"/>
          <w:sz w:val="20"/>
        </w:rPr>
        <w:t xml:space="preserve"> </w:t>
      </w:r>
      <w:r>
        <w:rPr>
          <w:rFonts w:ascii="Lucida Bright" w:hAnsi="Lucida Bright"/>
          <w:color w:val="4C4C4C"/>
          <w:sz w:val="20"/>
        </w:rPr>
        <w:t xml:space="preserve">the </w:t>
      </w:r>
      <w:r w:rsidR="0057245F">
        <w:rPr>
          <w:rFonts w:ascii="Lucida Bright" w:hAnsi="Lucida Bright"/>
          <w:color w:val="4C4C4C"/>
          <w:sz w:val="20"/>
        </w:rPr>
        <w:t>project’s creative vision</w:t>
      </w:r>
    </w:p>
    <w:p w:rsidR="00E00C06" w:rsidRDefault="00E61DAC" w:rsidP="00BC2B06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Direct and manage development releases</w:t>
      </w:r>
      <w:r w:rsidR="00E00C06">
        <w:rPr>
          <w:rFonts w:ascii="Lucida Bright" w:hAnsi="Lucida Bright"/>
          <w:color w:val="4C4C4C"/>
          <w:sz w:val="20"/>
        </w:rPr>
        <w:t>, Appl</w:t>
      </w:r>
      <w:r w:rsidR="007B3769">
        <w:rPr>
          <w:rFonts w:ascii="Lucida Bright" w:hAnsi="Lucida Bright"/>
          <w:color w:val="4C4C4C"/>
          <w:sz w:val="20"/>
        </w:rPr>
        <w:t>e Submission and review process</w:t>
      </w:r>
    </w:p>
    <w:p w:rsidR="00BC2B06" w:rsidRDefault="00E00C06" w:rsidP="0058622F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Manage</w:t>
      </w:r>
      <w:r w:rsidR="0057245F">
        <w:rPr>
          <w:rFonts w:ascii="Lucida Bright" w:hAnsi="Lucida Bright"/>
          <w:color w:val="4C4C4C"/>
          <w:sz w:val="20"/>
        </w:rPr>
        <w:t xml:space="preserve"> the outsourced </w:t>
      </w:r>
      <w:r>
        <w:rPr>
          <w:rFonts w:ascii="Lucida Bright" w:hAnsi="Lucida Bright"/>
          <w:color w:val="4C4C4C"/>
          <w:sz w:val="20"/>
        </w:rPr>
        <w:t xml:space="preserve">game implementation </w:t>
      </w:r>
      <w:r w:rsidR="0057245F">
        <w:rPr>
          <w:rFonts w:ascii="Lucida Bright" w:hAnsi="Lucida Bright"/>
          <w:color w:val="4C4C4C"/>
          <w:sz w:val="20"/>
        </w:rPr>
        <w:t>team</w:t>
      </w:r>
    </w:p>
    <w:p w:rsidR="002D0B66" w:rsidRDefault="002D0B66" w:rsidP="002D0B66">
      <w:pPr>
        <w:numPr>
          <w:ilvl w:val="1"/>
          <w:numId w:val="2"/>
        </w:numPr>
        <w:rPr>
          <w:rFonts w:ascii="Lucida Bright" w:hAnsi="Lucida Bright"/>
          <w:b/>
          <w:color w:val="000000"/>
        </w:rPr>
      </w:pPr>
      <w:proofErr w:type="spellStart"/>
      <w:r>
        <w:rPr>
          <w:rFonts w:ascii="Lucida Bright" w:hAnsi="Lucida Bright"/>
          <w:b/>
          <w:color w:val="000000"/>
        </w:rPr>
        <w:t>Innercube</w:t>
      </w:r>
      <w:proofErr w:type="spellEnd"/>
      <w:r>
        <w:rPr>
          <w:rFonts w:ascii="Lucida Bright" w:hAnsi="Lucida Bright"/>
          <w:b/>
          <w:color w:val="000000"/>
        </w:rPr>
        <w:t xml:space="preserve"> </w:t>
      </w:r>
      <w:proofErr w:type="spellStart"/>
      <w:r>
        <w:rPr>
          <w:rFonts w:ascii="Lucida Bright" w:hAnsi="Lucida Bright"/>
          <w:b/>
          <w:color w:val="000000"/>
        </w:rPr>
        <w:t>Ouya</w:t>
      </w:r>
      <w:proofErr w:type="spellEnd"/>
      <w:r>
        <w:rPr>
          <w:rFonts w:ascii="Lucida Bright" w:hAnsi="Lucida Bright"/>
          <w:b/>
          <w:color w:val="000000"/>
        </w:rPr>
        <w:t xml:space="preserve">        </w:t>
      </w:r>
      <w:r>
        <w:rPr>
          <w:rFonts w:ascii="Lucida Bright" w:hAnsi="Lucida Bright"/>
          <w:color w:val="000000"/>
        </w:rPr>
        <w:t xml:space="preserve">                       </w:t>
      </w:r>
      <w:r w:rsidR="00315AC0">
        <w:rPr>
          <w:rFonts w:ascii="Lucida Bright" w:hAnsi="Lucida Bright"/>
          <w:color w:val="000000"/>
        </w:rPr>
        <w:t xml:space="preserve">                                </w:t>
      </w:r>
      <w:r>
        <w:rPr>
          <w:rFonts w:ascii="Lucida Bright" w:hAnsi="Lucida Bright"/>
          <w:b/>
          <w:color w:val="000000"/>
          <w:sz w:val="20"/>
        </w:rPr>
        <w:t>Released Aug 2013</w:t>
      </w:r>
    </w:p>
    <w:p w:rsidR="002D0B66" w:rsidRDefault="002D0B66" w:rsidP="002D0B66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An action puzzle</w:t>
      </w:r>
      <w:r w:rsidR="007B3769">
        <w:rPr>
          <w:rFonts w:ascii="Lucida Bright" w:hAnsi="Lucida Bright"/>
          <w:color w:val="4C4C4C"/>
          <w:sz w:val="20"/>
        </w:rPr>
        <w:t>, color matching game</w:t>
      </w:r>
      <w:r>
        <w:rPr>
          <w:rFonts w:ascii="Lucida Bright" w:hAnsi="Lucida Bright"/>
          <w:color w:val="4C4C4C"/>
          <w:sz w:val="20"/>
        </w:rPr>
        <w:t>.</w:t>
      </w:r>
    </w:p>
    <w:p w:rsidR="002D0B66" w:rsidRDefault="002D0B66" w:rsidP="002D0B66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Led the porting team</w:t>
      </w:r>
    </w:p>
    <w:p w:rsidR="000C592E" w:rsidRPr="007937BC" w:rsidRDefault="002D0B66" w:rsidP="000C592E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Managed </w:t>
      </w:r>
      <w:proofErr w:type="spellStart"/>
      <w:r>
        <w:rPr>
          <w:rFonts w:ascii="Lucida Bright" w:hAnsi="Lucida Bright"/>
          <w:color w:val="4C4C4C"/>
          <w:sz w:val="20"/>
        </w:rPr>
        <w:t>Ouya</w:t>
      </w:r>
      <w:proofErr w:type="spellEnd"/>
      <w:r w:rsidR="00E00C06">
        <w:rPr>
          <w:rFonts w:ascii="Lucida Bright" w:hAnsi="Lucida Bright"/>
          <w:color w:val="4C4C4C"/>
          <w:sz w:val="20"/>
        </w:rPr>
        <w:t xml:space="preserve"> submission and Release process</w:t>
      </w:r>
      <w:r w:rsidR="000C592E">
        <w:rPr>
          <w:rFonts w:ascii="Lucida Bright" w:hAnsi="Lucida Bright"/>
          <w:color w:val="4C4C4C"/>
          <w:sz w:val="20"/>
        </w:rPr>
        <w:t xml:space="preserve"> and helped with Marketing efforts</w:t>
      </w:r>
    </w:p>
    <w:p w:rsidR="005E4DBF" w:rsidRDefault="002E1EDE" w:rsidP="002E1EDE">
      <w:pPr>
        <w:numPr>
          <w:ilvl w:val="1"/>
          <w:numId w:val="2"/>
        </w:numPr>
        <w:rPr>
          <w:rFonts w:ascii="Lucida Bright" w:hAnsi="Lucida Bright"/>
          <w:b/>
          <w:color w:val="000000"/>
        </w:rPr>
      </w:pPr>
      <w:r>
        <w:rPr>
          <w:rFonts w:ascii="Lucida Bright" w:hAnsi="Lucida Bright"/>
          <w:b/>
          <w:color w:val="000000"/>
        </w:rPr>
        <w:t xml:space="preserve">Project Ivy </w:t>
      </w:r>
      <w:r w:rsidR="005E4DBF">
        <w:rPr>
          <w:rFonts w:ascii="Lucida Bright" w:hAnsi="Lucida Bright"/>
          <w:color w:val="000000"/>
        </w:rPr>
        <w:t xml:space="preserve">                                                            </w:t>
      </w:r>
      <w:r>
        <w:rPr>
          <w:rFonts w:ascii="Lucida Bright" w:hAnsi="Lucida Bright"/>
          <w:color w:val="000000"/>
        </w:rPr>
        <w:t xml:space="preserve">     </w:t>
      </w:r>
      <w:r w:rsidR="00624451">
        <w:rPr>
          <w:rFonts w:ascii="Lucida Bright" w:hAnsi="Lucida Bright"/>
          <w:color w:val="000000"/>
        </w:rPr>
        <w:t xml:space="preserve">     </w:t>
      </w:r>
      <w:r w:rsidR="008B4426">
        <w:rPr>
          <w:rFonts w:ascii="Lucida Bright" w:hAnsi="Lucida Bright"/>
          <w:color w:val="000000"/>
        </w:rPr>
        <w:t xml:space="preserve"> </w:t>
      </w:r>
      <w:r w:rsidR="00BC2B06">
        <w:rPr>
          <w:rFonts w:ascii="Lucida Bright" w:hAnsi="Lucida Bright"/>
          <w:b/>
          <w:color w:val="000000"/>
          <w:sz w:val="20"/>
        </w:rPr>
        <w:t>Released Dec 2012</w:t>
      </w:r>
    </w:p>
    <w:p w:rsidR="00743187" w:rsidRDefault="00EA17BF" w:rsidP="00743187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A multiple-award winning game that </w:t>
      </w:r>
      <w:r w:rsidR="00315AC0">
        <w:rPr>
          <w:rFonts w:ascii="Lucida Bright" w:hAnsi="Lucida Bright"/>
          <w:color w:val="4C4C4C"/>
          <w:sz w:val="20"/>
        </w:rPr>
        <w:t>t</w:t>
      </w:r>
      <w:r w:rsidR="00B169A8" w:rsidRPr="00B169A8">
        <w:rPr>
          <w:rFonts w:ascii="Lucida Bright" w:hAnsi="Lucida Bright"/>
          <w:color w:val="4C4C4C"/>
          <w:sz w:val="20"/>
        </w:rPr>
        <w:t xml:space="preserve">eaches middle-school students about dealing with risky </w:t>
      </w:r>
      <w:r w:rsidR="007E0526">
        <w:rPr>
          <w:rFonts w:ascii="Lucida Bright" w:hAnsi="Lucida Bright"/>
          <w:color w:val="4C4C4C"/>
          <w:sz w:val="20"/>
        </w:rPr>
        <w:t xml:space="preserve">situations and </w:t>
      </w:r>
      <w:r w:rsidR="00B169A8" w:rsidRPr="00B169A8">
        <w:rPr>
          <w:rFonts w:ascii="Lucida Bright" w:hAnsi="Lucida Bright"/>
          <w:color w:val="4C4C4C"/>
          <w:sz w:val="20"/>
        </w:rPr>
        <w:t>decisions</w:t>
      </w:r>
      <w:r w:rsidR="007E0526">
        <w:rPr>
          <w:rFonts w:ascii="Lucida Bright" w:hAnsi="Lucida Bright"/>
          <w:color w:val="4C4C4C"/>
          <w:sz w:val="20"/>
        </w:rPr>
        <w:t>,</w:t>
      </w:r>
      <w:r w:rsidR="00B169A8" w:rsidRPr="00B169A8">
        <w:rPr>
          <w:rFonts w:ascii="Lucida Bright" w:hAnsi="Lucida Bright"/>
          <w:color w:val="4C4C4C"/>
          <w:sz w:val="20"/>
        </w:rPr>
        <w:t xml:space="preserve"> including STIs and peer pressure with the goal to reduce their real life exposure to </w:t>
      </w:r>
      <w:r w:rsidR="007E0526">
        <w:rPr>
          <w:rFonts w:ascii="Lucida Bright" w:hAnsi="Lucida Bright"/>
          <w:color w:val="4C4C4C"/>
          <w:sz w:val="20"/>
        </w:rPr>
        <w:t>STIs</w:t>
      </w:r>
      <w:r w:rsidR="00B169A8" w:rsidRPr="00B169A8">
        <w:rPr>
          <w:rFonts w:ascii="Lucida Bright" w:hAnsi="Lucida Bright"/>
          <w:color w:val="4C4C4C"/>
          <w:sz w:val="20"/>
        </w:rPr>
        <w:t>.</w:t>
      </w:r>
    </w:p>
    <w:p w:rsidR="00D3141D" w:rsidRDefault="00FA6CCF" w:rsidP="00D3141D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Worked</w:t>
      </w:r>
      <w:r w:rsidR="00D3141D">
        <w:rPr>
          <w:rFonts w:ascii="Lucida Bright" w:hAnsi="Lucida Bright"/>
          <w:color w:val="4C4C4C"/>
          <w:sz w:val="20"/>
        </w:rPr>
        <w:t xml:space="preserve"> with clients and external stakeholders to maintain and adjust milestones</w:t>
      </w:r>
    </w:p>
    <w:p w:rsidR="00587B89" w:rsidRDefault="00FA6CCF" w:rsidP="00587B89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Made</w:t>
      </w:r>
      <w:r w:rsidR="00587B89">
        <w:rPr>
          <w:rFonts w:ascii="Lucida Bright" w:hAnsi="Lucida Bright"/>
          <w:color w:val="4C4C4C"/>
          <w:sz w:val="20"/>
        </w:rPr>
        <w:t xml:space="preserve"> and share</w:t>
      </w:r>
      <w:r>
        <w:rPr>
          <w:rFonts w:ascii="Lucida Bright" w:hAnsi="Lucida Bright"/>
          <w:color w:val="4C4C4C"/>
          <w:sz w:val="20"/>
        </w:rPr>
        <w:t>d</w:t>
      </w:r>
      <w:r w:rsidR="00587B89">
        <w:rPr>
          <w:rFonts w:ascii="Lucida Bright" w:hAnsi="Lucida Bright"/>
          <w:color w:val="4C4C4C"/>
          <w:sz w:val="20"/>
        </w:rPr>
        <w:t xml:space="preserve"> weekly ad-hoc builds</w:t>
      </w:r>
    </w:p>
    <w:p w:rsidR="00587B89" w:rsidRDefault="00973E18" w:rsidP="00587B89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Trained team </w:t>
      </w:r>
      <w:r w:rsidR="00587B89" w:rsidRPr="00CA245B">
        <w:rPr>
          <w:rFonts w:ascii="Lucida Bright" w:hAnsi="Lucida Bright"/>
          <w:color w:val="4C4C4C"/>
          <w:sz w:val="20"/>
        </w:rPr>
        <w:t xml:space="preserve">to make game builds, use </w:t>
      </w:r>
      <w:proofErr w:type="spellStart"/>
      <w:r w:rsidR="008B6408">
        <w:rPr>
          <w:rFonts w:ascii="Lucida Bright" w:hAnsi="Lucida Bright"/>
          <w:color w:val="4C4C4C"/>
          <w:sz w:val="20"/>
        </w:rPr>
        <w:t>FlashDevelop</w:t>
      </w:r>
      <w:proofErr w:type="spellEnd"/>
      <w:r w:rsidR="003B3923">
        <w:rPr>
          <w:rFonts w:ascii="Lucida Bright" w:hAnsi="Lucida Bright"/>
          <w:color w:val="4C4C4C"/>
          <w:sz w:val="20"/>
        </w:rPr>
        <w:t xml:space="preserve"> and Perforce</w:t>
      </w:r>
    </w:p>
    <w:p w:rsidR="007E0526" w:rsidRPr="00CA245B" w:rsidRDefault="007E0526" w:rsidP="007E0526">
      <w:pPr>
        <w:ind w:left="720"/>
        <w:rPr>
          <w:rFonts w:ascii="Lucida Bright" w:hAnsi="Lucida Bright"/>
          <w:color w:val="4C4C4C"/>
          <w:sz w:val="20"/>
        </w:rPr>
      </w:pPr>
    </w:p>
    <w:p w:rsidR="00743187" w:rsidRPr="00624451" w:rsidRDefault="00743187" w:rsidP="00743187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lastRenderedPageBreak/>
        <w:t>Daniel Tiger’s Neighborhood</w:t>
      </w:r>
      <w:r>
        <w:rPr>
          <w:rFonts w:ascii="Lucida Bright" w:hAnsi="Lucida Bright"/>
          <w:color w:val="000000"/>
        </w:rPr>
        <w:t xml:space="preserve">                                </w:t>
      </w:r>
      <w:r w:rsidR="00624451">
        <w:rPr>
          <w:rFonts w:ascii="Lucida Bright" w:hAnsi="Lucida Bright"/>
          <w:color w:val="000000"/>
        </w:rPr>
        <w:t xml:space="preserve">      </w:t>
      </w:r>
      <w:r w:rsidR="008B4426">
        <w:rPr>
          <w:rFonts w:ascii="Lucida Bright" w:hAnsi="Lucida Bright"/>
          <w:color w:val="000000"/>
        </w:rPr>
        <w:t xml:space="preserve">    </w:t>
      </w:r>
      <w:r w:rsidR="00692D6D">
        <w:rPr>
          <w:rFonts w:ascii="Lucida Bright" w:hAnsi="Lucida Bright"/>
          <w:b/>
          <w:color w:val="000000"/>
          <w:sz w:val="20"/>
        </w:rPr>
        <w:t>Released</w:t>
      </w:r>
      <w:r w:rsidRPr="00624451">
        <w:rPr>
          <w:rFonts w:ascii="Lucida Bright" w:hAnsi="Lucida Bright"/>
          <w:b/>
          <w:color w:val="000000"/>
          <w:sz w:val="20"/>
        </w:rPr>
        <w:t xml:space="preserve"> Sept 2012</w:t>
      </w:r>
    </w:p>
    <w:p w:rsidR="00743187" w:rsidRDefault="00F72CB0" w:rsidP="00743187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Six web experiences for three</w:t>
      </w:r>
      <w:r w:rsidR="00743187">
        <w:rPr>
          <w:rFonts w:ascii="Lucida Bright" w:hAnsi="Lucida Bright"/>
          <w:color w:val="4C4C4C"/>
          <w:sz w:val="20"/>
        </w:rPr>
        <w:t xml:space="preserve"> to </w:t>
      </w:r>
      <w:r>
        <w:rPr>
          <w:rFonts w:ascii="Lucida Bright" w:hAnsi="Lucida Bright"/>
          <w:color w:val="4C4C4C"/>
          <w:sz w:val="20"/>
        </w:rPr>
        <w:t>five</w:t>
      </w:r>
      <w:r w:rsidR="00743187">
        <w:rPr>
          <w:rFonts w:ascii="Lucida Bright" w:hAnsi="Lucida Bright"/>
          <w:color w:val="4C4C4C"/>
          <w:sz w:val="20"/>
        </w:rPr>
        <w:t xml:space="preserve"> year olds based on the animated PBS TV series. </w:t>
      </w:r>
      <w:r w:rsidR="003D5BD4">
        <w:rPr>
          <w:rFonts w:ascii="Lucida Bright" w:hAnsi="Lucida Bright"/>
          <w:color w:val="4C4C4C"/>
          <w:sz w:val="20"/>
        </w:rPr>
        <w:t xml:space="preserve">Received </w:t>
      </w:r>
      <w:r w:rsidR="00EF173D">
        <w:rPr>
          <w:rFonts w:ascii="Lucida Bright" w:hAnsi="Lucida Bright"/>
          <w:color w:val="4C4C4C"/>
          <w:sz w:val="20"/>
        </w:rPr>
        <w:t xml:space="preserve">&gt; </w:t>
      </w:r>
      <w:r w:rsidR="00587B89">
        <w:rPr>
          <w:rFonts w:ascii="Lucida Bright" w:hAnsi="Lucida Bright"/>
          <w:color w:val="4C4C4C"/>
          <w:sz w:val="20"/>
        </w:rPr>
        <w:t xml:space="preserve">16 </w:t>
      </w:r>
      <w:r w:rsidR="00EF173D">
        <w:rPr>
          <w:rFonts w:ascii="Lucida Bright" w:hAnsi="Lucida Bright"/>
          <w:color w:val="4C4C4C"/>
          <w:sz w:val="20"/>
        </w:rPr>
        <w:t>M</w:t>
      </w:r>
      <w:r w:rsidR="00587B89">
        <w:rPr>
          <w:rFonts w:ascii="Lucida Bright" w:hAnsi="Lucida Bright"/>
          <w:color w:val="4C4C4C"/>
          <w:sz w:val="20"/>
        </w:rPr>
        <w:t>illion unique page views</w:t>
      </w:r>
      <w:r w:rsidR="001A0755">
        <w:rPr>
          <w:rFonts w:ascii="Lucida Bright" w:hAnsi="Lucida Bright"/>
          <w:color w:val="4C4C4C"/>
          <w:sz w:val="20"/>
        </w:rPr>
        <w:t xml:space="preserve"> </w:t>
      </w:r>
      <w:r w:rsidR="00B86C7C">
        <w:rPr>
          <w:rFonts w:ascii="Lucida Bright" w:hAnsi="Lucida Bright"/>
          <w:color w:val="4C4C4C"/>
          <w:sz w:val="20"/>
        </w:rPr>
        <w:t>per</w:t>
      </w:r>
      <w:r w:rsidR="001A0755">
        <w:rPr>
          <w:rFonts w:ascii="Lucida Bright" w:hAnsi="Lucida Bright"/>
          <w:color w:val="4C4C4C"/>
          <w:sz w:val="20"/>
        </w:rPr>
        <w:t xml:space="preserve"> month</w:t>
      </w:r>
      <w:r w:rsidR="00587B89">
        <w:rPr>
          <w:rFonts w:ascii="Lucida Bright" w:hAnsi="Lucida Bright"/>
          <w:color w:val="4C4C4C"/>
          <w:sz w:val="20"/>
        </w:rPr>
        <w:t>.</w:t>
      </w:r>
    </w:p>
    <w:p w:rsidR="001951F5" w:rsidRDefault="00D432DA" w:rsidP="00DE67C3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1951F5">
        <w:rPr>
          <w:rFonts w:ascii="Lucida Bright" w:hAnsi="Lucida Bright"/>
          <w:color w:val="4C4C4C"/>
          <w:sz w:val="20"/>
        </w:rPr>
        <w:t>Collaborated with executives</w:t>
      </w:r>
      <w:r w:rsidR="001951F5" w:rsidRPr="001951F5">
        <w:rPr>
          <w:rFonts w:ascii="Lucida Bright" w:hAnsi="Lucida Bright"/>
          <w:color w:val="4C4C4C"/>
          <w:sz w:val="20"/>
        </w:rPr>
        <w:t xml:space="preserve"> </w:t>
      </w:r>
      <w:r w:rsidR="000A4DED">
        <w:rPr>
          <w:rFonts w:ascii="Lucida Bright" w:hAnsi="Lucida Bright"/>
          <w:color w:val="4C4C4C"/>
          <w:sz w:val="20"/>
        </w:rPr>
        <w:t>to define</w:t>
      </w:r>
      <w:r w:rsidRPr="001951F5">
        <w:rPr>
          <w:rFonts w:ascii="Lucida Bright" w:hAnsi="Lucida Bright"/>
          <w:color w:val="4C4C4C"/>
          <w:sz w:val="20"/>
        </w:rPr>
        <w:t xml:space="preserve"> budget</w:t>
      </w:r>
      <w:r w:rsidR="001951F5" w:rsidRPr="001951F5">
        <w:rPr>
          <w:rFonts w:ascii="Lucida Bright" w:hAnsi="Lucida Bright"/>
          <w:color w:val="4C4C4C"/>
          <w:sz w:val="20"/>
        </w:rPr>
        <w:t xml:space="preserve"> and</w:t>
      </w:r>
      <w:r w:rsidRPr="001951F5">
        <w:rPr>
          <w:rFonts w:ascii="Lucida Bright" w:hAnsi="Lucida Bright"/>
          <w:color w:val="4C4C4C"/>
          <w:sz w:val="20"/>
        </w:rPr>
        <w:t xml:space="preserve"> schedule</w:t>
      </w:r>
    </w:p>
    <w:p w:rsidR="00D3141D" w:rsidRDefault="00DE67C3" w:rsidP="00A751E5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Ensured project stayed on track while maintaining client’s brand values</w:t>
      </w:r>
    </w:p>
    <w:p w:rsidR="00587B89" w:rsidRPr="00DE67C3" w:rsidRDefault="002E07A4" w:rsidP="00DA1914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DE67C3">
        <w:rPr>
          <w:rFonts w:ascii="Lucida Bright" w:hAnsi="Lucida Bright"/>
          <w:color w:val="4C4C4C"/>
          <w:sz w:val="20"/>
        </w:rPr>
        <w:t>Managed dev server and staging server builds</w:t>
      </w:r>
      <w:r w:rsidR="00A751E5">
        <w:rPr>
          <w:rFonts w:ascii="Lucida Bright" w:hAnsi="Lucida Bright"/>
          <w:color w:val="4C4C4C"/>
          <w:sz w:val="20"/>
        </w:rPr>
        <w:t xml:space="preserve"> and oversaw PBS portal submission</w:t>
      </w:r>
    </w:p>
    <w:p w:rsidR="00587B89" w:rsidRPr="00CA245B" w:rsidRDefault="00587B89" w:rsidP="00A751E5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1951F5">
        <w:rPr>
          <w:rFonts w:ascii="Lucida Bright" w:hAnsi="Lucida Bright"/>
          <w:color w:val="4C4C4C"/>
          <w:sz w:val="20"/>
        </w:rPr>
        <w:t xml:space="preserve">Trained staff on </w:t>
      </w:r>
      <w:r w:rsidR="00FA69B7">
        <w:rPr>
          <w:rFonts w:ascii="Lucida Bright" w:hAnsi="Lucida Bright"/>
          <w:color w:val="4C4C4C"/>
          <w:sz w:val="20"/>
        </w:rPr>
        <w:t xml:space="preserve">source control </w:t>
      </w:r>
      <w:r w:rsidRPr="001951F5">
        <w:rPr>
          <w:rFonts w:ascii="Lucida Bright" w:hAnsi="Lucida Bright"/>
          <w:color w:val="4C4C4C"/>
          <w:sz w:val="20"/>
        </w:rPr>
        <w:t>SVN</w:t>
      </w:r>
      <w:r w:rsidR="00FA69B7">
        <w:rPr>
          <w:rFonts w:ascii="Lucida Bright" w:hAnsi="Lucida Bright"/>
          <w:color w:val="4C4C4C"/>
          <w:sz w:val="20"/>
        </w:rPr>
        <w:t>,</w:t>
      </w:r>
      <w:r w:rsidRPr="001951F5">
        <w:rPr>
          <w:rFonts w:ascii="Lucida Bright" w:hAnsi="Lucida Bright"/>
          <w:color w:val="4C4C4C"/>
          <w:sz w:val="20"/>
        </w:rPr>
        <w:t xml:space="preserve"> </w:t>
      </w:r>
      <w:r w:rsidR="00FA69B7">
        <w:rPr>
          <w:rFonts w:ascii="Lucida Bright" w:hAnsi="Lucida Bright"/>
          <w:color w:val="4C4C4C"/>
          <w:sz w:val="20"/>
        </w:rPr>
        <w:t xml:space="preserve">bug tracking </w:t>
      </w:r>
      <w:proofErr w:type="spellStart"/>
      <w:r w:rsidRPr="001951F5">
        <w:rPr>
          <w:rFonts w:ascii="Lucida Bright" w:hAnsi="Lucida Bright"/>
          <w:color w:val="4C4C4C"/>
          <w:sz w:val="20"/>
        </w:rPr>
        <w:t>FogBugz</w:t>
      </w:r>
      <w:proofErr w:type="spellEnd"/>
      <w:r w:rsidR="001951F5">
        <w:rPr>
          <w:rFonts w:ascii="Lucida Bright" w:hAnsi="Lucida Bright"/>
          <w:color w:val="4C4C4C"/>
          <w:sz w:val="20"/>
        </w:rPr>
        <w:t xml:space="preserve"> and Google Spreadsheets</w:t>
      </w:r>
    </w:p>
    <w:p w:rsidR="00587B89" w:rsidRPr="00624451" w:rsidRDefault="00587B89" w:rsidP="00587B89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t xml:space="preserve">Puzzle Clubhouse                 </w:t>
      </w:r>
      <w:r>
        <w:rPr>
          <w:rFonts w:ascii="Lucida Bright" w:hAnsi="Lucida Bright"/>
          <w:color w:val="000000"/>
        </w:rPr>
        <w:t xml:space="preserve">                        </w:t>
      </w:r>
      <w:r w:rsidR="006F2FDE">
        <w:rPr>
          <w:rFonts w:ascii="Lucida Bright" w:hAnsi="Lucida Bright"/>
          <w:color w:val="000000"/>
        </w:rPr>
        <w:t xml:space="preserve">   </w:t>
      </w:r>
      <w:r>
        <w:rPr>
          <w:rFonts w:ascii="Lucida Bright" w:hAnsi="Lucida Bright"/>
          <w:color w:val="000000"/>
        </w:rPr>
        <w:t xml:space="preserve">        </w:t>
      </w:r>
      <w:r w:rsidR="00624451">
        <w:rPr>
          <w:rFonts w:ascii="Lucida Bright" w:hAnsi="Lucida Bright"/>
          <w:color w:val="000000"/>
        </w:rPr>
        <w:t xml:space="preserve">      </w:t>
      </w:r>
      <w:r w:rsidR="008B4426">
        <w:rPr>
          <w:rFonts w:ascii="Lucida Bright" w:hAnsi="Lucida Bright"/>
          <w:color w:val="000000"/>
        </w:rPr>
        <w:t xml:space="preserve"> </w:t>
      </w:r>
      <w:r w:rsidR="00692D6D">
        <w:rPr>
          <w:rFonts w:ascii="Lucida Bright" w:hAnsi="Lucida Bright"/>
          <w:b/>
          <w:color w:val="000000"/>
          <w:sz w:val="20"/>
        </w:rPr>
        <w:t xml:space="preserve">Released </w:t>
      </w:r>
      <w:r w:rsidRPr="00624451">
        <w:rPr>
          <w:rFonts w:ascii="Lucida Bright" w:hAnsi="Lucida Bright"/>
          <w:b/>
          <w:color w:val="000000"/>
          <w:sz w:val="20"/>
        </w:rPr>
        <w:t xml:space="preserve"> </w:t>
      </w:r>
      <w:r w:rsidR="00DE32A8">
        <w:rPr>
          <w:rFonts w:ascii="Lucida Bright" w:hAnsi="Lucida Bright"/>
          <w:b/>
          <w:color w:val="000000"/>
          <w:sz w:val="20"/>
        </w:rPr>
        <w:t>Sept</w:t>
      </w:r>
      <w:r w:rsidRPr="00624451">
        <w:rPr>
          <w:rFonts w:ascii="Lucida Bright" w:hAnsi="Lucida Bright"/>
          <w:b/>
          <w:color w:val="000000"/>
          <w:sz w:val="20"/>
        </w:rPr>
        <w:t xml:space="preserve"> 2012</w:t>
      </w:r>
    </w:p>
    <w:p w:rsidR="00FD755F" w:rsidRDefault="001951F5" w:rsidP="000F1AA2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Innovative </w:t>
      </w:r>
      <w:r w:rsidR="00FD755F">
        <w:rPr>
          <w:rFonts w:ascii="Lucida Bright" w:hAnsi="Lucida Bright"/>
          <w:color w:val="4C4C4C"/>
          <w:sz w:val="20"/>
        </w:rPr>
        <w:t xml:space="preserve">community </w:t>
      </w:r>
      <w:r>
        <w:rPr>
          <w:rFonts w:ascii="Lucida Bright" w:hAnsi="Lucida Bright"/>
          <w:color w:val="4C4C4C"/>
          <w:sz w:val="20"/>
        </w:rPr>
        <w:t>designed game</w:t>
      </w:r>
      <w:r w:rsidR="00FD755F">
        <w:rPr>
          <w:rFonts w:ascii="Lucida Bright" w:hAnsi="Lucida Bright"/>
          <w:color w:val="4C4C4C"/>
          <w:sz w:val="20"/>
        </w:rPr>
        <w:t>s</w:t>
      </w:r>
      <w:r>
        <w:rPr>
          <w:rFonts w:ascii="Lucida Bright" w:hAnsi="Lucida Bright"/>
          <w:color w:val="4C4C4C"/>
          <w:sz w:val="20"/>
        </w:rPr>
        <w:t xml:space="preserve"> initiative.</w:t>
      </w:r>
      <w:r w:rsidR="00FD755F">
        <w:rPr>
          <w:rFonts w:ascii="Lucida Bright" w:hAnsi="Lucida Bright"/>
          <w:color w:val="4C4C4C"/>
          <w:sz w:val="20"/>
        </w:rPr>
        <w:t xml:space="preserve"> </w:t>
      </w:r>
    </w:p>
    <w:p w:rsidR="00D3141D" w:rsidRDefault="00D3141D" w:rsidP="00FD755F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D3141D">
        <w:rPr>
          <w:rFonts w:ascii="Lucida Bright" w:hAnsi="Lucida Bright"/>
          <w:color w:val="4C4C4C"/>
          <w:sz w:val="20"/>
        </w:rPr>
        <w:t xml:space="preserve">Provided workflow strategies for games and </w:t>
      </w:r>
      <w:r w:rsidR="000A4DED">
        <w:rPr>
          <w:rFonts w:ascii="Lucida Bright" w:hAnsi="Lucida Bright"/>
          <w:color w:val="4C4C4C"/>
          <w:sz w:val="20"/>
        </w:rPr>
        <w:t>web-</w:t>
      </w:r>
      <w:r w:rsidRPr="00D3141D">
        <w:rPr>
          <w:rFonts w:ascii="Lucida Bright" w:hAnsi="Lucida Bright"/>
          <w:color w:val="4C4C4C"/>
          <w:sz w:val="20"/>
        </w:rPr>
        <w:t>portal from concept to launch</w:t>
      </w:r>
    </w:p>
    <w:p w:rsidR="00587B89" w:rsidRDefault="00692B60" w:rsidP="00587B89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Guided team </w:t>
      </w:r>
      <w:r w:rsidR="00772D23">
        <w:rPr>
          <w:rFonts w:ascii="Lucida Bright" w:hAnsi="Lucida Bright"/>
          <w:color w:val="4C4C4C"/>
          <w:sz w:val="20"/>
        </w:rPr>
        <w:t xml:space="preserve">through </w:t>
      </w:r>
      <w:r>
        <w:rPr>
          <w:rFonts w:ascii="Lucida Bright" w:hAnsi="Lucida Bright"/>
          <w:color w:val="4C4C4C"/>
          <w:sz w:val="20"/>
        </w:rPr>
        <w:t xml:space="preserve">the </w:t>
      </w:r>
      <w:r w:rsidR="001A0755">
        <w:rPr>
          <w:rFonts w:ascii="Lucida Bright" w:hAnsi="Lucida Bright"/>
          <w:color w:val="4C4C4C"/>
          <w:sz w:val="20"/>
        </w:rPr>
        <w:t xml:space="preserve">successful </w:t>
      </w:r>
      <w:proofErr w:type="spellStart"/>
      <w:r>
        <w:rPr>
          <w:rFonts w:ascii="Lucida Bright" w:hAnsi="Lucida Bright"/>
          <w:color w:val="4C4C4C"/>
          <w:sz w:val="20"/>
        </w:rPr>
        <w:t>Kickstarter</w:t>
      </w:r>
      <w:proofErr w:type="spellEnd"/>
      <w:r>
        <w:rPr>
          <w:rFonts w:ascii="Lucida Bright" w:hAnsi="Lucida Bright"/>
          <w:color w:val="4C4C4C"/>
          <w:sz w:val="20"/>
        </w:rPr>
        <w:t xml:space="preserve"> campaign</w:t>
      </w:r>
    </w:p>
    <w:p w:rsidR="00772D23" w:rsidRDefault="00772D23" w:rsidP="00587B89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Created mailing list subscription </w:t>
      </w:r>
      <w:r w:rsidR="001A0755">
        <w:rPr>
          <w:rFonts w:ascii="Lucida Bright" w:hAnsi="Lucida Bright"/>
          <w:color w:val="4C4C4C"/>
          <w:sz w:val="20"/>
        </w:rPr>
        <w:t xml:space="preserve">scripts </w:t>
      </w:r>
      <w:r>
        <w:rPr>
          <w:rFonts w:ascii="Lucida Bright" w:hAnsi="Lucida Bright"/>
          <w:color w:val="4C4C4C"/>
          <w:sz w:val="20"/>
        </w:rPr>
        <w:t xml:space="preserve">and </w:t>
      </w:r>
      <w:r w:rsidR="001A0755">
        <w:rPr>
          <w:rFonts w:ascii="Lucida Bright" w:hAnsi="Lucida Bright"/>
          <w:color w:val="4C4C4C"/>
          <w:sz w:val="20"/>
        </w:rPr>
        <w:t xml:space="preserve">administered </w:t>
      </w:r>
      <w:r>
        <w:rPr>
          <w:rFonts w:ascii="Lucida Bright" w:hAnsi="Lucida Bright"/>
          <w:color w:val="4C4C4C"/>
          <w:sz w:val="20"/>
        </w:rPr>
        <w:t>email campaigns</w:t>
      </w:r>
    </w:p>
    <w:p w:rsidR="008B4426" w:rsidRPr="00CA245B" w:rsidRDefault="002C30FB" w:rsidP="0010468C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CA245B">
        <w:rPr>
          <w:rFonts w:ascii="Lucida Bright" w:hAnsi="Lucida Bright"/>
          <w:color w:val="4C4C4C"/>
          <w:sz w:val="20"/>
        </w:rPr>
        <w:t xml:space="preserve">Engaged </w:t>
      </w:r>
      <w:proofErr w:type="spellStart"/>
      <w:r w:rsidR="00772D23" w:rsidRPr="00CA245B">
        <w:rPr>
          <w:rFonts w:ascii="Lucida Bright" w:hAnsi="Lucida Bright"/>
          <w:color w:val="4C4C4C"/>
          <w:sz w:val="20"/>
        </w:rPr>
        <w:t>Kickstarter</w:t>
      </w:r>
      <w:proofErr w:type="spellEnd"/>
      <w:r w:rsidR="00772D23" w:rsidRPr="00CA245B">
        <w:rPr>
          <w:rFonts w:ascii="Lucida Bright" w:hAnsi="Lucida Bright"/>
          <w:color w:val="4C4C4C"/>
          <w:sz w:val="20"/>
        </w:rPr>
        <w:t xml:space="preserve"> </w:t>
      </w:r>
      <w:r w:rsidRPr="00CA245B">
        <w:rPr>
          <w:rFonts w:ascii="Lucida Bright" w:hAnsi="Lucida Bright"/>
          <w:color w:val="4C4C4C"/>
          <w:sz w:val="20"/>
        </w:rPr>
        <w:t xml:space="preserve">backers and </w:t>
      </w:r>
      <w:r w:rsidR="001A0755" w:rsidRPr="00CA245B">
        <w:rPr>
          <w:rFonts w:ascii="Lucida Bright" w:hAnsi="Lucida Bright"/>
          <w:color w:val="4C4C4C"/>
          <w:sz w:val="20"/>
        </w:rPr>
        <w:t>commenters</w:t>
      </w:r>
    </w:p>
    <w:p w:rsidR="0080670A" w:rsidRDefault="008B4426" w:rsidP="008B4426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t xml:space="preserve">Songs and Friends               </w:t>
      </w:r>
      <w:r w:rsidR="0080670A">
        <w:rPr>
          <w:rFonts w:ascii="Lucida Bright" w:hAnsi="Lucida Bright"/>
          <w:b/>
          <w:color w:val="000000"/>
        </w:rPr>
        <w:t xml:space="preserve">                                          </w:t>
      </w:r>
      <w:r w:rsidR="0080670A">
        <w:rPr>
          <w:rFonts w:ascii="Lucida Bright" w:hAnsi="Lucida Bright"/>
          <w:b/>
          <w:color w:val="000000"/>
          <w:sz w:val="20"/>
        </w:rPr>
        <w:t xml:space="preserve">Released </w:t>
      </w:r>
      <w:r w:rsidR="0080670A" w:rsidRPr="00624451">
        <w:rPr>
          <w:rFonts w:ascii="Lucida Bright" w:hAnsi="Lucida Bright"/>
          <w:b/>
          <w:color w:val="000000"/>
          <w:sz w:val="20"/>
        </w:rPr>
        <w:t xml:space="preserve"> </w:t>
      </w:r>
      <w:r w:rsidR="00DE32A8">
        <w:rPr>
          <w:rFonts w:ascii="Lucida Bright" w:hAnsi="Lucida Bright"/>
          <w:b/>
          <w:color w:val="000000"/>
          <w:sz w:val="20"/>
        </w:rPr>
        <w:t>May</w:t>
      </w:r>
      <w:r w:rsidR="0080670A">
        <w:rPr>
          <w:rFonts w:ascii="Lucida Bright" w:hAnsi="Lucida Bright"/>
          <w:b/>
          <w:color w:val="000000"/>
          <w:sz w:val="20"/>
        </w:rPr>
        <w:t xml:space="preserve"> </w:t>
      </w:r>
      <w:r w:rsidR="0080670A" w:rsidRPr="00624451">
        <w:rPr>
          <w:rFonts w:ascii="Lucida Bright" w:hAnsi="Lucida Bright"/>
          <w:b/>
          <w:color w:val="000000"/>
          <w:sz w:val="20"/>
        </w:rPr>
        <w:t>201</w:t>
      </w:r>
      <w:r w:rsidR="0080670A">
        <w:rPr>
          <w:rFonts w:ascii="Lucida Bright" w:hAnsi="Lucida Bright"/>
          <w:b/>
          <w:color w:val="000000"/>
          <w:sz w:val="20"/>
        </w:rPr>
        <w:t>1</w:t>
      </w:r>
    </w:p>
    <w:p w:rsidR="008B4426" w:rsidRPr="00AE0F7F" w:rsidRDefault="0080670A" w:rsidP="000F1AA2">
      <w:pPr>
        <w:ind w:left="360"/>
        <w:rPr>
          <w:rFonts w:ascii="Lucida Bright" w:hAnsi="Lucida Bright"/>
          <w:b/>
          <w:color w:val="595959"/>
          <w:sz w:val="20"/>
        </w:rPr>
      </w:pPr>
      <w:r w:rsidRPr="00AE0F7F">
        <w:rPr>
          <w:rFonts w:ascii="Lucida Bright" w:hAnsi="Lucida Bright"/>
          <w:color w:val="595959"/>
          <w:sz w:val="20"/>
        </w:rPr>
        <w:t>Two player competitive iOS music game</w:t>
      </w:r>
      <w:r w:rsidR="002B56F6">
        <w:rPr>
          <w:rFonts w:ascii="Lucida Bright" w:hAnsi="Lucida Bright"/>
          <w:color w:val="595959"/>
          <w:sz w:val="20"/>
        </w:rPr>
        <w:t>.</w:t>
      </w:r>
      <w:r w:rsidR="008B4426" w:rsidRPr="00AE0F7F">
        <w:rPr>
          <w:rFonts w:ascii="Lucida Bright" w:hAnsi="Lucida Bright"/>
          <w:b/>
          <w:color w:val="595959"/>
        </w:rPr>
        <w:t xml:space="preserve">   </w:t>
      </w:r>
      <w:r w:rsidR="008B4426" w:rsidRPr="00AE0F7F">
        <w:rPr>
          <w:rFonts w:ascii="Lucida Bright" w:hAnsi="Lucida Bright"/>
          <w:color w:val="595959"/>
        </w:rPr>
        <w:t xml:space="preserve">                             </w:t>
      </w:r>
    </w:p>
    <w:p w:rsidR="0080670A" w:rsidRDefault="00CA245B" w:rsidP="0080670A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Guided team through game concept creation and </w:t>
      </w:r>
      <w:r w:rsidR="000A4DED">
        <w:rPr>
          <w:rFonts w:ascii="Lucida Bright" w:hAnsi="Lucida Bright"/>
          <w:color w:val="4C4C4C"/>
          <w:sz w:val="20"/>
        </w:rPr>
        <w:t xml:space="preserve">game </w:t>
      </w:r>
      <w:r>
        <w:rPr>
          <w:rFonts w:ascii="Lucida Bright" w:hAnsi="Lucida Bright"/>
          <w:color w:val="4C4C4C"/>
          <w:sz w:val="20"/>
        </w:rPr>
        <w:t>development</w:t>
      </w:r>
    </w:p>
    <w:p w:rsidR="00A53FC0" w:rsidRPr="000A4DED" w:rsidRDefault="0033376E" w:rsidP="000A4DED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80670A">
        <w:rPr>
          <w:rFonts w:ascii="Lucida Bright" w:hAnsi="Lucida Bright"/>
          <w:color w:val="4C4C4C"/>
          <w:sz w:val="20"/>
        </w:rPr>
        <w:t xml:space="preserve">Managed </w:t>
      </w:r>
      <w:r w:rsidR="000A4DED">
        <w:rPr>
          <w:rFonts w:ascii="Lucida Bright" w:hAnsi="Lucida Bright"/>
          <w:color w:val="4C4C4C"/>
          <w:sz w:val="20"/>
        </w:rPr>
        <w:t>build distribution and sign-off process</w:t>
      </w:r>
    </w:p>
    <w:p w:rsidR="00CC3C17" w:rsidRPr="00624451" w:rsidRDefault="00F64DE9" w:rsidP="00CC3C17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t>Unannounced iPad</w:t>
      </w:r>
      <w:r w:rsidR="00EC2072">
        <w:rPr>
          <w:rFonts w:ascii="Lucida Bright" w:hAnsi="Lucida Bright"/>
          <w:b/>
          <w:color w:val="000000"/>
        </w:rPr>
        <w:t>/DS</w:t>
      </w:r>
      <w:r>
        <w:rPr>
          <w:rFonts w:ascii="Lucida Bright" w:hAnsi="Lucida Bright"/>
          <w:b/>
          <w:color w:val="000000"/>
        </w:rPr>
        <w:t xml:space="preserve"> Game</w:t>
      </w:r>
      <w:r w:rsidR="00CC3C17">
        <w:rPr>
          <w:rFonts w:ascii="Lucida Bright" w:hAnsi="Lucida Bright"/>
          <w:b/>
          <w:color w:val="000000"/>
        </w:rPr>
        <w:t xml:space="preserve">  </w:t>
      </w:r>
      <w:r w:rsidR="008B4426">
        <w:rPr>
          <w:rFonts w:ascii="Lucida Bright" w:hAnsi="Lucida Bright"/>
          <w:b/>
          <w:color w:val="000000"/>
        </w:rPr>
        <w:t xml:space="preserve">     </w:t>
      </w:r>
      <w:r w:rsidR="00CC3C17">
        <w:rPr>
          <w:rFonts w:ascii="Lucida Bright" w:hAnsi="Lucida Bright"/>
          <w:b/>
          <w:color w:val="000000"/>
        </w:rPr>
        <w:t xml:space="preserve">         </w:t>
      </w:r>
      <w:r w:rsidR="00CC3C17">
        <w:rPr>
          <w:rFonts w:ascii="Lucida Bright" w:hAnsi="Lucida Bright"/>
          <w:color w:val="000000"/>
        </w:rPr>
        <w:t xml:space="preserve">                        </w:t>
      </w:r>
      <w:r w:rsidR="00B169A8">
        <w:rPr>
          <w:rFonts w:ascii="Lucida Bright" w:hAnsi="Lucida Bright"/>
          <w:color w:val="000000"/>
        </w:rPr>
        <w:t xml:space="preserve">      </w:t>
      </w:r>
      <w:r w:rsidR="00315AC0">
        <w:rPr>
          <w:rFonts w:ascii="Lucida Bright" w:hAnsi="Lucida Bright"/>
          <w:color w:val="000000"/>
        </w:rPr>
        <w:t xml:space="preserve">       </w:t>
      </w:r>
      <w:r w:rsidR="00315AC0">
        <w:rPr>
          <w:rFonts w:ascii="Lucida Bright" w:hAnsi="Lucida Bright"/>
          <w:b/>
          <w:color w:val="000000"/>
          <w:sz w:val="20"/>
        </w:rPr>
        <w:t>Unreleased</w:t>
      </w:r>
      <w:r w:rsidR="00692D6D">
        <w:rPr>
          <w:rFonts w:ascii="Lucida Bright" w:hAnsi="Lucida Bright"/>
          <w:b/>
          <w:color w:val="000000"/>
          <w:sz w:val="20"/>
        </w:rPr>
        <w:t xml:space="preserve"> </w:t>
      </w:r>
    </w:p>
    <w:p w:rsidR="00CC3C17" w:rsidRDefault="00EC2072" w:rsidP="00CC3C17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G</w:t>
      </w:r>
      <w:r w:rsidR="00CC3C17">
        <w:rPr>
          <w:rFonts w:ascii="Lucida Bright" w:hAnsi="Lucida Bright"/>
          <w:color w:val="4C4C4C"/>
          <w:sz w:val="20"/>
        </w:rPr>
        <w:t>ame that combin</w:t>
      </w:r>
      <w:r w:rsidR="001478D1">
        <w:rPr>
          <w:rFonts w:ascii="Lucida Bright" w:hAnsi="Lucida Bright"/>
          <w:color w:val="4C4C4C"/>
          <w:sz w:val="20"/>
        </w:rPr>
        <w:t xml:space="preserve">es match three mechanic with </w:t>
      </w:r>
      <w:r w:rsidR="00CC3C17">
        <w:rPr>
          <w:rFonts w:ascii="Lucida Bright" w:hAnsi="Lucida Bright"/>
          <w:color w:val="4C4C4C"/>
          <w:sz w:val="20"/>
        </w:rPr>
        <w:t>adventure/role playing.</w:t>
      </w:r>
    </w:p>
    <w:p w:rsidR="00CC3C17" w:rsidRDefault="001B22F9" w:rsidP="00CC3C17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Maintained communications between main and satellite teams</w:t>
      </w:r>
    </w:p>
    <w:p w:rsidR="00CC3C17" w:rsidRDefault="00042E13" w:rsidP="00CC3C17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Oversaw</w:t>
      </w:r>
      <w:r w:rsidR="001B22F9">
        <w:rPr>
          <w:rFonts w:ascii="Lucida Bright" w:hAnsi="Lucida Bright"/>
          <w:color w:val="4C4C4C"/>
          <w:sz w:val="20"/>
        </w:rPr>
        <w:t xml:space="preserve"> outsourced art and animation assets for quality and technical spec</w:t>
      </w:r>
      <w:r w:rsidR="002E690C">
        <w:rPr>
          <w:rFonts w:ascii="Lucida Bright" w:hAnsi="Lucida Bright"/>
          <w:color w:val="4C4C4C"/>
          <w:sz w:val="20"/>
        </w:rPr>
        <w:t>ification</w:t>
      </w:r>
    </w:p>
    <w:p w:rsidR="00042E13" w:rsidRDefault="00042E13" w:rsidP="0010468C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Spearheaded conversations with Apple about editorial process and release timing </w:t>
      </w:r>
    </w:p>
    <w:p w:rsidR="006F2FDE" w:rsidRPr="00624451" w:rsidRDefault="006F2FDE" w:rsidP="006F2FDE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t>Toy Story Midway Mania TV Game</w:t>
      </w:r>
      <w:r>
        <w:rPr>
          <w:rFonts w:ascii="Lucida Bright" w:hAnsi="Lucida Bright"/>
          <w:color w:val="000000"/>
        </w:rPr>
        <w:t xml:space="preserve">                       </w:t>
      </w:r>
      <w:r w:rsidR="00624451">
        <w:rPr>
          <w:rFonts w:ascii="Lucida Bright" w:hAnsi="Lucida Bright"/>
          <w:color w:val="000000"/>
        </w:rPr>
        <w:t xml:space="preserve">    </w:t>
      </w:r>
      <w:r w:rsidR="008B4426">
        <w:rPr>
          <w:rFonts w:ascii="Lucida Bright" w:hAnsi="Lucida Bright"/>
          <w:color w:val="000000"/>
        </w:rPr>
        <w:t xml:space="preserve">   </w:t>
      </w:r>
      <w:r w:rsidR="00624451">
        <w:rPr>
          <w:rFonts w:ascii="Lucida Bright" w:hAnsi="Lucida Bright"/>
          <w:color w:val="000000"/>
        </w:rPr>
        <w:t xml:space="preserve">  </w:t>
      </w:r>
      <w:r w:rsidR="00692D6D">
        <w:rPr>
          <w:rFonts w:ascii="Lucida Bright" w:hAnsi="Lucida Bright"/>
          <w:b/>
          <w:color w:val="000000"/>
          <w:sz w:val="20"/>
        </w:rPr>
        <w:t>Released</w:t>
      </w:r>
      <w:r w:rsidRPr="00624451">
        <w:rPr>
          <w:rFonts w:ascii="Lucida Bright" w:hAnsi="Lucida Bright"/>
          <w:b/>
          <w:color w:val="000000"/>
          <w:sz w:val="20"/>
        </w:rPr>
        <w:t xml:space="preserve"> </w:t>
      </w:r>
      <w:r w:rsidR="00865D89" w:rsidRPr="00624451">
        <w:rPr>
          <w:rFonts w:ascii="Lucida Bright" w:hAnsi="Lucida Bright"/>
          <w:b/>
          <w:color w:val="000000"/>
          <w:sz w:val="20"/>
        </w:rPr>
        <w:t>May</w:t>
      </w:r>
      <w:r w:rsidRPr="00624451">
        <w:rPr>
          <w:rFonts w:ascii="Lucida Bright" w:hAnsi="Lucida Bright"/>
          <w:b/>
          <w:color w:val="000000"/>
          <w:sz w:val="20"/>
        </w:rPr>
        <w:t xml:space="preserve"> 201</w:t>
      </w:r>
      <w:r w:rsidR="00865D89" w:rsidRPr="00624451">
        <w:rPr>
          <w:rFonts w:ascii="Lucida Bright" w:hAnsi="Lucida Bright"/>
          <w:b/>
          <w:color w:val="000000"/>
          <w:sz w:val="20"/>
        </w:rPr>
        <w:t>0</w:t>
      </w:r>
    </w:p>
    <w:p w:rsidR="006F2FDE" w:rsidRDefault="006F2FDE" w:rsidP="006F2FDE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A Plug n’ Play TV game </w:t>
      </w:r>
      <w:r w:rsidR="00B74204">
        <w:rPr>
          <w:rFonts w:ascii="Lucida Bright" w:hAnsi="Lucida Bright"/>
          <w:color w:val="4C4C4C"/>
          <w:sz w:val="20"/>
        </w:rPr>
        <w:t xml:space="preserve">featuring </w:t>
      </w:r>
      <w:r w:rsidR="002C30FB">
        <w:rPr>
          <w:rFonts w:ascii="Lucida Bright" w:hAnsi="Lucida Bright"/>
          <w:color w:val="4C4C4C"/>
          <w:sz w:val="20"/>
        </w:rPr>
        <w:t>Disney’s Toy Story characters</w:t>
      </w:r>
      <w:r w:rsidR="00B74204">
        <w:rPr>
          <w:rFonts w:ascii="Lucida Bright" w:hAnsi="Lucida Bright"/>
          <w:color w:val="4C4C4C"/>
          <w:sz w:val="20"/>
        </w:rPr>
        <w:t xml:space="preserve"> in kid-friendly shooting gallery game</w:t>
      </w:r>
      <w:r w:rsidR="002C30FB">
        <w:rPr>
          <w:rFonts w:ascii="Lucida Bright" w:hAnsi="Lucida Bright"/>
          <w:color w:val="4C4C4C"/>
          <w:sz w:val="20"/>
        </w:rPr>
        <w:t xml:space="preserve">.  </w:t>
      </w:r>
    </w:p>
    <w:p w:rsidR="00CA245B" w:rsidRDefault="00CA245B" w:rsidP="00CA245B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Guided third </w:t>
      </w:r>
      <w:r w:rsidR="006F2FDE" w:rsidRPr="00CA245B">
        <w:rPr>
          <w:rFonts w:ascii="Lucida Bright" w:hAnsi="Lucida Bright"/>
          <w:color w:val="4C4C4C"/>
          <w:sz w:val="20"/>
        </w:rPr>
        <w:t xml:space="preserve">party software driver </w:t>
      </w:r>
      <w:r w:rsidR="00426C0B" w:rsidRPr="00CA245B">
        <w:rPr>
          <w:rFonts w:ascii="Lucida Bright" w:hAnsi="Lucida Bright"/>
          <w:color w:val="4C4C4C"/>
          <w:sz w:val="20"/>
        </w:rPr>
        <w:t xml:space="preserve">creators </w:t>
      </w:r>
      <w:r w:rsidR="00865D89" w:rsidRPr="00CA245B">
        <w:rPr>
          <w:rFonts w:ascii="Lucida Bright" w:hAnsi="Lucida Bright"/>
          <w:color w:val="4C4C4C"/>
          <w:sz w:val="20"/>
        </w:rPr>
        <w:t>and QA Testers</w:t>
      </w:r>
      <w:r w:rsidR="00426C0B" w:rsidRPr="00CA245B">
        <w:rPr>
          <w:rFonts w:ascii="Lucida Bright" w:hAnsi="Lucida Bright"/>
          <w:color w:val="4C4C4C"/>
          <w:sz w:val="20"/>
        </w:rPr>
        <w:t xml:space="preserve"> </w:t>
      </w:r>
    </w:p>
    <w:p w:rsidR="00743187" w:rsidRPr="00CA245B" w:rsidRDefault="00426C0B" w:rsidP="00CA245B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CA245B">
        <w:rPr>
          <w:rFonts w:ascii="Lucida Bright" w:hAnsi="Lucida Bright"/>
          <w:color w:val="4C4C4C"/>
          <w:sz w:val="20"/>
        </w:rPr>
        <w:t xml:space="preserve">Managed development studio, publisher and licensor communications </w:t>
      </w:r>
    </w:p>
    <w:p w:rsidR="006F2FDE" w:rsidRPr="00624451" w:rsidRDefault="00865D89" w:rsidP="006F2FDE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t xml:space="preserve">Disney </w:t>
      </w:r>
      <w:proofErr w:type="spellStart"/>
      <w:r>
        <w:rPr>
          <w:rFonts w:ascii="Lucida Bright" w:hAnsi="Lucida Bright"/>
          <w:b/>
          <w:color w:val="000000"/>
        </w:rPr>
        <w:t>Toontown</w:t>
      </w:r>
      <w:proofErr w:type="spellEnd"/>
      <w:r>
        <w:rPr>
          <w:rFonts w:ascii="Lucida Bright" w:hAnsi="Lucida Bright"/>
          <w:b/>
          <w:color w:val="000000"/>
        </w:rPr>
        <w:t xml:space="preserve"> </w:t>
      </w:r>
      <w:r w:rsidR="002D0B66">
        <w:rPr>
          <w:rFonts w:ascii="Lucida Bright" w:hAnsi="Lucida Bright"/>
          <w:b/>
          <w:color w:val="000000"/>
        </w:rPr>
        <w:t xml:space="preserve">and Pirates of the Caribbean             </w:t>
      </w:r>
      <w:r w:rsidR="00692D6D">
        <w:rPr>
          <w:rFonts w:ascii="Lucida Bright" w:hAnsi="Lucida Bright"/>
          <w:b/>
          <w:color w:val="000000"/>
          <w:sz w:val="20"/>
        </w:rPr>
        <w:t>Released</w:t>
      </w:r>
      <w:r w:rsidR="006F2FDE" w:rsidRPr="00624451">
        <w:rPr>
          <w:rFonts w:ascii="Lucida Bright" w:hAnsi="Lucida Bright"/>
          <w:b/>
          <w:color w:val="000000"/>
          <w:sz w:val="20"/>
        </w:rPr>
        <w:t xml:space="preserve"> J</w:t>
      </w:r>
      <w:r w:rsidR="00F72CB0" w:rsidRPr="00624451">
        <w:rPr>
          <w:rFonts w:ascii="Lucida Bright" w:hAnsi="Lucida Bright"/>
          <w:b/>
          <w:color w:val="000000"/>
          <w:sz w:val="20"/>
        </w:rPr>
        <w:t>un</w:t>
      </w:r>
      <w:r w:rsidR="006F2FDE" w:rsidRPr="00624451">
        <w:rPr>
          <w:rFonts w:ascii="Lucida Bright" w:hAnsi="Lucida Bright"/>
          <w:b/>
          <w:color w:val="000000"/>
          <w:sz w:val="20"/>
        </w:rPr>
        <w:t xml:space="preserve"> 201</w:t>
      </w:r>
      <w:r w:rsidR="00F72CB0" w:rsidRPr="00624451">
        <w:rPr>
          <w:rFonts w:ascii="Lucida Bright" w:hAnsi="Lucida Bright"/>
          <w:b/>
          <w:color w:val="000000"/>
          <w:sz w:val="20"/>
        </w:rPr>
        <w:t>0</w:t>
      </w:r>
    </w:p>
    <w:p w:rsidR="00CA245B" w:rsidRDefault="002D0B66" w:rsidP="00CA245B">
      <w:pPr>
        <w:ind w:left="360"/>
        <w:rPr>
          <w:rFonts w:ascii="Lucida Bright" w:hAnsi="Lucida Bright"/>
          <w:color w:val="4C4C4C"/>
          <w:sz w:val="20"/>
        </w:rPr>
      </w:pPr>
      <w:proofErr w:type="spellStart"/>
      <w:r>
        <w:rPr>
          <w:rFonts w:ascii="Lucida Bright" w:hAnsi="Lucida Bright"/>
          <w:color w:val="4C4C4C"/>
          <w:sz w:val="20"/>
        </w:rPr>
        <w:t>Minigames</w:t>
      </w:r>
      <w:proofErr w:type="spellEnd"/>
      <w:r>
        <w:rPr>
          <w:rFonts w:ascii="Lucida Bright" w:hAnsi="Lucida Bright"/>
          <w:color w:val="4C4C4C"/>
          <w:sz w:val="20"/>
        </w:rPr>
        <w:t xml:space="preserve"> </w:t>
      </w:r>
      <w:r w:rsidR="00EC2072">
        <w:rPr>
          <w:rFonts w:ascii="Lucida Bright" w:hAnsi="Lucida Bright"/>
          <w:color w:val="4C4C4C"/>
          <w:sz w:val="20"/>
        </w:rPr>
        <w:t xml:space="preserve">to expand on </w:t>
      </w:r>
      <w:r>
        <w:rPr>
          <w:rFonts w:ascii="Lucida Bright" w:hAnsi="Lucida Bright"/>
          <w:color w:val="4C4C4C"/>
          <w:sz w:val="20"/>
        </w:rPr>
        <w:t xml:space="preserve">Disney’s most popular </w:t>
      </w:r>
      <w:r w:rsidR="00EC2072">
        <w:rPr>
          <w:rFonts w:ascii="Lucida Bright" w:hAnsi="Lucida Bright"/>
          <w:color w:val="4C4C4C"/>
          <w:sz w:val="20"/>
        </w:rPr>
        <w:t>MMO</w:t>
      </w:r>
      <w:r>
        <w:rPr>
          <w:rFonts w:ascii="Lucida Bright" w:hAnsi="Lucida Bright"/>
          <w:color w:val="4C4C4C"/>
          <w:sz w:val="20"/>
        </w:rPr>
        <w:t>s</w:t>
      </w:r>
      <w:r w:rsidR="00CB5BA1">
        <w:rPr>
          <w:rFonts w:ascii="Lucida Bright" w:hAnsi="Lucida Bright"/>
          <w:color w:val="4C4C4C"/>
          <w:sz w:val="20"/>
        </w:rPr>
        <w:t xml:space="preserve"> for kids</w:t>
      </w:r>
      <w:r w:rsidR="00EC2072">
        <w:rPr>
          <w:rFonts w:ascii="Lucida Bright" w:hAnsi="Lucida Bright"/>
          <w:color w:val="4C4C4C"/>
          <w:sz w:val="20"/>
        </w:rPr>
        <w:t>.</w:t>
      </w:r>
    </w:p>
    <w:p w:rsidR="00426C0B" w:rsidRDefault="00AB19DC" w:rsidP="006F2FDE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Primary contact for </w:t>
      </w:r>
      <w:r w:rsidR="00B81A70">
        <w:rPr>
          <w:rFonts w:ascii="Lucida Bright" w:hAnsi="Lucida Bright"/>
          <w:color w:val="4C4C4C"/>
          <w:sz w:val="20"/>
        </w:rPr>
        <w:t>Disney</w:t>
      </w:r>
    </w:p>
    <w:p w:rsidR="003C42F2" w:rsidRPr="00CA245B" w:rsidRDefault="00AB19DC" w:rsidP="00CA245B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Reviewed </w:t>
      </w:r>
      <w:r w:rsidR="00EC2072">
        <w:rPr>
          <w:rFonts w:ascii="Lucida Bright" w:hAnsi="Lucida Bright"/>
          <w:color w:val="4C4C4C"/>
          <w:sz w:val="20"/>
        </w:rPr>
        <w:t xml:space="preserve">and provided feedback on </w:t>
      </w:r>
      <w:r>
        <w:rPr>
          <w:rFonts w:ascii="Lucida Bright" w:hAnsi="Lucida Bright"/>
          <w:color w:val="4C4C4C"/>
          <w:sz w:val="20"/>
        </w:rPr>
        <w:t xml:space="preserve">art </w:t>
      </w:r>
      <w:r w:rsidR="00CC3C17">
        <w:rPr>
          <w:rFonts w:ascii="Lucida Bright" w:hAnsi="Lucida Bright"/>
          <w:color w:val="4C4C4C"/>
          <w:sz w:val="20"/>
        </w:rPr>
        <w:t>concepts</w:t>
      </w:r>
      <w:r w:rsidR="00BB5D74">
        <w:rPr>
          <w:rFonts w:ascii="Lucida Bright" w:hAnsi="Lucida Bright"/>
          <w:color w:val="4C4C4C"/>
          <w:sz w:val="20"/>
        </w:rPr>
        <w:t xml:space="preserve"> and</w:t>
      </w:r>
      <w:r w:rsidR="00CC3C17">
        <w:rPr>
          <w:rFonts w:ascii="Lucida Bright" w:hAnsi="Lucida Bright"/>
          <w:color w:val="4C4C4C"/>
          <w:sz w:val="20"/>
        </w:rPr>
        <w:t xml:space="preserve"> </w:t>
      </w:r>
      <w:r>
        <w:rPr>
          <w:rFonts w:ascii="Lucida Bright" w:hAnsi="Lucida Bright"/>
          <w:color w:val="4C4C4C"/>
          <w:sz w:val="20"/>
        </w:rPr>
        <w:t xml:space="preserve">design </w:t>
      </w:r>
      <w:r w:rsidR="00CC3C17">
        <w:rPr>
          <w:rFonts w:ascii="Lucida Bright" w:hAnsi="Lucida Bright"/>
          <w:color w:val="4C4C4C"/>
          <w:sz w:val="20"/>
        </w:rPr>
        <w:t xml:space="preserve">docs </w:t>
      </w:r>
      <w:r>
        <w:rPr>
          <w:rFonts w:ascii="Lucida Bright" w:hAnsi="Lucida Bright"/>
          <w:color w:val="4C4C4C"/>
          <w:sz w:val="20"/>
        </w:rPr>
        <w:t xml:space="preserve">for </w:t>
      </w:r>
      <w:r w:rsidR="00CC3C17">
        <w:rPr>
          <w:rFonts w:ascii="Lucida Bright" w:hAnsi="Lucida Bright"/>
          <w:color w:val="4C4C4C"/>
          <w:sz w:val="20"/>
        </w:rPr>
        <w:t>quality and brand fidelity</w:t>
      </w:r>
      <w:r w:rsidR="00426C0B">
        <w:rPr>
          <w:rFonts w:ascii="Lucida Bright" w:hAnsi="Lucida Bright"/>
          <w:color w:val="4C4C4C"/>
          <w:sz w:val="20"/>
        </w:rPr>
        <w:t xml:space="preserve">  </w:t>
      </w:r>
    </w:p>
    <w:p w:rsidR="003C42F2" w:rsidRPr="00624451" w:rsidRDefault="003C42F2" w:rsidP="003C42F2">
      <w:pPr>
        <w:numPr>
          <w:ilvl w:val="1"/>
          <w:numId w:val="2"/>
        </w:numPr>
        <w:rPr>
          <w:rFonts w:ascii="Lucida Bright" w:hAnsi="Lucida Bright"/>
          <w:b/>
          <w:color w:val="000000"/>
          <w:sz w:val="20"/>
        </w:rPr>
      </w:pPr>
      <w:r>
        <w:rPr>
          <w:rFonts w:ascii="Lucida Bright" w:hAnsi="Lucida Bright"/>
          <w:b/>
          <w:color w:val="000000"/>
        </w:rPr>
        <w:t>Hangout/</w:t>
      </w:r>
      <w:proofErr w:type="spellStart"/>
      <w:r>
        <w:rPr>
          <w:rFonts w:ascii="Lucida Bright" w:hAnsi="Lucida Bright"/>
          <w:b/>
          <w:color w:val="000000"/>
        </w:rPr>
        <w:t>SuperStar</w:t>
      </w:r>
      <w:proofErr w:type="spellEnd"/>
      <w:r>
        <w:rPr>
          <w:rFonts w:ascii="Lucida Bright" w:hAnsi="Lucida Bright"/>
          <w:b/>
          <w:color w:val="000000"/>
        </w:rPr>
        <w:t xml:space="preserve"> City </w:t>
      </w:r>
      <w:proofErr w:type="spellStart"/>
      <w:r>
        <w:rPr>
          <w:rFonts w:ascii="Lucida Bright" w:hAnsi="Lucida Bright"/>
          <w:b/>
          <w:color w:val="000000"/>
        </w:rPr>
        <w:t>facebook</w:t>
      </w:r>
      <w:proofErr w:type="spellEnd"/>
      <w:r>
        <w:rPr>
          <w:rFonts w:ascii="Lucida Bright" w:hAnsi="Lucida Bright"/>
          <w:b/>
          <w:color w:val="000000"/>
        </w:rPr>
        <w:t xml:space="preserve"> game </w:t>
      </w:r>
      <w:r>
        <w:rPr>
          <w:rFonts w:ascii="Lucida Bright" w:hAnsi="Lucida Bright"/>
          <w:color w:val="000000"/>
        </w:rPr>
        <w:t xml:space="preserve">               </w:t>
      </w:r>
      <w:r w:rsidR="00624451">
        <w:rPr>
          <w:rFonts w:ascii="Lucida Bright" w:hAnsi="Lucida Bright"/>
          <w:color w:val="000000"/>
        </w:rPr>
        <w:t xml:space="preserve">     </w:t>
      </w:r>
      <w:r w:rsidR="008B4426">
        <w:rPr>
          <w:rFonts w:ascii="Lucida Bright" w:hAnsi="Lucida Bright"/>
          <w:color w:val="000000"/>
        </w:rPr>
        <w:t xml:space="preserve">  </w:t>
      </w:r>
      <w:r w:rsidR="00624451">
        <w:rPr>
          <w:rFonts w:ascii="Lucida Bright" w:hAnsi="Lucida Bright"/>
          <w:color w:val="000000"/>
        </w:rPr>
        <w:t xml:space="preserve"> </w:t>
      </w:r>
      <w:r w:rsidR="00692D6D">
        <w:rPr>
          <w:rFonts w:ascii="Lucida Bright" w:hAnsi="Lucida Bright"/>
          <w:b/>
          <w:color w:val="000000"/>
          <w:sz w:val="20"/>
        </w:rPr>
        <w:t>Released</w:t>
      </w:r>
      <w:r w:rsidRPr="00624451">
        <w:rPr>
          <w:rFonts w:ascii="Lucida Bright" w:hAnsi="Lucida Bright"/>
          <w:b/>
          <w:color w:val="000000"/>
          <w:sz w:val="20"/>
        </w:rPr>
        <w:t xml:space="preserve"> Aug 2010</w:t>
      </w:r>
    </w:p>
    <w:p w:rsidR="00886FF7" w:rsidRDefault="00EC2072" w:rsidP="00401F9D">
      <w:pPr>
        <w:ind w:left="360"/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Avatar based interactive chat room</w:t>
      </w:r>
      <w:r w:rsidR="00401F9D">
        <w:rPr>
          <w:rFonts w:ascii="Lucida Bright" w:hAnsi="Lucida Bright"/>
          <w:color w:val="4C4C4C"/>
          <w:sz w:val="20"/>
        </w:rPr>
        <w:t>.</w:t>
      </w:r>
    </w:p>
    <w:p w:rsidR="003C42F2" w:rsidRDefault="003C42F2" w:rsidP="003C42F2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Primary contact with first party</w:t>
      </w:r>
      <w:r w:rsidR="00417446">
        <w:rPr>
          <w:rFonts w:ascii="Lucida Bright" w:hAnsi="Lucida Bright"/>
          <w:color w:val="4C4C4C"/>
          <w:sz w:val="20"/>
        </w:rPr>
        <w:t xml:space="preserve"> </w:t>
      </w:r>
      <w:r>
        <w:rPr>
          <w:rFonts w:ascii="Lucida Bright" w:hAnsi="Lucida Bright"/>
          <w:color w:val="4C4C4C"/>
          <w:sz w:val="20"/>
        </w:rPr>
        <w:t xml:space="preserve">and external developers </w:t>
      </w:r>
    </w:p>
    <w:p w:rsidR="003C42F2" w:rsidRPr="002D0B66" w:rsidRDefault="003C42F2" w:rsidP="002D0B66">
      <w:pPr>
        <w:numPr>
          <w:ilvl w:val="0"/>
          <w:numId w:val="5"/>
        </w:numPr>
        <w:rPr>
          <w:rFonts w:ascii="Lucida Bright" w:hAnsi="Lucida Bright"/>
          <w:b/>
          <w:color w:val="000000"/>
        </w:rPr>
      </w:pPr>
      <w:r>
        <w:rPr>
          <w:rFonts w:ascii="Lucida Bright" w:hAnsi="Lucida Bright"/>
          <w:color w:val="4C4C4C"/>
          <w:sz w:val="20"/>
        </w:rPr>
        <w:t xml:space="preserve">Managed all documentation </w:t>
      </w:r>
    </w:p>
    <w:p w:rsidR="002D0B66" w:rsidRDefault="002D0B66" w:rsidP="002D0B66">
      <w:pPr>
        <w:ind w:left="720"/>
        <w:rPr>
          <w:rFonts w:ascii="Lucida Bright" w:hAnsi="Lucida Bright"/>
          <w:b/>
          <w:color w:val="000000"/>
        </w:rPr>
      </w:pPr>
    </w:p>
    <w:p w:rsidR="003C42F2" w:rsidRDefault="003C42F2" w:rsidP="003C42F2">
      <w:pPr>
        <w:numPr>
          <w:ilvl w:val="0"/>
          <w:numId w:val="2"/>
        </w:numPr>
        <w:tabs>
          <w:tab w:val="left" w:pos="720"/>
        </w:tabs>
        <w:rPr>
          <w:rFonts w:ascii="Lucida Bright" w:hAnsi="Lucida Bright"/>
          <w:b/>
          <w:bCs/>
          <w:color w:val="000000"/>
        </w:rPr>
      </w:pPr>
      <w:r>
        <w:rPr>
          <w:rFonts w:ascii="Lucida Bright" w:hAnsi="Lucida Bright"/>
          <w:b/>
          <w:bCs/>
          <w:color w:val="000000"/>
        </w:rPr>
        <w:t>Wipro Technologies</w:t>
      </w:r>
      <w:r w:rsidR="00C23255">
        <w:rPr>
          <w:rFonts w:ascii="Lucida Bright" w:hAnsi="Lucida Bright"/>
          <w:b/>
          <w:bCs/>
          <w:color w:val="000000"/>
        </w:rPr>
        <w:t xml:space="preserve">, </w:t>
      </w:r>
      <w:r w:rsidR="00C23255">
        <w:rPr>
          <w:rFonts w:ascii="Lucida Bright" w:hAnsi="Lucida Bright"/>
          <w:b/>
          <w:color w:val="000000"/>
        </w:rPr>
        <w:t>Software</w:t>
      </w:r>
      <w:r w:rsidR="00C23255" w:rsidRPr="004448D7">
        <w:rPr>
          <w:rFonts w:ascii="Lucida Bright" w:hAnsi="Lucida Bright"/>
          <w:b/>
          <w:color w:val="000000"/>
        </w:rPr>
        <w:t xml:space="preserve"> Engineer</w:t>
      </w:r>
      <w:r>
        <w:rPr>
          <w:rFonts w:ascii="Lucida Bright" w:hAnsi="Lucida Bright"/>
          <w:color w:val="000000"/>
        </w:rPr>
        <w:t xml:space="preserve">                      </w:t>
      </w:r>
      <w:r>
        <w:rPr>
          <w:rFonts w:ascii="Lucida Bright" w:hAnsi="Lucida Bright"/>
          <w:b/>
          <w:bCs/>
          <w:color w:val="000000"/>
        </w:rPr>
        <w:t>Aug 2006 – Jan 2008</w:t>
      </w:r>
    </w:p>
    <w:p w:rsidR="003C42F2" w:rsidRPr="004448D7" w:rsidRDefault="00C23255" w:rsidP="003C42F2">
      <w:pPr>
        <w:numPr>
          <w:ilvl w:val="1"/>
          <w:numId w:val="2"/>
        </w:numPr>
        <w:tabs>
          <w:tab w:val="left" w:pos="720"/>
        </w:tabs>
        <w:rPr>
          <w:rFonts w:ascii="Lucida Bright" w:hAnsi="Lucida Bright"/>
          <w:b/>
          <w:color w:val="000000"/>
        </w:rPr>
      </w:pPr>
      <w:r>
        <w:rPr>
          <w:rFonts w:ascii="Lucida Bright" w:hAnsi="Lucida Bright"/>
          <w:b/>
          <w:color w:val="000000"/>
        </w:rPr>
        <w:t>State Street Account</w:t>
      </w:r>
    </w:p>
    <w:p w:rsidR="003C42F2" w:rsidRDefault="004448D7" w:rsidP="003C42F2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Created robust banking applications</w:t>
      </w:r>
      <w:r w:rsidR="00EC2072">
        <w:rPr>
          <w:rFonts w:ascii="Lucida Bright" w:hAnsi="Lucida Bright"/>
          <w:color w:val="4C4C4C"/>
          <w:sz w:val="20"/>
        </w:rPr>
        <w:t xml:space="preserve"> for portfolio management and funds transfer</w:t>
      </w:r>
      <w:r>
        <w:rPr>
          <w:rFonts w:ascii="Lucida Bright" w:hAnsi="Lucida Bright"/>
          <w:color w:val="4C4C4C"/>
          <w:sz w:val="20"/>
        </w:rPr>
        <w:t xml:space="preserve"> </w:t>
      </w:r>
    </w:p>
    <w:p w:rsidR="004448D7" w:rsidRDefault="004448D7" w:rsidP="003C42F2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 xml:space="preserve">Team lead for </w:t>
      </w:r>
      <w:r w:rsidR="008B4426">
        <w:rPr>
          <w:rFonts w:ascii="Lucida Bright" w:hAnsi="Lucida Bright"/>
          <w:color w:val="4C4C4C"/>
          <w:sz w:val="20"/>
        </w:rPr>
        <w:t xml:space="preserve">internal tools </w:t>
      </w:r>
      <w:r>
        <w:rPr>
          <w:rFonts w:ascii="Lucida Bright" w:hAnsi="Lucida Bright"/>
          <w:color w:val="4C4C4C"/>
          <w:sz w:val="20"/>
        </w:rPr>
        <w:t>development</w:t>
      </w:r>
      <w:r w:rsidR="009912D0">
        <w:rPr>
          <w:rFonts w:ascii="Lucida Bright" w:hAnsi="Lucida Bright"/>
          <w:color w:val="4C4C4C"/>
          <w:sz w:val="20"/>
        </w:rPr>
        <w:t xml:space="preserve"> on homegrown Struts framework</w:t>
      </w:r>
    </w:p>
    <w:p w:rsidR="00BC2B06" w:rsidRPr="0074037F" w:rsidRDefault="004448D7" w:rsidP="0074037F">
      <w:pPr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>
        <w:rPr>
          <w:rFonts w:ascii="Lucida Bright" w:hAnsi="Lucida Bright"/>
          <w:color w:val="4C4C4C"/>
          <w:sz w:val="20"/>
        </w:rPr>
        <w:t>Primary contact for first party, QA testers</w:t>
      </w:r>
    </w:p>
    <w:p w:rsidR="00BC2B06" w:rsidRDefault="00BC2B06" w:rsidP="00BC2B06">
      <w:pPr>
        <w:outlineLvl w:val="0"/>
        <w:rPr>
          <w:rFonts w:ascii="Lucida Bright" w:hAnsi="Lucida Bright"/>
          <w:b/>
          <w:bCs/>
        </w:rPr>
      </w:pPr>
    </w:p>
    <w:p w:rsidR="001B1BCB" w:rsidRDefault="001B1BCB" w:rsidP="001B1BCB">
      <w:pPr>
        <w:outlineLvl w:val="0"/>
        <w:rPr>
          <w:rFonts w:ascii="Lucida Bright" w:hAnsi="Lucida Bright"/>
          <w:b/>
          <w:bCs/>
        </w:rPr>
      </w:pPr>
      <w:r>
        <w:rPr>
          <w:rFonts w:ascii="Lucida Bright" w:hAnsi="Lucida Bright"/>
          <w:b/>
          <w:bCs/>
        </w:rPr>
        <w:t>Education:</w:t>
      </w:r>
    </w:p>
    <w:p w:rsidR="001B1BCB" w:rsidRDefault="001B1BCB" w:rsidP="001B1BCB">
      <w:pPr>
        <w:numPr>
          <w:ilvl w:val="0"/>
          <w:numId w:val="1"/>
        </w:numPr>
        <w:tabs>
          <w:tab w:val="left" w:pos="720"/>
        </w:tabs>
        <w:rPr>
          <w:rFonts w:ascii="Lucida Bright" w:hAnsi="Lucida Bright"/>
        </w:rPr>
      </w:pPr>
      <w:r>
        <w:rPr>
          <w:rFonts w:ascii="Lucida Bright" w:hAnsi="Lucida Bright"/>
        </w:rPr>
        <w:t>Master of Entertainment Technology, December 2009</w:t>
      </w:r>
    </w:p>
    <w:p w:rsidR="001B1BCB" w:rsidRDefault="001B1BCB" w:rsidP="001B1BCB">
      <w:pPr>
        <w:ind w:left="360"/>
        <w:rPr>
          <w:rFonts w:ascii="Lucida Bright" w:hAnsi="Lucida Bright"/>
          <w:color w:val="4C4C4C"/>
        </w:rPr>
      </w:pPr>
      <w:r>
        <w:rPr>
          <w:rFonts w:ascii="Lucida Bright" w:hAnsi="Lucida Bright"/>
          <w:color w:val="4C4C4C"/>
        </w:rPr>
        <w:t xml:space="preserve">Entertainment Technology Center, Carnegie Mellon University </w:t>
      </w:r>
    </w:p>
    <w:p w:rsidR="001B1BCB" w:rsidRPr="00AE71C6" w:rsidRDefault="001B1BCB" w:rsidP="001B1BCB">
      <w:pPr>
        <w:ind w:left="360"/>
        <w:rPr>
          <w:rFonts w:ascii="Lucida Bright" w:hAnsi="Lucida Bright"/>
          <w:color w:val="595959"/>
          <w:sz w:val="22"/>
        </w:rPr>
      </w:pPr>
      <w:r w:rsidRPr="00AE71C6">
        <w:rPr>
          <w:rFonts w:ascii="Lucida Bright" w:hAnsi="Lucida Bright"/>
          <w:color w:val="595959"/>
          <w:sz w:val="20"/>
        </w:rPr>
        <w:t>Programming TA and Co-Head TA</w:t>
      </w:r>
    </w:p>
    <w:p w:rsidR="001B1BCB" w:rsidRDefault="001B1BCB" w:rsidP="001B1BCB">
      <w:pPr>
        <w:numPr>
          <w:ilvl w:val="0"/>
          <w:numId w:val="1"/>
        </w:numPr>
        <w:tabs>
          <w:tab w:val="left" w:pos="720"/>
        </w:tabs>
        <w:rPr>
          <w:rFonts w:ascii="Lucida Bright" w:hAnsi="Lucida Bright"/>
        </w:rPr>
      </w:pPr>
      <w:r>
        <w:rPr>
          <w:rFonts w:ascii="Lucida Bright" w:hAnsi="Lucida Bright"/>
        </w:rPr>
        <w:t>Bachelor of Engineering in Computer Science</w:t>
      </w:r>
      <w:r w:rsidR="00F70C25">
        <w:rPr>
          <w:rFonts w:ascii="Lucida Bright" w:hAnsi="Lucida Bright"/>
        </w:rPr>
        <w:t xml:space="preserve"> and Engineering</w:t>
      </w:r>
      <w:r>
        <w:rPr>
          <w:rFonts w:ascii="Lucida Bright" w:hAnsi="Lucida Bright"/>
        </w:rPr>
        <w:t>, May 2006</w:t>
      </w:r>
    </w:p>
    <w:p w:rsidR="001B1BCB" w:rsidRPr="006828E6" w:rsidRDefault="001B1BCB" w:rsidP="001B1BCB">
      <w:pPr>
        <w:ind w:left="360"/>
        <w:rPr>
          <w:rFonts w:ascii="Lucida Bright" w:hAnsi="Lucida Bright"/>
          <w:color w:val="4C4C4C"/>
          <w:szCs w:val="20"/>
        </w:rPr>
      </w:pPr>
      <w:r w:rsidRPr="006828E6">
        <w:rPr>
          <w:rFonts w:ascii="Lucida Bright" w:hAnsi="Lucida Bright"/>
          <w:color w:val="4C4C4C"/>
          <w:szCs w:val="20"/>
        </w:rPr>
        <w:t>Dr. MCET, Anna University</w:t>
      </w:r>
    </w:p>
    <w:p w:rsidR="001B1BCB" w:rsidRPr="006828E6" w:rsidRDefault="001B1BCB" w:rsidP="001B1BCB">
      <w:pPr>
        <w:ind w:left="360"/>
        <w:rPr>
          <w:rFonts w:ascii="Lucida Bright" w:hAnsi="Lucida Bright"/>
          <w:color w:val="4C4C4C"/>
        </w:rPr>
      </w:pPr>
      <w:r w:rsidRPr="006828E6">
        <w:rPr>
          <w:rFonts w:ascii="Lucida Bright" w:hAnsi="Lucida Bright"/>
          <w:color w:val="4C4C4C"/>
          <w:sz w:val="20"/>
          <w:szCs w:val="20"/>
        </w:rPr>
        <w:t>IEEE Student Chair, Student Placement Coordinator, NSS Student Coordinator</w:t>
      </w:r>
    </w:p>
    <w:p w:rsidR="001B1BCB" w:rsidRDefault="001B1BCB" w:rsidP="0017239F">
      <w:pPr>
        <w:outlineLvl w:val="0"/>
        <w:rPr>
          <w:rFonts w:ascii="Lucida Bright" w:hAnsi="Lucida Bright"/>
          <w:b/>
          <w:bCs/>
        </w:rPr>
      </w:pPr>
    </w:p>
    <w:p w:rsidR="00F64DE9" w:rsidRDefault="008B4426" w:rsidP="0017239F">
      <w:pPr>
        <w:outlineLvl w:val="0"/>
        <w:rPr>
          <w:rFonts w:ascii="Lucida Bright" w:hAnsi="Lucida Bright"/>
          <w:b/>
          <w:bCs/>
        </w:rPr>
      </w:pPr>
      <w:r>
        <w:rPr>
          <w:rFonts w:ascii="Lucida Bright" w:hAnsi="Lucida Bright"/>
          <w:b/>
          <w:bCs/>
        </w:rPr>
        <w:t>Groups/Org</w:t>
      </w:r>
      <w:r w:rsidR="00F64DE9">
        <w:rPr>
          <w:rFonts w:ascii="Lucida Bright" w:hAnsi="Lucida Bright"/>
          <w:b/>
          <w:bCs/>
        </w:rPr>
        <w:t>a</w:t>
      </w:r>
      <w:r>
        <w:rPr>
          <w:rFonts w:ascii="Lucida Bright" w:hAnsi="Lucida Bright"/>
          <w:b/>
          <w:bCs/>
        </w:rPr>
        <w:t>n</w:t>
      </w:r>
      <w:r w:rsidR="00F64DE9">
        <w:rPr>
          <w:rFonts w:ascii="Lucida Bright" w:hAnsi="Lucida Bright"/>
          <w:b/>
          <w:bCs/>
        </w:rPr>
        <w:t>izations:</w:t>
      </w:r>
    </w:p>
    <w:p w:rsidR="008B4426" w:rsidRPr="005363D1" w:rsidRDefault="008B4426" w:rsidP="008B4426">
      <w:pPr>
        <w:numPr>
          <w:ilvl w:val="0"/>
          <w:numId w:val="1"/>
        </w:numPr>
        <w:tabs>
          <w:tab w:val="left" w:pos="720"/>
        </w:tabs>
        <w:rPr>
          <w:rFonts w:ascii="Lucida Bright" w:hAnsi="Lucida Bright"/>
          <w:b/>
        </w:rPr>
      </w:pPr>
      <w:r w:rsidRPr="005363D1">
        <w:rPr>
          <w:rFonts w:ascii="Lucida Bright" w:hAnsi="Lucida Bright"/>
          <w:b/>
        </w:rPr>
        <w:t>Pittsburgh IGDA</w:t>
      </w:r>
      <w:r w:rsidR="008D31A3">
        <w:rPr>
          <w:rFonts w:ascii="Lucida Bright" w:hAnsi="Lucida Bright"/>
          <w:b/>
        </w:rPr>
        <w:t xml:space="preserve">                                           </w:t>
      </w:r>
      <w:r w:rsidR="001B1BCB">
        <w:rPr>
          <w:rFonts w:ascii="Lucida Bright" w:hAnsi="Lucida Bright"/>
          <w:b/>
        </w:rPr>
        <w:t xml:space="preserve">   </w:t>
      </w:r>
      <w:r w:rsidR="008D31A3">
        <w:rPr>
          <w:rFonts w:ascii="Lucida Bright" w:hAnsi="Lucida Bright"/>
          <w:b/>
        </w:rPr>
        <w:t xml:space="preserve">                     </w:t>
      </w:r>
      <w:r w:rsidR="00156DBD">
        <w:rPr>
          <w:rFonts w:ascii="Lucida Bright" w:hAnsi="Lucida Bright"/>
          <w:b/>
        </w:rPr>
        <w:t xml:space="preserve">        </w:t>
      </w:r>
      <w:r w:rsidR="001B1BCB">
        <w:rPr>
          <w:rFonts w:ascii="Lucida Bright" w:hAnsi="Lucida Bright"/>
          <w:b/>
        </w:rPr>
        <w:t xml:space="preserve">        </w:t>
      </w:r>
      <w:r w:rsidR="008D31A3">
        <w:rPr>
          <w:rFonts w:ascii="Lucida Bright" w:hAnsi="Lucida Bright"/>
          <w:b/>
        </w:rPr>
        <w:t>Chair</w:t>
      </w:r>
    </w:p>
    <w:p w:rsidR="0027314D" w:rsidRPr="0027314D" w:rsidRDefault="003C42F2" w:rsidP="009F21A4">
      <w:pPr>
        <w:pStyle w:val="ListParagraph"/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27314D">
        <w:rPr>
          <w:rFonts w:ascii="Lucida Bright" w:hAnsi="Lucida Bright"/>
          <w:color w:val="4C4C4C"/>
          <w:sz w:val="20"/>
        </w:rPr>
        <w:t>Active organizer of Global Game Jams</w:t>
      </w:r>
      <w:r w:rsidR="009361B2">
        <w:rPr>
          <w:rFonts w:ascii="Lucida Bright" w:hAnsi="Lucida Bright"/>
          <w:color w:val="4C4C4C"/>
          <w:sz w:val="20"/>
        </w:rPr>
        <w:t xml:space="preserve"> and other local events</w:t>
      </w:r>
    </w:p>
    <w:p w:rsidR="005E4DBF" w:rsidRPr="0027314D" w:rsidRDefault="003C42F2" w:rsidP="009F21A4">
      <w:pPr>
        <w:pStyle w:val="ListParagraph"/>
        <w:numPr>
          <w:ilvl w:val="0"/>
          <w:numId w:val="5"/>
        </w:numPr>
        <w:rPr>
          <w:rFonts w:ascii="Lucida Bright" w:hAnsi="Lucida Bright"/>
          <w:color w:val="4C4C4C"/>
          <w:sz w:val="20"/>
        </w:rPr>
      </w:pPr>
      <w:r w:rsidRPr="0027314D">
        <w:rPr>
          <w:rFonts w:ascii="Lucida Bright" w:hAnsi="Lucida Bright"/>
          <w:color w:val="4C4C4C"/>
          <w:sz w:val="20"/>
        </w:rPr>
        <w:t xml:space="preserve">Spearheaded </w:t>
      </w:r>
      <w:r w:rsidR="00845EC2" w:rsidRPr="0027314D">
        <w:rPr>
          <w:rFonts w:ascii="Lucida Bright" w:hAnsi="Lucida Bright"/>
          <w:color w:val="4C4C4C"/>
          <w:sz w:val="20"/>
        </w:rPr>
        <w:t>the</w:t>
      </w:r>
      <w:r w:rsidRPr="0027314D">
        <w:rPr>
          <w:rFonts w:ascii="Lucida Bright" w:hAnsi="Lucida Bright"/>
          <w:color w:val="4C4C4C"/>
          <w:sz w:val="20"/>
        </w:rPr>
        <w:t xml:space="preserve"> </w:t>
      </w:r>
      <w:r w:rsidR="00845EC2" w:rsidRPr="0027314D">
        <w:rPr>
          <w:rFonts w:ascii="Lucida Bright" w:hAnsi="Lucida Bright"/>
          <w:color w:val="4C4C4C"/>
          <w:sz w:val="20"/>
        </w:rPr>
        <w:t>“</w:t>
      </w:r>
      <w:r w:rsidRPr="0027314D">
        <w:rPr>
          <w:rFonts w:ascii="Lucida Bright" w:hAnsi="Lucida Bright"/>
          <w:color w:val="4C4C4C"/>
          <w:sz w:val="20"/>
        </w:rPr>
        <w:t>Resume Review Service</w:t>
      </w:r>
      <w:r w:rsidR="00845EC2" w:rsidRPr="0027314D">
        <w:rPr>
          <w:rFonts w:ascii="Lucida Bright" w:hAnsi="Lucida Bright"/>
          <w:color w:val="4C4C4C"/>
          <w:sz w:val="20"/>
        </w:rPr>
        <w:t>”</w:t>
      </w:r>
      <w:r w:rsidRPr="0027314D">
        <w:rPr>
          <w:rFonts w:ascii="Lucida Bright" w:hAnsi="Lucida Bright"/>
          <w:color w:val="4C4C4C"/>
          <w:sz w:val="20"/>
        </w:rPr>
        <w:t xml:space="preserve"> </w:t>
      </w:r>
      <w:r w:rsidR="00845EC2" w:rsidRPr="0027314D">
        <w:rPr>
          <w:rFonts w:ascii="Lucida Bright" w:hAnsi="Lucida Bright"/>
          <w:color w:val="4C4C4C"/>
          <w:sz w:val="20"/>
        </w:rPr>
        <w:t xml:space="preserve">initiative </w:t>
      </w:r>
      <w:r w:rsidR="00F106C3" w:rsidRPr="0027314D">
        <w:rPr>
          <w:rFonts w:ascii="Lucida Bright" w:hAnsi="Lucida Bright"/>
          <w:color w:val="4C4C4C"/>
          <w:sz w:val="20"/>
        </w:rPr>
        <w:t xml:space="preserve">to help </w:t>
      </w:r>
      <w:r w:rsidR="008D31A3" w:rsidRPr="0027314D">
        <w:rPr>
          <w:rFonts w:ascii="Lucida Bright" w:hAnsi="Lucida Bright"/>
          <w:color w:val="4C4C4C"/>
          <w:sz w:val="20"/>
        </w:rPr>
        <w:t>game industry hopefuls</w:t>
      </w:r>
    </w:p>
    <w:sectPr w:rsidR="005E4DBF" w:rsidRPr="0027314D" w:rsidSect="00DA257F">
      <w:footnotePr>
        <w:pos w:val="beneathText"/>
      </w:footnotePr>
      <w:pgSz w:w="11905" w:h="16837"/>
      <w:pgMar w:top="1338" w:right="1338" w:bottom="1338" w:left="13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tarSymbol">
    <w:altName w:val="Arial Unicode MS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Bright">
    <w:altName w:val="Georgia"/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">
    <w:altName w:val="Times New Roman"/>
    <w:charset w:val="00"/>
    <w:family w:val="roman"/>
    <w:pitch w:val="default"/>
  </w:font>
  <w:font w:name="ヒラギノ角ゴ Pro W3">
    <w:charset w:val="00"/>
    <w:family w:val="roman"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</w:abstractNum>
  <w:abstractNum w:abstractNumId="1">
    <w:nsid w:val="00000002"/>
    <w:multiLevelType w:val="multilevel"/>
    <w:tmpl w:val="5C024586"/>
    <w:name w:val="WW8Num2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</w:abstractNum>
  <w:abstractNum w:abstractNumId="2">
    <w:nsid w:val="00000003"/>
    <w:multiLevelType w:val="multilevel"/>
    <w:tmpl w:val="00000003"/>
    <w:name w:val="WW8Num4"/>
    <w:lvl w:ilvl="0">
      <w:start w:val="1"/>
      <w:numFmt w:val="bullet"/>
      <w:lvlText w:val=""/>
      <w:lvlJc w:val="left"/>
      <w:pPr>
        <w:tabs>
          <w:tab w:val="num" w:pos="360"/>
        </w:tabs>
        <w:ind w:left="36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num" w:pos="1080"/>
        </w:tabs>
        <w:ind w:left="1080" w:hanging="360"/>
      </w:pPr>
      <w:rPr>
        <w:rFonts w:ascii="Wingdings" w:hAnsi="Wingdings" w:cs="StarSymbol"/>
        <w:sz w:val="18"/>
        <w:szCs w:val="18"/>
      </w:rPr>
    </w:lvl>
    <w:lvl w:ilvl="3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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5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cs="StarSymbol"/>
        <w:sz w:val="18"/>
        <w:szCs w:val="18"/>
      </w:rPr>
    </w:lvl>
    <w:lvl w:ilvl="6">
      <w:start w:val="1"/>
      <w:numFmt w:val="bullet"/>
      <w:lvlText w:val="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8">
      <w:start w:val="1"/>
      <w:numFmt w:val="bullet"/>
      <w:lvlText w:val=""/>
      <w:lvlJc w:val="left"/>
      <w:pPr>
        <w:tabs>
          <w:tab w:val="num" w:pos="3240"/>
        </w:tabs>
        <w:ind w:left="3240" w:hanging="360"/>
      </w:pPr>
      <w:rPr>
        <w:rFonts w:ascii="Wingdings" w:hAnsi="Wingdings" w:cs="StarSymbol"/>
        <w:sz w:val="18"/>
        <w:szCs w:val="18"/>
      </w:rPr>
    </w:lvl>
  </w:abstractNum>
  <w:abstractNum w:abstractNumId="3">
    <w:nsid w:val="00000004"/>
    <w:multiLevelType w:val="multilevel"/>
    <w:tmpl w:val="00000004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4">
    <w:nsid w:val="20DA777E"/>
    <w:multiLevelType w:val="hybridMultilevel"/>
    <w:tmpl w:val="B7B425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5336B4D"/>
    <w:multiLevelType w:val="hybridMultilevel"/>
    <w:tmpl w:val="8C74B89E"/>
    <w:lvl w:ilvl="0" w:tplc="973E92F6">
      <w:start w:val="6"/>
      <w:numFmt w:val="bullet"/>
      <w:lvlText w:val="-"/>
      <w:lvlJc w:val="left"/>
      <w:pPr>
        <w:ind w:left="720" w:hanging="360"/>
      </w:pPr>
      <w:rPr>
        <w:rFonts w:ascii="Lucida Bright" w:eastAsia="Arial Unicode MS" w:hAnsi="Lucida Bright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603194"/>
    <w:multiLevelType w:val="hybridMultilevel"/>
    <w:tmpl w:val="BCDCD688"/>
    <w:lvl w:ilvl="0" w:tplc="7DF222A6">
      <w:numFmt w:val="bullet"/>
      <w:lvlText w:val="-"/>
      <w:lvlJc w:val="left"/>
      <w:pPr>
        <w:ind w:left="720" w:hanging="360"/>
      </w:pPr>
      <w:rPr>
        <w:rFonts w:ascii="Lucida Bright" w:eastAsia="Arial Unicode MS" w:hAnsi="Lucida Brigh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2"/>
  </w:compat>
  <w:rsids>
    <w:rsidRoot w:val="00462525"/>
    <w:rsid w:val="000257EF"/>
    <w:rsid w:val="00042E13"/>
    <w:rsid w:val="00066E1C"/>
    <w:rsid w:val="000718BE"/>
    <w:rsid w:val="000A4DED"/>
    <w:rsid w:val="000C592E"/>
    <w:rsid w:val="000F1AA2"/>
    <w:rsid w:val="000F448A"/>
    <w:rsid w:val="0010468C"/>
    <w:rsid w:val="00106F9F"/>
    <w:rsid w:val="001478D1"/>
    <w:rsid w:val="00156DBD"/>
    <w:rsid w:val="0017239F"/>
    <w:rsid w:val="001951F5"/>
    <w:rsid w:val="001A0755"/>
    <w:rsid w:val="001A5878"/>
    <w:rsid w:val="001B1BCB"/>
    <w:rsid w:val="001B22F9"/>
    <w:rsid w:val="001B76C2"/>
    <w:rsid w:val="001C0B99"/>
    <w:rsid w:val="001E7DB2"/>
    <w:rsid w:val="00205182"/>
    <w:rsid w:val="00226EEE"/>
    <w:rsid w:val="00230289"/>
    <w:rsid w:val="002413FF"/>
    <w:rsid w:val="00247281"/>
    <w:rsid w:val="00264ECB"/>
    <w:rsid w:val="0027314D"/>
    <w:rsid w:val="0028699E"/>
    <w:rsid w:val="00291DFF"/>
    <w:rsid w:val="002B56F6"/>
    <w:rsid w:val="002C30FB"/>
    <w:rsid w:val="002D0B66"/>
    <w:rsid w:val="002D2460"/>
    <w:rsid w:val="002E07A4"/>
    <w:rsid w:val="002E1EDE"/>
    <w:rsid w:val="002E690C"/>
    <w:rsid w:val="002E7828"/>
    <w:rsid w:val="00301C8A"/>
    <w:rsid w:val="00305867"/>
    <w:rsid w:val="00306159"/>
    <w:rsid w:val="00315AC0"/>
    <w:rsid w:val="0033376E"/>
    <w:rsid w:val="003B3923"/>
    <w:rsid w:val="003C42F2"/>
    <w:rsid w:val="003C7BD7"/>
    <w:rsid w:val="003D2453"/>
    <w:rsid w:val="003D5BD4"/>
    <w:rsid w:val="003E0A65"/>
    <w:rsid w:val="003E34FC"/>
    <w:rsid w:val="00401F9D"/>
    <w:rsid w:val="0040700D"/>
    <w:rsid w:val="00417446"/>
    <w:rsid w:val="00426C0B"/>
    <w:rsid w:val="004448D7"/>
    <w:rsid w:val="00462525"/>
    <w:rsid w:val="004A125F"/>
    <w:rsid w:val="004A5F12"/>
    <w:rsid w:val="004B2D65"/>
    <w:rsid w:val="004F60DF"/>
    <w:rsid w:val="005363D1"/>
    <w:rsid w:val="0057245F"/>
    <w:rsid w:val="0058622F"/>
    <w:rsid w:val="00587B89"/>
    <w:rsid w:val="005C419E"/>
    <w:rsid w:val="005E4DBF"/>
    <w:rsid w:val="00603BBA"/>
    <w:rsid w:val="00624451"/>
    <w:rsid w:val="00650356"/>
    <w:rsid w:val="0065577A"/>
    <w:rsid w:val="0066612F"/>
    <w:rsid w:val="0067206D"/>
    <w:rsid w:val="006828E6"/>
    <w:rsid w:val="00691FEE"/>
    <w:rsid w:val="00692B60"/>
    <w:rsid w:val="00692D6D"/>
    <w:rsid w:val="00696A72"/>
    <w:rsid w:val="006B3960"/>
    <w:rsid w:val="006D158E"/>
    <w:rsid w:val="006E145D"/>
    <w:rsid w:val="006F2FDE"/>
    <w:rsid w:val="00731D28"/>
    <w:rsid w:val="0074037F"/>
    <w:rsid w:val="00743187"/>
    <w:rsid w:val="00744097"/>
    <w:rsid w:val="007628B0"/>
    <w:rsid w:val="00772D23"/>
    <w:rsid w:val="007937BC"/>
    <w:rsid w:val="007B3769"/>
    <w:rsid w:val="007C32EC"/>
    <w:rsid w:val="007E0526"/>
    <w:rsid w:val="007F0898"/>
    <w:rsid w:val="007F0F17"/>
    <w:rsid w:val="007F4D0B"/>
    <w:rsid w:val="007F6534"/>
    <w:rsid w:val="0080670A"/>
    <w:rsid w:val="00834203"/>
    <w:rsid w:val="00845EC2"/>
    <w:rsid w:val="0085512D"/>
    <w:rsid w:val="00865D35"/>
    <w:rsid w:val="00865D89"/>
    <w:rsid w:val="00886FF7"/>
    <w:rsid w:val="00890A21"/>
    <w:rsid w:val="008B32FC"/>
    <w:rsid w:val="008B4426"/>
    <w:rsid w:val="008B5D53"/>
    <w:rsid w:val="008B6408"/>
    <w:rsid w:val="008D31A3"/>
    <w:rsid w:val="008F754F"/>
    <w:rsid w:val="009361B2"/>
    <w:rsid w:val="009441A4"/>
    <w:rsid w:val="00973E18"/>
    <w:rsid w:val="00973F48"/>
    <w:rsid w:val="00983380"/>
    <w:rsid w:val="009912D0"/>
    <w:rsid w:val="009A5411"/>
    <w:rsid w:val="009B2556"/>
    <w:rsid w:val="009F3D82"/>
    <w:rsid w:val="00A0671A"/>
    <w:rsid w:val="00A36B43"/>
    <w:rsid w:val="00A447F5"/>
    <w:rsid w:val="00A46B43"/>
    <w:rsid w:val="00A47432"/>
    <w:rsid w:val="00A5250D"/>
    <w:rsid w:val="00A53FC0"/>
    <w:rsid w:val="00A546D4"/>
    <w:rsid w:val="00A61B82"/>
    <w:rsid w:val="00A751E5"/>
    <w:rsid w:val="00AB19DC"/>
    <w:rsid w:val="00AC1061"/>
    <w:rsid w:val="00AC7905"/>
    <w:rsid w:val="00AE0F7F"/>
    <w:rsid w:val="00AE71C6"/>
    <w:rsid w:val="00AF5978"/>
    <w:rsid w:val="00B064FD"/>
    <w:rsid w:val="00B169A8"/>
    <w:rsid w:val="00B21B1A"/>
    <w:rsid w:val="00B64EE4"/>
    <w:rsid w:val="00B74204"/>
    <w:rsid w:val="00B81A70"/>
    <w:rsid w:val="00B86C7C"/>
    <w:rsid w:val="00BA409B"/>
    <w:rsid w:val="00BB5D74"/>
    <w:rsid w:val="00BC2B06"/>
    <w:rsid w:val="00BD1DE4"/>
    <w:rsid w:val="00C13871"/>
    <w:rsid w:val="00C20C1A"/>
    <w:rsid w:val="00C23255"/>
    <w:rsid w:val="00C34D78"/>
    <w:rsid w:val="00C51F17"/>
    <w:rsid w:val="00C54D8B"/>
    <w:rsid w:val="00C8538C"/>
    <w:rsid w:val="00C90AC3"/>
    <w:rsid w:val="00CA245B"/>
    <w:rsid w:val="00CB5BA1"/>
    <w:rsid w:val="00CC3C17"/>
    <w:rsid w:val="00D26B46"/>
    <w:rsid w:val="00D3141D"/>
    <w:rsid w:val="00D314D2"/>
    <w:rsid w:val="00D432DA"/>
    <w:rsid w:val="00D647F9"/>
    <w:rsid w:val="00DA257F"/>
    <w:rsid w:val="00DE07E7"/>
    <w:rsid w:val="00DE2EFC"/>
    <w:rsid w:val="00DE32A8"/>
    <w:rsid w:val="00DE67C3"/>
    <w:rsid w:val="00DF71A3"/>
    <w:rsid w:val="00E00C06"/>
    <w:rsid w:val="00E03539"/>
    <w:rsid w:val="00E61DAC"/>
    <w:rsid w:val="00E94371"/>
    <w:rsid w:val="00EA17BF"/>
    <w:rsid w:val="00EB7C17"/>
    <w:rsid w:val="00EC2072"/>
    <w:rsid w:val="00EE4E87"/>
    <w:rsid w:val="00EF173D"/>
    <w:rsid w:val="00F106C3"/>
    <w:rsid w:val="00F21BFE"/>
    <w:rsid w:val="00F25D1F"/>
    <w:rsid w:val="00F27409"/>
    <w:rsid w:val="00F37B99"/>
    <w:rsid w:val="00F64DE9"/>
    <w:rsid w:val="00F70C25"/>
    <w:rsid w:val="00F72CB0"/>
    <w:rsid w:val="00F7430C"/>
    <w:rsid w:val="00F74FD8"/>
    <w:rsid w:val="00F83973"/>
    <w:rsid w:val="00FA628C"/>
    <w:rsid w:val="00FA69B7"/>
    <w:rsid w:val="00FA6CCF"/>
    <w:rsid w:val="00FD755F"/>
    <w:rsid w:val="00FE1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5:docId w15:val="{A9A07D68-F3AB-417A-AD1F-5E34C13FD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57F"/>
    <w:pPr>
      <w:widowControl w:val="0"/>
      <w:suppressAutoHyphens/>
    </w:pPr>
    <w:rPr>
      <w:rFonts w:eastAsia="Arial Unicode MS"/>
      <w:kern w:val="1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sid w:val="00DA257F"/>
    <w:rPr>
      <w:rFonts w:ascii="Wingdings" w:hAnsi="Wingdings" w:cs="StarSymbol"/>
      <w:sz w:val="18"/>
      <w:szCs w:val="18"/>
    </w:rPr>
  </w:style>
  <w:style w:type="character" w:customStyle="1" w:styleId="WW8Num2z0">
    <w:name w:val="WW8Num2z0"/>
    <w:rsid w:val="00DA257F"/>
    <w:rPr>
      <w:rFonts w:ascii="Wingdings" w:hAnsi="Wingdings" w:cs="StarSymbol"/>
      <w:sz w:val="18"/>
      <w:szCs w:val="18"/>
    </w:rPr>
  </w:style>
  <w:style w:type="character" w:customStyle="1" w:styleId="WW8Num3z0">
    <w:name w:val="WW8Num3z0"/>
    <w:rsid w:val="00DA257F"/>
    <w:rPr>
      <w:rFonts w:ascii="Wingdings" w:hAnsi="Wingdings" w:cs="StarSymbol"/>
      <w:sz w:val="18"/>
      <w:szCs w:val="18"/>
    </w:rPr>
  </w:style>
  <w:style w:type="character" w:customStyle="1" w:styleId="WW8Num4z0">
    <w:name w:val="WW8Num4z0"/>
    <w:rsid w:val="00DA257F"/>
    <w:rPr>
      <w:rFonts w:ascii="Wingdings" w:hAnsi="Wingdings" w:cs="StarSymbol"/>
      <w:sz w:val="18"/>
      <w:szCs w:val="18"/>
    </w:rPr>
  </w:style>
  <w:style w:type="character" w:customStyle="1" w:styleId="DefaultParagraphFont0">
    <w:name w:val="Default Paragraph Font0"/>
    <w:rsid w:val="00DA257F"/>
  </w:style>
  <w:style w:type="character" w:styleId="Hyperlink">
    <w:name w:val="Hyperlink"/>
    <w:semiHidden/>
    <w:rsid w:val="00DA257F"/>
    <w:rPr>
      <w:color w:val="000080"/>
      <w:u w:val="single"/>
    </w:rPr>
  </w:style>
  <w:style w:type="character" w:customStyle="1" w:styleId="Bullets">
    <w:name w:val="Bullets"/>
    <w:rsid w:val="00DA257F"/>
    <w:rPr>
      <w:rFonts w:ascii="StarSymbol" w:eastAsia="StarSymbol" w:hAnsi="StarSymbol" w:cs="StarSymbol"/>
      <w:sz w:val="18"/>
      <w:szCs w:val="18"/>
    </w:rPr>
  </w:style>
  <w:style w:type="character" w:customStyle="1" w:styleId="BalloonTextChar">
    <w:name w:val="Balloon Text Char"/>
    <w:rsid w:val="00DA257F"/>
    <w:rPr>
      <w:rFonts w:ascii="Tahoma" w:eastAsia="Arial Unicode MS" w:hAnsi="Tahoma" w:cs="Tahoma"/>
      <w:kern w:val="1"/>
      <w:sz w:val="16"/>
      <w:szCs w:val="16"/>
    </w:rPr>
  </w:style>
  <w:style w:type="character" w:customStyle="1" w:styleId="Gold">
    <w:name w:val="Gold"/>
    <w:rsid w:val="00DA257F"/>
    <w:rPr>
      <w:color w:val="9AA14B"/>
    </w:rPr>
  </w:style>
  <w:style w:type="character" w:customStyle="1" w:styleId="style2">
    <w:name w:val="style2"/>
    <w:basedOn w:val="DefaultParagraphFont0"/>
    <w:rsid w:val="00DA257F"/>
  </w:style>
  <w:style w:type="paragraph" w:customStyle="1" w:styleId="Heading">
    <w:name w:val="Heading"/>
    <w:basedOn w:val="Normal"/>
    <w:next w:val="BodyText"/>
    <w:rsid w:val="00DA257F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semiHidden/>
    <w:rsid w:val="00DA257F"/>
    <w:pPr>
      <w:spacing w:after="120"/>
    </w:pPr>
  </w:style>
  <w:style w:type="paragraph" w:styleId="List">
    <w:name w:val="List"/>
    <w:basedOn w:val="BodyText"/>
    <w:semiHidden/>
    <w:rsid w:val="00DA257F"/>
    <w:rPr>
      <w:rFonts w:cs="Tahoma"/>
    </w:rPr>
  </w:style>
  <w:style w:type="paragraph" w:styleId="Caption">
    <w:name w:val="caption"/>
    <w:basedOn w:val="Normal"/>
    <w:qFormat/>
    <w:rsid w:val="00DA257F"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rsid w:val="00DA257F"/>
    <w:pPr>
      <w:suppressLineNumbers/>
    </w:pPr>
    <w:rPr>
      <w:rFonts w:cs="Tahoma"/>
    </w:rPr>
  </w:style>
  <w:style w:type="paragraph" w:customStyle="1" w:styleId="Framecontents">
    <w:name w:val="Frame contents"/>
    <w:basedOn w:val="BodyText"/>
    <w:rsid w:val="00DA257F"/>
  </w:style>
  <w:style w:type="paragraph" w:styleId="BalloonText">
    <w:name w:val="Balloon Text"/>
    <w:basedOn w:val="Normal"/>
    <w:rsid w:val="00DA257F"/>
    <w:rPr>
      <w:rFonts w:ascii="Tahoma" w:hAnsi="Tahoma" w:cs="Tahoma"/>
      <w:sz w:val="16"/>
      <w:szCs w:val="16"/>
    </w:rPr>
  </w:style>
  <w:style w:type="paragraph" w:customStyle="1" w:styleId="Address">
    <w:name w:val="Address"/>
    <w:rsid w:val="00DA257F"/>
    <w:pPr>
      <w:tabs>
        <w:tab w:val="right" w:pos="8640"/>
      </w:tabs>
      <w:suppressAutoHyphens/>
    </w:pPr>
    <w:rPr>
      <w:rFonts w:ascii="Futura" w:eastAsia="ヒラギノ角ゴ Pro W3" w:hAnsi="Futura"/>
      <w:color w:val="000000"/>
      <w:sz w:val="16"/>
      <w:lang w:eastAsia="ar-SA"/>
    </w:rPr>
  </w:style>
  <w:style w:type="paragraph" w:customStyle="1" w:styleId="CompanyName">
    <w:name w:val="Company Name"/>
    <w:next w:val="Address"/>
    <w:rsid w:val="00DA257F"/>
    <w:pPr>
      <w:suppressAutoHyphens/>
      <w:jc w:val="right"/>
    </w:pPr>
    <w:rPr>
      <w:rFonts w:ascii="Arial Black" w:eastAsia="ヒラギノ角ゴ Pro W3" w:hAnsi="Arial Black"/>
      <w:caps/>
      <w:color w:val="000000"/>
      <w:sz w:val="16"/>
      <w:lang w:eastAsia="ar-SA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7239F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17239F"/>
    <w:rPr>
      <w:rFonts w:ascii="Tahoma" w:eastAsia="Arial Unicode MS" w:hAnsi="Tahoma" w:cs="Tahoma"/>
      <w:kern w:val="1"/>
      <w:sz w:val="16"/>
      <w:szCs w:val="16"/>
      <w:lang w:eastAsia="ar-SA"/>
    </w:rPr>
  </w:style>
  <w:style w:type="character" w:styleId="CommentReference">
    <w:name w:val="annotation reference"/>
    <w:uiPriority w:val="99"/>
    <w:semiHidden/>
    <w:unhideWhenUsed/>
    <w:rsid w:val="002472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7281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47281"/>
    <w:rPr>
      <w:rFonts w:eastAsia="Arial Unicode MS"/>
      <w:kern w:val="1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28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47281"/>
    <w:rPr>
      <w:rFonts w:eastAsia="Arial Unicode MS"/>
      <w:b/>
      <w:bCs/>
      <w:kern w:val="1"/>
      <w:lang w:eastAsia="ar-SA"/>
    </w:rPr>
  </w:style>
  <w:style w:type="paragraph" w:styleId="ListParagraph">
    <w:name w:val="List Paragraph"/>
    <w:basedOn w:val="Normal"/>
    <w:uiPriority w:val="34"/>
    <w:qFormat/>
    <w:rsid w:val="00A474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71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903</Words>
  <Characters>5151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Manoj Anand Resume</vt:lpstr>
    </vt:vector>
  </TitlesOfParts>
  <Company>Schell Games</Company>
  <LinksUpToDate>false</LinksUpToDate>
  <CharactersWithSpaces>6042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Manoj Anand Resume</dc:title>
  <dc:subject>Manoj Anand Resume</dc:subject>
  <dc:creator>Manoj Nityanandam</dc:creator>
  <cp:keywords/>
  <cp:lastModifiedBy>Manoj Nityanandam</cp:lastModifiedBy>
  <cp:revision>38</cp:revision>
  <cp:lastPrinted>2014-07-04T20:21:00Z</cp:lastPrinted>
  <dcterms:created xsi:type="dcterms:W3CDTF">2014-02-25T12:47:00Z</dcterms:created>
  <dcterms:modified xsi:type="dcterms:W3CDTF">2014-07-04T20:22:00Z</dcterms:modified>
</cp:coreProperties>
</file>