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8AE" w:rsidRPr="0037455F" w:rsidRDefault="008528AE" w:rsidP="000E0B14">
      <w:pPr>
        <w:pStyle w:val="Title"/>
        <w:ind w:left="-360" w:right="-720"/>
        <w:rPr>
          <w:rFonts w:asciiTheme="minorHAnsi" w:hAnsiTheme="minorHAnsi"/>
          <w:sz w:val="36"/>
        </w:rPr>
      </w:pPr>
      <w:r w:rsidRPr="0037455F">
        <w:rPr>
          <w:rFonts w:asciiTheme="minorHAnsi" w:hAnsiTheme="minorHAnsi"/>
          <w:sz w:val="36"/>
        </w:rPr>
        <w:t>Michael Yaworski</w:t>
      </w:r>
    </w:p>
    <w:p w:rsidR="00C1198A" w:rsidRDefault="008D497D" w:rsidP="000E0B14">
      <w:pPr>
        <w:ind w:left="-360" w:right="-72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University of Waterloo</w:t>
      </w:r>
      <w:r w:rsidR="007A2589">
        <w:rPr>
          <w:rFonts w:asciiTheme="minorHAnsi" w:hAnsiTheme="minorHAnsi"/>
        </w:rPr>
        <w:t xml:space="preserve"> | </w:t>
      </w:r>
      <w:r w:rsidR="00AC6518">
        <w:rPr>
          <w:rFonts w:asciiTheme="minorHAnsi" w:hAnsiTheme="minorHAnsi"/>
        </w:rPr>
        <w:t>Software Engineering</w:t>
      </w:r>
    </w:p>
    <w:p w:rsidR="00C1198A" w:rsidRPr="00937807" w:rsidRDefault="000E3601" w:rsidP="000E0B14">
      <w:pPr>
        <w:ind w:left="-360" w:right="-72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mikeyaworski@hotmail.com</w:t>
      </w:r>
      <w:r w:rsidR="007A2589">
        <w:rPr>
          <w:rFonts w:asciiTheme="minorHAnsi" w:hAnsiTheme="minorHAnsi"/>
        </w:rPr>
        <w:t xml:space="preserve"> | </w:t>
      </w:r>
      <w:hyperlink r:id="rId8" w:history="1">
        <w:r w:rsidR="007A2589" w:rsidRPr="00CE59CD">
          <w:rPr>
            <w:rStyle w:val="Hyperlink"/>
            <w:rFonts w:asciiTheme="minorHAnsi" w:hAnsiTheme="minorHAnsi"/>
            <w:u w:val="none"/>
          </w:rPr>
          <w:t>github.com/mikeyaworski</w:t>
        </w:r>
      </w:hyperlink>
    </w:p>
    <w:p w:rsidR="008528AE" w:rsidRPr="00937807" w:rsidRDefault="00C1198A" w:rsidP="00B220A8">
      <w:pPr>
        <w:ind w:left="-360" w:right="-720"/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:rsidR="00810ABD" w:rsidRPr="00E5151F" w:rsidRDefault="00810ABD" w:rsidP="00FE35AB">
      <w:pPr>
        <w:pStyle w:val="Heading1"/>
        <w:pBdr>
          <w:bottom w:val="single" w:sz="6" w:space="1" w:color="auto"/>
        </w:pBdr>
        <w:ind w:left="-720" w:right="-720" w:firstLine="0"/>
        <w:jc w:val="left"/>
        <w:rPr>
          <w:rFonts w:asciiTheme="minorHAnsi" w:hAnsiTheme="minorHAnsi"/>
          <w:sz w:val="32"/>
        </w:rPr>
      </w:pPr>
      <w:r w:rsidRPr="00E5151F">
        <w:rPr>
          <w:rFonts w:asciiTheme="minorHAnsi" w:hAnsiTheme="minorHAnsi"/>
          <w:i w:val="0"/>
          <w:szCs w:val="24"/>
        </w:rPr>
        <w:t>S</w:t>
      </w:r>
      <w:r w:rsidR="00367BDF" w:rsidRPr="00E5151F">
        <w:rPr>
          <w:rFonts w:asciiTheme="minorHAnsi" w:hAnsiTheme="minorHAnsi"/>
          <w:i w:val="0"/>
          <w:szCs w:val="24"/>
        </w:rPr>
        <w:t>ummary of Qualifications</w:t>
      </w:r>
    </w:p>
    <w:p w:rsidR="005D7C8E" w:rsidRPr="005D7C8E" w:rsidRDefault="00344D7A" w:rsidP="009D3C78">
      <w:pPr>
        <w:numPr>
          <w:ilvl w:val="0"/>
          <w:numId w:val="19"/>
        </w:numPr>
        <w:tabs>
          <w:tab w:val="left" w:pos="990"/>
        </w:tabs>
        <w:ind w:left="-360" w:right="-720"/>
        <w:rPr>
          <w:rFonts w:asciiTheme="minorHAnsi" w:hAnsiTheme="minorHAnsi"/>
        </w:rPr>
      </w:pPr>
      <w:r w:rsidRPr="00713245">
        <w:rPr>
          <w:rFonts w:asciiTheme="minorHAnsi" w:hAnsiTheme="minorHAnsi"/>
        </w:rPr>
        <w:t>Technical knowledge</w:t>
      </w:r>
      <w:r w:rsidR="005D7C8E" w:rsidRPr="00713245">
        <w:rPr>
          <w:rFonts w:asciiTheme="minorHAnsi" w:hAnsiTheme="minorHAnsi"/>
        </w:rPr>
        <w:t>:</w:t>
      </w:r>
    </w:p>
    <w:p w:rsidR="005D7C8E" w:rsidRDefault="00EF07CB" w:rsidP="008B31AC">
      <w:pPr>
        <w:pStyle w:val="ListParagraph"/>
        <w:numPr>
          <w:ilvl w:val="0"/>
          <w:numId w:val="19"/>
        </w:numPr>
        <w:tabs>
          <w:tab w:val="left" w:pos="990"/>
        </w:tabs>
        <w:ind w:left="180" w:right="-720"/>
        <w:rPr>
          <w:rFonts w:asciiTheme="minorHAnsi" w:hAnsiTheme="minorHAnsi"/>
        </w:rPr>
      </w:pPr>
      <w:r>
        <w:rPr>
          <w:rFonts w:asciiTheme="minorHAnsi" w:hAnsiTheme="minorHAnsi"/>
        </w:rPr>
        <w:t>Proficient</w:t>
      </w:r>
      <w:r w:rsidR="009D3C78">
        <w:rPr>
          <w:rFonts w:asciiTheme="minorHAnsi" w:hAnsiTheme="minorHAnsi"/>
        </w:rPr>
        <w:t>: Java</w:t>
      </w:r>
      <w:r w:rsidR="009B5DCD">
        <w:rPr>
          <w:rFonts w:asciiTheme="minorHAnsi" w:hAnsiTheme="minorHAnsi"/>
        </w:rPr>
        <w:t>,</w:t>
      </w:r>
      <w:r w:rsidR="005D7C8E">
        <w:rPr>
          <w:rFonts w:asciiTheme="minorHAnsi" w:hAnsiTheme="minorHAnsi"/>
        </w:rPr>
        <w:t xml:space="preserve"> PHP, JavaScript, HTML, CSS, MySQL</w:t>
      </w:r>
      <w:r w:rsidR="00B53C51">
        <w:rPr>
          <w:rFonts w:asciiTheme="minorHAnsi" w:hAnsiTheme="minorHAnsi"/>
        </w:rPr>
        <w:t>, command line (Window</w:t>
      </w:r>
      <w:r w:rsidR="00E93A03">
        <w:rPr>
          <w:rFonts w:asciiTheme="minorHAnsi" w:hAnsiTheme="minorHAnsi"/>
        </w:rPr>
        <w:t>s/Bash</w:t>
      </w:r>
      <w:r w:rsidR="00B53C51">
        <w:rPr>
          <w:rFonts w:asciiTheme="minorHAnsi" w:hAnsiTheme="minorHAnsi"/>
        </w:rPr>
        <w:t>)</w:t>
      </w:r>
    </w:p>
    <w:p w:rsidR="009D3C78" w:rsidRPr="009D3C78" w:rsidRDefault="005D7C8E" w:rsidP="009D3C78">
      <w:pPr>
        <w:pStyle w:val="ListParagraph"/>
        <w:numPr>
          <w:ilvl w:val="0"/>
          <w:numId w:val="19"/>
        </w:numPr>
        <w:tabs>
          <w:tab w:val="left" w:pos="990"/>
        </w:tabs>
        <w:ind w:left="180" w:right="-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Basic: </w:t>
      </w:r>
      <w:r w:rsidR="00C916F7">
        <w:rPr>
          <w:rFonts w:asciiTheme="minorHAnsi" w:hAnsiTheme="minorHAnsi"/>
        </w:rPr>
        <w:t xml:space="preserve">C/C++, web scraping, </w:t>
      </w:r>
      <w:r w:rsidR="00A2036D">
        <w:rPr>
          <w:rFonts w:asciiTheme="minorHAnsi" w:hAnsiTheme="minorHAnsi"/>
        </w:rPr>
        <w:t xml:space="preserve">XML, </w:t>
      </w:r>
      <w:r>
        <w:rPr>
          <w:rFonts w:asciiTheme="minorHAnsi" w:hAnsiTheme="minorHAnsi"/>
        </w:rPr>
        <w:t>Visual Basic, Python</w:t>
      </w:r>
      <w:r w:rsidR="00C916F7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Arduino</w:t>
      </w:r>
    </w:p>
    <w:p w:rsidR="009D3C78" w:rsidRPr="009D3C78" w:rsidRDefault="009D3C78" w:rsidP="009D3C78">
      <w:pPr>
        <w:pStyle w:val="ListParagraph"/>
        <w:numPr>
          <w:ilvl w:val="0"/>
          <w:numId w:val="19"/>
        </w:numPr>
        <w:tabs>
          <w:tab w:val="left" w:pos="990"/>
        </w:tabs>
        <w:ind w:left="180" w:right="-720"/>
        <w:rPr>
          <w:rFonts w:asciiTheme="minorHAnsi" w:hAnsiTheme="minorHAnsi"/>
        </w:rPr>
      </w:pPr>
      <w:r>
        <w:rPr>
          <w:rFonts w:asciiTheme="minorHAnsi" w:hAnsiTheme="minorHAnsi"/>
        </w:rPr>
        <w:t>Tools and Frameworks: Android Studio, Eclipse, Visual Studio</w:t>
      </w:r>
      <w:r w:rsidR="00C13424">
        <w:rPr>
          <w:rFonts w:asciiTheme="minorHAnsi" w:hAnsiTheme="minorHAnsi"/>
        </w:rPr>
        <w:t>, XAMPP, FileZilla</w:t>
      </w:r>
      <w:r w:rsidR="00A56D9F">
        <w:rPr>
          <w:rFonts w:asciiTheme="minorHAnsi" w:hAnsiTheme="minorHAnsi"/>
        </w:rPr>
        <w:t>, CasperJS, MS Excel</w:t>
      </w:r>
    </w:p>
    <w:p w:rsidR="00DF7074" w:rsidRPr="00993F8D" w:rsidRDefault="00B9110C" w:rsidP="00DF7074">
      <w:pPr>
        <w:numPr>
          <w:ilvl w:val="0"/>
          <w:numId w:val="19"/>
        </w:numPr>
        <w:tabs>
          <w:tab w:val="left" w:pos="360"/>
          <w:tab w:val="left" w:pos="990"/>
        </w:tabs>
        <w:ind w:left="-360" w:right="-720"/>
        <w:rPr>
          <w:rFonts w:asciiTheme="minorHAnsi" w:hAnsiTheme="minorHAnsi"/>
        </w:rPr>
      </w:pPr>
      <w:r>
        <w:rPr>
          <w:rFonts w:asciiTheme="minorHAnsi" w:hAnsiTheme="minorHAnsi"/>
        </w:rPr>
        <w:t>Experience bu</w:t>
      </w:r>
      <w:r w:rsidR="00B35EC4">
        <w:rPr>
          <w:rFonts w:asciiTheme="minorHAnsi" w:hAnsiTheme="minorHAnsi"/>
        </w:rPr>
        <w:t xml:space="preserve">ilding full stack web pages </w:t>
      </w:r>
      <w:r>
        <w:rPr>
          <w:rFonts w:asciiTheme="minorHAnsi" w:hAnsiTheme="minorHAnsi"/>
        </w:rPr>
        <w:t>and RESTful APIs</w:t>
      </w:r>
    </w:p>
    <w:p w:rsidR="00993F8D" w:rsidRPr="00993F8D" w:rsidRDefault="00B9110C" w:rsidP="00993F8D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 w:rsidRPr="00993F8D">
        <w:rPr>
          <w:rFonts w:asciiTheme="minorHAnsi" w:hAnsiTheme="minorHAnsi"/>
          <w:b w:val="0"/>
        </w:rPr>
        <w:t>Designed, built and distributed applications on the Android app store</w:t>
      </w:r>
    </w:p>
    <w:p w:rsidR="00993F8D" w:rsidRDefault="00993F8D" w:rsidP="00993F8D">
      <w:pPr>
        <w:pStyle w:val="Heading2"/>
        <w:pBdr>
          <w:bottom w:val="single" w:sz="6" w:space="1" w:color="auto"/>
        </w:pBdr>
        <w:ind w:left="-360" w:right="-720" w:hanging="360"/>
        <w:jc w:val="left"/>
        <w:rPr>
          <w:rFonts w:asciiTheme="minorHAnsi" w:hAnsiTheme="minorHAnsi"/>
        </w:rPr>
      </w:pPr>
    </w:p>
    <w:p w:rsidR="00993F8D" w:rsidRPr="00E5151F" w:rsidRDefault="00993F8D" w:rsidP="00993F8D">
      <w:pPr>
        <w:pStyle w:val="Heading2"/>
        <w:pBdr>
          <w:bottom w:val="single" w:sz="6" w:space="1" w:color="auto"/>
        </w:pBdr>
        <w:ind w:left="-360" w:right="-720" w:hanging="360"/>
        <w:jc w:val="left"/>
        <w:rPr>
          <w:rFonts w:asciiTheme="minorHAnsi" w:hAnsiTheme="minorHAnsi"/>
          <w:sz w:val="28"/>
        </w:rPr>
      </w:pPr>
      <w:r w:rsidRPr="00E5151F">
        <w:rPr>
          <w:rFonts w:asciiTheme="minorHAnsi" w:hAnsiTheme="minorHAnsi"/>
          <w:sz w:val="28"/>
        </w:rPr>
        <w:t>Work Experience</w:t>
      </w:r>
    </w:p>
    <w:p w:rsidR="00993F8D" w:rsidRPr="00937807" w:rsidRDefault="00993F8D" w:rsidP="00993F8D">
      <w:pPr>
        <w:tabs>
          <w:tab w:val="right" w:pos="10170"/>
        </w:tabs>
        <w:ind w:left="-360" w:right="-810" w:hanging="360"/>
        <w:rPr>
          <w:rFonts w:asciiTheme="minorHAnsi" w:hAnsiTheme="minorHAnsi"/>
        </w:rPr>
      </w:pPr>
      <w:r w:rsidRPr="00937807">
        <w:rPr>
          <w:rFonts w:asciiTheme="minorHAnsi" w:hAnsiTheme="minorHAnsi"/>
          <w:b/>
        </w:rPr>
        <w:t>Junior Web Assistant</w:t>
      </w:r>
      <w:r w:rsidRPr="00937807">
        <w:rPr>
          <w:rFonts w:asciiTheme="minorHAnsi" w:hAnsiTheme="minorHAnsi"/>
          <w:b/>
        </w:rPr>
        <w:tab/>
        <w:t xml:space="preserve">  </w:t>
      </w:r>
      <w:r>
        <w:rPr>
          <w:rFonts w:asciiTheme="minorHAnsi" w:hAnsiTheme="minorHAnsi"/>
          <w:b/>
        </w:rPr>
        <w:t xml:space="preserve">    </w:t>
      </w:r>
      <w:r w:rsidRPr="00937807">
        <w:rPr>
          <w:rFonts w:asciiTheme="minorHAnsi" w:hAnsiTheme="minorHAnsi"/>
          <w:b/>
        </w:rPr>
        <w:t xml:space="preserve"> July 2013</w:t>
      </w:r>
    </w:p>
    <w:p w:rsidR="00993F8D" w:rsidRPr="00937807" w:rsidRDefault="00993F8D" w:rsidP="00993F8D">
      <w:pPr>
        <w:tabs>
          <w:tab w:val="right" w:pos="8640"/>
        </w:tabs>
        <w:ind w:left="-360" w:right="-720" w:hanging="360"/>
        <w:rPr>
          <w:rFonts w:asciiTheme="minorHAnsi" w:hAnsiTheme="minorHAnsi"/>
        </w:rPr>
      </w:pPr>
      <w:r w:rsidRPr="00937807">
        <w:rPr>
          <w:rFonts w:asciiTheme="minorHAnsi" w:hAnsiTheme="minorHAnsi"/>
        </w:rPr>
        <w:t>imlocal in Communitech Hub, Kitchener</w:t>
      </w:r>
    </w:p>
    <w:p w:rsidR="00993F8D" w:rsidRPr="007A2589" w:rsidRDefault="00993F8D" w:rsidP="00993F8D">
      <w:pPr>
        <w:pStyle w:val="ListParagraph"/>
        <w:numPr>
          <w:ilvl w:val="0"/>
          <w:numId w:val="19"/>
        </w:numPr>
        <w:tabs>
          <w:tab w:val="left" w:pos="360"/>
          <w:tab w:val="right" w:pos="8640"/>
        </w:tabs>
        <w:ind w:left="-360" w:right="-720"/>
        <w:rPr>
          <w:rFonts w:asciiTheme="minorHAnsi" w:hAnsiTheme="minorHAnsi"/>
          <w:b/>
        </w:rPr>
      </w:pPr>
      <w:r>
        <w:rPr>
          <w:rFonts w:asciiTheme="minorHAnsi" w:hAnsiTheme="minorHAnsi"/>
        </w:rPr>
        <w:t>Collaborated with</w:t>
      </w:r>
      <w:r w:rsidRPr="00937807">
        <w:rPr>
          <w:rFonts w:asciiTheme="minorHAnsi" w:hAnsiTheme="minorHAnsi"/>
        </w:rPr>
        <w:t xml:space="preserve"> startup company in web scraping data from a Google Play app</w:t>
      </w:r>
    </w:p>
    <w:p w:rsidR="007A2589" w:rsidRPr="007D107F" w:rsidRDefault="007A2589" w:rsidP="00993F8D">
      <w:pPr>
        <w:pStyle w:val="ListParagraph"/>
        <w:numPr>
          <w:ilvl w:val="0"/>
          <w:numId w:val="19"/>
        </w:numPr>
        <w:tabs>
          <w:tab w:val="left" w:pos="360"/>
          <w:tab w:val="right" w:pos="8640"/>
        </w:tabs>
        <w:ind w:left="-360" w:right="-720"/>
        <w:rPr>
          <w:rFonts w:asciiTheme="minorHAnsi" w:hAnsiTheme="minorHAnsi"/>
          <w:b/>
        </w:rPr>
      </w:pPr>
      <w:r>
        <w:rPr>
          <w:rFonts w:asciiTheme="minorHAnsi" w:hAnsiTheme="minorHAnsi"/>
        </w:rPr>
        <w:t>Learned how to extract web data</w:t>
      </w:r>
      <w:r w:rsidR="009C078C">
        <w:rPr>
          <w:rFonts w:asciiTheme="minorHAnsi" w:hAnsiTheme="minorHAnsi"/>
        </w:rPr>
        <w:t xml:space="preserve"> for company analysis</w:t>
      </w:r>
    </w:p>
    <w:p w:rsidR="00B9110C" w:rsidRPr="0066265E" w:rsidRDefault="00993F8D" w:rsidP="0066265E">
      <w:pPr>
        <w:pStyle w:val="ListParagraph"/>
        <w:numPr>
          <w:ilvl w:val="0"/>
          <w:numId w:val="19"/>
        </w:numPr>
        <w:tabs>
          <w:tab w:val="right" w:pos="8640"/>
        </w:tabs>
        <w:ind w:left="-360" w:right="-720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Gained experience in HTML document design and using JavaScript with </w:t>
      </w:r>
      <w:r w:rsidR="007A2589">
        <w:rPr>
          <w:rFonts w:asciiTheme="minorHAnsi" w:hAnsiTheme="minorHAnsi"/>
        </w:rPr>
        <w:t>the CasperJS library</w:t>
      </w:r>
    </w:p>
    <w:p w:rsidR="009D3C78" w:rsidRPr="009D3C78" w:rsidRDefault="009D3C78" w:rsidP="009D3C78">
      <w:pPr>
        <w:tabs>
          <w:tab w:val="left" w:pos="360"/>
          <w:tab w:val="left" w:pos="990"/>
        </w:tabs>
        <w:ind w:left="-360" w:right="-720"/>
        <w:rPr>
          <w:rFonts w:asciiTheme="minorHAnsi" w:hAnsiTheme="minorHAnsi"/>
        </w:rPr>
      </w:pPr>
    </w:p>
    <w:p w:rsidR="00DF7074" w:rsidRPr="00E5151F" w:rsidRDefault="00F447B2" w:rsidP="00DF7074">
      <w:pPr>
        <w:pStyle w:val="BodyText"/>
        <w:pBdr>
          <w:bottom w:val="single" w:sz="6" w:space="2" w:color="auto"/>
        </w:pBdr>
        <w:tabs>
          <w:tab w:val="clear" w:pos="8640"/>
          <w:tab w:val="right" w:pos="9360"/>
        </w:tabs>
        <w:ind w:left="-720" w:right="-720"/>
        <w:rPr>
          <w:rFonts w:asciiTheme="minorHAnsi" w:hAnsiTheme="minorHAnsi"/>
          <w:sz w:val="28"/>
        </w:rPr>
      </w:pPr>
      <w:r w:rsidRPr="00E5151F">
        <w:rPr>
          <w:rFonts w:asciiTheme="minorHAnsi" w:hAnsiTheme="minorHAnsi"/>
          <w:sz w:val="28"/>
        </w:rPr>
        <w:t>Projects</w:t>
      </w:r>
    </w:p>
    <w:p w:rsidR="00172244" w:rsidRPr="00D86B8C" w:rsidRDefault="00172244" w:rsidP="00E83859">
      <w:pPr>
        <w:tabs>
          <w:tab w:val="left" w:pos="720"/>
          <w:tab w:val="right" w:pos="10080"/>
        </w:tabs>
        <w:ind w:left="-720" w:right="-720"/>
        <w:rPr>
          <w:rFonts w:asciiTheme="minorHAnsi" w:hAnsiTheme="minorHAnsi"/>
        </w:rPr>
      </w:pPr>
      <w:r w:rsidRPr="00D86B8C">
        <w:rPr>
          <w:rFonts w:asciiTheme="minorHAnsi" w:hAnsiTheme="minorHAnsi"/>
          <w:b/>
        </w:rPr>
        <w:t>Full Stack Blogging</w:t>
      </w:r>
      <w:r w:rsidR="00B82277">
        <w:rPr>
          <w:rFonts w:asciiTheme="minorHAnsi" w:hAnsiTheme="minorHAnsi"/>
          <w:b/>
        </w:rPr>
        <w:t xml:space="preserve"> Android</w:t>
      </w:r>
      <w:r w:rsidRPr="00D86B8C">
        <w:rPr>
          <w:rFonts w:asciiTheme="minorHAnsi" w:hAnsiTheme="minorHAnsi"/>
          <w:b/>
        </w:rPr>
        <w:t xml:space="preserve"> App</w:t>
      </w:r>
      <w:r w:rsidR="008B69C3" w:rsidRPr="00D86B8C">
        <w:rPr>
          <w:rFonts w:asciiTheme="minorHAnsi" w:hAnsiTheme="minorHAnsi"/>
          <w:b/>
        </w:rPr>
        <w:t xml:space="preserve"> and Website</w:t>
      </w:r>
      <w:r w:rsidR="00350975">
        <w:rPr>
          <w:rFonts w:asciiTheme="minorHAnsi" w:hAnsiTheme="minorHAnsi"/>
          <w:b/>
        </w:rPr>
        <w:t xml:space="preserve"> </w:t>
      </w:r>
      <w:r w:rsidR="00086082">
        <w:rPr>
          <w:rFonts w:asciiTheme="minorHAnsi" w:hAnsiTheme="minorHAnsi"/>
          <w:b/>
        </w:rPr>
        <w:t>(</w:t>
      </w:r>
      <w:hyperlink r:id="rId9" w:history="1">
        <w:r w:rsidR="005D05DA" w:rsidRPr="00CE59CD">
          <w:rPr>
            <w:rStyle w:val="Hyperlink"/>
            <w:rFonts w:asciiTheme="minorHAnsi" w:hAnsiTheme="minorHAnsi"/>
            <w:b/>
            <w:u w:val="none"/>
          </w:rPr>
          <w:t>blog.miky.ca/user/example</w:t>
        </w:r>
      </w:hyperlink>
      <w:r w:rsidR="00086082" w:rsidRPr="00086082">
        <w:rPr>
          <w:rFonts w:asciiTheme="minorHAnsi" w:hAnsiTheme="minorHAnsi"/>
          <w:b/>
        </w:rPr>
        <w:t>)</w:t>
      </w:r>
      <w:r w:rsidR="00D86B8C" w:rsidRPr="00937807">
        <w:rPr>
          <w:rFonts w:asciiTheme="minorHAnsi" w:hAnsiTheme="minorHAnsi"/>
          <w:b/>
        </w:rPr>
        <w:tab/>
        <w:t xml:space="preserve">  </w:t>
      </w:r>
      <w:r w:rsidR="002C371B">
        <w:rPr>
          <w:rFonts w:asciiTheme="minorHAnsi" w:hAnsiTheme="minorHAnsi"/>
          <w:b/>
        </w:rPr>
        <w:t>July</w:t>
      </w:r>
      <w:r w:rsidR="00D86B8C" w:rsidRPr="00937807">
        <w:rPr>
          <w:rFonts w:asciiTheme="minorHAnsi" w:hAnsiTheme="minorHAnsi"/>
          <w:b/>
        </w:rPr>
        <w:t xml:space="preserve"> 201</w:t>
      </w:r>
      <w:r w:rsidR="00700B87">
        <w:rPr>
          <w:rFonts w:asciiTheme="minorHAnsi" w:hAnsiTheme="minorHAnsi"/>
          <w:b/>
        </w:rPr>
        <w:t>4</w:t>
      </w:r>
      <w:r w:rsidR="00D86B8C" w:rsidRPr="00937807">
        <w:rPr>
          <w:rFonts w:asciiTheme="minorHAnsi" w:hAnsiTheme="minorHAnsi"/>
          <w:b/>
        </w:rPr>
        <w:t xml:space="preserve"> – </w:t>
      </w:r>
      <w:r w:rsidR="002C371B">
        <w:rPr>
          <w:rFonts w:asciiTheme="minorHAnsi" w:hAnsiTheme="minorHAnsi"/>
          <w:b/>
        </w:rPr>
        <w:t>Present</w:t>
      </w:r>
    </w:p>
    <w:p w:rsidR="005D05DA" w:rsidRPr="005D05DA" w:rsidRDefault="005D05DA" w:rsidP="005D05DA">
      <w:pPr>
        <w:pStyle w:val="western"/>
        <w:numPr>
          <w:ilvl w:val="0"/>
          <w:numId w:val="22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Used primarily PHP, JSON,</w:t>
      </w:r>
      <w:r w:rsidR="00222EB0">
        <w:rPr>
          <w:rFonts w:asciiTheme="minorHAnsi" w:hAnsiTheme="minorHAnsi"/>
          <w:b w:val="0"/>
        </w:rPr>
        <w:t xml:space="preserve"> MySQL</w:t>
      </w:r>
      <w:r>
        <w:rPr>
          <w:rFonts w:asciiTheme="minorHAnsi" w:hAnsiTheme="minorHAnsi"/>
          <w:b w:val="0"/>
        </w:rPr>
        <w:t>, Java, and Android Eclipse/Studio</w:t>
      </w:r>
    </w:p>
    <w:p w:rsidR="008F6B2B" w:rsidRDefault="00172244" w:rsidP="008F6B2B">
      <w:pPr>
        <w:pStyle w:val="western"/>
        <w:numPr>
          <w:ilvl w:val="0"/>
          <w:numId w:val="22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Designed and created </w:t>
      </w:r>
      <w:r w:rsidR="008B69C3">
        <w:rPr>
          <w:rFonts w:asciiTheme="minorHAnsi" w:hAnsiTheme="minorHAnsi"/>
          <w:b w:val="0"/>
        </w:rPr>
        <w:t>the front end and back end</w:t>
      </w:r>
      <w:r w:rsidR="003411F9">
        <w:rPr>
          <w:rFonts w:asciiTheme="minorHAnsi" w:hAnsiTheme="minorHAnsi"/>
          <w:b w:val="0"/>
        </w:rPr>
        <w:t xml:space="preserve"> for a large project</w:t>
      </w:r>
      <w:r w:rsidR="00290A56">
        <w:rPr>
          <w:rFonts w:asciiTheme="minorHAnsi" w:hAnsiTheme="minorHAnsi"/>
          <w:b w:val="0"/>
        </w:rPr>
        <w:t xml:space="preserve"> (from scratch)</w:t>
      </w:r>
    </w:p>
    <w:p w:rsidR="006C48B8" w:rsidRDefault="00A71DFF" w:rsidP="00290A56">
      <w:pPr>
        <w:pStyle w:val="western"/>
        <w:numPr>
          <w:ilvl w:val="0"/>
          <w:numId w:val="22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Created a</w:t>
      </w:r>
      <w:r w:rsidR="005061F4">
        <w:rPr>
          <w:rFonts w:asciiTheme="minorHAnsi" w:hAnsiTheme="minorHAnsi"/>
          <w:b w:val="0"/>
        </w:rPr>
        <w:t xml:space="preserve"> RESTful</w:t>
      </w:r>
      <w:r w:rsidR="008F6B2B">
        <w:rPr>
          <w:rFonts w:asciiTheme="minorHAnsi" w:hAnsiTheme="minorHAnsi"/>
          <w:b w:val="0"/>
        </w:rPr>
        <w:t xml:space="preserve"> API that the app and website both access for database queries</w:t>
      </w:r>
    </w:p>
    <w:p w:rsidR="004149BD" w:rsidRDefault="00AA4519" w:rsidP="004149BD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Gained valuable </w:t>
      </w:r>
      <w:r w:rsidR="00AA5953">
        <w:rPr>
          <w:rFonts w:asciiTheme="minorHAnsi" w:hAnsiTheme="minorHAnsi"/>
          <w:b w:val="0"/>
        </w:rPr>
        <w:t>e</w:t>
      </w:r>
      <w:r w:rsidR="00152B68">
        <w:rPr>
          <w:rFonts w:asciiTheme="minorHAnsi" w:hAnsiTheme="minorHAnsi"/>
          <w:b w:val="0"/>
        </w:rPr>
        <w:t xml:space="preserve">xperience on </w:t>
      </w:r>
      <w:r w:rsidR="00692FDE">
        <w:rPr>
          <w:rFonts w:asciiTheme="minorHAnsi" w:hAnsiTheme="minorHAnsi"/>
          <w:b w:val="0"/>
        </w:rPr>
        <w:t>backend infrastructure/architecture</w:t>
      </w:r>
      <w:r w:rsidR="004149BD" w:rsidRPr="004149BD">
        <w:rPr>
          <w:rFonts w:asciiTheme="minorHAnsi" w:hAnsiTheme="minorHAnsi"/>
          <w:b w:val="0"/>
        </w:rPr>
        <w:t xml:space="preserve"> </w:t>
      </w:r>
    </w:p>
    <w:p w:rsidR="004149BD" w:rsidRDefault="004149BD" w:rsidP="004149BD">
      <w:pPr>
        <w:pStyle w:val="western"/>
        <w:spacing w:before="0" w:beforeAutospacing="0"/>
        <w:ind w:right="-720"/>
        <w:rPr>
          <w:rFonts w:asciiTheme="minorHAnsi" w:hAnsiTheme="minorHAnsi"/>
          <w:b w:val="0"/>
        </w:rPr>
      </w:pPr>
    </w:p>
    <w:p w:rsidR="004149BD" w:rsidRPr="005D6762" w:rsidRDefault="004149BD" w:rsidP="004149BD">
      <w:pPr>
        <w:tabs>
          <w:tab w:val="left" w:pos="720"/>
          <w:tab w:val="right" w:pos="10080"/>
        </w:tabs>
        <w:ind w:left="-720" w:right="-720"/>
        <w:rPr>
          <w:rFonts w:asciiTheme="minorHAnsi" w:hAnsiTheme="minorHAnsi"/>
        </w:rPr>
      </w:pPr>
      <w:r w:rsidRPr="005D6762">
        <w:rPr>
          <w:rFonts w:asciiTheme="minorHAnsi" w:hAnsiTheme="minorHAnsi"/>
          <w:b/>
        </w:rPr>
        <w:t>Android Applications and Personal Website</w:t>
      </w:r>
      <w:r>
        <w:rPr>
          <w:rFonts w:asciiTheme="minorHAnsi" w:hAnsiTheme="minorHAnsi"/>
          <w:b/>
        </w:rPr>
        <w:t xml:space="preserve"> (</w:t>
      </w:r>
      <w:hyperlink r:id="rId10" w:history="1">
        <w:r w:rsidR="00F36B9A" w:rsidRPr="00CE59CD">
          <w:rPr>
            <w:rStyle w:val="Hyperlink"/>
            <w:rFonts w:asciiTheme="minorHAnsi" w:hAnsiTheme="minorHAnsi"/>
            <w:b/>
            <w:u w:val="none"/>
          </w:rPr>
          <w:t>apps.miky.ca</w:t>
        </w:r>
      </w:hyperlink>
      <w:r w:rsidRPr="00CE59CD">
        <w:rPr>
          <w:rFonts w:asciiTheme="minorHAnsi" w:hAnsiTheme="minorHAnsi"/>
          <w:b/>
        </w:rPr>
        <w:t xml:space="preserve"> and </w:t>
      </w:r>
      <w:hyperlink r:id="rId11" w:history="1">
        <w:r w:rsidR="00F36B9A" w:rsidRPr="00CE59CD">
          <w:rPr>
            <w:rStyle w:val="Hyperlink"/>
            <w:rFonts w:asciiTheme="minorHAnsi" w:hAnsiTheme="minorHAnsi"/>
            <w:b/>
            <w:u w:val="none"/>
          </w:rPr>
          <w:t>miky.ca</w:t>
        </w:r>
      </w:hyperlink>
      <w:r>
        <w:rPr>
          <w:rFonts w:asciiTheme="minorHAnsi" w:hAnsiTheme="minorHAnsi"/>
          <w:b/>
        </w:rPr>
        <w:t>)</w:t>
      </w:r>
      <w:r w:rsidRPr="00937807">
        <w:rPr>
          <w:rFonts w:asciiTheme="minorHAnsi" w:hAnsiTheme="minorHAnsi"/>
          <w:b/>
        </w:rPr>
        <w:tab/>
        <w:t xml:space="preserve">  </w:t>
      </w:r>
      <w:r>
        <w:rPr>
          <w:rFonts w:asciiTheme="minorHAnsi" w:hAnsiTheme="minorHAnsi"/>
          <w:b/>
        </w:rPr>
        <w:t>May</w:t>
      </w:r>
      <w:r w:rsidRPr="00937807">
        <w:rPr>
          <w:rFonts w:asciiTheme="minorHAnsi" w:hAnsiTheme="minorHAnsi"/>
          <w:b/>
        </w:rPr>
        <w:t xml:space="preserve"> 201</w:t>
      </w:r>
      <w:r>
        <w:rPr>
          <w:rFonts w:asciiTheme="minorHAnsi" w:hAnsiTheme="minorHAnsi"/>
          <w:b/>
        </w:rPr>
        <w:t>3</w:t>
      </w:r>
      <w:r w:rsidRPr="00937807">
        <w:rPr>
          <w:rFonts w:asciiTheme="minorHAnsi" w:hAnsiTheme="minorHAnsi"/>
          <w:b/>
        </w:rPr>
        <w:t xml:space="preserve"> – </w:t>
      </w:r>
      <w:r>
        <w:rPr>
          <w:rFonts w:asciiTheme="minorHAnsi" w:hAnsiTheme="minorHAnsi"/>
          <w:b/>
        </w:rPr>
        <w:t>Present</w:t>
      </w:r>
    </w:p>
    <w:p w:rsidR="001C011A" w:rsidRDefault="004149BD" w:rsidP="001C011A">
      <w:pPr>
        <w:pStyle w:val="western"/>
        <w:numPr>
          <w:ilvl w:val="0"/>
          <w:numId w:val="24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Developed and distributed many popular apps (over 20,000 total downloads) from scratch</w:t>
      </w:r>
      <w:r w:rsidR="001C011A" w:rsidRPr="001C011A">
        <w:rPr>
          <w:rFonts w:asciiTheme="minorHAnsi" w:hAnsiTheme="minorHAnsi"/>
          <w:b w:val="0"/>
        </w:rPr>
        <w:t xml:space="preserve"> </w:t>
      </w:r>
    </w:p>
    <w:p w:rsidR="001C011A" w:rsidRPr="00C1198A" w:rsidRDefault="001C011A" w:rsidP="001C011A">
      <w:pPr>
        <w:pStyle w:val="western"/>
        <w:numPr>
          <w:ilvl w:val="0"/>
          <w:numId w:val="24"/>
        </w:numPr>
        <w:spacing w:before="0" w:beforeAutospacing="0"/>
        <w:ind w:left="-360" w:right="-720"/>
        <w:sectPr w:rsidR="001C011A" w:rsidRPr="00C1198A" w:rsidSect="00A83774">
          <w:type w:val="continuous"/>
          <w:pgSz w:w="12240" w:h="15840"/>
          <w:pgMar w:top="810" w:right="1440" w:bottom="1440" w:left="1440" w:header="576" w:footer="0" w:gutter="0"/>
          <w:cols w:space="720"/>
          <w:docGrid w:linePitch="360"/>
        </w:sectPr>
      </w:pPr>
      <w:r>
        <w:rPr>
          <w:rFonts w:asciiTheme="minorHAnsi" w:hAnsiTheme="minorHAnsi"/>
          <w:b w:val="0"/>
        </w:rPr>
        <w:t>Used primarily Java, Android Eclipse/Studio, HTML, JavaScript, jQuery, CSS, PHP, MySQL</w:t>
      </w:r>
    </w:p>
    <w:p w:rsidR="004149BD" w:rsidRDefault="004149BD" w:rsidP="004149BD">
      <w:pPr>
        <w:pStyle w:val="western"/>
        <w:numPr>
          <w:ilvl w:val="0"/>
          <w:numId w:val="24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lastRenderedPageBreak/>
        <w:t>Focused mainly on calculators for mathematics and a notepad app</w:t>
      </w:r>
      <w:r w:rsidR="00B50F94">
        <w:rPr>
          <w:rFonts w:asciiTheme="minorHAnsi" w:hAnsiTheme="minorHAnsi"/>
          <w:b w:val="0"/>
        </w:rPr>
        <w:t xml:space="preserve"> (e.g. </w:t>
      </w:r>
      <w:r w:rsidR="009F217A">
        <w:rPr>
          <w:rFonts w:asciiTheme="minorHAnsi" w:hAnsiTheme="minorHAnsi"/>
          <w:b w:val="0"/>
        </w:rPr>
        <w:t>Calculator++</w:t>
      </w:r>
      <w:r w:rsidR="00B50F94">
        <w:rPr>
          <w:rFonts w:asciiTheme="minorHAnsi" w:hAnsiTheme="minorHAnsi"/>
          <w:b w:val="0"/>
        </w:rPr>
        <w:t xml:space="preserve"> and Secret Notepad)</w:t>
      </w:r>
    </w:p>
    <w:p w:rsidR="004B02AB" w:rsidRDefault="004149BD" w:rsidP="004B02AB">
      <w:pPr>
        <w:pStyle w:val="western"/>
        <w:numPr>
          <w:ilvl w:val="0"/>
          <w:numId w:val="24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Developed and manage my personal website, which gives me knowledge on </w:t>
      </w:r>
      <w:r w:rsidR="0054345D">
        <w:rPr>
          <w:rFonts w:asciiTheme="minorHAnsi" w:hAnsiTheme="minorHAnsi"/>
          <w:b w:val="0"/>
        </w:rPr>
        <w:t>DevOps</w:t>
      </w:r>
    </w:p>
    <w:p w:rsidR="004B02AB" w:rsidRDefault="004B02AB" w:rsidP="004B02AB">
      <w:pPr>
        <w:pStyle w:val="western"/>
        <w:spacing w:before="0" w:beforeAutospacing="0"/>
        <w:ind w:left="-360" w:right="-720"/>
        <w:rPr>
          <w:rFonts w:asciiTheme="minorHAnsi" w:hAnsiTheme="minorHAnsi"/>
          <w:b w:val="0"/>
        </w:rPr>
      </w:pPr>
    </w:p>
    <w:p w:rsidR="004B02AB" w:rsidRDefault="00037552" w:rsidP="004B02AB">
      <w:pPr>
        <w:tabs>
          <w:tab w:val="left" w:pos="720"/>
          <w:tab w:val="right" w:pos="10080"/>
        </w:tabs>
        <w:ind w:left="-720" w:right="-720"/>
        <w:rPr>
          <w:rFonts w:asciiTheme="minorHAnsi" w:hAnsiTheme="minorHAnsi"/>
        </w:rPr>
      </w:pPr>
      <w:r>
        <w:rPr>
          <w:rFonts w:asciiTheme="minorHAnsi" w:hAnsiTheme="minorHAnsi"/>
          <w:b/>
        </w:rPr>
        <w:t>Free</w:t>
      </w:r>
      <w:bookmarkStart w:id="0" w:name="_GoBack"/>
      <w:bookmarkEnd w:id="0"/>
      <w:r w:rsidR="004B02AB" w:rsidRPr="005D6762">
        <w:rPr>
          <w:rFonts w:asciiTheme="minorHAnsi" w:hAnsiTheme="minorHAnsi"/>
          <w:b/>
        </w:rPr>
        <w:t>lance Android Application</w:t>
      </w:r>
      <w:r w:rsidR="004B02AB" w:rsidRPr="00937807">
        <w:rPr>
          <w:rFonts w:asciiTheme="minorHAnsi" w:hAnsiTheme="minorHAnsi"/>
          <w:b/>
        </w:rPr>
        <w:tab/>
        <w:t xml:space="preserve">  </w:t>
      </w:r>
      <w:r w:rsidR="004B02AB">
        <w:rPr>
          <w:rFonts w:asciiTheme="minorHAnsi" w:hAnsiTheme="minorHAnsi"/>
          <w:b/>
        </w:rPr>
        <w:t>Jan</w:t>
      </w:r>
      <w:r w:rsidR="004B02AB" w:rsidRPr="00937807">
        <w:rPr>
          <w:rFonts w:asciiTheme="minorHAnsi" w:hAnsiTheme="minorHAnsi"/>
          <w:b/>
        </w:rPr>
        <w:t xml:space="preserve"> 201</w:t>
      </w:r>
      <w:r w:rsidR="004B02AB">
        <w:rPr>
          <w:rFonts w:asciiTheme="minorHAnsi" w:hAnsiTheme="minorHAnsi"/>
          <w:b/>
        </w:rPr>
        <w:t>5</w:t>
      </w:r>
      <w:r w:rsidR="004B02AB" w:rsidRPr="00937807">
        <w:rPr>
          <w:rFonts w:asciiTheme="minorHAnsi" w:hAnsiTheme="minorHAnsi"/>
          <w:b/>
        </w:rPr>
        <w:t xml:space="preserve"> – </w:t>
      </w:r>
      <w:r w:rsidR="004B02AB">
        <w:rPr>
          <w:rFonts w:asciiTheme="minorHAnsi" w:hAnsiTheme="minorHAnsi"/>
          <w:b/>
        </w:rPr>
        <w:t>Mar</w:t>
      </w:r>
      <w:r w:rsidR="004B02AB" w:rsidRPr="00937807">
        <w:rPr>
          <w:rFonts w:asciiTheme="minorHAnsi" w:hAnsiTheme="minorHAnsi"/>
          <w:b/>
        </w:rPr>
        <w:t xml:space="preserve"> 201</w:t>
      </w:r>
      <w:r w:rsidR="004B02AB">
        <w:rPr>
          <w:rFonts w:asciiTheme="minorHAnsi" w:hAnsiTheme="minorHAnsi"/>
          <w:b/>
        </w:rPr>
        <w:t>5</w:t>
      </w:r>
      <w:r w:rsidR="004B02AB" w:rsidRPr="00937807">
        <w:rPr>
          <w:rFonts w:asciiTheme="minorHAnsi" w:hAnsiTheme="minorHAnsi"/>
        </w:rPr>
        <w:t xml:space="preserve"> </w:t>
      </w:r>
    </w:p>
    <w:p w:rsidR="00EC7D3C" w:rsidRPr="00BE44D1" w:rsidRDefault="004B02AB" w:rsidP="00EC7D3C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</w:rPr>
      </w:pPr>
      <w:r>
        <w:rPr>
          <w:rFonts w:asciiTheme="minorHAnsi" w:hAnsiTheme="minorHAnsi"/>
          <w:b w:val="0"/>
        </w:rPr>
        <w:t>Used primarily Java and Android Studio</w:t>
      </w:r>
      <w:r w:rsidR="00EC7D3C" w:rsidRPr="00EC7D3C">
        <w:rPr>
          <w:rFonts w:asciiTheme="minorHAnsi" w:hAnsiTheme="minorHAnsi"/>
        </w:rPr>
        <w:t xml:space="preserve"> </w:t>
      </w:r>
    </w:p>
    <w:p w:rsidR="004B02AB" w:rsidRPr="00EC7D3C" w:rsidRDefault="00EC7D3C" w:rsidP="00EC7D3C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Developed an Android application for a paying client and took directions from him</w:t>
      </w:r>
    </w:p>
    <w:p w:rsidR="00F6357E" w:rsidRPr="00F6357E" w:rsidRDefault="00930437" w:rsidP="004B02AB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</w:rPr>
      </w:pPr>
      <w:r>
        <w:rPr>
          <w:rFonts w:asciiTheme="minorHAnsi" w:hAnsiTheme="minorHAnsi"/>
          <w:b w:val="0"/>
        </w:rPr>
        <w:t>G</w:t>
      </w:r>
      <w:r w:rsidR="00F6357E">
        <w:rPr>
          <w:rFonts w:asciiTheme="minorHAnsi" w:hAnsiTheme="minorHAnsi"/>
          <w:b w:val="0"/>
        </w:rPr>
        <w:t xml:space="preserve">ame where the user guesses a YouTube </w:t>
      </w:r>
      <w:r w:rsidR="00A670FC">
        <w:rPr>
          <w:rFonts w:asciiTheme="minorHAnsi" w:hAnsiTheme="minorHAnsi"/>
          <w:b w:val="0"/>
        </w:rPr>
        <w:t xml:space="preserve">user </w:t>
      </w:r>
      <w:r w:rsidR="00F6357E">
        <w:rPr>
          <w:rFonts w:asciiTheme="minorHAnsi" w:hAnsiTheme="minorHAnsi"/>
          <w:b w:val="0"/>
        </w:rPr>
        <w:t xml:space="preserve">based on a picture and moves through </w:t>
      </w:r>
      <w:r>
        <w:rPr>
          <w:rFonts w:asciiTheme="minorHAnsi" w:hAnsiTheme="minorHAnsi"/>
          <w:b w:val="0"/>
        </w:rPr>
        <w:t>difficulty levels</w:t>
      </w:r>
    </w:p>
    <w:p w:rsidR="00DF7074" w:rsidRPr="007A2589" w:rsidRDefault="00930437" w:rsidP="00993F8D">
      <w:pPr>
        <w:pStyle w:val="western"/>
        <w:numPr>
          <w:ilvl w:val="0"/>
          <w:numId w:val="23"/>
        </w:numPr>
        <w:spacing w:before="0" w:beforeAutospacing="0"/>
        <w:ind w:left="-360" w:right="-720"/>
        <w:rPr>
          <w:rFonts w:asciiTheme="minorHAnsi" w:hAnsiTheme="minorHAnsi"/>
        </w:rPr>
      </w:pPr>
      <w:r>
        <w:rPr>
          <w:rFonts w:asciiTheme="minorHAnsi" w:hAnsiTheme="minorHAnsi"/>
          <w:b w:val="0"/>
        </w:rPr>
        <w:t>Included features for purchasing game coins for hints</w:t>
      </w:r>
    </w:p>
    <w:p w:rsidR="007A2589" w:rsidRDefault="007A2589" w:rsidP="007A2589">
      <w:pPr>
        <w:pStyle w:val="western"/>
        <w:spacing w:before="0" w:beforeAutospacing="0"/>
        <w:ind w:left="-360" w:right="-720"/>
        <w:rPr>
          <w:rFonts w:asciiTheme="minorHAnsi" w:hAnsiTheme="minorHAnsi"/>
        </w:rPr>
      </w:pPr>
    </w:p>
    <w:p w:rsidR="00704892" w:rsidRPr="00E5151F" w:rsidRDefault="00826312" w:rsidP="00704892">
      <w:pPr>
        <w:pStyle w:val="BodyText"/>
        <w:pBdr>
          <w:bottom w:val="single" w:sz="6" w:space="1" w:color="auto"/>
        </w:pBdr>
        <w:tabs>
          <w:tab w:val="clear" w:pos="8640"/>
          <w:tab w:val="right" w:pos="9360"/>
        </w:tabs>
        <w:ind w:left="-720" w:right="-720"/>
        <w:rPr>
          <w:rFonts w:asciiTheme="minorHAnsi" w:hAnsiTheme="minorHAnsi"/>
          <w:sz w:val="28"/>
        </w:rPr>
      </w:pPr>
      <w:r w:rsidRPr="00E5151F">
        <w:rPr>
          <w:rFonts w:asciiTheme="minorHAnsi" w:hAnsiTheme="minorHAnsi"/>
          <w:sz w:val="28"/>
        </w:rPr>
        <w:t>Awards</w:t>
      </w:r>
    </w:p>
    <w:p w:rsidR="00692FDE" w:rsidRPr="00692FDE" w:rsidRDefault="00704892" w:rsidP="00692FDE">
      <w:pPr>
        <w:pStyle w:val="BodyText"/>
        <w:numPr>
          <w:ilvl w:val="0"/>
          <w:numId w:val="19"/>
        </w:numPr>
        <w:tabs>
          <w:tab w:val="clear" w:pos="720"/>
          <w:tab w:val="left" w:pos="1170"/>
          <w:tab w:val="left" w:pos="1440"/>
        </w:tabs>
        <w:ind w:left="-360" w:right="-720"/>
        <w:rPr>
          <w:rFonts w:asciiTheme="minorHAnsi" w:hAnsiTheme="minorHAnsi"/>
        </w:rPr>
      </w:pPr>
      <w:r w:rsidRPr="00937807">
        <w:rPr>
          <w:rFonts w:asciiTheme="minorHAnsi" w:hAnsiTheme="minorHAnsi"/>
          <w:b w:val="0"/>
        </w:rPr>
        <w:t>Winner of ECOO 2014 board</w:t>
      </w:r>
      <w:r w:rsidRPr="00205253">
        <w:rPr>
          <w:rFonts w:asciiTheme="minorHAnsi" w:hAnsiTheme="minorHAnsi"/>
          <w:b w:val="0"/>
        </w:rPr>
        <w:t>-</w:t>
      </w:r>
      <w:r w:rsidRPr="00937807">
        <w:rPr>
          <w:rFonts w:asciiTheme="minorHAnsi" w:hAnsiTheme="minorHAnsi"/>
          <w:b w:val="0"/>
        </w:rPr>
        <w:t>wide team programming competition</w:t>
      </w:r>
    </w:p>
    <w:p w:rsidR="004B02AB" w:rsidRPr="000E0B14" w:rsidRDefault="004B02AB" w:rsidP="004B02AB">
      <w:pPr>
        <w:pStyle w:val="BodyText"/>
        <w:tabs>
          <w:tab w:val="clear" w:pos="720"/>
          <w:tab w:val="left" w:pos="1170"/>
          <w:tab w:val="left" w:pos="1440"/>
        </w:tabs>
        <w:ind w:left="-360" w:right="-720"/>
        <w:rPr>
          <w:rFonts w:asciiTheme="minorHAnsi" w:hAnsiTheme="minorHAnsi"/>
        </w:rPr>
      </w:pPr>
    </w:p>
    <w:p w:rsidR="008528AE" w:rsidRPr="00E5151F" w:rsidRDefault="00937807" w:rsidP="00FE35AB">
      <w:pPr>
        <w:pStyle w:val="BodyText"/>
        <w:pBdr>
          <w:bottom w:val="single" w:sz="6" w:space="1" w:color="auto"/>
        </w:pBdr>
        <w:tabs>
          <w:tab w:val="clear" w:pos="8640"/>
          <w:tab w:val="right" w:pos="9360"/>
        </w:tabs>
        <w:ind w:left="-720" w:right="-720"/>
        <w:rPr>
          <w:rFonts w:asciiTheme="minorHAnsi" w:hAnsiTheme="minorHAnsi"/>
          <w:sz w:val="28"/>
          <w:u w:val="single"/>
        </w:rPr>
      </w:pPr>
      <w:r w:rsidRPr="00E5151F">
        <w:rPr>
          <w:rFonts w:asciiTheme="minorHAnsi" w:hAnsiTheme="minorHAnsi"/>
          <w:sz w:val="28"/>
        </w:rPr>
        <w:t xml:space="preserve">Hobbies and </w:t>
      </w:r>
      <w:r w:rsidR="000130B5" w:rsidRPr="00E5151F">
        <w:rPr>
          <w:rFonts w:asciiTheme="minorHAnsi" w:hAnsiTheme="minorHAnsi"/>
          <w:sz w:val="28"/>
        </w:rPr>
        <w:t>Interests</w:t>
      </w:r>
    </w:p>
    <w:p w:rsidR="00DD107D" w:rsidRPr="009D3C78" w:rsidRDefault="00367BDF" w:rsidP="009D3C78">
      <w:pPr>
        <w:pStyle w:val="BodyText"/>
        <w:numPr>
          <w:ilvl w:val="0"/>
          <w:numId w:val="3"/>
        </w:numPr>
        <w:tabs>
          <w:tab w:val="clear" w:pos="720"/>
          <w:tab w:val="left" w:pos="990"/>
          <w:tab w:val="left" w:pos="1080"/>
        </w:tabs>
        <w:ind w:left="-360" w:right="-720" w:hanging="357"/>
        <w:rPr>
          <w:rFonts w:asciiTheme="minorHAnsi" w:hAnsiTheme="minorHAnsi"/>
        </w:rPr>
      </w:pPr>
      <w:r>
        <w:rPr>
          <w:rFonts w:asciiTheme="minorHAnsi" w:hAnsiTheme="minorHAnsi"/>
          <w:b w:val="0"/>
        </w:rPr>
        <w:t>Chess: online blitz, and over-the-board with friends</w:t>
      </w:r>
    </w:p>
    <w:p w:rsidR="00940116" w:rsidRPr="003F503F" w:rsidRDefault="00367BDF" w:rsidP="003F503F">
      <w:pPr>
        <w:pStyle w:val="western"/>
        <w:numPr>
          <w:ilvl w:val="0"/>
          <w:numId w:val="24"/>
        </w:numPr>
        <w:spacing w:before="0" w:beforeAutospacing="0"/>
        <w:ind w:left="-360" w:right="-720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Athletics and team sports: soccer, basketball, track and field, etc.</w:t>
      </w:r>
      <w:r w:rsidR="00940116">
        <w:rPr>
          <w:rFonts w:asciiTheme="minorHAnsi" w:hAnsiTheme="minorHAnsi"/>
          <w:b w:val="0"/>
        </w:rPr>
        <w:t xml:space="preserve"> Played soccer for 15 years.</w:t>
      </w:r>
    </w:p>
    <w:sectPr w:rsidR="00940116" w:rsidRPr="003F503F" w:rsidSect="00ED593C">
      <w:type w:val="continuous"/>
      <w:pgSz w:w="12240" w:h="15840"/>
      <w:pgMar w:top="1080" w:right="1440" w:bottom="1080" w:left="144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84E" w:rsidRDefault="00E4784E" w:rsidP="009D5DE0">
      <w:r>
        <w:separator/>
      </w:r>
    </w:p>
  </w:endnote>
  <w:endnote w:type="continuationSeparator" w:id="0">
    <w:p w:rsidR="00E4784E" w:rsidRDefault="00E4784E" w:rsidP="009D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84E" w:rsidRDefault="00E4784E" w:rsidP="009D5DE0">
      <w:r>
        <w:separator/>
      </w:r>
    </w:p>
  </w:footnote>
  <w:footnote w:type="continuationSeparator" w:id="0">
    <w:p w:rsidR="00E4784E" w:rsidRDefault="00E4784E" w:rsidP="009D5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pt;height:12pt" o:bullet="t">
        <v:imagedata r:id="rId1" o:title="msoDC9E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22EE6182"/>
    <w:lvl w:ilvl="0">
      <w:start w:val="1"/>
      <w:numFmt w:val="bullet"/>
      <w:lvlText w:val="‒"/>
      <w:lvlJc w:val="left"/>
      <w:pPr>
        <w:ind w:left="360" w:hanging="360"/>
      </w:pPr>
      <w:rPr>
        <w:rFonts w:ascii="Courier New" w:hAnsi="Courier New" w:hint="default"/>
      </w:rPr>
    </w:lvl>
  </w:abstractNum>
  <w:abstractNum w:abstractNumId="2" w15:restartNumberingAfterBreak="0">
    <w:nsid w:val="00000003"/>
    <w:multiLevelType w:val="singleLevel"/>
    <w:tmpl w:val="5CC0B97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18437C14"/>
    <w:multiLevelType w:val="multilevel"/>
    <w:tmpl w:val="64A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2565D"/>
    <w:multiLevelType w:val="hybridMultilevel"/>
    <w:tmpl w:val="E0E43AA0"/>
    <w:lvl w:ilvl="0" w:tplc="0FB8741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110E06"/>
    <w:multiLevelType w:val="multilevel"/>
    <w:tmpl w:val="3E0A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091D"/>
    <w:multiLevelType w:val="hybridMultilevel"/>
    <w:tmpl w:val="917A7104"/>
    <w:lvl w:ilvl="0" w:tplc="5CC0B976"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24F8775E"/>
    <w:multiLevelType w:val="multilevel"/>
    <w:tmpl w:val="6BF4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A0E52"/>
    <w:multiLevelType w:val="hybridMultilevel"/>
    <w:tmpl w:val="0534D5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E2FE2"/>
    <w:multiLevelType w:val="hybridMultilevel"/>
    <w:tmpl w:val="4288CE7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3316089D"/>
    <w:multiLevelType w:val="multilevel"/>
    <w:tmpl w:val="5CF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4224"/>
    <w:multiLevelType w:val="multilevel"/>
    <w:tmpl w:val="4AC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42702"/>
    <w:multiLevelType w:val="hybridMultilevel"/>
    <w:tmpl w:val="44E21652"/>
    <w:lvl w:ilvl="0" w:tplc="5CC0B9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41233"/>
    <w:multiLevelType w:val="multilevel"/>
    <w:tmpl w:val="D0B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10B05"/>
    <w:multiLevelType w:val="multilevel"/>
    <w:tmpl w:val="F69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805F3"/>
    <w:multiLevelType w:val="hybridMultilevel"/>
    <w:tmpl w:val="7A58F03E"/>
    <w:lvl w:ilvl="0" w:tplc="5CC0B9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930CE0"/>
    <w:multiLevelType w:val="hybridMultilevel"/>
    <w:tmpl w:val="87D43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E2F27"/>
    <w:multiLevelType w:val="hybridMultilevel"/>
    <w:tmpl w:val="53A8E7C4"/>
    <w:lvl w:ilvl="0" w:tplc="5CC0B976"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59821C22"/>
    <w:multiLevelType w:val="hybridMultilevel"/>
    <w:tmpl w:val="012425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772A10"/>
    <w:multiLevelType w:val="hybridMultilevel"/>
    <w:tmpl w:val="AF4C7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C4D10"/>
    <w:multiLevelType w:val="hybridMultilevel"/>
    <w:tmpl w:val="6E4E0658"/>
    <w:lvl w:ilvl="0" w:tplc="5CC0B976"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74E427D1"/>
    <w:multiLevelType w:val="hybridMultilevel"/>
    <w:tmpl w:val="E86C0C0C"/>
    <w:lvl w:ilvl="0" w:tplc="0FB8741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20"/>
  </w:num>
  <w:num w:numId="8">
    <w:abstractNumId w:val="21"/>
  </w:num>
  <w:num w:numId="9">
    <w:abstractNumId w:val="5"/>
  </w:num>
  <w:num w:numId="10">
    <w:abstractNumId w:val="7"/>
  </w:num>
  <w:num w:numId="11">
    <w:abstractNumId w:val="9"/>
  </w:num>
  <w:num w:numId="12">
    <w:abstractNumId w:val="13"/>
  </w:num>
  <w:num w:numId="13">
    <w:abstractNumId w:val="15"/>
  </w:num>
  <w:num w:numId="14">
    <w:abstractNumId w:val="12"/>
  </w:num>
  <w:num w:numId="15">
    <w:abstractNumId w:val="16"/>
  </w:num>
  <w:num w:numId="16">
    <w:abstractNumId w:val="17"/>
  </w:num>
  <w:num w:numId="17">
    <w:abstractNumId w:val="18"/>
  </w:num>
  <w:num w:numId="18">
    <w:abstractNumId w:val="23"/>
  </w:num>
  <w:num w:numId="19">
    <w:abstractNumId w:val="14"/>
  </w:num>
  <w:num w:numId="20">
    <w:abstractNumId w:val="11"/>
  </w:num>
  <w:num w:numId="21">
    <w:abstractNumId w:val="6"/>
  </w:num>
  <w:num w:numId="22">
    <w:abstractNumId w:val="19"/>
  </w:num>
  <w:num w:numId="23">
    <w:abstractNumId w:val="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4250"/>
    <w:rsid w:val="00007530"/>
    <w:rsid w:val="00007759"/>
    <w:rsid w:val="000130B5"/>
    <w:rsid w:val="0002299A"/>
    <w:rsid w:val="0003103D"/>
    <w:rsid w:val="0003305D"/>
    <w:rsid w:val="0003649B"/>
    <w:rsid w:val="00037552"/>
    <w:rsid w:val="00042B73"/>
    <w:rsid w:val="00047784"/>
    <w:rsid w:val="0005565D"/>
    <w:rsid w:val="00064E82"/>
    <w:rsid w:val="000726EF"/>
    <w:rsid w:val="00086082"/>
    <w:rsid w:val="000A1622"/>
    <w:rsid w:val="000A7743"/>
    <w:rsid w:val="000C2047"/>
    <w:rsid w:val="000D5029"/>
    <w:rsid w:val="000D6740"/>
    <w:rsid w:val="000E0B14"/>
    <w:rsid w:val="000E3601"/>
    <w:rsid w:val="000E64AB"/>
    <w:rsid w:val="000F5705"/>
    <w:rsid w:val="00110753"/>
    <w:rsid w:val="00113B01"/>
    <w:rsid w:val="00123D3C"/>
    <w:rsid w:val="00126322"/>
    <w:rsid w:val="00141105"/>
    <w:rsid w:val="00152B68"/>
    <w:rsid w:val="0015603F"/>
    <w:rsid w:val="00172244"/>
    <w:rsid w:val="00184B85"/>
    <w:rsid w:val="001854B4"/>
    <w:rsid w:val="001B4427"/>
    <w:rsid w:val="001C011A"/>
    <w:rsid w:val="001C52AB"/>
    <w:rsid w:val="001C79D2"/>
    <w:rsid w:val="001D08F7"/>
    <w:rsid w:val="001E4B67"/>
    <w:rsid w:val="001E6343"/>
    <w:rsid w:val="001F0F35"/>
    <w:rsid w:val="001F537B"/>
    <w:rsid w:val="00203240"/>
    <w:rsid w:val="0020469E"/>
    <w:rsid w:val="00205253"/>
    <w:rsid w:val="00213415"/>
    <w:rsid w:val="00222BC1"/>
    <w:rsid w:val="00222EB0"/>
    <w:rsid w:val="002247C3"/>
    <w:rsid w:val="002313A5"/>
    <w:rsid w:val="002414E6"/>
    <w:rsid w:val="002504CB"/>
    <w:rsid w:val="002510B9"/>
    <w:rsid w:val="00256AFD"/>
    <w:rsid w:val="002800CD"/>
    <w:rsid w:val="00290A56"/>
    <w:rsid w:val="00292FDD"/>
    <w:rsid w:val="00293D5C"/>
    <w:rsid w:val="002A50FB"/>
    <w:rsid w:val="002B458A"/>
    <w:rsid w:val="002C371B"/>
    <w:rsid w:val="002C3D9A"/>
    <w:rsid w:val="002C7E43"/>
    <w:rsid w:val="002D44FE"/>
    <w:rsid w:val="002D7F17"/>
    <w:rsid w:val="002E1D8C"/>
    <w:rsid w:val="002E652E"/>
    <w:rsid w:val="002F10B7"/>
    <w:rsid w:val="002F67B1"/>
    <w:rsid w:val="002F7151"/>
    <w:rsid w:val="002F7B40"/>
    <w:rsid w:val="003064E2"/>
    <w:rsid w:val="0031059D"/>
    <w:rsid w:val="003222D7"/>
    <w:rsid w:val="00323003"/>
    <w:rsid w:val="00324455"/>
    <w:rsid w:val="00330725"/>
    <w:rsid w:val="00332F55"/>
    <w:rsid w:val="00333BDA"/>
    <w:rsid w:val="00333D64"/>
    <w:rsid w:val="00335730"/>
    <w:rsid w:val="003411F9"/>
    <w:rsid w:val="00344D7A"/>
    <w:rsid w:val="00345AA8"/>
    <w:rsid w:val="00350975"/>
    <w:rsid w:val="00354A9C"/>
    <w:rsid w:val="00367BDF"/>
    <w:rsid w:val="00370267"/>
    <w:rsid w:val="0037455F"/>
    <w:rsid w:val="003875C1"/>
    <w:rsid w:val="003876C9"/>
    <w:rsid w:val="003A794D"/>
    <w:rsid w:val="003B4926"/>
    <w:rsid w:val="003C0233"/>
    <w:rsid w:val="003C1E28"/>
    <w:rsid w:val="003C37DB"/>
    <w:rsid w:val="003C6EB1"/>
    <w:rsid w:val="003D24DD"/>
    <w:rsid w:val="003E79C9"/>
    <w:rsid w:val="003F3BE8"/>
    <w:rsid w:val="003F503F"/>
    <w:rsid w:val="003F7DB4"/>
    <w:rsid w:val="004021AC"/>
    <w:rsid w:val="0041163B"/>
    <w:rsid w:val="00413BA9"/>
    <w:rsid w:val="004149BD"/>
    <w:rsid w:val="00434510"/>
    <w:rsid w:val="0044074A"/>
    <w:rsid w:val="00443578"/>
    <w:rsid w:val="00446086"/>
    <w:rsid w:val="004572E5"/>
    <w:rsid w:val="00463699"/>
    <w:rsid w:val="00466D5D"/>
    <w:rsid w:val="00467303"/>
    <w:rsid w:val="004731CC"/>
    <w:rsid w:val="00477E33"/>
    <w:rsid w:val="004934BC"/>
    <w:rsid w:val="00494234"/>
    <w:rsid w:val="004A379A"/>
    <w:rsid w:val="004B02AB"/>
    <w:rsid w:val="004B55B5"/>
    <w:rsid w:val="004C1EDD"/>
    <w:rsid w:val="004C3EBC"/>
    <w:rsid w:val="004C47C1"/>
    <w:rsid w:val="004D4BAA"/>
    <w:rsid w:val="004D6D86"/>
    <w:rsid w:val="004F210E"/>
    <w:rsid w:val="005061F4"/>
    <w:rsid w:val="00531045"/>
    <w:rsid w:val="0054345D"/>
    <w:rsid w:val="005607E6"/>
    <w:rsid w:val="005709D9"/>
    <w:rsid w:val="00574CC6"/>
    <w:rsid w:val="00584250"/>
    <w:rsid w:val="00594634"/>
    <w:rsid w:val="00595907"/>
    <w:rsid w:val="005A4098"/>
    <w:rsid w:val="005A573C"/>
    <w:rsid w:val="005C5402"/>
    <w:rsid w:val="005D05DA"/>
    <w:rsid w:val="005D25F4"/>
    <w:rsid w:val="005D26E6"/>
    <w:rsid w:val="005D51C3"/>
    <w:rsid w:val="005D6762"/>
    <w:rsid w:val="005D7C8E"/>
    <w:rsid w:val="005E15A9"/>
    <w:rsid w:val="005E187D"/>
    <w:rsid w:val="005F230A"/>
    <w:rsid w:val="00602FA7"/>
    <w:rsid w:val="0061285C"/>
    <w:rsid w:val="00616B81"/>
    <w:rsid w:val="00621135"/>
    <w:rsid w:val="00623FEC"/>
    <w:rsid w:val="0062421B"/>
    <w:rsid w:val="0064142F"/>
    <w:rsid w:val="00643646"/>
    <w:rsid w:val="0066265E"/>
    <w:rsid w:val="006746B1"/>
    <w:rsid w:val="006761F0"/>
    <w:rsid w:val="006776AB"/>
    <w:rsid w:val="00682AF1"/>
    <w:rsid w:val="00683404"/>
    <w:rsid w:val="00684190"/>
    <w:rsid w:val="00686CCB"/>
    <w:rsid w:val="00692FDE"/>
    <w:rsid w:val="006B16C5"/>
    <w:rsid w:val="006C2082"/>
    <w:rsid w:val="006C48B8"/>
    <w:rsid w:val="006C7BCF"/>
    <w:rsid w:val="006D3065"/>
    <w:rsid w:val="006E1956"/>
    <w:rsid w:val="006E793E"/>
    <w:rsid w:val="007005FD"/>
    <w:rsid w:val="00700B87"/>
    <w:rsid w:val="00704892"/>
    <w:rsid w:val="00707F62"/>
    <w:rsid w:val="00713245"/>
    <w:rsid w:val="00724B63"/>
    <w:rsid w:val="00727E40"/>
    <w:rsid w:val="00732EA8"/>
    <w:rsid w:val="00733B46"/>
    <w:rsid w:val="00734079"/>
    <w:rsid w:val="00756823"/>
    <w:rsid w:val="00757E39"/>
    <w:rsid w:val="00771F04"/>
    <w:rsid w:val="00784F97"/>
    <w:rsid w:val="00791990"/>
    <w:rsid w:val="0079400A"/>
    <w:rsid w:val="007A2589"/>
    <w:rsid w:val="007A3FEF"/>
    <w:rsid w:val="007A55DA"/>
    <w:rsid w:val="007D107F"/>
    <w:rsid w:val="007D3657"/>
    <w:rsid w:val="007D3681"/>
    <w:rsid w:val="007D4A3D"/>
    <w:rsid w:val="007E23EA"/>
    <w:rsid w:val="007E6597"/>
    <w:rsid w:val="007F4B06"/>
    <w:rsid w:val="00805788"/>
    <w:rsid w:val="00810ABD"/>
    <w:rsid w:val="00820834"/>
    <w:rsid w:val="00823341"/>
    <w:rsid w:val="008255B8"/>
    <w:rsid w:val="00826312"/>
    <w:rsid w:val="00826C60"/>
    <w:rsid w:val="00850611"/>
    <w:rsid w:val="008528AE"/>
    <w:rsid w:val="00852C35"/>
    <w:rsid w:val="00853697"/>
    <w:rsid w:val="008614AF"/>
    <w:rsid w:val="00864A59"/>
    <w:rsid w:val="008704C2"/>
    <w:rsid w:val="00876443"/>
    <w:rsid w:val="00886748"/>
    <w:rsid w:val="00890208"/>
    <w:rsid w:val="008A6E99"/>
    <w:rsid w:val="008B31AC"/>
    <w:rsid w:val="008B344A"/>
    <w:rsid w:val="008B69C3"/>
    <w:rsid w:val="008D497D"/>
    <w:rsid w:val="008E2FF6"/>
    <w:rsid w:val="008F2425"/>
    <w:rsid w:val="008F6B2B"/>
    <w:rsid w:val="008F7AE1"/>
    <w:rsid w:val="00900420"/>
    <w:rsid w:val="00900B15"/>
    <w:rsid w:val="0092649D"/>
    <w:rsid w:val="00930437"/>
    <w:rsid w:val="00931010"/>
    <w:rsid w:val="00931AF1"/>
    <w:rsid w:val="00934FDE"/>
    <w:rsid w:val="00937807"/>
    <w:rsid w:val="00940116"/>
    <w:rsid w:val="00941842"/>
    <w:rsid w:val="0094452F"/>
    <w:rsid w:val="00951C9D"/>
    <w:rsid w:val="00955ADA"/>
    <w:rsid w:val="00957449"/>
    <w:rsid w:val="00960486"/>
    <w:rsid w:val="00960E6A"/>
    <w:rsid w:val="0096119F"/>
    <w:rsid w:val="00961A58"/>
    <w:rsid w:val="00962A10"/>
    <w:rsid w:val="00963D40"/>
    <w:rsid w:val="009877C8"/>
    <w:rsid w:val="0099331B"/>
    <w:rsid w:val="00993F8D"/>
    <w:rsid w:val="009940C0"/>
    <w:rsid w:val="00994DFC"/>
    <w:rsid w:val="009A6C3C"/>
    <w:rsid w:val="009B15E7"/>
    <w:rsid w:val="009B2387"/>
    <w:rsid w:val="009B5DCD"/>
    <w:rsid w:val="009C078C"/>
    <w:rsid w:val="009C4574"/>
    <w:rsid w:val="009D3C78"/>
    <w:rsid w:val="009D5DE0"/>
    <w:rsid w:val="009F217A"/>
    <w:rsid w:val="009F588B"/>
    <w:rsid w:val="00A02EE5"/>
    <w:rsid w:val="00A0707A"/>
    <w:rsid w:val="00A2036D"/>
    <w:rsid w:val="00A21422"/>
    <w:rsid w:val="00A225C4"/>
    <w:rsid w:val="00A2765D"/>
    <w:rsid w:val="00A27EB3"/>
    <w:rsid w:val="00A31D7F"/>
    <w:rsid w:val="00A3456E"/>
    <w:rsid w:val="00A356F3"/>
    <w:rsid w:val="00A4006C"/>
    <w:rsid w:val="00A56D9F"/>
    <w:rsid w:val="00A5757F"/>
    <w:rsid w:val="00A65EC3"/>
    <w:rsid w:val="00A670FC"/>
    <w:rsid w:val="00A71DFF"/>
    <w:rsid w:val="00A73A8A"/>
    <w:rsid w:val="00A8016B"/>
    <w:rsid w:val="00A821FC"/>
    <w:rsid w:val="00A827F7"/>
    <w:rsid w:val="00A83774"/>
    <w:rsid w:val="00A83CC7"/>
    <w:rsid w:val="00A927E4"/>
    <w:rsid w:val="00A961ED"/>
    <w:rsid w:val="00AA4519"/>
    <w:rsid w:val="00AA5953"/>
    <w:rsid w:val="00AC05AF"/>
    <w:rsid w:val="00AC36B1"/>
    <w:rsid w:val="00AC5E4E"/>
    <w:rsid w:val="00AC6518"/>
    <w:rsid w:val="00AD073A"/>
    <w:rsid w:val="00AE3490"/>
    <w:rsid w:val="00AE6660"/>
    <w:rsid w:val="00AE7F1C"/>
    <w:rsid w:val="00AF0305"/>
    <w:rsid w:val="00B020A7"/>
    <w:rsid w:val="00B121C5"/>
    <w:rsid w:val="00B220A8"/>
    <w:rsid w:val="00B2357E"/>
    <w:rsid w:val="00B264BF"/>
    <w:rsid w:val="00B30D78"/>
    <w:rsid w:val="00B35EC4"/>
    <w:rsid w:val="00B37165"/>
    <w:rsid w:val="00B43441"/>
    <w:rsid w:val="00B44ED8"/>
    <w:rsid w:val="00B50F94"/>
    <w:rsid w:val="00B53C51"/>
    <w:rsid w:val="00B70FE4"/>
    <w:rsid w:val="00B74B04"/>
    <w:rsid w:val="00B806DF"/>
    <w:rsid w:val="00B82277"/>
    <w:rsid w:val="00B90102"/>
    <w:rsid w:val="00B9110C"/>
    <w:rsid w:val="00BA0B87"/>
    <w:rsid w:val="00BB18B4"/>
    <w:rsid w:val="00BD6A2F"/>
    <w:rsid w:val="00BE44D1"/>
    <w:rsid w:val="00BF32BA"/>
    <w:rsid w:val="00BF37D3"/>
    <w:rsid w:val="00C01BD1"/>
    <w:rsid w:val="00C1198A"/>
    <w:rsid w:val="00C127FD"/>
    <w:rsid w:val="00C12D0A"/>
    <w:rsid w:val="00C13424"/>
    <w:rsid w:val="00C1567B"/>
    <w:rsid w:val="00C44D58"/>
    <w:rsid w:val="00C46CF4"/>
    <w:rsid w:val="00C471D9"/>
    <w:rsid w:val="00C47B18"/>
    <w:rsid w:val="00C47F93"/>
    <w:rsid w:val="00C53032"/>
    <w:rsid w:val="00C666ED"/>
    <w:rsid w:val="00C66E06"/>
    <w:rsid w:val="00C75B7F"/>
    <w:rsid w:val="00C75F84"/>
    <w:rsid w:val="00C916F7"/>
    <w:rsid w:val="00C94A88"/>
    <w:rsid w:val="00CA1F8D"/>
    <w:rsid w:val="00CC12D5"/>
    <w:rsid w:val="00CC170C"/>
    <w:rsid w:val="00CC239A"/>
    <w:rsid w:val="00CC46F4"/>
    <w:rsid w:val="00CC4D6E"/>
    <w:rsid w:val="00CE59CD"/>
    <w:rsid w:val="00CE7999"/>
    <w:rsid w:val="00CE79E0"/>
    <w:rsid w:val="00CF3AB0"/>
    <w:rsid w:val="00CF46B0"/>
    <w:rsid w:val="00D01F67"/>
    <w:rsid w:val="00D11014"/>
    <w:rsid w:val="00D1296F"/>
    <w:rsid w:val="00D21426"/>
    <w:rsid w:val="00D231A1"/>
    <w:rsid w:val="00D2554E"/>
    <w:rsid w:val="00D272A8"/>
    <w:rsid w:val="00D300CC"/>
    <w:rsid w:val="00D3591B"/>
    <w:rsid w:val="00D42AB1"/>
    <w:rsid w:val="00D43CAB"/>
    <w:rsid w:val="00D64955"/>
    <w:rsid w:val="00D64BF2"/>
    <w:rsid w:val="00D66BB2"/>
    <w:rsid w:val="00D66BE7"/>
    <w:rsid w:val="00D72999"/>
    <w:rsid w:val="00D72AD9"/>
    <w:rsid w:val="00D86B8C"/>
    <w:rsid w:val="00DA3D2A"/>
    <w:rsid w:val="00DD107D"/>
    <w:rsid w:val="00DD4A1E"/>
    <w:rsid w:val="00DE0AF5"/>
    <w:rsid w:val="00DF451C"/>
    <w:rsid w:val="00DF7074"/>
    <w:rsid w:val="00E052D4"/>
    <w:rsid w:val="00E073CF"/>
    <w:rsid w:val="00E0746D"/>
    <w:rsid w:val="00E1251E"/>
    <w:rsid w:val="00E25835"/>
    <w:rsid w:val="00E27B97"/>
    <w:rsid w:val="00E27BAF"/>
    <w:rsid w:val="00E30EB3"/>
    <w:rsid w:val="00E37693"/>
    <w:rsid w:val="00E425F8"/>
    <w:rsid w:val="00E4355F"/>
    <w:rsid w:val="00E4784E"/>
    <w:rsid w:val="00E5151F"/>
    <w:rsid w:val="00E71803"/>
    <w:rsid w:val="00E723E5"/>
    <w:rsid w:val="00E776D1"/>
    <w:rsid w:val="00E8167C"/>
    <w:rsid w:val="00E83859"/>
    <w:rsid w:val="00E93A03"/>
    <w:rsid w:val="00E94760"/>
    <w:rsid w:val="00E96BD4"/>
    <w:rsid w:val="00EB30CF"/>
    <w:rsid w:val="00EB3360"/>
    <w:rsid w:val="00EC3B37"/>
    <w:rsid w:val="00EC7D3C"/>
    <w:rsid w:val="00ED593C"/>
    <w:rsid w:val="00EE2605"/>
    <w:rsid w:val="00EE64AC"/>
    <w:rsid w:val="00EF07CB"/>
    <w:rsid w:val="00EF0D17"/>
    <w:rsid w:val="00EF5EF4"/>
    <w:rsid w:val="00EF6E78"/>
    <w:rsid w:val="00F25E40"/>
    <w:rsid w:val="00F326CD"/>
    <w:rsid w:val="00F36B9A"/>
    <w:rsid w:val="00F41C45"/>
    <w:rsid w:val="00F447B2"/>
    <w:rsid w:val="00F4762A"/>
    <w:rsid w:val="00F47885"/>
    <w:rsid w:val="00F50ED9"/>
    <w:rsid w:val="00F531E4"/>
    <w:rsid w:val="00F54EEC"/>
    <w:rsid w:val="00F6357E"/>
    <w:rsid w:val="00F71E8A"/>
    <w:rsid w:val="00F72E73"/>
    <w:rsid w:val="00F745BB"/>
    <w:rsid w:val="00F76650"/>
    <w:rsid w:val="00F76867"/>
    <w:rsid w:val="00F85DDE"/>
    <w:rsid w:val="00FB7A50"/>
    <w:rsid w:val="00FC3232"/>
    <w:rsid w:val="00FC4A75"/>
    <w:rsid w:val="00FD079C"/>
    <w:rsid w:val="00FD28D1"/>
    <w:rsid w:val="00FD4829"/>
    <w:rsid w:val="00FD7165"/>
    <w:rsid w:val="00FE35AB"/>
    <w:rsid w:val="00FE45B9"/>
    <w:rsid w:val="00FE7E51"/>
    <w:rsid w:val="00FF08ED"/>
    <w:rsid w:val="00FF3F98"/>
    <w:rsid w:val="00FF4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875643"/>
  <w15:docId w15:val="{7FF042DE-129B-4837-BEE8-620DF9A0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79A"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rsid w:val="004A379A"/>
    <w:pPr>
      <w:keepNext/>
      <w:numPr>
        <w:numId w:val="1"/>
      </w:numPr>
      <w:jc w:val="center"/>
      <w:outlineLvl w:val="0"/>
    </w:pPr>
    <w:rPr>
      <w:b/>
      <w:i/>
      <w:sz w:val="28"/>
    </w:rPr>
  </w:style>
  <w:style w:type="paragraph" w:styleId="Heading2">
    <w:name w:val="heading 2"/>
    <w:basedOn w:val="Normal"/>
    <w:next w:val="Normal"/>
    <w:qFormat/>
    <w:rsid w:val="004A379A"/>
    <w:pPr>
      <w:keepNext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4A379A"/>
    <w:pPr>
      <w:keepNext/>
      <w:numPr>
        <w:ilvl w:val="2"/>
        <w:numId w:val="1"/>
      </w:numPr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4A379A"/>
    <w:rPr>
      <w:rFonts w:ascii="Symbol" w:hAnsi="Symbol" w:cs="Symbol"/>
    </w:rPr>
  </w:style>
  <w:style w:type="character" w:customStyle="1" w:styleId="WW8Num3z0">
    <w:name w:val="WW8Num3z0"/>
    <w:rsid w:val="004A379A"/>
    <w:rPr>
      <w:rFonts w:ascii="Symbol" w:hAnsi="Symbol" w:cs="Symbol"/>
    </w:rPr>
  </w:style>
  <w:style w:type="character" w:customStyle="1" w:styleId="WW8Num4z0">
    <w:name w:val="WW8Num4z0"/>
    <w:rsid w:val="004A379A"/>
    <w:rPr>
      <w:rFonts w:ascii="Symbol" w:hAnsi="Symbol" w:cs="Symbol"/>
    </w:rPr>
  </w:style>
  <w:style w:type="character" w:customStyle="1" w:styleId="WW8Num4z1">
    <w:name w:val="WW8Num4z1"/>
    <w:rsid w:val="004A379A"/>
    <w:rPr>
      <w:rFonts w:ascii="Courier New" w:hAnsi="Courier New" w:cs="Courier New"/>
    </w:rPr>
  </w:style>
  <w:style w:type="character" w:customStyle="1" w:styleId="WW8Num4z2">
    <w:name w:val="WW8Num4z2"/>
    <w:rsid w:val="004A379A"/>
    <w:rPr>
      <w:rFonts w:ascii="Wingdings" w:hAnsi="Wingdings" w:cs="Wingdings"/>
    </w:rPr>
  </w:style>
  <w:style w:type="character" w:customStyle="1" w:styleId="WW8Num5z0">
    <w:name w:val="WW8Num5z0"/>
    <w:rsid w:val="004A379A"/>
    <w:rPr>
      <w:rFonts w:ascii="Symbol" w:hAnsi="Symbol" w:cs="Symbol"/>
    </w:rPr>
  </w:style>
  <w:style w:type="character" w:styleId="Hyperlink">
    <w:name w:val="Hyperlink"/>
    <w:basedOn w:val="DefaultParagraphFont"/>
    <w:rsid w:val="004A379A"/>
    <w:rPr>
      <w:color w:val="0000FF"/>
      <w:u w:val="single"/>
    </w:rPr>
  </w:style>
  <w:style w:type="character" w:customStyle="1" w:styleId="Bullets">
    <w:name w:val="Bullets"/>
    <w:rsid w:val="004A379A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4A379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4A379A"/>
    <w:pPr>
      <w:tabs>
        <w:tab w:val="left" w:pos="720"/>
        <w:tab w:val="right" w:pos="8640"/>
      </w:tabs>
    </w:pPr>
    <w:rPr>
      <w:b/>
    </w:rPr>
  </w:style>
  <w:style w:type="paragraph" w:styleId="List">
    <w:name w:val="List"/>
    <w:basedOn w:val="BodyText"/>
    <w:rsid w:val="004A379A"/>
    <w:rPr>
      <w:rFonts w:cs="Mangal"/>
    </w:rPr>
  </w:style>
  <w:style w:type="paragraph" w:styleId="Caption">
    <w:name w:val="caption"/>
    <w:basedOn w:val="Normal"/>
    <w:qFormat/>
    <w:rsid w:val="004A379A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Normal"/>
    <w:rsid w:val="004A379A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rsid w:val="004A379A"/>
    <w:pPr>
      <w:jc w:val="center"/>
    </w:pPr>
    <w:rPr>
      <w:b/>
      <w:sz w:val="28"/>
    </w:rPr>
  </w:style>
  <w:style w:type="paragraph" w:styleId="Subtitle">
    <w:name w:val="Subtitle"/>
    <w:basedOn w:val="Heading"/>
    <w:next w:val="BodyText"/>
    <w:qFormat/>
    <w:rsid w:val="004A379A"/>
    <w:pPr>
      <w:jc w:val="center"/>
    </w:pPr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94DFC"/>
    <w:pPr>
      <w:suppressAutoHyphens w:val="0"/>
      <w:spacing w:before="100" w:beforeAutospacing="1"/>
    </w:pPr>
    <w:rPr>
      <w:szCs w:val="24"/>
      <w:lang w:val="en-CA" w:eastAsia="en-CA"/>
    </w:rPr>
  </w:style>
  <w:style w:type="paragraph" w:customStyle="1" w:styleId="western">
    <w:name w:val="western"/>
    <w:basedOn w:val="Normal"/>
    <w:rsid w:val="00994DFC"/>
    <w:pPr>
      <w:suppressAutoHyphens w:val="0"/>
      <w:spacing w:before="100" w:beforeAutospacing="1"/>
    </w:pPr>
    <w:rPr>
      <w:b/>
      <w:bCs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494234"/>
  </w:style>
  <w:style w:type="character" w:styleId="Strong">
    <w:name w:val="Strong"/>
    <w:basedOn w:val="DefaultParagraphFont"/>
    <w:uiPriority w:val="22"/>
    <w:qFormat/>
    <w:rsid w:val="004942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5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lang w:val="en-CA"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5AA8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0130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5D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DE0"/>
    <w:rPr>
      <w:sz w:val="24"/>
      <w:lang w:val="en-US"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9D5D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5DE0"/>
    <w:rPr>
      <w:sz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B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B04"/>
    <w:rPr>
      <w:rFonts w:ascii="Tahoma" w:hAnsi="Tahoma" w:cs="Tahoma"/>
      <w:sz w:val="16"/>
      <w:szCs w:val="16"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3509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8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keyaworsk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ikeyaworski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apps.miky.ca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mikeyaworski.com/user/exampl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EB55ED-6A93-4448-B6EF-FE7362B94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Donna Doogan</vt:lpstr>
    </vt:vector>
  </TitlesOfParts>
  <Company>Hewlett-Packard</Company>
  <LinksUpToDate>false</LinksUpToDate>
  <CharactersWithSpaces>2442</CharactersWithSpaces>
  <SharedDoc>false</SharedDoc>
  <HLinks>
    <vt:vector size="24" baseType="variant">
      <vt:variant>
        <vt:i4>3407956</vt:i4>
      </vt:variant>
      <vt:variant>
        <vt:i4>9</vt:i4>
      </vt:variant>
      <vt:variant>
        <vt:i4>0</vt:i4>
      </vt:variant>
      <vt:variant>
        <vt:i4>5</vt:i4>
      </vt:variant>
      <vt:variant>
        <vt:lpwstr>mailto:Joseph.Gmach@wcdsb.ca</vt:lpwstr>
      </vt:variant>
      <vt:variant>
        <vt:lpwstr/>
      </vt:variant>
      <vt:variant>
        <vt:i4>458806</vt:i4>
      </vt:variant>
      <vt:variant>
        <vt:i4>6</vt:i4>
      </vt:variant>
      <vt:variant>
        <vt:i4>0</vt:i4>
      </vt:variant>
      <vt:variant>
        <vt:i4>5</vt:i4>
      </vt:variant>
      <vt:variant>
        <vt:lpwstr>mailto:banquets@waterlooinn.com</vt:lpwstr>
      </vt:variant>
      <vt:variant>
        <vt:lpwstr/>
      </vt:variant>
      <vt:variant>
        <vt:i4>7798856</vt:i4>
      </vt:variant>
      <vt:variant>
        <vt:i4>3</vt:i4>
      </vt:variant>
      <vt:variant>
        <vt:i4>0</vt:i4>
      </vt:variant>
      <vt:variant>
        <vt:i4>5</vt:i4>
      </vt:variant>
      <vt:variant>
        <vt:lpwstr>mailto:ddoogan@waterlooinn.com</vt:lpwstr>
      </vt:variant>
      <vt:variant>
        <vt:lpwstr/>
      </vt:variant>
      <vt:variant>
        <vt:i4>1638432</vt:i4>
      </vt:variant>
      <vt:variant>
        <vt:i4>0</vt:i4>
      </vt:variant>
      <vt:variant>
        <vt:i4>0</vt:i4>
      </vt:variant>
      <vt:variant>
        <vt:i4>5</vt:i4>
      </vt:variant>
      <vt:variant>
        <vt:lpwstr>mailto:mikeyaworski@hotmail.com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Michael Yaworski</dc:title>
  <dc:creator>Michael Yaworski</dc:creator>
  <dc:description/>
  <cp:lastModifiedBy>Michael Yaworski</cp:lastModifiedBy>
  <cp:revision>256</cp:revision>
  <cp:lastPrinted>2016-01-17T04:53:00Z</cp:lastPrinted>
  <dcterms:created xsi:type="dcterms:W3CDTF">2014-08-04T19:13:00Z</dcterms:created>
  <dcterms:modified xsi:type="dcterms:W3CDTF">2016-03-13T23:04:00Z</dcterms:modified>
</cp:coreProperties>
</file>