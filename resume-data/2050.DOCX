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503E2" w:rsidRDefault="00CA4EE9"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2608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-963295</wp:posOffset>
                </wp:positionV>
                <wp:extent cx="7935595" cy="1122045"/>
                <wp:effectExtent l="8255" t="8255" r="8255" b="1270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5595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503E2">
                            <w:pPr>
                              <w:spacing w:line="240" w:lineRule="auto"/>
                              <w:ind w:left="432"/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br/>
                              <w:t xml:space="preserve">            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                       </w:t>
                            </w:r>
                            <w:r w:rsidR="00292D6F">
                              <w:rPr>
                                <w:b/>
                                <w:sz w:val="40"/>
                                <w:szCs w:val="40"/>
                              </w:rPr>
                              <w:t>Jeffrey R. Lansing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b/>
                              </w:rPr>
                              <w:t>Email:</w:t>
                            </w:r>
                            <w:r w:rsidR="008B2977">
                              <w:t xml:space="preserve"> jlansing3@gmail.com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r w:rsidR="0042730E">
                              <w:t xml:space="preserve">            </w:t>
                            </w:r>
                            <w:r w:rsidR="00C476BB">
                              <w:t xml:space="preserve">       </w:t>
                            </w:r>
                            <w:r>
                              <w:rPr>
                                <w:b/>
                              </w:rPr>
                              <w:t>Home Address</w:t>
                            </w:r>
                            <w:r>
                              <w:t xml:space="preserve">                                              </w:t>
                            </w:r>
                            <w:r w:rsidR="00106A65">
                              <w:t xml:space="preserve">            </w:t>
                            </w:r>
                            <w:r w:rsidR="00175F5F">
                              <w:t xml:space="preserve">  </w:t>
                            </w:r>
                            <w:r w:rsidR="00543F31">
                              <w:tab/>
                            </w:r>
                            <w:r w:rsidR="00106A65">
                              <w:rPr>
                                <w:b/>
                              </w:rPr>
                              <w:t xml:space="preserve">School Address </w:t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</w:rPr>
                              <w:t>Phone:</w:t>
                            </w:r>
                            <w:r>
                              <w:t xml:space="preserve"> (</w:t>
                            </w:r>
                            <w:r w:rsidR="00332A74">
                              <w:t>978)-417-6188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  </w:t>
                            </w:r>
                            <w:r w:rsidR="00292D6F">
                              <w:t xml:space="preserve"> </w:t>
                            </w:r>
                            <w:r>
                              <w:t xml:space="preserve"> </w:t>
                            </w:r>
                            <w:r w:rsidR="00332A74">
                              <w:tab/>
                              <w:t xml:space="preserve">       </w:t>
                            </w:r>
                            <w:r w:rsidR="006366D6">
                              <w:t>2 Coolidge Ave.</w:t>
                            </w:r>
                            <w:r>
                              <w:t xml:space="preserve">      </w:t>
                            </w:r>
                            <w:r w:rsidR="00106A65">
                              <w:t xml:space="preserve">                               </w:t>
                            </w:r>
                            <w:r w:rsidR="00E45082">
                              <w:t xml:space="preserve"> </w:t>
                            </w:r>
                            <w:r w:rsidR="00106A65">
                              <w:t xml:space="preserve">  </w:t>
                            </w:r>
                            <w:r w:rsidR="000D33A6">
                              <w:t xml:space="preserve">  </w:t>
                            </w:r>
                            <w:r w:rsidR="00543F31">
                              <w:t xml:space="preserve">       </w:t>
                            </w:r>
                            <w:r w:rsidR="00E45082">
                              <w:t>6000 Reynolds Drive #348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 w:rsidR="00332A74">
                              <w:rPr>
                                <w:b/>
                              </w:rPr>
                              <w:t>Website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  <w:r w:rsidR="00DA0CC2">
                              <w:rPr>
                                <w:b/>
                              </w:rPr>
                              <w:t xml:space="preserve"> </w:t>
                            </w:r>
                            <w:hyperlink r:id="rId7" w:history="1">
                              <w:r w:rsidR="00DA0CC2" w:rsidRPr="00DA0CC2">
                                <w:rPr>
                                  <w:rStyle w:val="Hyperlink"/>
                                </w:rPr>
                                <w:t>http://afloatingpoint.blogspot.com/</w:t>
                              </w:r>
                            </w:hyperlink>
                            <w:r>
                              <w:tab/>
                              <w:t xml:space="preserve">  </w:t>
                            </w:r>
                            <w:r w:rsidR="00861833">
                              <w:t>Glens Falls</w:t>
                            </w:r>
                            <w:r>
                              <w:t xml:space="preserve">, </w:t>
                            </w:r>
                            <w:r w:rsidR="00861833">
                              <w:t>NY</w:t>
                            </w:r>
                            <w:r w:rsidR="007B4EBF">
                              <w:t xml:space="preserve"> 12801</w:t>
                            </w:r>
                            <w:r>
                              <w:t xml:space="preserve">            </w:t>
                            </w:r>
                            <w:r w:rsidR="00106A65">
                              <w:t xml:space="preserve">                             </w:t>
                            </w:r>
                            <w:r w:rsidR="00866D4D">
                              <w:t xml:space="preserve">            </w:t>
                            </w:r>
                            <w:r>
                              <w:t>Rochester, NY 14623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2.85pt;margin-top:-75.85pt;width:624.85pt;height:88.35pt;z-index:2516526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" strokeweight=".5pt">
                <v:textbox inset="7.45pt,3.85pt,7.45pt,3.85pt">
                  <w:txbxContent>
                    <w:p w:rsidR="004503E2" w:rsidRDefault="004503E2">
                      <w:pPr>
                        <w:spacing w:line="240" w:lineRule="auto"/>
                        <w:ind w:left="432"/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                                                 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br/>
                        <w:t xml:space="preserve">            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  <w:t xml:space="preserve">                               </w:t>
                      </w:r>
                      <w:r w:rsidR="00292D6F">
                        <w:rPr>
                          <w:b/>
                          <w:sz w:val="40"/>
                          <w:szCs w:val="40"/>
                        </w:rPr>
                        <w:t>Jeffrey R. Lansing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br/>
                      </w:r>
                      <w:r>
                        <w:rPr>
                          <w:b/>
                        </w:rPr>
                        <w:t>Email:</w:t>
                      </w:r>
                      <w:r w:rsidR="008B2977">
                        <w:t xml:space="preserve"> jlansing3@gmail.com</w:t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r w:rsidR="0042730E">
                        <w:t xml:space="preserve">            </w:t>
                      </w:r>
                      <w:r w:rsidR="00C476BB">
                        <w:t xml:space="preserve">       </w:t>
                      </w:r>
                      <w:r>
                        <w:rPr>
                          <w:b/>
                        </w:rPr>
                        <w:t>Home Address</w:t>
                      </w:r>
                      <w:r>
                        <w:t xml:space="preserve">                                              </w:t>
                      </w:r>
                      <w:r w:rsidR="00106A65">
                        <w:t xml:space="preserve">            </w:t>
                      </w:r>
                      <w:r w:rsidR="00175F5F">
                        <w:t xml:space="preserve">  </w:t>
                      </w:r>
                      <w:r w:rsidR="00543F31">
                        <w:tab/>
                      </w:r>
                      <w:r w:rsidR="00106A65">
                        <w:rPr>
                          <w:b/>
                        </w:rPr>
                        <w:t xml:space="preserve">School Address </w:t>
                      </w:r>
                      <w:r>
                        <w:br/>
                      </w:r>
                      <w:r>
                        <w:rPr>
                          <w:b/>
                        </w:rPr>
                        <w:t>Phone:</w:t>
                      </w:r>
                      <w:r>
                        <w:t xml:space="preserve"> (</w:t>
                      </w:r>
                      <w:r w:rsidR="00332A74">
                        <w:t>978)-417-6188</w:t>
                      </w:r>
                      <w:r>
                        <w:tab/>
                      </w:r>
                      <w:r>
                        <w:tab/>
                        <w:t xml:space="preserve">                   </w:t>
                      </w:r>
                      <w:r w:rsidR="00292D6F">
                        <w:t xml:space="preserve"> </w:t>
                      </w:r>
                      <w:r>
                        <w:t xml:space="preserve"> </w:t>
                      </w:r>
                      <w:r w:rsidR="00332A74">
                        <w:tab/>
                        <w:t xml:space="preserve">       </w:t>
                      </w:r>
                      <w:r w:rsidR="006366D6">
                        <w:t>2 Coolidge Ave.</w:t>
                      </w:r>
                      <w:r>
                        <w:t xml:space="preserve">      </w:t>
                      </w:r>
                      <w:r w:rsidR="00106A65">
                        <w:t xml:space="preserve">                               </w:t>
                      </w:r>
                      <w:r w:rsidR="00E45082">
                        <w:t xml:space="preserve"> </w:t>
                      </w:r>
                      <w:r w:rsidR="00106A65">
                        <w:t xml:space="preserve">  </w:t>
                      </w:r>
                      <w:r w:rsidR="000D33A6">
                        <w:t xml:space="preserve">  </w:t>
                      </w:r>
                      <w:r w:rsidR="00543F31">
                        <w:t xml:space="preserve">       </w:t>
                      </w:r>
                      <w:r w:rsidR="00E45082">
                        <w:t>6000 Reynolds Drive #348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br/>
                      </w:r>
                      <w:r w:rsidR="00332A74">
                        <w:rPr>
                          <w:b/>
                        </w:rPr>
                        <w:t>Website</w:t>
                      </w:r>
                      <w:r>
                        <w:rPr>
                          <w:b/>
                        </w:rPr>
                        <w:t>:</w:t>
                      </w:r>
                      <w:r w:rsidR="00DA0CC2">
                        <w:rPr>
                          <w:b/>
                        </w:rPr>
                        <w:t xml:space="preserve"> </w:t>
                      </w:r>
                      <w:hyperlink r:id="rId8" w:history="1">
                        <w:r w:rsidR="00DA0CC2" w:rsidRPr="00DA0CC2">
                          <w:rPr>
                            <w:rStyle w:val="Hyperlink"/>
                          </w:rPr>
                          <w:t>http://afloatingpoint.blogspot.com/</w:t>
                        </w:r>
                      </w:hyperlink>
                      <w:r>
                        <w:tab/>
                        <w:t xml:space="preserve">  </w:t>
                      </w:r>
                      <w:r w:rsidR="00861833">
                        <w:t>Glens Falls</w:t>
                      </w:r>
                      <w:r>
                        <w:t xml:space="preserve">, </w:t>
                      </w:r>
                      <w:r w:rsidR="00861833">
                        <w:t>NY</w:t>
                      </w:r>
                      <w:r w:rsidR="007B4EBF">
                        <w:t xml:space="preserve"> 12801</w:t>
                      </w:r>
                      <w:r>
                        <w:t xml:space="preserve">            </w:t>
                      </w:r>
                      <w:r w:rsidR="00106A65">
                        <w:t xml:space="preserve">                             </w:t>
                      </w:r>
                      <w:r w:rsidR="00866D4D">
                        <w:t xml:space="preserve">            </w:t>
                      </w:r>
                      <w:r>
                        <w:t>Rochester, NY 14623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3632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156845</wp:posOffset>
                </wp:positionV>
                <wp:extent cx="7868920" cy="339090"/>
                <wp:effectExtent l="8255" t="13970" r="8255" b="889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50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72.85pt;margin-top:12.35pt;width:619.6pt;height:26.7pt;z-index:2516536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" strokeweight=".5pt">
                <v:textbox inset="7.45pt,3.85pt,7.45pt,3.85pt">
                  <w:txbxContent>
                    <w:p w:rsidR="004503E2" w:rsidRDefault="00450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503E2" w:rsidRDefault="00CA4EE9"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4656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170815</wp:posOffset>
                </wp:positionV>
                <wp:extent cx="7868920" cy="312420"/>
                <wp:effectExtent l="8255" t="8255" r="9525" b="12700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503E2">
                            <w:pPr>
                              <w:spacing w:line="240" w:lineRule="auto"/>
                              <w:ind w:left="432"/>
                            </w:pPr>
                            <w:r>
                              <w:t>To obtain an entr</w:t>
                            </w:r>
                            <w:r w:rsidR="004468EF">
                              <w:t>y level position developing, imple</w:t>
                            </w:r>
                            <w:r w:rsidR="00984C13">
                              <w:t>menting, and/or testing software in the games industry</w:t>
                            </w:r>
                            <w:r w:rsidR="004468EF">
                              <w:t>.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72.85pt;margin-top:13.45pt;width:619.6pt;height:24.6pt;z-index:2516546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" strokeweight=".5pt">
                <v:textbox inset="7.45pt,3.85pt,7.45pt,3.85pt">
                  <w:txbxContent>
                    <w:p w:rsidR="004503E2" w:rsidRDefault="004503E2">
                      <w:pPr>
                        <w:spacing w:line="240" w:lineRule="auto"/>
                        <w:ind w:left="432"/>
                      </w:pPr>
                      <w:r>
                        <w:t>To obtain an entr</w:t>
                      </w:r>
                      <w:r w:rsidR="004468EF">
                        <w:t>y level position developing, imple</w:t>
                      </w:r>
                      <w:r w:rsidR="00984C13">
                        <w:t>menting, and/or testing software in the games industry</w:t>
                      </w:r>
                      <w:r w:rsidR="004468E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4503E2" w:rsidRDefault="00CA4EE9"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5680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158115</wp:posOffset>
                </wp:positionV>
                <wp:extent cx="7868920" cy="339090"/>
                <wp:effectExtent l="8255" t="13970" r="9525" b="889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50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72.85pt;margin-top:12.45pt;width:619.6pt;height:26.7pt;z-index:2516556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" strokeweight=".5pt">
                <v:textbox inset="7.45pt,3.85pt,7.45pt,3.85pt">
                  <w:txbxContent>
                    <w:p w:rsidR="004503E2" w:rsidRDefault="00450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503E2" w:rsidRDefault="00CA4EE9"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6704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172085</wp:posOffset>
                </wp:positionV>
                <wp:extent cx="7868920" cy="911860"/>
                <wp:effectExtent l="8255" t="8255" r="9525" b="1333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911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6A65" w:rsidRDefault="004503E2" w:rsidP="00106A65">
                            <w:pPr>
                              <w:spacing w:after="0" w:line="240" w:lineRule="auto"/>
                              <w:ind w:left="432"/>
                            </w:pPr>
                            <w:r>
                              <w:t>Rochester Institute of Technology</w:t>
                            </w:r>
                            <w:r w:rsidR="00292D6F">
                              <w:t>, Rochester, New York</w:t>
                            </w:r>
                            <w:r w:rsidR="006D02BF">
                              <w:tab/>
                            </w:r>
                            <w:r w:rsidR="006D02BF">
                              <w:tab/>
                            </w:r>
                            <w:r w:rsidR="006D02BF">
                              <w:tab/>
                            </w:r>
                            <w:r w:rsidR="006D02BF">
                              <w:tab/>
                            </w:r>
                            <w:r w:rsidR="00106A65">
                              <w:t xml:space="preserve">  B.S. in Game Design and Development</w:t>
                            </w:r>
                            <w:r w:rsidR="00106A65">
                              <w:tab/>
                            </w:r>
                            <w:r w:rsidR="006D02BF">
                              <w:t xml:space="preserve">        </w:t>
                            </w:r>
                          </w:p>
                          <w:p w:rsidR="00106A65" w:rsidRDefault="006D02BF" w:rsidP="00106A65">
                            <w:pPr>
                              <w:spacing w:after="0" w:line="240" w:lineRule="auto"/>
                              <w:ind w:left="432"/>
                            </w:pPr>
                            <w:r>
                              <w:t>(2008 - 2012)</w:t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2145A3">
                              <w:tab/>
                            </w:r>
                            <w:r w:rsidR="00FB0926">
                              <w:t xml:space="preserve">GPA: </w:t>
                            </w:r>
                            <w:proofErr w:type="gramStart"/>
                            <w:r w:rsidR="00FB0926">
                              <w:t>3.719  PFOS</w:t>
                            </w:r>
                            <w:proofErr w:type="gramEnd"/>
                            <w:r w:rsidR="00FB0926">
                              <w:t>: 3.752</w:t>
                            </w:r>
                            <w:r w:rsidR="00106A65">
                              <w:tab/>
                            </w:r>
                            <w:r w:rsidR="00106A65">
                              <w:tab/>
                            </w:r>
                            <w:r w:rsidR="00106A65">
                              <w:tab/>
                            </w:r>
                          </w:p>
                          <w:p w:rsidR="004503E2" w:rsidRDefault="00292D6F" w:rsidP="00106A6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="006D02BF">
                              <w:t xml:space="preserve">            </w:t>
                            </w:r>
                            <w:r w:rsidR="00106A65">
                              <w:t xml:space="preserve">                            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-72.85pt;margin-top:13.55pt;width:619.6pt;height:71.8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" strokeweight=".5pt">
                <v:textbox inset="7.45pt,3.85pt,7.45pt,3.85pt">
                  <w:txbxContent>
                    <w:p w:rsidR="00106A65" w:rsidRDefault="004503E2" w:rsidP="00106A65">
                      <w:pPr>
                        <w:spacing w:after="0" w:line="240" w:lineRule="auto"/>
                        <w:ind w:left="432"/>
                      </w:pPr>
                      <w:r>
                        <w:t>Rochester Institute of Technology</w:t>
                      </w:r>
                      <w:r w:rsidR="00292D6F">
                        <w:t>, Rochester, New York</w:t>
                      </w:r>
                      <w:r w:rsidR="006D02BF">
                        <w:tab/>
                      </w:r>
                      <w:r w:rsidR="006D02BF">
                        <w:tab/>
                      </w:r>
                      <w:r w:rsidR="006D02BF">
                        <w:tab/>
                      </w:r>
                      <w:r w:rsidR="006D02BF">
                        <w:tab/>
                      </w:r>
                      <w:r w:rsidR="00106A65">
                        <w:t xml:space="preserve">  B.S. in Game Design and Development</w:t>
                      </w:r>
                      <w:r w:rsidR="00106A65">
                        <w:tab/>
                      </w:r>
                      <w:r w:rsidR="006D02BF">
                        <w:t xml:space="preserve">        </w:t>
                      </w:r>
                    </w:p>
                    <w:p w:rsidR="00106A65" w:rsidRDefault="006D02BF" w:rsidP="00106A65">
                      <w:pPr>
                        <w:spacing w:after="0" w:line="240" w:lineRule="auto"/>
                        <w:ind w:left="432"/>
                      </w:pPr>
                      <w:r>
                        <w:t>(2008 - 2012)</w:t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2145A3">
                        <w:tab/>
                      </w:r>
                      <w:r w:rsidR="00FB0926">
                        <w:t xml:space="preserve">GPA: </w:t>
                      </w:r>
                      <w:proofErr w:type="gramStart"/>
                      <w:r w:rsidR="00FB0926">
                        <w:t>3.719  PFOS</w:t>
                      </w:r>
                      <w:proofErr w:type="gramEnd"/>
                      <w:r w:rsidR="00FB0926">
                        <w:t>: 3.752</w:t>
                      </w:r>
                      <w:r w:rsidR="00106A65">
                        <w:tab/>
                      </w:r>
                      <w:r w:rsidR="00106A65">
                        <w:tab/>
                      </w:r>
                      <w:r w:rsidR="00106A65">
                        <w:tab/>
                      </w:r>
                    </w:p>
                    <w:p w:rsidR="004503E2" w:rsidRDefault="00292D6F" w:rsidP="00106A65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="006D02BF">
                        <w:t xml:space="preserve">            </w:t>
                      </w:r>
                      <w:r w:rsidR="00106A65">
                        <w:t xml:space="preserve">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4503E2" w:rsidRDefault="00CA4EE9"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315595</wp:posOffset>
                </wp:positionV>
                <wp:extent cx="7868920" cy="344170"/>
                <wp:effectExtent l="8255" t="7620" r="9525" b="1016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50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-72.85pt;margin-top:24.85pt;width:619.6pt;height:27.1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" strokeweight=".5pt">
                <v:textbox inset="7.45pt,3.85pt,7.45pt,3.85pt">
                  <w:txbxContent>
                    <w:p w:rsidR="004503E2" w:rsidRDefault="00450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4503E2" w:rsidRDefault="004503E2">
      <w:pPr>
        <w:rPr>
          <w:rFonts w:ascii="Arial" w:hAnsi="Arial" w:cs="Arial"/>
          <w:b/>
          <w:bCs/>
          <w:sz w:val="20"/>
          <w:szCs w:val="20"/>
        </w:rPr>
      </w:pPr>
    </w:p>
    <w:p w:rsidR="004503E2" w:rsidRDefault="00CA4EE9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8752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41275</wp:posOffset>
                </wp:positionV>
                <wp:extent cx="7868920" cy="2153285"/>
                <wp:effectExtent l="8255" t="8890" r="9525" b="9525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2153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468EF">
                            <w:pPr>
                              <w:spacing w:line="240" w:lineRule="auto"/>
                              <w:ind w:left="43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spellEnd"/>
                            <w:proofErr w:type="gramEnd"/>
                            <w:r>
                              <w:t xml:space="preserve"> Tech Camps</w:t>
                            </w:r>
                            <w:r w:rsidR="004503E2">
                              <w:br/>
                            </w:r>
                            <w:r>
                              <w:t>Camp Instructor</w:t>
                            </w:r>
                            <w:r w:rsidR="004503E2">
                              <w:tab/>
                            </w:r>
                            <w:r w:rsidR="004503E2">
                              <w:tab/>
                            </w:r>
                            <w:r w:rsidR="004503E2">
                              <w:tab/>
                            </w:r>
                            <w:r w:rsidR="004503E2">
                              <w:tab/>
                            </w:r>
                            <w:r w:rsidR="004503E2">
                              <w:tab/>
                            </w:r>
                            <w:r w:rsidR="004503E2">
                              <w:tab/>
                            </w:r>
                            <w:r w:rsidR="004503E2">
                              <w:tab/>
                              <w:t xml:space="preserve">                                     </w:t>
                            </w:r>
                            <w:r>
                              <w:t xml:space="preserve">            </w:t>
                            </w:r>
                            <w:r w:rsidR="00106A65">
                              <w:t xml:space="preserve">     </w:t>
                            </w:r>
                            <w:r w:rsidR="0089124A">
                              <w:t xml:space="preserve">    </w:t>
                            </w:r>
                            <w:r w:rsidR="00106A65">
                              <w:t xml:space="preserve"> </w:t>
                            </w:r>
                            <w:r w:rsidR="004503E2">
                              <w:t>(</w:t>
                            </w:r>
                            <w:r>
                              <w:t>Summer 2009</w:t>
                            </w:r>
                            <w:r w:rsidR="0044246F">
                              <w:t xml:space="preserve"> - 2010</w:t>
                            </w:r>
                            <w:r w:rsidR="004503E2">
                              <w:t>)</w:t>
                            </w:r>
                          </w:p>
                          <w:p w:rsidR="004503E2" w:rsidRDefault="00902C84" w:rsidP="00571C27">
                            <w:pPr>
                              <w:pStyle w:val="ListParagraph"/>
                              <w:spacing w:line="288" w:lineRule="exact"/>
                              <w:ind w:left="1440"/>
                            </w:pPr>
                            <w:r>
                              <w:t>- Instructed classes in courses pertinent to software and game development</w:t>
                            </w:r>
                            <w:r w:rsidR="00683910">
                              <w:t xml:space="preserve"> </w:t>
                            </w:r>
                            <w:r>
                              <w:t>for</w:t>
                            </w:r>
                            <w:r w:rsidR="004468EF">
                              <w:t xml:space="preserve"> the Unreal Editor</w:t>
                            </w:r>
                            <w:r w:rsidR="00832295">
                              <w:t>, Hammer Editor,</w:t>
                            </w:r>
                            <w:r w:rsidR="004468EF">
                              <w:t xml:space="preserve"> </w:t>
                            </w:r>
                            <w:proofErr w:type="spellStart"/>
                            <w:r w:rsidR="004468EF">
                              <w:t>Warcraft</w:t>
                            </w:r>
                            <w:proofErr w:type="spellEnd"/>
                            <w:r w:rsidR="004468EF">
                              <w:t xml:space="preserve"> 3 Editor</w:t>
                            </w:r>
                            <w:r w:rsidR="00184A44">
                              <w:t xml:space="preserve">, and </w:t>
                            </w:r>
                            <w:proofErr w:type="spellStart"/>
                            <w:r w:rsidR="00184A44">
                              <w:t>Starcraft</w:t>
                            </w:r>
                            <w:proofErr w:type="spellEnd"/>
                            <w:r>
                              <w:t xml:space="preserve"> Campaign</w:t>
                            </w:r>
                            <w:r w:rsidR="00184A44">
                              <w:t xml:space="preserve"> Editor</w:t>
                            </w:r>
                            <w:r w:rsidR="00683910">
                              <w:t>.</w:t>
                            </w:r>
                          </w:p>
                          <w:p w:rsidR="00E71195" w:rsidRDefault="00C70E56" w:rsidP="00E71195">
                            <w:pPr>
                              <w:spacing w:after="0" w:line="240" w:lineRule="auto"/>
                            </w:pPr>
                            <w:r>
                              <w:t xml:space="preserve">       RIT </w:t>
                            </w:r>
                            <w:r w:rsidR="00E71195">
                              <w:t>Center f</w:t>
                            </w:r>
                            <w:r>
                              <w:t>or Campus Life</w:t>
                            </w:r>
                          </w:p>
                          <w:p w:rsidR="004249D6" w:rsidRDefault="00E71195" w:rsidP="00E71195">
                            <w:pPr>
                              <w:spacing w:after="0" w:line="240" w:lineRule="auto"/>
                            </w:pPr>
                            <w:r>
                              <w:t xml:space="preserve">       Web Developer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F008FF">
                              <w:tab/>
                            </w:r>
                            <w:r w:rsidR="00F008FF">
                              <w:tab/>
                            </w:r>
                            <w:r w:rsidR="00F008FF">
                              <w:tab/>
                            </w:r>
                            <w:r w:rsidR="00F008FF">
                              <w:tab/>
                            </w:r>
                            <w:r w:rsidR="00F008FF">
                              <w:tab/>
                            </w:r>
                            <w:r w:rsidR="00F008FF">
                              <w:tab/>
                              <w:t xml:space="preserve">         </w:t>
                            </w:r>
                            <w:r w:rsidR="0089124A">
                              <w:t xml:space="preserve">   </w:t>
                            </w:r>
                            <w:r w:rsidR="00745B27">
                              <w:t xml:space="preserve"> </w:t>
                            </w:r>
                            <w:r>
                              <w:t>(Winter 2010 - Current)</w:t>
                            </w:r>
                          </w:p>
                          <w:p w:rsidR="00971F27" w:rsidRDefault="002B3C06" w:rsidP="002B3C06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2B3C06" w:rsidRDefault="00971F27" w:rsidP="00571C27">
                            <w:pPr>
                              <w:spacing w:after="0" w:line="240" w:lineRule="auto"/>
                              <w:ind w:left="1440"/>
                            </w:pPr>
                            <w:r>
                              <w:t xml:space="preserve">- </w:t>
                            </w:r>
                            <w:r w:rsidR="003E1C84">
                              <w:t xml:space="preserve">Maintain databases and dynamic </w:t>
                            </w:r>
                            <w:r w:rsidR="003C4B8F">
                              <w:t>web pages</w:t>
                            </w:r>
                            <w:r w:rsidR="00904F0B">
                              <w:t xml:space="preserve"> for the </w:t>
                            </w:r>
                            <w:r w:rsidR="00904F0B" w:rsidRPr="001866B3">
                              <w:t>C</w:t>
                            </w:r>
                            <w:r w:rsidR="00772AC6" w:rsidRPr="001866B3">
                              <w:t>enter’s</w:t>
                            </w:r>
                            <w:r w:rsidR="00772AC6">
                              <w:t xml:space="preserve"> information and services</w:t>
                            </w:r>
                            <w:r w:rsidR="00F96CD9">
                              <w:t xml:space="preserve"> using</w:t>
                            </w:r>
                            <w:r w:rsidR="003D4EDC">
                              <w:t xml:space="preserve"> </w:t>
                            </w:r>
                            <w:r w:rsidR="00FD2893">
                              <w:t>a variety of langu</w:t>
                            </w:r>
                            <w:r w:rsidR="00683910">
                              <w:t>ages (PHP, JavaScript,</w:t>
                            </w:r>
                            <w:r w:rsidR="00AF4673">
                              <w:t xml:space="preserve"> and</w:t>
                            </w:r>
                            <w:r w:rsidR="00683910">
                              <w:t xml:space="preserve"> SQL), t</w:t>
                            </w:r>
                            <w:r w:rsidR="00FD2893">
                              <w:t>ools (</w:t>
                            </w:r>
                            <w:proofErr w:type="spellStart"/>
                            <w:r w:rsidR="00FD2893">
                              <w:t>phpMyAdmin</w:t>
                            </w:r>
                            <w:proofErr w:type="spellEnd"/>
                            <w:r w:rsidR="00FD2893">
                              <w:t>)</w:t>
                            </w:r>
                            <w:r w:rsidR="00683910">
                              <w:t>, a</w:t>
                            </w:r>
                            <w:r w:rsidR="00E116DF">
                              <w:t xml:space="preserve">nd OOP concepts (Model - View - </w:t>
                            </w:r>
                            <w:r w:rsidR="00683910">
                              <w:t>Controller)</w:t>
                            </w:r>
                            <w:r w:rsidR="00F96CD9">
                              <w:t>.</w:t>
                            </w:r>
                          </w:p>
                          <w:p w:rsidR="00C9025E" w:rsidRDefault="00C9025E" w:rsidP="00571C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 xml:space="preserve">- Link to our main webpage: </w:t>
                            </w:r>
                            <w:hyperlink r:id="rId9" w:history="1">
                              <w:r w:rsidR="00E07A4A" w:rsidRPr="00E07A4A">
                                <w:rPr>
                                  <w:rStyle w:val="Hyperlink"/>
                                </w:rPr>
                                <w:t>http://tinyurl.com/5upvldn</w:t>
                              </w:r>
                            </w:hyperlink>
                          </w:p>
                          <w:p w:rsidR="004249D6" w:rsidRDefault="004249D6" w:rsidP="00E7119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71195" w:rsidRDefault="00F61E13" w:rsidP="00E7119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E71195">
                              <w:tab/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2" type="#_x0000_t202" style="position:absolute;margin-left:-72.85pt;margin-top:3.25pt;width:619.6pt;height:169.55pt;z-index: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" strokeweight=".5pt">
                <v:textbox inset="7.45pt,3.85pt,7.45pt,3.85pt">
                  <w:txbxContent>
                    <w:p w:rsidR="004503E2" w:rsidRDefault="004468EF">
                      <w:pPr>
                        <w:spacing w:line="240" w:lineRule="auto"/>
                        <w:ind w:left="43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spellEnd"/>
                      <w:proofErr w:type="gramEnd"/>
                      <w:r>
                        <w:t xml:space="preserve"> Tech Camps</w:t>
                      </w:r>
                      <w:r w:rsidR="004503E2">
                        <w:br/>
                      </w:r>
                      <w:r>
                        <w:t>Camp Instructor</w:t>
                      </w:r>
                      <w:r w:rsidR="004503E2">
                        <w:tab/>
                      </w:r>
                      <w:r w:rsidR="004503E2">
                        <w:tab/>
                      </w:r>
                      <w:r w:rsidR="004503E2">
                        <w:tab/>
                      </w:r>
                      <w:r w:rsidR="004503E2">
                        <w:tab/>
                      </w:r>
                      <w:r w:rsidR="004503E2">
                        <w:tab/>
                      </w:r>
                      <w:r w:rsidR="004503E2">
                        <w:tab/>
                      </w:r>
                      <w:r w:rsidR="004503E2">
                        <w:tab/>
                        <w:t xml:space="preserve">                                     </w:t>
                      </w:r>
                      <w:r>
                        <w:t xml:space="preserve">            </w:t>
                      </w:r>
                      <w:r w:rsidR="00106A65">
                        <w:t xml:space="preserve">     </w:t>
                      </w:r>
                      <w:r w:rsidR="0089124A">
                        <w:t xml:space="preserve">    </w:t>
                      </w:r>
                      <w:r w:rsidR="00106A65">
                        <w:t xml:space="preserve"> </w:t>
                      </w:r>
                      <w:r w:rsidR="004503E2">
                        <w:t>(</w:t>
                      </w:r>
                      <w:r>
                        <w:t>Summer 2009</w:t>
                      </w:r>
                      <w:r w:rsidR="0044246F">
                        <w:t xml:space="preserve"> - 2010</w:t>
                      </w:r>
                      <w:r w:rsidR="004503E2">
                        <w:t>)</w:t>
                      </w:r>
                    </w:p>
                    <w:p w:rsidR="004503E2" w:rsidRDefault="00902C84" w:rsidP="00571C27">
                      <w:pPr>
                        <w:pStyle w:val="ListParagraph"/>
                        <w:spacing w:line="288" w:lineRule="exact"/>
                        <w:ind w:left="1440"/>
                      </w:pPr>
                      <w:r>
                        <w:t>- Instructed classes in courses pertinent to software and game development</w:t>
                      </w:r>
                      <w:r w:rsidR="00683910">
                        <w:t xml:space="preserve"> </w:t>
                      </w:r>
                      <w:r>
                        <w:t>for</w:t>
                      </w:r>
                      <w:r w:rsidR="004468EF">
                        <w:t xml:space="preserve"> the Unreal Editor</w:t>
                      </w:r>
                      <w:r w:rsidR="00832295">
                        <w:t>, Hammer Editor,</w:t>
                      </w:r>
                      <w:r w:rsidR="004468EF">
                        <w:t xml:space="preserve"> </w:t>
                      </w:r>
                      <w:proofErr w:type="spellStart"/>
                      <w:r w:rsidR="004468EF">
                        <w:t>Warcraft</w:t>
                      </w:r>
                      <w:proofErr w:type="spellEnd"/>
                      <w:r w:rsidR="004468EF">
                        <w:t xml:space="preserve"> 3 Editor</w:t>
                      </w:r>
                      <w:r w:rsidR="00184A44">
                        <w:t xml:space="preserve">, and </w:t>
                      </w:r>
                      <w:proofErr w:type="spellStart"/>
                      <w:r w:rsidR="00184A44">
                        <w:t>Starcraft</w:t>
                      </w:r>
                      <w:proofErr w:type="spellEnd"/>
                      <w:r>
                        <w:t xml:space="preserve"> Campaign</w:t>
                      </w:r>
                      <w:r w:rsidR="00184A44">
                        <w:t xml:space="preserve"> Editor</w:t>
                      </w:r>
                      <w:r w:rsidR="00683910">
                        <w:t>.</w:t>
                      </w:r>
                    </w:p>
                    <w:p w:rsidR="00E71195" w:rsidRDefault="00C70E56" w:rsidP="00E71195">
                      <w:pPr>
                        <w:spacing w:after="0" w:line="240" w:lineRule="auto"/>
                      </w:pPr>
                      <w:r>
                        <w:t xml:space="preserve">       RIT </w:t>
                      </w:r>
                      <w:r w:rsidR="00E71195">
                        <w:t>Center f</w:t>
                      </w:r>
                      <w:r>
                        <w:t>or Campus Life</w:t>
                      </w:r>
                    </w:p>
                    <w:p w:rsidR="004249D6" w:rsidRDefault="00E71195" w:rsidP="00E71195">
                      <w:pPr>
                        <w:spacing w:after="0" w:line="240" w:lineRule="auto"/>
                      </w:pPr>
                      <w:r>
                        <w:t xml:space="preserve">       Web Developer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F008FF">
                        <w:tab/>
                      </w:r>
                      <w:r w:rsidR="00F008FF">
                        <w:tab/>
                      </w:r>
                      <w:r w:rsidR="00F008FF">
                        <w:tab/>
                      </w:r>
                      <w:r w:rsidR="00F008FF">
                        <w:tab/>
                      </w:r>
                      <w:r w:rsidR="00F008FF">
                        <w:tab/>
                      </w:r>
                      <w:r w:rsidR="00F008FF">
                        <w:tab/>
                        <w:t xml:space="preserve">         </w:t>
                      </w:r>
                      <w:r w:rsidR="0089124A">
                        <w:t xml:space="preserve">   </w:t>
                      </w:r>
                      <w:r w:rsidR="00745B27">
                        <w:t xml:space="preserve"> </w:t>
                      </w:r>
                      <w:r>
                        <w:t>(Winter 2010 - Current)</w:t>
                      </w:r>
                    </w:p>
                    <w:p w:rsidR="00971F27" w:rsidRDefault="002B3C06" w:rsidP="002B3C06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</w:p>
                    <w:p w:rsidR="002B3C06" w:rsidRDefault="00971F27" w:rsidP="00571C27">
                      <w:pPr>
                        <w:spacing w:after="0" w:line="240" w:lineRule="auto"/>
                        <w:ind w:left="1440"/>
                      </w:pPr>
                      <w:r>
                        <w:t xml:space="preserve">- </w:t>
                      </w:r>
                      <w:r w:rsidR="003E1C84">
                        <w:t xml:space="preserve">Maintain databases and dynamic </w:t>
                      </w:r>
                      <w:r w:rsidR="003C4B8F">
                        <w:t>web pages</w:t>
                      </w:r>
                      <w:r w:rsidR="00904F0B">
                        <w:t xml:space="preserve"> for the </w:t>
                      </w:r>
                      <w:r w:rsidR="00904F0B" w:rsidRPr="001866B3">
                        <w:t>C</w:t>
                      </w:r>
                      <w:r w:rsidR="00772AC6" w:rsidRPr="001866B3">
                        <w:t>enter’s</w:t>
                      </w:r>
                      <w:r w:rsidR="00772AC6">
                        <w:t xml:space="preserve"> information and services</w:t>
                      </w:r>
                      <w:r w:rsidR="00F96CD9">
                        <w:t xml:space="preserve"> using</w:t>
                      </w:r>
                      <w:r w:rsidR="003D4EDC">
                        <w:t xml:space="preserve"> </w:t>
                      </w:r>
                      <w:r w:rsidR="00FD2893">
                        <w:t>a variety of langu</w:t>
                      </w:r>
                      <w:r w:rsidR="00683910">
                        <w:t>ages (PHP, JavaScript,</w:t>
                      </w:r>
                      <w:r w:rsidR="00AF4673">
                        <w:t xml:space="preserve"> and</w:t>
                      </w:r>
                      <w:r w:rsidR="00683910">
                        <w:t xml:space="preserve"> SQL), t</w:t>
                      </w:r>
                      <w:r w:rsidR="00FD2893">
                        <w:t>ools (</w:t>
                      </w:r>
                      <w:proofErr w:type="spellStart"/>
                      <w:r w:rsidR="00FD2893">
                        <w:t>phpMyAdmin</w:t>
                      </w:r>
                      <w:proofErr w:type="spellEnd"/>
                      <w:r w:rsidR="00FD2893">
                        <w:t>)</w:t>
                      </w:r>
                      <w:r w:rsidR="00683910">
                        <w:t>, a</w:t>
                      </w:r>
                      <w:r w:rsidR="00E116DF">
                        <w:t xml:space="preserve">nd OOP concepts (Model - View - </w:t>
                      </w:r>
                      <w:r w:rsidR="00683910">
                        <w:t>Controller)</w:t>
                      </w:r>
                      <w:r w:rsidR="00F96CD9">
                        <w:t>.</w:t>
                      </w:r>
                    </w:p>
                    <w:p w:rsidR="00C9025E" w:rsidRDefault="00C9025E" w:rsidP="00571C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 xml:space="preserve">- Link to our main webpage: </w:t>
                      </w:r>
                      <w:hyperlink r:id="rId10" w:history="1">
                        <w:r w:rsidR="00E07A4A" w:rsidRPr="00E07A4A">
                          <w:rPr>
                            <w:rStyle w:val="Hyperlink"/>
                          </w:rPr>
                          <w:t>http://tinyurl.com/5upvldn</w:t>
                        </w:r>
                      </w:hyperlink>
                    </w:p>
                    <w:p w:rsidR="004249D6" w:rsidRDefault="004249D6" w:rsidP="00E71195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</w:p>
                    <w:p w:rsidR="00E71195" w:rsidRDefault="00F61E13" w:rsidP="00E71195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 w:rsidR="00E71195"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4503E2" w:rsidRDefault="004503E2"/>
    <w:p w:rsidR="004503E2" w:rsidRDefault="00190923"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62848" behindDoc="0" locked="0" layoutInCell="1" allowOverlap="1" wp14:anchorId="5553BE96" wp14:editId="08C35863">
                <wp:simplePos x="0" y="0"/>
                <wp:positionH relativeFrom="column">
                  <wp:posOffset>-1149985</wp:posOffset>
                </wp:positionH>
                <wp:positionV relativeFrom="paragraph">
                  <wp:posOffset>6011862</wp:posOffset>
                </wp:positionV>
                <wp:extent cx="8124825" cy="762000"/>
                <wp:effectExtent l="0" t="0" r="28575" b="19050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482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2D6F" w:rsidRDefault="004503E2" w:rsidP="004A7FE2">
                            <w:pPr>
                              <w:spacing w:after="0" w:line="240" w:lineRule="auto"/>
                              <w:ind w:left="432" w:firstLine="288"/>
                            </w:pPr>
                            <w:r>
                              <w:t xml:space="preserve"> Languages:</w:t>
                            </w:r>
                            <w:r w:rsidR="0031032F">
                              <w:t xml:space="preserve"> C (ANSI/C99), C++ (98/03),</w:t>
                            </w:r>
                            <w:r>
                              <w:t xml:space="preserve"> </w:t>
                            </w:r>
                            <w:r w:rsidR="00292D6F">
                              <w:t>C#</w:t>
                            </w:r>
                            <w:r w:rsidR="005A6C55">
                              <w:t xml:space="preserve"> (</w:t>
                            </w:r>
                            <w:r w:rsidR="004A7FE2">
                              <w:t>3.5/</w:t>
                            </w:r>
                            <w:r w:rsidR="00271212">
                              <w:t>4.0</w:t>
                            </w:r>
                            <w:r w:rsidR="005A6C55">
                              <w:t>)</w:t>
                            </w:r>
                            <w:r w:rsidR="0031032F">
                              <w:t xml:space="preserve">, </w:t>
                            </w:r>
                            <w:proofErr w:type="spellStart"/>
                            <w:r w:rsidR="0031032F">
                              <w:t>ActionS</w:t>
                            </w:r>
                            <w:r w:rsidR="00292D6F">
                              <w:t>cript</w:t>
                            </w:r>
                            <w:proofErr w:type="spellEnd"/>
                            <w:r w:rsidR="0031032F">
                              <w:t xml:space="preserve"> (3.0),</w:t>
                            </w:r>
                            <w:r w:rsidR="00FE7EFA">
                              <w:t xml:space="preserve"> </w:t>
                            </w:r>
                            <w:bookmarkStart w:id="0" w:name="_GoBack"/>
                            <w:bookmarkEnd w:id="0"/>
                            <w:proofErr w:type="spellStart"/>
                            <w:r w:rsidR="00C2172E">
                              <w:t>Lua</w:t>
                            </w:r>
                            <w:proofErr w:type="spellEnd"/>
                            <w:r w:rsidR="00C2172E">
                              <w:t>,</w:t>
                            </w:r>
                            <w:r w:rsidR="0031032F">
                              <w:t xml:space="preserve"> </w:t>
                            </w:r>
                            <w:r w:rsidR="00292D6F">
                              <w:t xml:space="preserve">Java, </w:t>
                            </w:r>
                            <w:r w:rsidR="00B14285">
                              <w:t>M</w:t>
                            </w:r>
                            <w:r w:rsidR="00F316FC">
                              <w:t>y</w:t>
                            </w:r>
                            <w:r w:rsidR="00292D6F">
                              <w:t xml:space="preserve">SQL, PHP, </w:t>
                            </w:r>
                            <w:r w:rsidR="00371DBD">
                              <w:t>JavaScript</w:t>
                            </w:r>
                            <w:r w:rsidR="00237C8F">
                              <w:t>, MIPS</w:t>
                            </w:r>
                          </w:p>
                          <w:p w:rsidR="0044246F" w:rsidRDefault="00292D6F" w:rsidP="004A7FE2">
                            <w:pPr>
                              <w:spacing w:after="0" w:line="240" w:lineRule="auto"/>
                              <w:ind w:firstLine="720"/>
                            </w:pPr>
                            <w:r>
                              <w:t xml:space="preserve"> </w:t>
                            </w:r>
                            <w:r w:rsidR="00332A74">
                              <w:t>Development</w:t>
                            </w:r>
                            <w:r>
                              <w:t xml:space="preserve"> Environments:</w:t>
                            </w:r>
                            <w:r w:rsidR="00332A74">
                              <w:t xml:space="preserve"> OpenGL,</w:t>
                            </w:r>
                            <w:r w:rsidR="000533E1">
                              <w:t xml:space="preserve"> DirectX,</w:t>
                            </w:r>
                            <w:r w:rsidR="00332A74">
                              <w:t xml:space="preserve"> </w:t>
                            </w:r>
                            <w:r w:rsidR="005156B8">
                              <w:t>Flash,</w:t>
                            </w:r>
                            <w:r w:rsidR="00243F36">
                              <w:t xml:space="preserve"> XNA</w:t>
                            </w:r>
                            <w:r w:rsidR="00237C8F">
                              <w:t>,</w:t>
                            </w:r>
                            <w:r w:rsidR="00332A74">
                              <w:t xml:space="preserve"> </w:t>
                            </w:r>
                            <w:r w:rsidR="00660851">
                              <w:t>Visual Studio,</w:t>
                            </w:r>
                            <w:r w:rsidR="00332A74">
                              <w:t xml:space="preserve"> </w:t>
                            </w:r>
                            <w:r w:rsidR="00734CF0">
                              <w:t>Unity</w:t>
                            </w:r>
                            <w:r w:rsidR="00783B22">
                              <w:t>,</w:t>
                            </w:r>
                            <w:r w:rsidR="00332A74">
                              <w:t xml:space="preserve"> Photoshop, Maya,</w:t>
                            </w:r>
                            <w:r w:rsidR="00783B22">
                              <w:t xml:space="preserve"> </w:t>
                            </w:r>
                            <w:r w:rsidR="00A64F43">
                              <w:t>UNIX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3" type="#_x0000_t202" style="position:absolute;margin-left:-90.55pt;margin-top:473.35pt;width:639.75pt;height:60pt;z-index:25166284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" strokeweight=".5pt">
                <v:textbox inset="7.45pt,3.85pt,7.45pt,3.85pt">
                  <w:txbxContent>
                    <w:p w:rsidR="00292D6F" w:rsidRDefault="004503E2" w:rsidP="004A7FE2">
                      <w:pPr>
                        <w:spacing w:after="0" w:line="240" w:lineRule="auto"/>
                        <w:ind w:left="432" w:firstLine="288"/>
                      </w:pPr>
                      <w:r>
                        <w:t xml:space="preserve"> Languages:</w:t>
                      </w:r>
                      <w:r w:rsidR="0031032F">
                        <w:t xml:space="preserve"> C (ANSI/C99), C++ (98/03),</w:t>
                      </w:r>
                      <w:r>
                        <w:t xml:space="preserve"> </w:t>
                      </w:r>
                      <w:r w:rsidR="00292D6F">
                        <w:t>C#</w:t>
                      </w:r>
                      <w:r w:rsidR="005A6C55">
                        <w:t xml:space="preserve"> (</w:t>
                      </w:r>
                      <w:r w:rsidR="004A7FE2">
                        <w:t>3.5/</w:t>
                      </w:r>
                      <w:r w:rsidR="00271212">
                        <w:t>4.0</w:t>
                      </w:r>
                      <w:r w:rsidR="005A6C55">
                        <w:t>)</w:t>
                      </w:r>
                      <w:r w:rsidR="0031032F">
                        <w:t xml:space="preserve">, </w:t>
                      </w:r>
                      <w:proofErr w:type="spellStart"/>
                      <w:r w:rsidR="0031032F">
                        <w:t>ActionS</w:t>
                      </w:r>
                      <w:r w:rsidR="00292D6F">
                        <w:t>cript</w:t>
                      </w:r>
                      <w:proofErr w:type="spellEnd"/>
                      <w:r w:rsidR="0031032F">
                        <w:t xml:space="preserve"> (3.0),</w:t>
                      </w:r>
                      <w:r w:rsidR="00FE7EFA">
                        <w:t xml:space="preserve"> </w:t>
                      </w:r>
                      <w:bookmarkStart w:id="1" w:name="_GoBack"/>
                      <w:bookmarkEnd w:id="1"/>
                      <w:proofErr w:type="spellStart"/>
                      <w:r w:rsidR="00C2172E">
                        <w:t>Lua</w:t>
                      </w:r>
                      <w:proofErr w:type="spellEnd"/>
                      <w:r w:rsidR="00C2172E">
                        <w:t>,</w:t>
                      </w:r>
                      <w:r w:rsidR="0031032F">
                        <w:t xml:space="preserve"> </w:t>
                      </w:r>
                      <w:r w:rsidR="00292D6F">
                        <w:t xml:space="preserve">Java, </w:t>
                      </w:r>
                      <w:r w:rsidR="00B14285">
                        <w:t>M</w:t>
                      </w:r>
                      <w:r w:rsidR="00F316FC">
                        <w:t>y</w:t>
                      </w:r>
                      <w:r w:rsidR="00292D6F">
                        <w:t xml:space="preserve">SQL, PHP, </w:t>
                      </w:r>
                      <w:r w:rsidR="00371DBD">
                        <w:t>JavaScript</w:t>
                      </w:r>
                      <w:r w:rsidR="00237C8F">
                        <w:t>, MIPS</w:t>
                      </w:r>
                    </w:p>
                    <w:p w:rsidR="0044246F" w:rsidRDefault="00292D6F" w:rsidP="004A7FE2">
                      <w:pPr>
                        <w:spacing w:after="0" w:line="240" w:lineRule="auto"/>
                        <w:ind w:firstLine="720"/>
                      </w:pPr>
                      <w:r>
                        <w:t xml:space="preserve"> </w:t>
                      </w:r>
                      <w:r w:rsidR="00332A74">
                        <w:t>Development</w:t>
                      </w:r>
                      <w:r>
                        <w:t xml:space="preserve"> Environments:</w:t>
                      </w:r>
                      <w:r w:rsidR="00332A74">
                        <w:t xml:space="preserve"> OpenGL,</w:t>
                      </w:r>
                      <w:r w:rsidR="000533E1">
                        <w:t xml:space="preserve"> DirectX,</w:t>
                      </w:r>
                      <w:r w:rsidR="00332A74">
                        <w:t xml:space="preserve"> </w:t>
                      </w:r>
                      <w:r w:rsidR="005156B8">
                        <w:t>Flash,</w:t>
                      </w:r>
                      <w:r w:rsidR="00243F36">
                        <w:t xml:space="preserve"> XNA</w:t>
                      </w:r>
                      <w:r w:rsidR="00237C8F">
                        <w:t>,</w:t>
                      </w:r>
                      <w:r w:rsidR="00332A74">
                        <w:t xml:space="preserve"> </w:t>
                      </w:r>
                      <w:r w:rsidR="00660851">
                        <w:t>Visual Studio,</w:t>
                      </w:r>
                      <w:r w:rsidR="00332A74">
                        <w:t xml:space="preserve"> </w:t>
                      </w:r>
                      <w:r w:rsidR="00734CF0">
                        <w:t>Unity</w:t>
                      </w:r>
                      <w:r w:rsidR="00783B22">
                        <w:t>,</w:t>
                      </w:r>
                      <w:r w:rsidR="00332A74">
                        <w:t xml:space="preserve"> Photoshop, Maya,</w:t>
                      </w:r>
                      <w:r w:rsidR="00783B22">
                        <w:t xml:space="preserve"> </w:t>
                      </w:r>
                      <w:r w:rsidR="00A64F43">
                        <w:t>UNIX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61824" behindDoc="0" locked="0" layoutInCell="1" allowOverlap="1" wp14:anchorId="55988F9A" wp14:editId="58C9EB46">
                <wp:simplePos x="0" y="0"/>
                <wp:positionH relativeFrom="column">
                  <wp:posOffset>-1047750</wp:posOffset>
                </wp:positionH>
                <wp:positionV relativeFrom="paragraph">
                  <wp:posOffset>5701030</wp:posOffset>
                </wp:positionV>
                <wp:extent cx="7991475" cy="314325"/>
                <wp:effectExtent l="0" t="0" r="28575" b="28575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14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0E56" w:rsidRPr="00C70E56" w:rsidRDefault="00C70E56" w:rsidP="00C70E5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70E56">
                              <w:rPr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-82.5pt;margin-top:448.9pt;width:629.25pt;height:24.75pt;z-index:25166182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" strokeweight=".5pt">
                <v:textbox inset="7.45pt,3.85pt,7.45pt,3.85pt">
                  <w:txbxContent>
                    <w:p w:rsidR="00C70E56" w:rsidRPr="00C70E56" w:rsidRDefault="00C70E56" w:rsidP="00C70E5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C70E56">
                        <w:rPr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CA4EE9"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60800" behindDoc="0" locked="0" layoutInCell="1" allowOverlap="1" wp14:anchorId="0E5D4771" wp14:editId="2B8A6FB3">
                <wp:simplePos x="0" y="0"/>
                <wp:positionH relativeFrom="column">
                  <wp:posOffset>-925195</wp:posOffset>
                </wp:positionH>
                <wp:positionV relativeFrom="paragraph">
                  <wp:posOffset>1915795</wp:posOffset>
                </wp:positionV>
                <wp:extent cx="7868920" cy="3792855"/>
                <wp:effectExtent l="8255" t="10795" r="8255" b="635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8920" cy="3792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66B3" w:rsidRDefault="00166992" w:rsidP="00166992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 w:rsidR="00DF3E03" w:rsidRPr="00FD03C3">
                              <w:rPr>
                                <w:i/>
                              </w:rPr>
                              <w:t>SDL Ray Tracer</w:t>
                            </w:r>
                            <w:r w:rsidR="00DF3E03">
                              <w:t xml:space="preserve"> (</w:t>
                            </w:r>
                            <w:hyperlink r:id="rId11" w:history="1">
                              <w:r w:rsidR="001D7A78" w:rsidRPr="001D7A78">
                                <w:rPr>
                                  <w:rStyle w:val="Hyperlink"/>
                                </w:rPr>
                                <w:t>http://tinyurl.com/73r6o6b</w:t>
                              </w:r>
                            </w:hyperlink>
                            <w:r w:rsidR="001866B3">
                              <w:t>)</w:t>
                            </w:r>
                          </w:p>
                          <w:p w:rsidR="007D4C99" w:rsidRDefault="003E554E" w:rsidP="001866B3">
                            <w:pPr>
                              <w:spacing w:after="0"/>
                              <w:ind w:left="1440"/>
                            </w:pPr>
                            <w:r>
                              <w:t>- A procedural ray tracer written in standard ANSI C with functions that mimic the functionality of OpenGL.  Features ray casting support for multiple shapes, view and model transformations, materials, and optional super sampling.</w:t>
                            </w:r>
                          </w:p>
                          <w:p w:rsidR="00166992" w:rsidRPr="005156B8" w:rsidRDefault="00166992" w:rsidP="00166992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 w:rsidRPr="00FD03C3">
                              <w:rPr>
                                <w:i/>
                              </w:rPr>
                              <w:t>Understanding Bounding Volumes</w:t>
                            </w:r>
                            <w:r w:rsidRPr="005156B8">
                              <w:t xml:space="preserve"> (</w:t>
                            </w:r>
                            <w:hyperlink r:id="rId12" w:history="1">
                              <w:r w:rsidR="00635592" w:rsidRPr="00635592">
                                <w:rPr>
                                  <w:rStyle w:val="Hyperlink"/>
                                </w:rPr>
                                <w:t>http://tinyurl.com/42lxraf</w:t>
                              </w:r>
                            </w:hyperlink>
                            <w:r w:rsidRPr="005156B8">
                              <w:t>)</w:t>
                            </w:r>
                          </w:p>
                          <w:p w:rsidR="00166992" w:rsidRDefault="00166992" w:rsidP="00166992">
                            <w:pPr>
                              <w:pStyle w:val="ListParagraph"/>
                              <w:spacing w:after="0"/>
                              <w:ind w:left="1440"/>
                            </w:pPr>
                            <w:r>
                              <w:t>- Demonstrated my knowledge and ability to explain the topic thoroughly to others.  Provided fully working code for every algorithm and operation explained in the paper.</w:t>
                            </w:r>
                          </w:p>
                          <w:p w:rsidR="001866B3" w:rsidRDefault="007D4C99" w:rsidP="007D4C99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 w:rsidRPr="00FD03C3">
                              <w:rPr>
                                <w:i/>
                              </w:rPr>
                              <w:t>C Data Structures Library</w:t>
                            </w:r>
                            <w:r>
                              <w:t xml:space="preserve"> (</w:t>
                            </w:r>
                            <w:hyperlink r:id="rId13" w:history="1">
                              <w:r w:rsidR="001866B3" w:rsidRPr="00831585">
                                <w:rPr>
                                  <w:rStyle w:val="Hyperlink"/>
                                </w:rPr>
                                <w:t>http://tinyurl.com/3mkstzf</w:t>
                              </w:r>
                            </w:hyperlink>
                            <w:r w:rsidR="001866B3">
                              <w:t>)</w:t>
                            </w:r>
                          </w:p>
                          <w:p w:rsidR="001866B3" w:rsidRDefault="00401137" w:rsidP="001866B3">
                            <w:pPr>
                              <w:spacing w:after="0"/>
                              <w:ind w:left="1440"/>
                            </w:pPr>
                            <w:r>
                              <w:t>- A consistent data structures library written in C with support for dynamic arrays, linked lists, stacks, queues, binary trees and hash tables.</w:t>
                            </w:r>
                          </w:p>
                          <w:p w:rsidR="00166992" w:rsidRDefault="00166992" w:rsidP="00166992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 w:rsidRPr="00FD03C3">
                              <w:rPr>
                                <w:i/>
                              </w:rPr>
                              <w:t>Generic XNA Toolset</w:t>
                            </w:r>
                            <w:r>
                              <w:t xml:space="preserve"> (</w:t>
                            </w:r>
                            <w:hyperlink r:id="rId14" w:history="1">
                              <w:r w:rsidRPr="00831585">
                                <w:rPr>
                                  <w:rStyle w:val="Hyperlink"/>
                                </w:rPr>
                                <w:t>http://tinyurl.com/3dj2myb</w:t>
                              </w:r>
                            </w:hyperlink>
                            <w:r>
                              <w:t>)</w:t>
                            </w:r>
                          </w:p>
                          <w:p w:rsidR="00166992" w:rsidRDefault="00166992" w:rsidP="00166992">
                            <w:pPr>
                              <w:spacing w:after="0"/>
                              <w:ind w:left="1440"/>
                            </w:pPr>
                            <w:r>
                              <w:t xml:space="preserve">- A complete game engine with scene </w:t>
                            </w:r>
                            <w:proofErr w:type="gramStart"/>
                            <w:r>
                              <w:t>graphs,</w:t>
                            </w:r>
                            <w:proofErr w:type="gramEnd"/>
                            <w:r>
                              <w:t xml:space="preserve"> input querying, rigid body physics, process management, </w:t>
                            </w:r>
                            <w:proofErr w:type="spellStart"/>
                            <w:r>
                              <w:t>keyframed</w:t>
                            </w:r>
                            <w:proofErr w:type="spellEnd"/>
                            <w:r>
                              <w:t xml:space="preserve"> animations, and utilities for debug drawing, logging, and in game consoles.</w:t>
                            </w:r>
                          </w:p>
                          <w:p w:rsidR="00A73C12" w:rsidRDefault="00401137" w:rsidP="00F26BA1">
                            <w:pPr>
                              <w:pStyle w:val="ListParagraph"/>
                              <w:spacing w:after="0"/>
                              <w:ind w:left="0"/>
                            </w:pPr>
                            <w:r>
                              <w:t xml:space="preserve">       </w:t>
                            </w:r>
                            <w:r w:rsidR="00A73C12">
                              <w:t xml:space="preserve"> </w:t>
                            </w:r>
                            <w:r w:rsidR="004974D5" w:rsidRPr="00FD03C3">
                              <w:rPr>
                                <w:i/>
                              </w:rPr>
                              <w:t>Resonance</w:t>
                            </w:r>
                            <w:r w:rsidR="004974D5">
                              <w:t xml:space="preserve"> (</w:t>
                            </w:r>
                            <w:hyperlink r:id="rId15" w:history="1">
                              <w:r w:rsidR="002B7F60" w:rsidRPr="002B7F60">
                                <w:rPr>
                                  <w:rStyle w:val="Hyperlink"/>
                                </w:rPr>
                                <w:t>http://tinyurl.com/3fgcl7l</w:t>
                              </w:r>
                            </w:hyperlink>
                            <w:r w:rsidR="004974D5">
                              <w:t>)</w:t>
                            </w:r>
                          </w:p>
                          <w:p w:rsidR="001866B3" w:rsidRPr="005156B8" w:rsidRDefault="00F26BA1" w:rsidP="001866B3">
                            <w:pPr>
                              <w:pStyle w:val="ListParagraph"/>
                              <w:spacing w:after="0"/>
                              <w:ind w:left="1440"/>
                            </w:pPr>
                            <w:r>
                              <w:t xml:space="preserve">- </w:t>
                            </w:r>
                            <w:r w:rsidR="00A1026F">
                              <w:t>Worked on a six person team designing and developing an original concept</w:t>
                            </w:r>
                            <w:r w:rsidR="00401137">
                              <w:t xml:space="preserve"> with a full game, editor and design document.</w:t>
                            </w:r>
                          </w:p>
                          <w:p w:rsidR="001866B3" w:rsidRDefault="001866B3" w:rsidP="001866B3">
                            <w:pPr>
                              <w:spacing w:after="0" w:line="240" w:lineRule="auto"/>
                            </w:pPr>
                            <w:r>
                              <w:t xml:space="preserve">         </w:t>
                            </w:r>
                            <w:r w:rsidRPr="00FD03C3">
                              <w:rPr>
                                <w:i/>
                              </w:rPr>
                              <w:t>Code Zero</w:t>
                            </w:r>
                            <w:r>
                              <w:t xml:space="preserve"> (</w:t>
                            </w:r>
                            <w:hyperlink r:id="rId16" w:history="1">
                              <w:r w:rsidR="00BF11A9" w:rsidRPr="00BF11A9">
                                <w:rPr>
                                  <w:rStyle w:val="Hyperlink"/>
                                </w:rPr>
                                <w:t>http://tinyurl.com/722nwkz</w:t>
                              </w:r>
                            </w:hyperlink>
                            <w:r>
                              <w:t>)</w:t>
                            </w:r>
                          </w:p>
                          <w:p w:rsidR="005156B8" w:rsidRDefault="006D02BF" w:rsidP="001866B3">
                            <w:pPr>
                              <w:pStyle w:val="ListParagraph"/>
                              <w:spacing w:after="0" w:line="240" w:lineRule="auto"/>
                              <w:ind w:left="1440"/>
                            </w:pPr>
                            <w:r>
                              <w:t xml:space="preserve">- </w:t>
                            </w:r>
                            <w:r w:rsidR="001866B3">
                              <w:t>Worked on a quarter long project implementing components and writing gameplay code for a Mega-Man remake</w:t>
                            </w:r>
                          </w:p>
                          <w:p w:rsidR="001866B3" w:rsidRDefault="00CD5F40" w:rsidP="001866B3">
                            <w:pPr>
                              <w:spacing w:after="0" w:line="240" w:lineRule="auto"/>
                            </w:pPr>
                            <w:r w:rsidRPr="00FD03C3">
                              <w:rPr>
                                <w:i/>
                              </w:rPr>
                              <w:t xml:space="preserve">         Fractal Terrain Generator</w:t>
                            </w:r>
                            <w:r w:rsidR="00060782">
                              <w:t xml:space="preserve"> (</w:t>
                            </w:r>
                            <w:hyperlink r:id="rId17" w:history="1">
                              <w:r w:rsidR="00060782" w:rsidRPr="00831585">
                                <w:rPr>
                                  <w:rStyle w:val="Hyperlink"/>
                                </w:rPr>
                                <w:t>http://tinyurl.com/3o9xag9</w:t>
                              </w:r>
                            </w:hyperlink>
                            <w:r w:rsidR="00060782">
                              <w:t>)</w:t>
                            </w:r>
                          </w:p>
                          <w:p w:rsidR="001866B3" w:rsidRPr="006D02BF" w:rsidRDefault="00CD5F40" w:rsidP="001866B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 xml:space="preserve">- </w:t>
                            </w:r>
                            <w:r w:rsidR="001C60E0">
                              <w:t>Implemented a variety of procedural terrain</w:t>
                            </w:r>
                            <w:r w:rsidR="00F12530">
                              <w:t xml:space="preserve"> generation algorithms with OpenGL 4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5" type="#_x0000_t202" style="position:absolute;margin-left:-72.85pt;margin-top:150.85pt;width:619.6pt;height:298.65pt;z-index:2516608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" strokeweight=".5pt">
                <v:textbox inset="7.45pt,3.85pt,7.45pt,3.85pt">
                  <w:txbxContent>
                    <w:p w:rsidR="001866B3" w:rsidRDefault="00166992" w:rsidP="00166992">
                      <w:pPr>
                        <w:spacing w:after="0"/>
                      </w:pPr>
                      <w:r>
                        <w:t xml:space="preserve">        </w:t>
                      </w:r>
                      <w:r w:rsidR="00DF3E03" w:rsidRPr="00FD03C3">
                        <w:rPr>
                          <w:i/>
                        </w:rPr>
                        <w:t>SDL Ray Tracer</w:t>
                      </w:r>
                      <w:r w:rsidR="00DF3E03">
                        <w:t xml:space="preserve"> (</w:t>
                      </w:r>
                      <w:hyperlink r:id="rId18" w:history="1">
                        <w:r w:rsidR="001D7A78" w:rsidRPr="001D7A78">
                          <w:rPr>
                            <w:rStyle w:val="Hyperlink"/>
                          </w:rPr>
                          <w:t>http://tinyurl.com/73r6o6b</w:t>
                        </w:r>
                      </w:hyperlink>
                      <w:r w:rsidR="001866B3">
                        <w:t>)</w:t>
                      </w:r>
                    </w:p>
                    <w:p w:rsidR="007D4C99" w:rsidRDefault="003E554E" w:rsidP="001866B3">
                      <w:pPr>
                        <w:spacing w:after="0"/>
                        <w:ind w:left="1440"/>
                      </w:pPr>
                      <w:r>
                        <w:t>- A procedural ray tracer written in standard ANSI C with functions that mimic the functionality of OpenGL.  Features ray casting support for multiple shapes, view and model transformations, materials, and optional super sampling.</w:t>
                      </w:r>
                    </w:p>
                    <w:p w:rsidR="00166992" w:rsidRPr="005156B8" w:rsidRDefault="00166992" w:rsidP="00166992">
                      <w:pPr>
                        <w:spacing w:after="0"/>
                      </w:pPr>
                      <w:r>
                        <w:t xml:space="preserve">        </w:t>
                      </w:r>
                      <w:r w:rsidRPr="00FD03C3">
                        <w:rPr>
                          <w:i/>
                        </w:rPr>
                        <w:t>Understanding Bounding Volumes</w:t>
                      </w:r>
                      <w:r w:rsidRPr="005156B8">
                        <w:t xml:space="preserve"> (</w:t>
                      </w:r>
                      <w:hyperlink r:id="rId19" w:history="1">
                        <w:r w:rsidR="00635592" w:rsidRPr="00635592">
                          <w:rPr>
                            <w:rStyle w:val="Hyperlink"/>
                          </w:rPr>
                          <w:t>http://tinyurl.com/42lxraf</w:t>
                        </w:r>
                      </w:hyperlink>
                      <w:r w:rsidRPr="005156B8">
                        <w:t>)</w:t>
                      </w:r>
                    </w:p>
                    <w:p w:rsidR="00166992" w:rsidRDefault="00166992" w:rsidP="00166992">
                      <w:pPr>
                        <w:pStyle w:val="ListParagraph"/>
                        <w:spacing w:after="0"/>
                        <w:ind w:left="1440"/>
                      </w:pPr>
                      <w:r>
                        <w:t>- Demonstrated my knowledge and ability to explain the topic thoroughly to others.  Provided fully working code for every algorithm and operation explained in the paper.</w:t>
                      </w:r>
                    </w:p>
                    <w:p w:rsidR="001866B3" w:rsidRDefault="007D4C99" w:rsidP="007D4C99">
                      <w:pPr>
                        <w:spacing w:after="0"/>
                      </w:pPr>
                      <w:r>
                        <w:t xml:space="preserve">        </w:t>
                      </w:r>
                      <w:r w:rsidRPr="00FD03C3">
                        <w:rPr>
                          <w:i/>
                        </w:rPr>
                        <w:t>C Data Structures Library</w:t>
                      </w:r>
                      <w:r>
                        <w:t xml:space="preserve"> (</w:t>
                      </w:r>
                      <w:hyperlink r:id="rId20" w:history="1">
                        <w:r w:rsidR="001866B3" w:rsidRPr="00831585">
                          <w:rPr>
                            <w:rStyle w:val="Hyperlink"/>
                          </w:rPr>
                          <w:t>http://tinyurl.com/3mkstzf</w:t>
                        </w:r>
                      </w:hyperlink>
                      <w:r w:rsidR="001866B3">
                        <w:t>)</w:t>
                      </w:r>
                    </w:p>
                    <w:p w:rsidR="001866B3" w:rsidRDefault="00401137" w:rsidP="001866B3">
                      <w:pPr>
                        <w:spacing w:after="0"/>
                        <w:ind w:left="1440"/>
                      </w:pPr>
                      <w:r>
                        <w:t>- A consistent data structures library written in C with support for dynamic arrays, linked lists, stacks, queues, binary trees and hash tables.</w:t>
                      </w:r>
                    </w:p>
                    <w:p w:rsidR="00166992" w:rsidRDefault="00166992" w:rsidP="00166992">
                      <w:pPr>
                        <w:spacing w:after="0"/>
                      </w:pPr>
                      <w:r>
                        <w:t xml:space="preserve">        </w:t>
                      </w:r>
                      <w:r w:rsidRPr="00FD03C3">
                        <w:rPr>
                          <w:i/>
                        </w:rPr>
                        <w:t>Generic XNA Toolset</w:t>
                      </w:r>
                      <w:r>
                        <w:t xml:space="preserve"> (</w:t>
                      </w:r>
                      <w:hyperlink r:id="rId21" w:history="1">
                        <w:r w:rsidRPr="00831585">
                          <w:rPr>
                            <w:rStyle w:val="Hyperlink"/>
                          </w:rPr>
                          <w:t>http://tinyurl.com/3dj2myb</w:t>
                        </w:r>
                      </w:hyperlink>
                      <w:r>
                        <w:t>)</w:t>
                      </w:r>
                    </w:p>
                    <w:p w:rsidR="00166992" w:rsidRDefault="00166992" w:rsidP="00166992">
                      <w:pPr>
                        <w:spacing w:after="0"/>
                        <w:ind w:left="1440"/>
                      </w:pPr>
                      <w:r>
                        <w:t xml:space="preserve">- A complete game engine with scene </w:t>
                      </w:r>
                      <w:proofErr w:type="gramStart"/>
                      <w:r>
                        <w:t>graphs,</w:t>
                      </w:r>
                      <w:proofErr w:type="gramEnd"/>
                      <w:r>
                        <w:t xml:space="preserve"> input querying, rigid body physics, process management, </w:t>
                      </w:r>
                      <w:proofErr w:type="spellStart"/>
                      <w:r>
                        <w:t>keyframed</w:t>
                      </w:r>
                      <w:proofErr w:type="spellEnd"/>
                      <w:r>
                        <w:t xml:space="preserve"> animations, and utilities for debug drawing, logging, and in game consoles.</w:t>
                      </w:r>
                    </w:p>
                    <w:p w:rsidR="00A73C12" w:rsidRDefault="00401137" w:rsidP="00F26BA1">
                      <w:pPr>
                        <w:pStyle w:val="ListParagraph"/>
                        <w:spacing w:after="0"/>
                        <w:ind w:left="0"/>
                      </w:pPr>
                      <w:r>
                        <w:t xml:space="preserve">       </w:t>
                      </w:r>
                      <w:r w:rsidR="00A73C12">
                        <w:t xml:space="preserve"> </w:t>
                      </w:r>
                      <w:r w:rsidR="004974D5" w:rsidRPr="00FD03C3">
                        <w:rPr>
                          <w:i/>
                        </w:rPr>
                        <w:t>Resonance</w:t>
                      </w:r>
                      <w:r w:rsidR="004974D5">
                        <w:t xml:space="preserve"> (</w:t>
                      </w:r>
                      <w:hyperlink r:id="rId22" w:history="1">
                        <w:r w:rsidR="002B7F60" w:rsidRPr="002B7F60">
                          <w:rPr>
                            <w:rStyle w:val="Hyperlink"/>
                          </w:rPr>
                          <w:t>http://tinyurl.com/3fgcl7l</w:t>
                        </w:r>
                      </w:hyperlink>
                      <w:r w:rsidR="004974D5">
                        <w:t>)</w:t>
                      </w:r>
                    </w:p>
                    <w:p w:rsidR="001866B3" w:rsidRPr="005156B8" w:rsidRDefault="00F26BA1" w:rsidP="001866B3">
                      <w:pPr>
                        <w:pStyle w:val="ListParagraph"/>
                        <w:spacing w:after="0"/>
                        <w:ind w:left="1440"/>
                      </w:pPr>
                      <w:r>
                        <w:t xml:space="preserve">- </w:t>
                      </w:r>
                      <w:r w:rsidR="00A1026F">
                        <w:t>Worked on a six person team designing and developing an original concept</w:t>
                      </w:r>
                      <w:r w:rsidR="00401137">
                        <w:t xml:space="preserve"> with a full game, editor and design document.</w:t>
                      </w:r>
                    </w:p>
                    <w:p w:rsidR="001866B3" w:rsidRDefault="001866B3" w:rsidP="001866B3">
                      <w:pPr>
                        <w:spacing w:after="0" w:line="240" w:lineRule="auto"/>
                      </w:pPr>
                      <w:r>
                        <w:t xml:space="preserve">         </w:t>
                      </w:r>
                      <w:r w:rsidRPr="00FD03C3">
                        <w:rPr>
                          <w:i/>
                        </w:rPr>
                        <w:t>Code Zero</w:t>
                      </w:r>
                      <w:r>
                        <w:t xml:space="preserve"> (</w:t>
                      </w:r>
                      <w:hyperlink r:id="rId23" w:history="1">
                        <w:r w:rsidR="00BF11A9" w:rsidRPr="00BF11A9">
                          <w:rPr>
                            <w:rStyle w:val="Hyperlink"/>
                          </w:rPr>
                          <w:t>http://tinyurl.com/722nwkz</w:t>
                        </w:r>
                      </w:hyperlink>
                      <w:r>
                        <w:t>)</w:t>
                      </w:r>
                    </w:p>
                    <w:p w:rsidR="005156B8" w:rsidRDefault="006D02BF" w:rsidP="001866B3">
                      <w:pPr>
                        <w:pStyle w:val="ListParagraph"/>
                        <w:spacing w:after="0" w:line="240" w:lineRule="auto"/>
                        <w:ind w:left="1440"/>
                      </w:pPr>
                      <w:r>
                        <w:t xml:space="preserve">- </w:t>
                      </w:r>
                      <w:r w:rsidR="001866B3">
                        <w:t>Worked on a quarter long project implementing components and writing gameplay code for a Mega-Man remake</w:t>
                      </w:r>
                    </w:p>
                    <w:p w:rsidR="001866B3" w:rsidRDefault="00CD5F40" w:rsidP="001866B3">
                      <w:pPr>
                        <w:spacing w:after="0" w:line="240" w:lineRule="auto"/>
                      </w:pPr>
                      <w:r w:rsidRPr="00FD03C3">
                        <w:rPr>
                          <w:i/>
                        </w:rPr>
                        <w:t xml:space="preserve">         Fractal Terrain Generator</w:t>
                      </w:r>
                      <w:r w:rsidR="00060782">
                        <w:t xml:space="preserve"> (</w:t>
                      </w:r>
                      <w:hyperlink r:id="rId24" w:history="1">
                        <w:r w:rsidR="00060782" w:rsidRPr="00831585">
                          <w:rPr>
                            <w:rStyle w:val="Hyperlink"/>
                          </w:rPr>
                          <w:t>http://tinyurl.com/3</w:t>
                        </w:r>
                        <w:bookmarkStart w:id="1" w:name="_GoBack"/>
                        <w:bookmarkEnd w:id="1"/>
                        <w:r w:rsidR="00060782" w:rsidRPr="00831585">
                          <w:rPr>
                            <w:rStyle w:val="Hyperlink"/>
                          </w:rPr>
                          <w:t>o9xag9</w:t>
                        </w:r>
                      </w:hyperlink>
                      <w:r w:rsidR="00060782">
                        <w:t>)</w:t>
                      </w:r>
                    </w:p>
                    <w:p w:rsidR="001866B3" w:rsidRPr="006D02BF" w:rsidRDefault="00CD5F40" w:rsidP="001866B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 xml:space="preserve">- </w:t>
                      </w:r>
                      <w:r w:rsidR="001C60E0">
                        <w:t>Implemented a variety of procedural terrain</w:t>
                      </w:r>
                      <w:r w:rsidR="00F12530">
                        <w:t xml:space="preserve"> generation algorithms with OpenGL 4</w:t>
                      </w:r>
                    </w:p>
                  </w:txbxContent>
                </v:textbox>
              </v:shape>
            </w:pict>
          </mc:Fallback>
        </mc:AlternateContent>
      </w:r>
      <w:r w:rsidR="00CA4EE9"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9776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1576705</wp:posOffset>
                </wp:positionV>
                <wp:extent cx="7983220" cy="339090"/>
                <wp:effectExtent l="8255" t="5080" r="8255" b="825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322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3E2" w:rsidRDefault="00450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6" type="#_x0000_t202" style="position:absolute;margin-left:-72.85pt;margin-top:124.15pt;width:628.6pt;height:26.7pt;z-index:25165977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" strokeweight=".5pt">
                <v:textbox inset="7.45pt,3.85pt,7.45pt,3.85pt">
                  <w:txbxContent>
                    <w:p w:rsidR="004503E2" w:rsidRDefault="00450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503E2" w:rsidSect="00A54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6"/>
    <w:lvl w:ilvl="0">
      <w:start w:val="85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1">
    <w:nsid w:val="00000002"/>
    <w:multiLevelType w:val="singleLevel"/>
    <w:tmpl w:val="00000002"/>
    <w:name w:val="WW8Num7"/>
    <w:lvl w:ilvl="0">
      <w:start w:val="18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2A65952"/>
    <w:multiLevelType w:val="hybridMultilevel"/>
    <w:tmpl w:val="2004ADC0"/>
    <w:lvl w:ilvl="0" w:tplc="4E28BC8E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335464F"/>
    <w:multiLevelType w:val="hybridMultilevel"/>
    <w:tmpl w:val="25B26982"/>
    <w:lvl w:ilvl="0" w:tplc="C3A8B2F0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8303F2D"/>
    <w:multiLevelType w:val="hybridMultilevel"/>
    <w:tmpl w:val="D0D8A4B6"/>
    <w:lvl w:ilvl="0" w:tplc="F8B61BB8">
      <w:numFmt w:val="bullet"/>
      <w:lvlText w:val="-"/>
      <w:lvlJc w:val="left"/>
      <w:pPr>
        <w:ind w:left="179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7">
    <w:nsid w:val="09595ABC"/>
    <w:multiLevelType w:val="hybridMultilevel"/>
    <w:tmpl w:val="BD3E9EA0"/>
    <w:lvl w:ilvl="0" w:tplc="FB1877A0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933631C"/>
    <w:multiLevelType w:val="hybridMultilevel"/>
    <w:tmpl w:val="FA32F7FC"/>
    <w:lvl w:ilvl="0" w:tplc="49CCAE9A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B0008B9"/>
    <w:multiLevelType w:val="hybridMultilevel"/>
    <w:tmpl w:val="BE904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BFA0D6D"/>
    <w:multiLevelType w:val="hybridMultilevel"/>
    <w:tmpl w:val="B31818DC"/>
    <w:lvl w:ilvl="0" w:tplc="00C8600A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3546D6A"/>
    <w:multiLevelType w:val="hybridMultilevel"/>
    <w:tmpl w:val="69A8E194"/>
    <w:lvl w:ilvl="0" w:tplc="C81C573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46C4831"/>
    <w:multiLevelType w:val="hybridMultilevel"/>
    <w:tmpl w:val="6900AC0A"/>
    <w:lvl w:ilvl="0" w:tplc="0A662EA2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38DB6B76"/>
    <w:multiLevelType w:val="hybridMultilevel"/>
    <w:tmpl w:val="465CC262"/>
    <w:lvl w:ilvl="0" w:tplc="C5E8FCEA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DB80AE5"/>
    <w:multiLevelType w:val="hybridMultilevel"/>
    <w:tmpl w:val="6678A5E2"/>
    <w:lvl w:ilvl="0" w:tplc="73C6111E">
      <w:start w:val="2008"/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840164B"/>
    <w:multiLevelType w:val="hybridMultilevel"/>
    <w:tmpl w:val="F3A496BC"/>
    <w:lvl w:ilvl="0" w:tplc="0BBA5180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4B6234B7"/>
    <w:multiLevelType w:val="hybridMultilevel"/>
    <w:tmpl w:val="B0EE3ABC"/>
    <w:lvl w:ilvl="0" w:tplc="139EE9D2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DFF63D1"/>
    <w:multiLevelType w:val="hybridMultilevel"/>
    <w:tmpl w:val="17E8A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66A69D8"/>
    <w:multiLevelType w:val="hybridMultilevel"/>
    <w:tmpl w:val="D7FA54FE"/>
    <w:lvl w:ilvl="0" w:tplc="7F90530E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57EE017B"/>
    <w:multiLevelType w:val="hybridMultilevel"/>
    <w:tmpl w:val="C2CCA872"/>
    <w:lvl w:ilvl="0" w:tplc="3B18515C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5AC169FD"/>
    <w:multiLevelType w:val="hybridMultilevel"/>
    <w:tmpl w:val="47447F32"/>
    <w:lvl w:ilvl="0" w:tplc="38707E0E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5C531C95"/>
    <w:multiLevelType w:val="hybridMultilevel"/>
    <w:tmpl w:val="635C3436"/>
    <w:lvl w:ilvl="0" w:tplc="D6AE5B6A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ED21E51"/>
    <w:multiLevelType w:val="hybridMultilevel"/>
    <w:tmpl w:val="699039AA"/>
    <w:lvl w:ilvl="0" w:tplc="5EAC466E">
      <w:start w:val="2008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0"/>
  </w:num>
  <w:num w:numId="6">
    <w:abstractNumId w:val="8"/>
  </w:num>
  <w:num w:numId="7">
    <w:abstractNumId w:val="6"/>
  </w:num>
  <w:num w:numId="8">
    <w:abstractNumId w:val="5"/>
  </w:num>
  <w:num w:numId="9">
    <w:abstractNumId w:val="13"/>
  </w:num>
  <w:num w:numId="10">
    <w:abstractNumId w:val="21"/>
  </w:num>
  <w:num w:numId="11">
    <w:abstractNumId w:val="11"/>
  </w:num>
  <w:num w:numId="12">
    <w:abstractNumId w:val="9"/>
  </w:num>
  <w:num w:numId="13">
    <w:abstractNumId w:val="17"/>
  </w:num>
  <w:num w:numId="14">
    <w:abstractNumId w:val="14"/>
  </w:num>
  <w:num w:numId="15">
    <w:abstractNumId w:val="22"/>
  </w:num>
  <w:num w:numId="16">
    <w:abstractNumId w:val="4"/>
  </w:num>
  <w:num w:numId="17">
    <w:abstractNumId w:val="18"/>
  </w:num>
  <w:num w:numId="18">
    <w:abstractNumId w:val="16"/>
  </w:num>
  <w:num w:numId="19">
    <w:abstractNumId w:val="19"/>
  </w:num>
  <w:num w:numId="20">
    <w:abstractNumId w:val="15"/>
  </w:num>
  <w:num w:numId="21">
    <w:abstractNumId w:val="12"/>
  </w:num>
  <w:num w:numId="22">
    <w:abstractNumId w:val="2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D6F"/>
    <w:rsid w:val="00040A45"/>
    <w:rsid w:val="00040CC1"/>
    <w:rsid w:val="000533E1"/>
    <w:rsid w:val="00060782"/>
    <w:rsid w:val="00095B92"/>
    <w:rsid w:val="000B43C5"/>
    <w:rsid w:val="000D33A6"/>
    <w:rsid w:val="000F0A71"/>
    <w:rsid w:val="00106A65"/>
    <w:rsid w:val="00134B7E"/>
    <w:rsid w:val="00166992"/>
    <w:rsid w:val="00175F5F"/>
    <w:rsid w:val="00183F77"/>
    <w:rsid w:val="00184A44"/>
    <w:rsid w:val="001866B3"/>
    <w:rsid w:val="00190923"/>
    <w:rsid w:val="001A47DE"/>
    <w:rsid w:val="001C60E0"/>
    <w:rsid w:val="001D7A78"/>
    <w:rsid w:val="002145A3"/>
    <w:rsid w:val="00221DA0"/>
    <w:rsid w:val="00237C8F"/>
    <w:rsid w:val="00243F36"/>
    <w:rsid w:val="0025444F"/>
    <w:rsid w:val="00271212"/>
    <w:rsid w:val="00292D6F"/>
    <w:rsid w:val="002A64B9"/>
    <w:rsid w:val="002B3C06"/>
    <w:rsid w:val="002B7F60"/>
    <w:rsid w:val="002D5704"/>
    <w:rsid w:val="0031032F"/>
    <w:rsid w:val="0032394A"/>
    <w:rsid w:val="00332A74"/>
    <w:rsid w:val="00343272"/>
    <w:rsid w:val="003450EC"/>
    <w:rsid w:val="003518B0"/>
    <w:rsid w:val="00371DBD"/>
    <w:rsid w:val="003908FD"/>
    <w:rsid w:val="00391F09"/>
    <w:rsid w:val="003A66AD"/>
    <w:rsid w:val="003B380E"/>
    <w:rsid w:val="003C4B8F"/>
    <w:rsid w:val="003D0539"/>
    <w:rsid w:val="003D4EDC"/>
    <w:rsid w:val="003E1C84"/>
    <w:rsid w:val="003E554E"/>
    <w:rsid w:val="003F6FDE"/>
    <w:rsid w:val="00401137"/>
    <w:rsid w:val="00403865"/>
    <w:rsid w:val="004249D6"/>
    <w:rsid w:val="0042730E"/>
    <w:rsid w:val="0044246F"/>
    <w:rsid w:val="004468EF"/>
    <w:rsid w:val="004503E2"/>
    <w:rsid w:val="004974D5"/>
    <w:rsid w:val="004A5E1C"/>
    <w:rsid w:val="004A7FE2"/>
    <w:rsid w:val="004B6974"/>
    <w:rsid w:val="004C0849"/>
    <w:rsid w:val="00512ACA"/>
    <w:rsid w:val="005156B8"/>
    <w:rsid w:val="00527CAC"/>
    <w:rsid w:val="00543F31"/>
    <w:rsid w:val="00551CBC"/>
    <w:rsid w:val="005561AB"/>
    <w:rsid w:val="00571C27"/>
    <w:rsid w:val="005932A2"/>
    <w:rsid w:val="005A6C55"/>
    <w:rsid w:val="005B0A9D"/>
    <w:rsid w:val="00613C4D"/>
    <w:rsid w:val="00622A4B"/>
    <w:rsid w:val="00635592"/>
    <w:rsid w:val="006366D6"/>
    <w:rsid w:val="006453FB"/>
    <w:rsid w:val="00660851"/>
    <w:rsid w:val="006749D1"/>
    <w:rsid w:val="00683910"/>
    <w:rsid w:val="00686B79"/>
    <w:rsid w:val="00692DFC"/>
    <w:rsid w:val="006D02BF"/>
    <w:rsid w:val="006D2B6E"/>
    <w:rsid w:val="006D35AF"/>
    <w:rsid w:val="006E343D"/>
    <w:rsid w:val="006F0620"/>
    <w:rsid w:val="00734CF0"/>
    <w:rsid w:val="00745B27"/>
    <w:rsid w:val="00772AC6"/>
    <w:rsid w:val="00783B22"/>
    <w:rsid w:val="007976C4"/>
    <w:rsid w:val="007B3D5D"/>
    <w:rsid w:val="007B4EBF"/>
    <w:rsid w:val="007D2092"/>
    <w:rsid w:val="007D4C99"/>
    <w:rsid w:val="00832295"/>
    <w:rsid w:val="00861833"/>
    <w:rsid w:val="00866D4D"/>
    <w:rsid w:val="0089124A"/>
    <w:rsid w:val="008A0700"/>
    <w:rsid w:val="008B2977"/>
    <w:rsid w:val="008D47BD"/>
    <w:rsid w:val="008F7AA2"/>
    <w:rsid w:val="00902C84"/>
    <w:rsid w:val="00904F0B"/>
    <w:rsid w:val="0095263A"/>
    <w:rsid w:val="00971F27"/>
    <w:rsid w:val="00980A02"/>
    <w:rsid w:val="00984C13"/>
    <w:rsid w:val="009E2DBB"/>
    <w:rsid w:val="00A1026F"/>
    <w:rsid w:val="00A154BE"/>
    <w:rsid w:val="00A54B53"/>
    <w:rsid w:val="00A64F43"/>
    <w:rsid w:val="00A73C12"/>
    <w:rsid w:val="00AA7894"/>
    <w:rsid w:val="00AC5C45"/>
    <w:rsid w:val="00AE0176"/>
    <w:rsid w:val="00AE7BCD"/>
    <w:rsid w:val="00AF4673"/>
    <w:rsid w:val="00B14285"/>
    <w:rsid w:val="00B1612F"/>
    <w:rsid w:val="00B2252B"/>
    <w:rsid w:val="00B379CC"/>
    <w:rsid w:val="00B5376B"/>
    <w:rsid w:val="00B90324"/>
    <w:rsid w:val="00BA48E5"/>
    <w:rsid w:val="00BA5C6E"/>
    <w:rsid w:val="00BD0E7A"/>
    <w:rsid w:val="00BD2AD7"/>
    <w:rsid w:val="00BE1F9F"/>
    <w:rsid w:val="00BF11A9"/>
    <w:rsid w:val="00C10CBD"/>
    <w:rsid w:val="00C2172E"/>
    <w:rsid w:val="00C24E07"/>
    <w:rsid w:val="00C41376"/>
    <w:rsid w:val="00C476BB"/>
    <w:rsid w:val="00C70E56"/>
    <w:rsid w:val="00C73713"/>
    <w:rsid w:val="00C9025E"/>
    <w:rsid w:val="00CA4EE9"/>
    <w:rsid w:val="00CD1A35"/>
    <w:rsid w:val="00CD5926"/>
    <w:rsid w:val="00CD5F40"/>
    <w:rsid w:val="00D223BC"/>
    <w:rsid w:val="00D421DC"/>
    <w:rsid w:val="00D44DF2"/>
    <w:rsid w:val="00D87F48"/>
    <w:rsid w:val="00DA0CC2"/>
    <w:rsid w:val="00DF3E03"/>
    <w:rsid w:val="00E07A4A"/>
    <w:rsid w:val="00E116DF"/>
    <w:rsid w:val="00E1197C"/>
    <w:rsid w:val="00E1546A"/>
    <w:rsid w:val="00E45082"/>
    <w:rsid w:val="00E71195"/>
    <w:rsid w:val="00E80C84"/>
    <w:rsid w:val="00E9184B"/>
    <w:rsid w:val="00E9519E"/>
    <w:rsid w:val="00EC7042"/>
    <w:rsid w:val="00ED559F"/>
    <w:rsid w:val="00EE3D1B"/>
    <w:rsid w:val="00F008FF"/>
    <w:rsid w:val="00F12530"/>
    <w:rsid w:val="00F26BA1"/>
    <w:rsid w:val="00F316FC"/>
    <w:rsid w:val="00F61E13"/>
    <w:rsid w:val="00F9189D"/>
    <w:rsid w:val="00F96CD9"/>
    <w:rsid w:val="00FB0926"/>
    <w:rsid w:val="00FC1A4A"/>
    <w:rsid w:val="00FD03C3"/>
    <w:rsid w:val="00FD1C8B"/>
    <w:rsid w:val="00FD2893"/>
    <w:rsid w:val="00FD5020"/>
    <w:rsid w:val="00FE7EFA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B53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A54B53"/>
    <w:rPr>
      <w:rFonts w:ascii="Symbol" w:eastAsia="Calibri" w:hAnsi="Symbol" w:cs="Times New Roman"/>
    </w:rPr>
  </w:style>
  <w:style w:type="character" w:customStyle="1" w:styleId="WW8Num1z1">
    <w:name w:val="WW8Num1z1"/>
    <w:rsid w:val="00A54B53"/>
    <w:rPr>
      <w:rFonts w:ascii="Courier New" w:hAnsi="Courier New" w:cs="Courier New"/>
    </w:rPr>
  </w:style>
  <w:style w:type="character" w:customStyle="1" w:styleId="WW8Num1z2">
    <w:name w:val="WW8Num1z2"/>
    <w:rsid w:val="00A54B53"/>
    <w:rPr>
      <w:rFonts w:ascii="Wingdings" w:hAnsi="Wingdings"/>
    </w:rPr>
  </w:style>
  <w:style w:type="character" w:customStyle="1" w:styleId="WW8Num1z3">
    <w:name w:val="WW8Num1z3"/>
    <w:rsid w:val="00A54B53"/>
    <w:rPr>
      <w:rFonts w:ascii="Symbol" w:hAnsi="Symbol"/>
    </w:rPr>
  </w:style>
  <w:style w:type="character" w:customStyle="1" w:styleId="WW8Num2z0">
    <w:name w:val="WW8Num2z0"/>
    <w:rsid w:val="00A54B53"/>
    <w:rPr>
      <w:rFonts w:ascii="Symbol" w:hAnsi="Symbol"/>
    </w:rPr>
  </w:style>
  <w:style w:type="character" w:customStyle="1" w:styleId="WW8Num2z1">
    <w:name w:val="WW8Num2z1"/>
    <w:rsid w:val="00A54B53"/>
    <w:rPr>
      <w:rFonts w:ascii="Courier New" w:hAnsi="Courier New" w:cs="Courier New"/>
    </w:rPr>
  </w:style>
  <w:style w:type="character" w:customStyle="1" w:styleId="WW8Num2z2">
    <w:name w:val="WW8Num2z2"/>
    <w:rsid w:val="00A54B53"/>
    <w:rPr>
      <w:rFonts w:ascii="Wingdings" w:hAnsi="Wingdings"/>
    </w:rPr>
  </w:style>
  <w:style w:type="character" w:customStyle="1" w:styleId="WW8Num3z0">
    <w:name w:val="WW8Num3z0"/>
    <w:rsid w:val="00A54B53"/>
    <w:rPr>
      <w:rFonts w:ascii="Symbol" w:eastAsia="Calibri" w:hAnsi="Symbol" w:cs="Times New Roman"/>
    </w:rPr>
  </w:style>
  <w:style w:type="character" w:customStyle="1" w:styleId="WW8Num3z1">
    <w:name w:val="WW8Num3z1"/>
    <w:rsid w:val="00A54B53"/>
    <w:rPr>
      <w:rFonts w:ascii="Courier New" w:hAnsi="Courier New" w:cs="Courier New"/>
    </w:rPr>
  </w:style>
  <w:style w:type="character" w:customStyle="1" w:styleId="WW8Num3z2">
    <w:name w:val="WW8Num3z2"/>
    <w:rsid w:val="00A54B53"/>
    <w:rPr>
      <w:rFonts w:ascii="Wingdings" w:hAnsi="Wingdings"/>
    </w:rPr>
  </w:style>
  <w:style w:type="character" w:customStyle="1" w:styleId="WW8Num3z3">
    <w:name w:val="WW8Num3z3"/>
    <w:rsid w:val="00A54B53"/>
    <w:rPr>
      <w:rFonts w:ascii="Symbol" w:hAnsi="Symbol"/>
    </w:rPr>
  </w:style>
  <w:style w:type="character" w:customStyle="1" w:styleId="WW8Num4z0">
    <w:name w:val="WW8Num4z0"/>
    <w:rsid w:val="00A54B53"/>
    <w:rPr>
      <w:rFonts w:ascii="Symbol" w:eastAsia="Calibri" w:hAnsi="Symbol" w:cs="Times New Roman"/>
    </w:rPr>
  </w:style>
  <w:style w:type="character" w:customStyle="1" w:styleId="WW8Num4z1">
    <w:name w:val="WW8Num4z1"/>
    <w:rsid w:val="00A54B53"/>
    <w:rPr>
      <w:rFonts w:ascii="Courier New" w:hAnsi="Courier New" w:cs="Courier New"/>
    </w:rPr>
  </w:style>
  <w:style w:type="character" w:customStyle="1" w:styleId="WW8Num4z2">
    <w:name w:val="WW8Num4z2"/>
    <w:rsid w:val="00A54B53"/>
    <w:rPr>
      <w:rFonts w:ascii="Wingdings" w:hAnsi="Wingdings"/>
    </w:rPr>
  </w:style>
  <w:style w:type="character" w:customStyle="1" w:styleId="WW8Num4z3">
    <w:name w:val="WW8Num4z3"/>
    <w:rsid w:val="00A54B53"/>
    <w:rPr>
      <w:rFonts w:ascii="Symbol" w:hAnsi="Symbol"/>
    </w:rPr>
  </w:style>
  <w:style w:type="character" w:customStyle="1" w:styleId="WW8Num5z0">
    <w:name w:val="WW8Num5z0"/>
    <w:rsid w:val="00A54B53"/>
    <w:rPr>
      <w:rFonts w:ascii="Symbol" w:hAnsi="Symbol"/>
    </w:rPr>
  </w:style>
  <w:style w:type="character" w:customStyle="1" w:styleId="WW8Num5z1">
    <w:name w:val="WW8Num5z1"/>
    <w:rsid w:val="00A54B53"/>
    <w:rPr>
      <w:rFonts w:ascii="Courier New" w:hAnsi="Courier New" w:cs="Courier New"/>
    </w:rPr>
  </w:style>
  <w:style w:type="character" w:customStyle="1" w:styleId="WW8Num5z2">
    <w:name w:val="WW8Num5z2"/>
    <w:rsid w:val="00A54B53"/>
    <w:rPr>
      <w:rFonts w:ascii="Wingdings" w:hAnsi="Wingdings"/>
    </w:rPr>
  </w:style>
  <w:style w:type="character" w:customStyle="1" w:styleId="WW8Num6z0">
    <w:name w:val="WW8Num6z0"/>
    <w:rsid w:val="00A54B53"/>
    <w:rPr>
      <w:rFonts w:ascii="Symbol" w:eastAsia="Calibri" w:hAnsi="Symbol" w:cs="Times New Roman"/>
    </w:rPr>
  </w:style>
  <w:style w:type="character" w:customStyle="1" w:styleId="WW8Num6z1">
    <w:name w:val="WW8Num6z1"/>
    <w:rsid w:val="00A54B53"/>
    <w:rPr>
      <w:rFonts w:ascii="Courier New" w:hAnsi="Courier New" w:cs="Courier New"/>
    </w:rPr>
  </w:style>
  <w:style w:type="character" w:customStyle="1" w:styleId="WW8Num6z2">
    <w:name w:val="WW8Num6z2"/>
    <w:rsid w:val="00A54B53"/>
    <w:rPr>
      <w:rFonts w:ascii="Wingdings" w:hAnsi="Wingdings"/>
    </w:rPr>
  </w:style>
  <w:style w:type="character" w:customStyle="1" w:styleId="WW8Num6z3">
    <w:name w:val="WW8Num6z3"/>
    <w:rsid w:val="00A54B53"/>
    <w:rPr>
      <w:rFonts w:ascii="Symbol" w:hAnsi="Symbol"/>
    </w:rPr>
  </w:style>
  <w:style w:type="character" w:customStyle="1" w:styleId="WW8Num7z0">
    <w:name w:val="WW8Num7z0"/>
    <w:rsid w:val="00A54B53"/>
    <w:rPr>
      <w:rFonts w:ascii="Symbol" w:eastAsia="Calibri" w:hAnsi="Symbol" w:cs="Times New Roman"/>
    </w:rPr>
  </w:style>
  <w:style w:type="character" w:customStyle="1" w:styleId="WW8Num7z1">
    <w:name w:val="WW8Num7z1"/>
    <w:rsid w:val="00A54B53"/>
    <w:rPr>
      <w:rFonts w:ascii="Courier New" w:hAnsi="Courier New" w:cs="Courier New"/>
    </w:rPr>
  </w:style>
  <w:style w:type="character" w:customStyle="1" w:styleId="WW8Num7z2">
    <w:name w:val="WW8Num7z2"/>
    <w:rsid w:val="00A54B53"/>
    <w:rPr>
      <w:rFonts w:ascii="Wingdings" w:hAnsi="Wingdings"/>
    </w:rPr>
  </w:style>
  <w:style w:type="character" w:customStyle="1" w:styleId="WW8Num7z3">
    <w:name w:val="WW8Num7z3"/>
    <w:rsid w:val="00A54B53"/>
    <w:rPr>
      <w:rFonts w:ascii="Symbol" w:hAnsi="Symbol"/>
    </w:rPr>
  </w:style>
  <w:style w:type="character" w:customStyle="1" w:styleId="WW8Num8z0">
    <w:name w:val="WW8Num8z0"/>
    <w:rsid w:val="00A54B53"/>
    <w:rPr>
      <w:rFonts w:ascii="Symbol" w:eastAsia="Calibri" w:hAnsi="Symbol" w:cs="Times New Roman"/>
    </w:rPr>
  </w:style>
  <w:style w:type="character" w:customStyle="1" w:styleId="WW8Num8z1">
    <w:name w:val="WW8Num8z1"/>
    <w:rsid w:val="00A54B53"/>
    <w:rPr>
      <w:rFonts w:ascii="Courier New" w:hAnsi="Courier New" w:cs="Courier New"/>
    </w:rPr>
  </w:style>
  <w:style w:type="character" w:customStyle="1" w:styleId="WW8Num8z2">
    <w:name w:val="WW8Num8z2"/>
    <w:rsid w:val="00A54B53"/>
    <w:rPr>
      <w:rFonts w:ascii="Wingdings" w:hAnsi="Wingdings"/>
    </w:rPr>
  </w:style>
  <w:style w:type="character" w:customStyle="1" w:styleId="WW8Num8z3">
    <w:name w:val="WW8Num8z3"/>
    <w:rsid w:val="00A54B53"/>
    <w:rPr>
      <w:rFonts w:ascii="Symbol" w:hAnsi="Symbol"/>
    </w:rPr>
  </w:style>
  <w:style w:type="character" w:styleId="Hyperlink">
    <w:name w:val="Hyperlink"/>
    <w:rsid w:val="00A54B53"/>
    <w:rPr>
      <w:color w:val="0000FF"/>
      <w:u w:val="single"/>
    </w:rPr>
  </w:style>
  <w:style w:type="character" w:customStyle="1" w:styleId="BalloonTextChar">
    <w:name w:val="Balloon Text Char"/>
    <w:rsid w:val="00A54B53"/>
    <w:rPr>
      <w:rFonts w:ascii="Tahoma" w:hAnsi="Tahoma" w:cs="Tahoma"/>
      <w:sz w:val="16"/>
      <w:szCs w:val="16"/>
    </w:rPr>
  </w:style>
  <w:style w:type="character" w:customStyle="1" w:styleId="Bullets">
    <w:name w:val="Bullets"/>
    <w:rsid w:val="00A54B53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A54B53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A54B53"/>
    <w:pPr>
      <w:spacing w:after="120"/>
    </w:pPr>
  </w:style>
  <w:style w:type="paragraph" w:styleId="List">
    <w:name w:val="List"/>
    <w:basedOn w:val="BodyText"/>
    <w:rsid w:val="00A54B53"/>
    <w:rPr>
      <w:rFonts w:cs="Tahoma"/>
    </w:rPr>
  </w:style>
  <w:style w:type="paragraph" w:styleId="Caption">
    <w:name w:val="caption"/>
    <w:basedOn w:val="Normal"/>
    <w:qFormat/>
    <w:rsid w:val="00A54B5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A54B53"/>
    <w:pPr>
      <w:suppressLineNumbers/>
    </w:pPr>
    <w:rPr>
      <w:rFonts w:cs="Tahoma"/>
    </w:rPr>
  </w:style>
  <w:style w:type="paragraph" w:styleId="BalloonText">
    <w:name w:val="Balloon Text"/>
    <w:basedOn w:val="Normal"/>
    <w:rsid w:val="00A54B5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A54B53"/>
    <w:pPr>
      <w:ind w:left="720"/>
    </w:pPr>
  </w:style>
  <w:style w:type="paragraph" w:customStyle="1" w:styleId="Framecontents">
    <w:name w:val="Frame contents"/>
    <w:basedOn w:val="BodyText"/>
    <w:rsid w:val="00A54B53"/>
  </w:style>
  <w:style w:type="character" w:styleId="FollowedHyperlink">
    <w:name w:val="FollowedHyperlink"/>
    <w:uiPriority w:val="99"/>
    <w:semiHidden/>
    <w:unhideWhenUsed/>
    <w:rsid w:val="00A1026F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B53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A54B53"/>
    <w:rPr>
      <w:rFonts w:ascii="Symbol" w:eastAsia="Calibri" w:hAnsi="Symbol" w:cs="Times New Roman"/>
    </w:rPr>
  </w:style>
  <w:style w:type="character" w:customStyle="1" w:styleId="WW8Num1z1">
    <w:name w:val="WW8Num1z1"/>
    <w:rsid w:val="00A54B53"/>
    <w:rPr>
      <w:rFonts w:ascii="Courier New" w:hAnsi="Courier New" w:cs="Courier New"/>
    </w:rPr>
  </w:style>
  <w:style w:type="character" w:customStyle="1" w:styleId="WW8Num1z2">
    <w:name w:val="WW8Num1z2"/>
    <w:rsid w:val="00A54B53"/>
    <w:rPr>
      <w:rFonts w:ascii="Wingdings" w:hAnsi="Wingdings"/>
    </w:rPr>
  </w:style>
  <w:style w:type="character" w:customStyle="1" w:styleId="WW8Num1z3">
    <w:name w:val="WW8Num1z3"/>
    <w:rsid w:val="00A54B53"/>
    <w:rPr>
      <w:rFonts w:ascii="Symbol" w:hAnsi="Symbol"/>
    </w:rPr>
  </w:style>
  <w:style w:type="character" w:customStyle="1" w:styleId="WW8Num2z0">
    <w:name w:val="WW8Num2z0"/>
    <w:rsid w:val="00A54B53"/>
    <w:rPr>
      <w:rFonts w:ascii="Symbol" w:hAnsi="Symbol"/>
    </w:rPr>
  </w:style>
  <w:style w:type="character" w:customStyle="1" w:styleId="WW8Num2z1">
    <w:name w:val="WW8Num2z1"/>
    <w:rsid w:val="00A54B53"/>
    <w:rPr>
      <w:rFonts w:ascii="Courier New" w:hAnsi="Courier New" w:cs="Courier New"/>
    </w:rPr>
  </w:style>
  <w:style w:type="character" w:customStyle="1" w:styleId="WW8Num2z2">
    <w:name w:val="WW8Num2z2"/>
    <w:rsid w:val="00A54B53"/>
    <w:rPr>
      <w:rFonts w:ascii="Wingdings" w:hAnsi="Wingdings"/>
    </w:rPr>
  </w:style>
  <w:style w:type="character" w:customStyle="1" w:styleId="WW8Num3z0">
    <w:name w:val="WW8Num3z0"/>
    <w:rsid w:val="00A54B53"/>
    <w:rPr>
      <w:rFonts w:ascii="Symbol" w:eastAsia="Calibri" w:hAnsi="Symbol" w:cs="Times New Roman"/>
    </w:rPr>
  </w:style>
  <w:style w:type="character" w:customStyle="1" w:styleId="WW8Num3z1">
    <w:name w:val="WW8Num3z1"/>
    <w:rsid w:val="00A54B53"/>
    <w:rPr>
      <w:rFonts w:ascii="Courier New" w:hAnsi="Courier New" w:cs="Courier New"/>
    </w:rPr>
  </w:style>
  <w:style w:type="character" w:customStyle="1" w:styleId="WW8Num3z2">
    <w:name w:val="WW8Num3z2"/>
    <w:rsid w:val="00A54B53"/>
    <w:rPr>
      <w:rFonts w:ascii="Wingdings" w:hAnsi="Wingdings"/>
    </w:rPr>
  </w:style>
  <w:style w:type="character" w:customStyle="1" w:styleId="WW8Num3z3">
    <w:name w:val="WW8Num3z3"/>
    <w:rsid w:val="00A54B53"/>
    <w:rPr>
      <w:rFonts w:ascii="Symbol" w:hAnsi="Symbol"/>
    </w:rPr>
  </w:style>
  <w:style w:type="character" w:customStyle="1" w:styleId="WW8Num4z0">
    <w:name w:val="WW8Num4z0"/>
    <w:rsid w:val="00A54B53"/>
    <w:rPr>
      <w:rFonts w:ascii="Symbol" w:eastAsia="Calibri" w:hAnsi="Symbol" w:cs="Times New Roman"/>
    </w:rPr>
  </w:style>
  <w:style w:type="character" w:customStyle="1" w:styleId="WW8Num4z1">
    <w:name w:val="WW8Num4z1"/>
    <w:rsid w:val="00A54B53"/>
    <w:rPr>
      <w:rFonts w:ascii="Courier New" w:hAnsi="Courier New" w:cs="Courier New"/>
    </w:rPr>
  </w:style>
  <w:style w:type="character" w:customStyle="1" w:styleId="WW8Num4z2">
    <w:name w:val="WW8Num4z2"/>
    <w:rsid w:val="00A54B53"/>
    <w:rPr>
      <w:rFonts w:ascii="Wingdings" w:hAnsi="Wingdings"/>
    </w:rPr>
  </w:style>
  <w:style w:type="character" w:customStyle="1" w:styleId="WW8Num4z3">
    <w:name w:val="WW8Num4z3"/>
    <w:rsid w:val="00A54B53"/>
    <w:rPr>
      <w:rFonts w:ascii="Symbol" w:hAnsi="Symbol"/>
    </w:rPr>
  </w:style>
  <w:style w:type="character" w:customStyle="1" w:styleId="WW8Num5z0">
    <w:name w:val="WW8Num5z0"/>
    <w:rsid w:val="00A54B53"/>
    <w:rPr>
      <w:rFonts w:ascii="Symbol" w:hAnsi="Symbol"/>
    </w:rPr>
  </w:style>
  <w:style w:type="character" w:customStyle="1" w:styleId="WW8Num5z1">
    <w:name w:val="WW8Num5z1"/>
    <w:rsid w:val="00A54B53"/>
    <w:rPr>
      <w:rFonts w:ascii="Courier New" w:hAnsi="Courier New" w:cs="Courier New"/>
    </w:rPr>
  </w:style>
  <w:style w:type="character" w:customStyle="1" w:styleId="WW8Num5z2">
    <w:name w:val="WW8Num5z2"/>
    <w:rsid w:val="00A54B53"/>
    <w:rPr>
      <w:rFonts w:ascii="Wingdings" w:hAnsi="Wingdings"/>
    </w:rPr>
  </w:style>
  <w:style w:type="character" w:customStyle="1" w:styleId="WW8Num6z0">
    <w:name w:val="WW8Num6z0"/>
    <w:rsid w:val="00A54B53"/>
    <w:rPr>
      <w:rFonts w:ascii="Symbol" w:eastAsia="Calibri" w:hAnsi="Symbol" w:cs="Times New Roman"/>
    </w:rPr>
  </w:style>
  <w:style w:type="character" w:customStyle="1" w:styleId="WW8Num6z1">
    <w:name w:val="WW8Num6z1"/>
    <w:rsid w:val="00A54B53"/>
    <w:rPr>
      <w:rFonts w:ascii="Courier New" w:hAnsi="Courier New" w:cs="Courier New"/>
    </w:rPr>
  </w:style>
  <w:style w:type="character" w:customStyle="1" w:styleId="WW8Num6z2">
    <w:name w:val="WW8Num6z2"/>
    <w:rsid w:val="00A54B53"/>
    <w:rPr>
      <w:rFonts w:ascii="Wingdings" w:hAnsi="Wingdings"/>
    </w:rPr>
  </w:style>
  <w:style w:type="character" w:customStyle="1" w:styleId="WW8Num6z3">
    <w:name w:val="WW8Num6z3"/>
    <w:rsid w:val="00A54B53"/>
    <w:rPr>
      <w:rFonts w:ascii="Symbol" w:hAnsi="Symbol"/>
    </w:rPr>
  </w:style>
  <w:style w:type="character" w:customStyle="1" w:styleId="WW8Num7z0">
    <w:name w:val="WW8Num7z0"/>
    <w:rsid w:val="00A54B53"/>
    <w:rPr>
      <w:rFonts w:ascii="Symbol" w:eastAsia="Calibri" w:hAnsi="Symbol" w:cs="Times New Roman"/>
    </w:rPr>
  </w:style>
  <w:style w:type="character" w:customStyle="1" w:styleId="WW8Num7z1">
    <w:name w:val="WW8Num7z1"/>
    <w:rsid w:val="00A54B53"/>
    <w:rPr>
      <w:rFonts w:ascii="Courier New" w:hAnsi="Courier New" w:cs="Courier New"/>
    </w:rPr>
  </w:style>
  <w:style w:type="character" w:customStyle="1" w:styleId="WW8Num7z2">
    <w:name w:val="WW8Num7z2"/>
    <w:rsid w:val="00A54B53"/>
    <w:rPr>
      <w:rFonts w:ascii="Wingdings" w:hAnsi="Wingdings"/>
    </w:rPr>
  </w:style>
  <w:style w:type="character" w:customStyle="1" w:styleId="WW8Num7z3">
    <w:name w:val="WW8Num7z3"/>
    <w:rsid w:val="00A54B53"/>
    <w:rPr>
      <w:rFonts w:ascii="Symbol" w:hAnsi="Symbol"/>
    </w:rPr>
  </w:style>
  <w:style w:type="character" w:customStyle="1" w:styleId="WW8Num8z0">
    <w:name w:val="WW8Num8z0"/>
    <w:rsid w:val="00A54B53"/>
    <w:rPr>
      <w:rFonts w:ascii="Symbol" w:eastAsia="Calibri" w:hAnsi="Symbol" w:cs="Times New Roman"/>
    </w:rPr>
  </w:style>
  <w:style w:type="character" w:customStyle="1" w:styleId="WW8Num8z1">
    <w:name w:val="WW8Num8z1"/>
    <w:rsid w:val="00A54B53"/>
    <w:rPr>
      <w:rFonts w:ascii="Courier New" w:hAnsi="Courier New" w:cs="Courier New"/>
    </w:rPr>
  </w:style>
  <w:style w:type="character" w:customStyle="1" w:styleId="WW8Num8z2">
    <w:name w:val="WW8Num8z2"/>
    <w:rsid w:val="00A54B53"/>
    <w:rPr>
      <w:rFonts w:ascii="Wingdings" w:hAnsi="Wingdings"/>
    </w:rPr>
  </w:style>
  <w:style w:type="character" w:customStyle="1" w:styleId="WW8Num8z3">
    <w:name w:val="WW8Num8z3"/>
    <w:rsid w:val="00A54B53"/>
    <w:rPr>
      <w:rFonts w:ascii="Symbol" w:hAnsi="Symbol"/>
    </w:rPr>
  </w:style>
  <w:style w:type="character" w:styleId="Hyperlink">
    <w:name w:val="Hyperlink"/>
    <w:rsid w:val="00A54B53"/>
    <w:rPr>
      <w:color w:val="0000FF"/>
      <w:u w:val="single"/>
    </w:rPr>
  </w:style>
  <w:style w:type="character" w:customStyle="1" w:styleId="BalloonTextChar">
    <w:name w:val="Balloon Text Char"/>
    <w:rsid w:val="00A54B53"/>
    <w:rPr>
      <w:rFonts w:ascii="Tahoma" w:hAnsi="Tahoma" w:cs="Tahoma"/>
      <w:sz w:val="16"/>
      <w:szCs w:val="16"/>
    </w:rPr>
  </w:style>
  <w:style w:type="character" w:customStyle="1" w:styleId="Bullets">
    <w:name w:val="Bullets"/>
    <w:rsid w:val="00A54B53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A54B53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A54B53"/>
    <w:pPr>
      <w:spacing w:after="120"/>
    </w:pPr>
  </w:style>
  <w:style w:type="paragraph" w:styleId="List">
    <w:name w:val="List"/>
    <w:basedOn w:val="BodyText"/>
    <w:rsid w:val="00A54B53"/>
    <w:rPr>
      <w:rFonts w:cs="Tahoma"/>
    </w:rPr>
  </w:style>
  <w:style w:type="paragraph" w:styleId="Caption">
    <w:name w:val="caption"/>
    <w:basedOn w:val="Normal"/>
    <w:qFormat/>
    <w:rsid w:val="00A54B5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A54B53"/>
    <w:pPr>
      <w:suppressLineNumbers/>
    </w:pPr>
    <w:rPr>
      <w:rFonts w:cs="Tahoma"/>
    </w:rPr>
  </w:style>
  <w:style w:type="paragraph" w:styleId="BalloonText">
    <w:name w:val="Balloon Text"/>
    <w:basedOn w:val="Normal"/>
    <w:rsid w:val="00A54B5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A54B53"/>
    <w:pPr>
      <w:ind w:left="720"/>
    </w:pPr>
  </w:style>
  <w:style w:type="paragraph" w:customStyle="1" w:styleId="Framecontents">
    <w:name w:val="Frame contents"/>
    <w:basedOn w:val="BodyText"/>
    <w:rsid w:val="00A54B53"/>
  </w:style>
  <w:style w:type="character" w:styleId="FollowedHyperlink">
    <w:name w:val="FollowedHyperlink"/>
    <w:uiPriority w:val="99"/>
    <w:semiHidden/>
    <w:unhideWhenUsed/>
    <w:rsid w:val="00A1026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floatingpoint.blogspot.com/" TargetMode="External"/><Relationship Id="rId13" Type="http://schemas.openxmlformats.org/officeDocument/2006/relationships/hyperlink" Target="http://tinyurl.com/3mkstzf" TargetMode="External"/><Relationship Id="rId18" Type="http://schemas.openxmlformats.org/officeDocument/2006/relationships/hyperlink" Target="http://tinyurl.com/73r6o6b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tinyurl.com/3dj2myb" TargetMode="External"/><Relationship Id="rId7" Type="http://schemas.openxmlformats.org/officeDocument/2006/relationships/hyperlink" Target="http://afloatingpoint.blogspot.com/" TargetMode="External"/><Relationship Id="rId12" Type="http://schemas.openxmlformats.org/officeDocument/2006/relationships/hyperlink" Target="http://tinyurl.com/42lxraf" TargetMode="External"/><Relationship Id="rId17" Type="http://schemas.openxmlformats.org/officeDocument/2006/relationships/hyperlink" Target="http://tinyurl.com/3o9xag9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tinyurl.com/722nwkz" TargetMode="External"/><Relationship Id="rId20" Type="http://schemas.openxmlformats.org/officeDocument/2006/relationships/hyperlink" Target="http://tinyurl.com/3mkstz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tinyurl.com/73r6o6b" TargetMode="External"/><Relationship Id="rId24" Type="http://schemas.openxmlformats.org/officeDocument/2006/relationships/hyperlink" Target="http://tinyurl.com/3o9xag9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tinyurl.com/3fgcl7l" TargetMode="External"/><Relationship Id="rId23" Type="http://schemas.openxmlformats.org/officeDocument/2006/relationships/hyperlink" Target="http://tinyurl.com/722nwkz" TargetMode="External"/><Relationship Id="rId10" Type="http://schemas.openxmlformats.org/officeDocument/2006/relationships/hyperlink" Target="http://tinyurl.com/5upvldn" TargetMode="External"/><Relationship Id="rId19" Type="http://schemas.openxmlformats.org/officeDocument/2006/relationships/hyperlink" Target="http://tinyurl.com/42lxraf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tinyurl.com/5upvldn" TargetMode="External"/><Relationship Id="rId14" Type="http://schemas.openxmlformats.org/officeDocument/2006/relationships/hyperlink" Target="http://tinyurl.com/3dj2myb" TargetMode="External"/><Relationship Id="rId22" Type="http://schemas.openxmlformats.org/officeDocument/2006/relationships/hyperlink" Target="http://tinyurl.com/3fgcl7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CDDAA-3A51-4514-B4AC-BDAA320D5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RIT</Company>
  <LinksUpToDate>false</LinksUpToDate>
  <CharactersWithSpaces>19</CharactersWithSpaces>
  <SharedDoc>false</SharedDoc>
  <HLinks>
    <vt:vector size="18" baseType="variant">
      <vt:variant>
        <vt:i4>7798906</vt:i4>
      </vt:variant>
      <vt:variant>
        <vt:i4>6</vt:i4>
      </vt:variant>
      <vt:variant>
        <vt:i4>0</vt:i4>
      </vt:variant>
      <vt:variant>
        <vt:i4>5</vt:i4>
      </vt:variant>
      <vt:variant>
        <vt:lpwstr>http://tinyurl.com/2ddbsyt</vt:lpwstr>
      </vt:variant>
      <vt:variant>
        <vt:lpwstr/>
      </vt:variant>
      <vt:variant>
        <vt:i4>6488123</vt:i4>
      </vt:variant>
      <vt:variant>
        <vt:i4>3</vt:i4>
      </vt:variant>
      <vt:variant>
        <vt:i4>0</vt:i4>
      </vt:variant>
      <vt:variant>
        <vt:i4>5</vt:i4>
      </vt:variant>
      <vt:variant>
        <vt:lpwstr>http://tinyurl.com/3yv5frf</vt:lpwstr>
      </vt:variant>
      <vt:variant>
        <vt:lpwstr/>
      </vt:variant>
      <vt:variant>
        <vt:i4>7667821</vt:i4>
      </vt:variant>
      <vt:variant>
        <vt:i4>0</vt:i4>
      </vt:variant>
      <vt:variant>
        <vt:i4>0</vt:i4>
      </vt:variant>
      <vt:variant>
        <vt:i4>5</vt:i4>
      </vt:variant>
      <vt:variant>
        <vt:lpwstr>http://tinyurl.com/23p5bns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Jeff Lansing</dc:creator>
  <cp:lastModifiedBy>Loko</cp:lastModifiedBy>
  <cp:revision>3</cp:revision>
  <cp:lastPrinted>2012-01-27T14:31:00Z</cp:lastPrinted>
  <dcterms:created xsi:type="dcterms:W3CDTF">2012-09-15T07:02:00Z</dcterms:created>
  <dcterms:modified xsi:type="dcterms:W3CDTF">2012-09-15T07:05:00Z</dcterms:modified>
</cp:coreProperties>
</file>