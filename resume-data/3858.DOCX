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629" w:rsidRDefault="00C25629" w:rsidP="00743779">
      <w:pPr>
        <w:pStyle w:val="Heading9"/>
        <w:tabs>
          <w:tab w:val="left" w:pos="-900"/>
        </w:tabs>
        <w:ind w:left="-360" w:right="-705"/>
      </w:pPr>
      <w:r>
        <w:t>RESUME</w:t>
      </w:r>
    </w:p>
    <w:p w:rsidR="00C25629" w:rsidRDefault="00C25629" w:rsidP="00743779">
      <w:pPr>
        <w:ind w:left="2880"/>
        <w:rPr>
          <w:b/>
          <w:bCs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b/>
          <w:bCs/>
        </w:rPr>
        <w:t xml:space="preserve">    </w:t>
      </w:r>
    </w:p>
    <w:p w:rsidR="00C25629" w:rsidRDefault="00453600" w:rsidP="00743779">
      <w:pPr>
        <w:jc w:val="center"/>
        <w:rPr>
          <w:b/>
          <w:bCs/>
        </w:rPr>
      </w:pPr>
      <w:r>
        <w:rPr>
          <w:b/>
          <w:bCs/>
        </w:rPr>
        <w:t>NITHYA.M</w:t>
      </w:r>
    </w:p>
    <w:p w:rsidR="00C25629" w:rsidRDefault="00C25629" w:rsidP="0074377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</w:t>
      </w:r>
    </w:p>
    <w:p w:rsidR="00C25629" w:rsidRDefault="00C25629" w:rsidP="00743779">
      <w:pPr>
        <w:rPr>
          <w:b/>
          <w:bCs/>
        </w:rPr>
      </w:pPr>
    </w:p>
    <w:p w:rsidR="00C25629" w:rsidRDefault="00C25629" w:rsidP="0074377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MOBILE: </w:t>
      </w:r>
      <w:r w:rsidR="00453600">
        <w:rPr>
          <w:b/>
          <w:bCs/>
        </w:rPr>
        <w:t>7708361785</w:t>
      </w:r>
    </w:p>
    <w:p w:rsidR="00C25629" w:rsidRDefault="00C25629" w:rsidP="00743779">
      <w:pPr>
        <w:rPr>
          <w:rFonts w:cs="Times New Roman"/>
          <w:b/>
          <w:bCs/>
        </w:rPr>
      </w:pPr>
      <w:r>
        <w:rPr>
          <w:b/>
          <w:bCs/>
        </w:rPr>
        <w:t xml:space="preserve">                                                                                     </w:t>
      </w:r>
      <w:r>
        <w:rPr>
          <w:rFonts w:ascii="Cambria" w:hAnsi="Cambria" w:cs="Cambria"/>
          <w:b/>
          <w:bCs/>
          <w:sz w:val="22"/>
          <w:szCs w:val="22"/>
        </w:rPr>
        <w:t xml:space="preserve">    E-Mail:-</w:t>
      </w:r>
      <w:r w:rsidR="00453600">
        <w:rPr>
          <w:rFonts w:ascii="Cambria" w:hAnsi="Cambria" w:cs="Cambria"/>
          <w:b/>
          <w:bCs/>
          <w:sz w:val="22"/>
          <w:szCs w:val="22"/>
        </w:rPr>
        <w:t>mnithyaec67</w:t>
      </w:r>
      <w:r w:rsidRPr="001939A3">
        <w:rPr>
          <w:rFonts w:cs="Times New Roman"/>
          <w:b/>
          <w:bCs/>
        </w:rPr>
        <w:t>@gmail.com</w:t>
      </w:r>
    </w:p>
    <w:p w:rsidR="00C25629" w:rsidRDefault="00C25629" w:rsidP="00743779">
      <w:pPr>
        <w:rPr>
          <w:rFonts w:cs="Times New Roman"/>
          <w:b/>
          <w:bCs/>
        </w:rPr>
      </w:pPr>
    </w:p>
    <w:p w:rsidR="00C25629" w:rsidRPr="001939A3" w:rsidRDefault="00C25629" w:rsidP="00743779">
      <w:pPr>
        <w:rPr>
          <w:rFonts w:cs="Times New Roman"/>
          <w:b/>
          <w:bCs/>
        </w:rPr>
      </w:pPr>
    </w:p>
    <w:tbl>
      <w:tblPr>
        <w:tblW w:w="11478" w:type="dxa"/>
        <w:tblInd w:w="-168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2353"/>
        <w:gridCol w:w="9125"/>
      </w:tblGrid>
      <w:tr w:rsidR="00C25629">
        <w:trPr>
          <w:cantSplit/>
          <w:trHeight w:val="1698"/>
        </w:trPr>
        <w:tc>
          <w:tcPr>
            <w:tcW w:w="2353" w:type="dxa"/>
            <w:shd w:val="clear" w:color="auto" w:fill="E5E5E5"/>
          </w:tcPr>
          <w:p w:rsidR="00C25629" w:rsidRDefault="00C25629" w:rsidP="00641AE3">
            <w:pPr>
              <w:snapToGrid w:val="0"/>
              <w:jc w:val="both"/>
              <w:rPr>
                <w:rFonts w:cs="Times New Roman"/>
                <w:b/>
                <w:bCs/>
                <w:color w:val="000080"/>
                <w:sz w:val="22"/>
                <w:szCs w:val="22"/>
              </w:rPr>
            </w:pPr>
          </w:p>
          <w:p w:rsidR="00C25629" w:rsidRDefault="00C25629" w:rsidP="00641AE3">
            <w:pPr>
              <w:pStyle w:val="CommentText"/>
              <w:ind w:left="-6" w:right="-211"/>
              <w:jc w:val="both"/>
              <w:rPr>
                <w:rFonts w:cs="Times New Roman"/>
              </w:rPr>
            </w:pPr>
          </w:p>
          <w:p w:rsidR="00C25629" w:rsidRDefault="00C25629" w:rsidP="00641AE3">
            <w:pPr>
              <w:pStyle w:val="Heading6"/>
              <w:tabs>
                <w:tab w:val="clear" w:pos="1152"/>
              </w:tabs>
              <w:jc w:val="both"/>
              <w:rPr>
                <w:color w:val="000080"/>
                <w:sz w:val="22"/>
                <w:szCs w:val="22"/>
              </w:rPr>
            </w:pPr>
            <w:r>
              <w:rPr>
                <w:color w:val="000080"/>
                <w:sz w:val="22"/>
                <w:szCs w:val="22"/>
              </w:rPr>
              <w:t>Address</w:t>
            </w:r>
          </w:p>
          <w:p w:rsidR="00C25629" w:rsidRDefault="00453600" w:rsidP="00641AE3">
            <w:pPr>
              <w:widowControl w:val="0"/>
              <w:autoSpaceDE w:val="0"/>
              <w:rPr>
                <w:lang w:eastAsia="he-IL" w:bidi="he-IL"/>
              </w:rPr>
            </w:pPr>
            <w:proofErr w:type="spellStart"/>
            <w:r>
              <w:t>Nithya.M</w:t>
            </w:r>
            <w:proofErr w:type="spellEnd"/>
            <w:r w:rsidR="00C25629">
              <w:rPr>
                <w:lang w:eastAsia="he-IL" w:bidi="he-IL"/>
              </w:rPr>
              <w:t>,</w:t>
            </w:r>
          </w:p>
          <w:p w:rsidR="00C25629" w:rsidRDefault="00EA2A95" w:rsidP="00641AE3">
            <w:pPr>
              <w:widowControl w:val="0"/>
              <w:autoSpaceDE w:val="0"/>
              <w:rPr>
                <w:lang w:eastAsia="he-IL" w:bidi="he-IL"/>
              </w:rPr>
            </w:pPr>
            <w:r>
              <w:rPr>
                <w:lang w:eastAsia="he-IL" w:bidi="he-IL"/>
              </w:rPr>
              <w:t>#17/1,Flower St</w:t>
            </w:r>
            <w:r w:rsidR="001C1A3E">
              <w:rPr>
                <w:lang w:eastAsia="he-IL" w:bidi="he-IL"/>
              </w:rPr>
              <w:t>reet, Sathyamanagalam, erode.</w:t>
            </w:r>
          </w:p>
          <w:p w:rsidR="00C25629" w:rsidRDefault="00C25629" w:rsidP="00641AE3">
            <w:pPr>
              <w:pStyle w:val="Heading1"/>
              <w:tabs>
                <w:tab w:val="clear" w:pos="432"/>
              </w:tabs>
              <w:jc w:val="both"/>
              <w:rPr>
                <w:color w:val="000080"/>
                <w:sz w:val="22"/>
                <w:szCs w:val="22"/>
              </w:rPr>
            </w:pPr>
            <w:r>
              <w:rPr>
                <w:color w:val="000080"/>
                <w:sz w:val="22"/>
                <w:szCs w:val="22"/>
              </w:rPr>
              <w:t>Personal Data</w:t>
            </w:r>
          </w:p>
          <w:p w:rsidR="00C25629" w:rsidRDefault="00C25629" w:rsidP="00641AE3">
            <w:pPr>
              <w:jc w:val="both"/>
              <w:rPr>
                <w:rFonts w:cs="Times New Roman"/>
              </w:rPr>
            </w:pPr>
          </w:p>
          <w:p w:rsidR="00C25629" w:rsidRDefault="00C25629" w:rsidP="00641AE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Father Name:</w:t>
            </w:r>
          </w:p>
          <w:p w:rsidR="00C25629" w:rsidRDefault="00453600" w:rsidP="00641AE3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proofErr w:type="spellStart"/>
            <w:r>
              <w:t>Mayilsamy.S</w:t>
            </w:r>
            <w:proofErr w:type="spellEnd"/>
          </w:p>
          <w:p w:rsidR="00C25629" w:rsidRDefault="00C25629" w:rsidP="00641AE3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 xml:space="preserve">       </w:t>
            </w:r>
          </w:p>
          <w:p w:rsidR="00C25629" w:rsidRDefault="00C25629" w:rsidP="00641AE3">
            <w:pPr>
              <w:pStyle w:val="Header"/>
            </w:pPr>
            <w:r>
              <w:rPr>
                <w:b/>
                <w:bCs/>
              </w:rPr>
              <w:t>Date of Birth:</w:t>
            </w:r>
            <w:r>
              <w:t xml:space="preserve"> </w:t>
            </w:r>
          </w:p>
          <w:p w:rsidR="00C25629" w:rsidRDefault="00C25629" w:rsidP="00641AE3">
            <w:pPr>
              <w:pStyle w:val="Header"/>
              <w:rPr>
                <w:b/>
                <w:bCs/>
              </w:rPr>
            </w:pPr>
            <w:r>
              <w:t>17</w:t>
            </w:r>
            <w:r>
              <w:rPr>
                <w:vertAlign w:val="superscript"/>
              </w:rPr>
              <w:t xml:space="preserve">th </w:t>
            </w:r>
            <w:r w:rsidR="00453600">
              <w:t>DEC19</w:t>
            </w:r>
            <w:r>
              <w:t>9</w:t>
            </w:r>
            <w:r w:rsidR="00453600">
              <w:t>0</w:t>
            </w:r>
            <w:r>
              <w:rPr>
                <w:b/>
                <w:bCs/>
              </w:rPr>
              <w:t>.</w:t>
            </w:r>
          </w:p>
          <w:p w:rsidR="00C25629" w:rsidRDefault="00C25629" w:rsidP="00641AE3">
            <w:pPr>
              <w:jc w:val="both"/>
              <w:rPr>
                <w:rFonts w:cs="Times New Roman"/>
              </w:rPr>
            </w:pPr>
          </w:p>
          <w:p w:rsidR="00C25629" w:rsidRDefault="00C25629" w:rsidP="00641AE3">
            <w:pPr>
              <w:jc w:val="both"/>
            </w:pPr>
            <w:r>
              <w:rPr>
                <w:b/>
                <w:bCs/>
              </w:rPr>
              <w:t>Sex:</w:t>
            </w:r>
            <w:r>
              <w:t xml:space="preserve"> Female</w:t>
            </w:r>
          </w:p>
          <w:p w:rsidR="00C25629" w:rsidRDefault="00C25629" w:rsidP="00641AE3">
            <w:pPr>
              <w:jc w:val="both"/>
            </w:pPr>
          </w:p>
          <w:p w:rsidR="00C25629" w:rsidRDefault="00C25629" w:rsidP="00641AE3">
            <w:pPr>
              <w:pStyle w:val="Heading1"/>
              <w:tabs>
                <w:tab w:val="clear" w:pos="432"/>
              </w:tabs>
              <w:jc w:val="both"/>
              <w:rPr>
                <w:lang w:eastAsia="ar-SA" w:bidi="ar-SA"/>
              </w:rPr>
            </w:pPr>
            <w:r>
              <w:rPr>
                <w:lang w:eastAsia="ar-SA" w:bidi="ar-SA"/>
              </w:rPr>
              <w:t>Marital Status</w:t>
            </w:r>
          </w:p>
          <w:p w:rsidR="00C25629" w:rsidRDefault="00C25629" w:rsidP="00641AE3">
            <w:pPr>
              <w:jc w:val="both"/>
            </w:pPr>
            <w:r>
              <w:t>Single</w:t>
            </w:r>
          </w:p>
          <w:p w:rsidR="00C25629" w:rsidRDefault="00C25629" w:rsidP="00641AE3">
            <w:pPr>
              <w:jc w:val="both"/>
            </w:pPr>
          </w:p>
          <w:p w:rsidR="00C25629" w:rsidRDefault="00C25629" w:rsidP="00641AE3">
            <w:pPr>
              <w:jc w:val="both"/>
            </w:pPr>
            <w:r>
              <w:rPr>
                <w:b/>
                <w:bCs/>
              </w:rPr>
              <w:t>Nationality:</w:t>
            </w:r>
            <w:r>
              <w:t xml:space="preserve"> Indian</w:t>
            </w:r>
          </w:p>
          <w:p w:rsidR="00C25629" w:rsidRDefault="00C25629" w:rsidP="00641AE3">
            <w:pPr>
              <w:jc w:val="both"/>
            </w:pPr>
          </w:p>
          <w:p w:rsidR="00C25629" w:rsidRDefault="00C25629" w:rsidP="00641AE3">
            <w:pPr>
              <w:pStyle w:val="CommentText"/>
            </w:pPr>
            <w:r>
              <w:rPr>
                <w:b/>
                <w:bCs/>
              </w:rPr>
              <w:t>Languages Known:</w:t>
            </w:r>
            <w:r w:rsidR="00453600">
              <w:t xml:space="preserve"> English,   </w:t>
            </w:r>
            <w:r>
              <w:t>Tamil.</w:t>
            </w:r>
          </w:p>
          <w:p w:rsidR="00C25629" w:rsidRDefault="00C25629" w:rsidP="00641AE3">
            <w:pPr>
              <w:jc w:val="both"/>
              <w:rPr>
                <w:rFonts w:cs="Times New Roman"/>
              </w:rPr>
            </w:pPr>
          </w:p>
          <w:p w:rsidR="00C25629" w:rsidRDefault="00C25629" w:rsidP="00641AE3">
            <w:pPr>
              <w:widowControl w:val="0"/>
              <w:autoSpaceDE w:val="0"/>
              <w:jc w:val="both"/>
            </w:pPr>
            <w:r>
              <w:rPr>
                <w:b/>
                <w:bCs/>
              </w:rPr>
              <w:t>Permanent Address:</w:t>
            </w:r>
            <w:r>
              <w:t xml:space="preserve">                                                    </w:t>
            </w:r>
            <w:r w:rsidR="00453600">
              <w:t>3/43</w:t>
            </w:r>
            <w:r>
              <w:t>,</w:t>
            </w:r>
            <w:r w:rsidR="00453600">
              <w:t xml:space="preserve">puliampatti </w:t>
            </w:r>
            <w:proofErr w:type="spellStart"/>
            <w:r w:rsidR="00453600">
              <w:t>karar</w:t>
            </w:r>
            <w:proofErr w:type="spellEnd"/>
            <w:r w:rsidR="00453600">
              <w:t xml:space="preserve"> </w:t>
            </w:r>
            <w:proofErr w:type="spellStart"/>
            <w:r w:rsidR="00453600">
              <w:t>thottam</w:t>
            </w:r>
            <w:proofErr w:type="spellEnd"/>
            <w:r w:rsidR="00453600">
              <w:t>,</w:t>
            </w:r>
          </w:p>
          <w:p w:rsidR="00C25629" w:rsidRDefault="00453600" w:rsidP="00641AE3">
            <w:pPr>
              <w:widowControl w:val="0"/>
              <w:autoSpaceDE w:val="0"/>
              <w:jc w:val="both"/>
            </w:pPr>
            <w:proofErr w:type="spellStart"/>
            <w:r>
              <w:t>Uthandiyur</w:t>
            </w:r>
            <w:proofErr w:type="spellEnd"/>
            <w:r>
              <w:t>(</w:t>
            </w:r>
            <w:proofErr w:type="spellStart"/>
            <w:r>
              <w:t>po</w:t>
            </w:r>
            <w:proofErr w:type="spellEnd"/>
            <w:r>
              <w:t>)</w:t>
            </w:r>
            <w:r w:rsidR="00C25629">
              <w:t>,</w:t>
            </w:r>
          </w:p>
          <w:p w:rsidR="00C25629" w:rsidRDefault="00453600" w:rsidP="00641AE3">
            <w:pPr>
              <w:widowControl w:val="0"/>
              <w:autoSpaceDE w:val="0"/>
              <w:jc w:val="both"/>
            </w:pPr>
            <w:r>
              <w:t>Erode</w:t>
            </w:r>
            <w:r w:rsidR="00C25629">
              <w:t>(Dist),</w:t>
            </w:r>
          </w:p>
          <w:p w:rsidR="00C25629" w:rsidRDefault="00453600" w:rsidP="00641AE3">
            <w:pPr>
              <w:widowControl w:val="0"/>
              <w:autoSpaceDE w:val="0"/>
              <w:jc w:val="both"/>
            </w:pPr>
            <w:r>
              <w:t>Sathyamanagalam,</w:t>
            </w:r>
          </w:p>
          <w:p w:rsidR="00453600" w:rsidRDefault="00453600" w:rsidP="00641AE3">
            <w:pPr>
              <w:widowControl w:val="0"/>
              <w:autoSpaceDE w:val="0"/>
              <w:jc w:val="both"/>
            </w:pPr>
            <w:r>
              <w:t>Tamilnadu.</w:t>
            </w:r>
          </w:p>
          <w:p w:rsidR="00C25629" w:rsidRDefault="00453600" w:rsidP="00641AE3">
            <w:pPr>
              <w:widowControl w:val="0"/>
              <w:autoSpaceDE w:val="0"/>
              <w:jc w:val="both"/>
            </w:pPr>
            <w:r>
              <w:t>Pincode-</w:t>
            </w:r>
            <w:r w:rsidR="00282D63">
              <w:t>638402</w:t>
            </w:r>
            <w:r w:rsidR="00C25629">
              <w:t>.</w:t>
            </w:r>
          </w:p>
        </w:tc>
        <w:tc>
          <w:tcPr>
            <w:tcW w:w="9125" w:type="dxa"/>
          </w:tcPr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  <w:r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  <w:t>Objective</w:t>
            </w:r>
          </w:p>
          <w:p w:rsidR="00C25629" w:rsidRDefault="00C25629" w:rsidP="00453600">
            <w:pPr>
              <w:spacing w:before="240" w:after="120" w:line="360" w:lineRule="auto"/>
              <w:ind w:firstLine="720"/>
              <w:jc w:val="both"/>
            </w:pPr>
            <w:r>
              <w:t>To utilize my computing and creative skills towards a challenging career in a growth oriented and leading edge organization that recognizes and values individual contribution, and which will provide opportunities for continued growth and advancement.</w:t>
            </w:r>
          </w:p>
          <w:p w:rsidR="00C25629" w:rsidRDefault="00C25629" w:rsidP="00641AE3">
            <w:pPr>
              <w:pStyle w:val="Tit"/>
              <w:shd w:val="clear" w:color="auto" w:fill="E5E5E5"/>
              <w:ind w:left="0" w:right="-155" w:firstLine="0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  <w:r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  <w:t>Academic Profile</w:t>
            </w:r>
          </w:p>
          <w:p w:rsidR="00C25629" w:rsidRDefault="00453600" w:rsidP="00641AE3">
            <w:pPr>
              <w:tabs>
                <w:tab w:val="left" w:pos="3402"/>
                <w:tab w:val="left" w:pos="3969"/>
              </w:tabs>
              <w:spacing w:after="100"/>
              <w:jc w:val="both"/>
            </w:pPr>
            <w:r>
              <w:rPr>
                <w:b/>
                <w:bCs/>
              </w:rPr>
              <w:t>Bachelor of Engineering (Electronics</w:t>
            </w:r>
            <w:r w:rsidR="00C25629">
              <w:rPr>
                <w:b/>
                <w:bCs/>
              </w:rPr>
              <w:t xml:space="preserve"> And </w:t>
            </w:r>
            <w:r>
              <w:rPr>
                <w:b/>
                <w:bCs/>
              </w:rPr>
              <w:t xml:space="preserve">Communication </w:t>
            </w:r>
            <w:r w:rsidR="00C25629">
              <w:rPr>
                <w:b/>
                <w:bCs/>
              </w:rPr>
              <w:t>Engineering)</w:t>
            </w:r>
            <w:r w:rsidR="00C25629">
              <w:t xml:space="preserve"> from </w:t>
            </w:r>
            <w:r w:rsidR="00C24C98">
              <w:t>Sasurie College</w:t>
            </w:r>
            <w:r w:rsidR="00C25629">
              <w:t xml:space="preserve"> Of </w:t>
            </w:r>
            <w:r w:rsidR="00A91608">
              <w:t>Engineering, Tamilnadu</w:t>
            </w:r>
            <w:r w:rsidR="00C24C98">
              <w:t xml:space="preserve"> with percentage of 76.9</w:t>
            </w:r>
            <w:r w:rsidR="00C25629">
              <w:t>%.</w:t>
            </w:r>
          </w:p>
          <w:p w:rsidR="00C25629" w:rsidRDefault="00453600" w:rsidP="00641AE3">
            <w:pPr>
              <w:tabs>
                <w:tab w:val="left" w:pos="3362"/>
                <w:tab w:val="left" w:pos="3929"/>
              </w:tabs>
              <w:spacing w:after="100"/>
              <w:ind w:left="-5" w:right="-185"/>
              <w:jc w:val="both"/>
            </w:pPr>
            <w:r>
              <w:t>Highe</w:t>
            </w:r>
            <w:r w:rsidR="00A91608">
              <w:t xml:space="preserve">r Secondary Education </w:t>
            </w:r>
            <w:r w:rsidR="00C24C98">
              <w:t xml:space="preserve">from </w:t>
            </w:r>
            <w:proofErr w:type="spellStart"/>
            <w:r w:rsidR="00C24C98">
              <w:t>Govt</w:t>
            </w:r>
            <w:proofErr w:type="spellEnd"/>
            <w:r w:rsidR="00C24C98">
              <w:t xml:space="preserve"> Girls Higher Secondary School</w:t>
            </w:r>
            <w:r w:rsidR="00A91608">
              <w:t xml:space="preserve">, </w:t>
            </w:r>
            <w:r w:rsidR="00BC7454">
              <w:t>Tamil</w:t>
            </w:r>
            <w:r w:rsidR="00A91608">
              <w:t xml:space="preserve"> </w:t>
            </w:r>
            <w:r w:rsidR="00BC7454">
              <w:t>Nadu</w:t>
            </w:r>
            <w:r w:rsidR="00A91608">
              <w:t xml:space="preserve"> </w:t>
            </w:r>
            <w:r>
              <w:t xml:space="preserve">with </w:t>
            </w:r>
            <w:r w:rsidR="00C24C98">
              <w:t>percentage of 81</w:t>
            </w:r>
            <w:r w:rsidR="00C25629">
              <w:t>%.</w:t>
            </w:r>
          </w:p>
          <w:p w:rsidR="00C25629" w:rsidRDefault="00C25629" w:rsidP="00641AE3">
            <w:pPr>
              <w:widowControl w:val="0"/>
              <w:autoSpaceDE w:val="0"/>
            </w:pPr>
            <w:r>
              <w:t xml:space="preserve">Secondary school of education </w:t>
            </w:r>
            <w:r w:rsidR="002B793D">
              <w:t xml:space="preserve">from </w:t>
            </w:r>
            <w:proofErr w:type="spellStart"/>
            <w:r w:rsidR="002B793D">
              <w:t>Govt</w:t>
            </w:r>
            <w:proofErr w:type="spellEnd"/>
            <w:r w:rsidR="002B793D">
              <w:t xml:space="preserve"> Girls</w:t>
            </w:r>
            <w:r>
              <w:t xml:space="preserve"> H</w:t>
            </w:r>
            <w:r w:rsidR="00E27B8B">
              <w:t>i</w:t>
            </w:r>
            <w:r w:rsidR="002B793D">
              <w:t>gh school with percentage of 86</w:t>
            </w:r>
            <w:r>
              <w:t>%.</w:t>
            </w:r>
          </w:p>
          <w:p w:rsidR="00C25629" w:rsidRDefault="00C25629" w:rsidP="00641AE3">
            <w:pPr>
              <w:widowControl w:val="0"/>
              <w:autoSpaceDE w:val="0"/>
            </w:pPr>
          </w:p>
          <w:p w:rsidR="00C25629" w:rsidRDefault="00C25629" w:rsidP="00641AE3">
            <w:pPr>
              <w:widowControl w:val="0"/>
              <w:autoSpaceDE w:val="0"/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</w:pPr>
            <w:r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  <w:t>Technical Profile</w:t>
            </w:r>
            <w:r>
              <w:rPr>
                <w:color w:val="000080"/>
              </w:rPr>
              <w:t xml:space="preserve">  </w:t>
            </w:r>
            <w:r>
              <w:t xml:space="preserve">                       </w:t>
            </w:r>
          </w:p>
          <w:p w:rsidR="00C25629" w:rsidRDefault="00C25629" w:rsidP="00641AE3">
            <w:pPr>
              <w:ind w:left="3734" w:hanging="3734"/>
            </w:pPr>
            <w:r>
              <w:t>Programming L</w:t>
            </w:r>
            <w:r w:rsidR="00282D63">
              <w:t xml:space="preserve">anguages </w:t>
            </w:r>
            <w:r w:rsidR="00282D63">
              <w:tab/>
              <w:t>: C, C++, .Net, Oracle</w:t>
            </w:r>
            <w:r>
              <w:t xml:space="preserve">. </w:t>
            </w:r>
          </w:p>
          <w:p w:rsidR="00C25629" w:rsidRDefault="00C25629" w:rsidP="008B08D2">
            <w:r>
              <w:t>Database                                        :  SQL.</w:t>
            </w:r>
          </w:p>
          <w:p w:rsidR="00C25629" w:rsidRDefault="00C25629" w:rsidP="008B08D2">
            <w:r>
              <w:t xml:space="preserve">Operating Systems           </w:t>
            </w:r>
            <w:r w:rsidR="00282D63">
              <w:t xml:space="preserve">               : Windows 7</w:t>
            </w:r>
            <w:r>
              <w:t>, XP.</w:t>
            </w:r>
          </w:p>
          <w:p w:rsidR="00C25629" w:rsidRDefault="00282D63" w:rsidP="00641AE3">
            <w:pPr>
              <w:ind w:left="3734" w:hanging="3734"/>
            </w:pPr>
            <w:r>
              <w:t xml:space="preserve">Web Technologies </w:t>
            </w:r>
            <w:r>
              <w:tab/>
              <w:t>:  HTML.</w:t>
            </w:r>
          </w:p>
          <w:p w:rsidR="00C25629" w:rsidRDefault="00C25629" w:rsidP="00641AE3">
            <w:pPr>
              <w:jc w:val="both"/>
              <w:rPr>
                <w:rFonts w:cs="Times New Roman"/>
              </w:rPr>
            </w:pPr>
          </w:p>
          <w:p w:rsidR="00C25629" w:rsidRDefault="00C25629" w:rsidP="00641AE3">
            <w:pPr>
              <w:jc w:val="both"/>
              <w:rPr>
                <w:rFonts w:cs="Times New Roman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left="0" w:right="-155" w:firstLine="0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  <w:r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  <w:t>Value Profile</w:t>
            </w:r>
          </w:p>
          <w:p w:rsidR="00C25629" w:rsidRDefault="00C25629" w:rsidP="00641AE3">
            <w:pPr>
              <w:numPr>
                <w:ilvl w:val="0"/>
                <w:numId w:val="3"/>
              </w:numPr>
              <w:jc w:val="both"/>
            </w:pPr>
            <w:r>
              <w:t>Efficient as a team member and ability to deliver extra efforts as the job demands.</w:t>
            </w:r>
          </w:p>
          <w:p w:rsidR="00C25629" w:rsidRDefault="00C25629" w:rsidP="00641AE3">
            <w:pPr>
              <w:jc w:val="both"/>
              <w:rPr>
                <w:rFonts w:cs="Times New Roman"/>
              </w:rPr>
            </w:pPr>
          </w:p>
          <w:p w:rsidR="00C25629" w:rsidRDefault="00C25629" w:rsidP="00641AE3">
            <w:pPr>
              <w:numPr>
                <w:ilvl w:val="0"/>
                <w:numId w:val="3"/>
              </w:numPr>
              <w:jc w:val="both"/>
            </w:pPr>
            <w:r>
              <w:t>Logical thinking, Good analytical and communication skills and flexible to the working conditions.</w:t>
            </w:r>
          </w:p>
          <w:p w:rsidR="00C25629" w:rsidRDefault="00C25629" w:rsidP="00641AE3">
            <w:pPr>
              <w:ind w:left="360"/>
              <w:jc w:val="both"/>
              <w:rPr>
                <w:rFonts w:cs="Times New Roman"/>
              </w:rPr>
            </w:pPr>
          </w:p>
          <w:p w:rsidR="00C25629" w:rsidRPr="00E53FD4" w:rsidRDefault="00C25629" w:rsidP="00641AE3">
            <w:pPr>
              <w:numPr>
                <w:ilvl w:val="0"/>
                <w:numId w:val="3"/>
              </w:numPr>
              <w:jc w:val="both"/>
              <w:rPr>
                <w:rFonts w:cs="Times New Roman"/>
              </w:rPr>
            </w:pPr>
            <w:r>
              <w:t>Quick Learner in new technologies.</w:t>
            </w:r>
          </w:p>
          <w:p w:rsidR="00C25629" w:rsidRDefault="00C25629" w:rsidP="00A91608">
            <w:pPr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A91608" w:rsidRDefault="00A91608" w:rsidP="00A91608">
            <w:pPr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left="0" w:right="-155" w:firstLine="0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  <w:r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  <w:t>Hobbies</w:t>
            </w:r>
          </w:p>
          <w:p w:rsidR="00282D63" w:rsidRDefault="00282D63" w:rsidP="00282D63">
            <w:pPr>
              <w:pStyle w:val="BodyText"/>
              <w:spacing w:line="240" w:lineRule="auto"/>
              <w:rPr>
                <w:rFonts w:cs="Times New Roman"/>
              </w:rPr>
            </w:pPr>
          </w:p>
          <w:p w:rsidR="00C25629" w:rsidRDefault="00282D63" w:rsidP="00282D63">
            <w:pPr>
              <w:pStyle w:val="BodyText"/>
              <w:numPr>
                <w:ilvl w:val="0"/>
                <w:numId w:val="6"/>
              </w:numPr>
              <w:spacing w:line="240" w:lineRule="auto"/>
            </w:pPr>
            <w:r>
              <w:t>Teaching Yoga &amp; Meditation.</w:t>
            </w:r>
          </w:p>
          <w:p w:rsidR="00C25629" w:rsidRDefault="00C25629" w:rsidP="00282D63">
            <w:pPr>
              <w:pStyle w:val="BodyText"/>
              <w:spacing w:line="240" w:lineRule="auto"/>
              <w:rPr>
                <w:rFonts w:cs="Times New Roman"/>
              </w:rPr>
            </w:pPr>
          </w:p>
          <w:p w:rsidR="00C25629" w:rsidRDefault="00282D63" w:rsidP="00641AE3">
            <w:pPr>
              <w:pStyle w:val="BodyText"/>
              <w:numPr>
                <w:ilvl w:val="0"/>
                <w:numId w:val="4"/>
              </w:numPr>
              <w:spacing w:line="240" w:lineRule="auto"/>
            </w:pPr>
            <w:r>
              <w:t>Interested in Gardening</w:t>
            </w:r>
            <w:r w:rsidR="00C25629">
              <w:t xml:space="preserve">.                </w:t>
            </w:r>
          </w:p>
          <w:p w:rsidR="00C25629" w:rsidRDefault="00C25629" w:rsidP="00641AE3">
            <w:pPr>
              <w:pStyle w:val="BodyText"/>
              <w:spacing w:line="240" w:lineRule="auto"/>
            </w:pPr>
            <w:r>
              <w:t xml:space="preserve">                                                                              </w:t>
            </w:r>
          </w:p>
        </w:tc>
      </w:tr>
      <w:tr w:rsidR="00C25629">
        <w:trPr>
          <w:cantSplit/>
          <w:trHeight w:val="1698"/>
        </w:trPr>
        <w:tc>
          <w:tcPr>
            <w:tcW w:w="2353" w:type="dxa"/>
            <w:shd w:val="clear" w:color="auto" w:fill="E5E5E5"/>
          </w:tcPr>
          <w:p w:rsidR="00C25629" w:rsidRDefault="00C25629" w:rsidP="00641AE3">
            <w:pPr>
              <w:snapToGrid w:val="0"/>
              <w:jc w:val="both"/>
              <w:rPr>
                <w:rFonts w:cs="Times New Roman"/>
                <w:b/>
                <w:bCs/>
                <w:color w:val="000080"/>
                <w:sz w:val="22"/>
                <w:szCs w:val="22"/>
              </w:rPr>
            </w:pPr>
          </w:p>
        </w:tc>
        <w:tc>
          <w:tcPr>
            <w:tcW w:w="9125" w:type="dxa"/>
          </w:tcPr>
          <w:p w:rsidR="00C25629" w:rsidRDefault="00C25629" w:rsidP="00641AE3">
            <w:pPr>
              <w:pStyle w:val="Tit"/>
              <w:shd w:val="clear" w:color="auto" w:fill="E5E5E5"/>
              <w:snapToGrid w:val="0"/>
              <w:ind w:left="0" w:right="-155" w:firstLine="0"/>
              <w:jc w:val="both"/>
              <w:rPr>
                <w:rFonts w:cs="Times New Roman"/>
                <w:color w:val="000080"/>
              </w:rPr>
            </w:pPr>
            <w:r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  <w:t>Academic Project</w:t>
            </w:r>
            <w:r>
              <w:rPr>
                <w:rFonts w:cs="Times New Roman"/>
                <w:color w:val="000080"/>
              </w:rPr>
              <w:tab/>
            </w:r>
          </w:p>
          <w:p w:rsidR="002B793D" w:rsidRPr="002B793D" w:rsidRDefault="00C25629" w:rsidP="002B793D">
            <w:pPr>
              <w:spacing w:line="276" w:lineRule="auto"/>
              <w:rPr>
                <w:bCs/>
              </w:rPr>
            </w:pPr>
            <w:r>
              <w:rPr>
                <w:b/>
                <w:bCs/>
              </w:rPr>
              <w:t xml:space="preserve"> </w:t>
            </w:r>
            <w:r w:rsidR="002B793D" w:rsidRPr="002B793D">
              <w:rPr>
                <w:b/>
                <w:lang w:val="pt-PT"/>
              </w:rPr>
              <w:t xml:space="preserve">MINI PROJECT  : </w:t>
            </w:r>
            <w:r w:rsidR="002B793D" w:rsidRPr="002B793D">
              <w:rPr>
                <w:bCs/>
              </w:rPr>
              <w:t xml:space="preserve"> </w:t>
            </w:r>
            <w:r w:rsidR="002B793D" w:rsidRPr="002B793D">
              <w:t>Audio Transmission Through Power line</w:t>
            </w:r>
          </w:p>
          <w:p w:rsidR="002B793D" w:rsidRPr="002B793D" w:rsidRDefault="002B793D" w:rsidP="002B793D">
            <w:pPr>
              <w:spacing w:line="276" w:lineRule="auto"/>
            </w:pPr>
            <w:r w:rsidRPr="002B793D">
              <w:rPr>
                <w:b/>
                <w:bCs/>
              </w:rPr>
              <w:t>DESCRIPTION   :</w:t>
            </w:r>
            <w:r w:rsidRPr="002B793D">
              <w:t xml:space="preserve"> Communication through the power line between two systems which can be used as musical distribution system and to monitor the rooms in the buildings.</w:t>
            </w:r>
          </w:p>
          <w:p w:rsidR="002B793D" w:rsidRPr="002B793D" w:rsidRDefault="002B793D" w:rsidP="002B793D">
            <w:pPr>
              <w:spacing w:line="276" w:lineRule="auto"/>
            </w:pPr>
          </w:p>
          <w:p w:rsidR="002B793D" w:rsidRPr="002B793D" w:rsidRDefault="002B793D" w:rsidP="002B793D">
            <w:pPr>
              <w:spacing w:line="276" w:lineRule="auto"/>
            </w:pPr>
            <w:r w:rsidRPr="002B793D">
              <w:rPr>
                <w:b/>
                <w:lang w:val="pt-PT"/>
              </w:rPr>
              <w:t xml:space="preserve">MAIN PROJECT </w:t>
            </w:r>
            <w:r w:rsidRPr="002B793D">
              <w:rPr>
                <w:b/>
                <w:bCs/>
              </w:rPr>
              <w:t>:</w:t>
            </w:r>
            <w:r w:rsidRPr="002B793D">
              <w:rPr>
                <w:bCs/>
              </w:rPr>
              <w:t xml:space="preserve"> </w:t>
            </w:r>
            <w:r w:rsidRPr="002B793D">
              <w:t>Wireless Data Transmission and Device Controller using Zigbee</w:t>
            </w:r>
          </w:p>
          <w:p w:rsidR="002B793D" w:rsidRDefault="002B793D" w:rsidP="002B793D">
            <w:pPr>
              <w:spacing w:line="276" w:lineRule="auto"/>
            </w:pPr>
            <w:r w:rsidRPr="002B793D">
              <w:rPr>
                <w:b/>
                <w:bCs/>
              </w:rPr>
              <w:t xml:space="preserve">DESCRIPTION   : </w:t>
            </w:r>
            <w:r w:rsidRPr="002B793D">
              <w:rPr>
                <w:bCs/>
              </w:rPr>
              <w:t>A</w:t>
            </w:r>
            <w:r w:rsidRPr="002B793D">
              <w:t xml:space="preserve"> new type of networking is introduced through which we can transmit the text data between computers using internet protocol as a Zigbee. Two features are identified to control the wireless notice board and wireless Device control.</w:t>
            </w:r>
          </w:p>
          <w:p w:rsidR="002B793D" w:rsidRPr="00285148" w:rsidRDefault="002B793D" w:rsidP="00A91608">
            <w:pPr>
              <w:rPr>
                <w:b/>
              </w:rPr>
            </w:pPr>
          </w:p>
          <w:p w:rsidR="002B793D" w:rsidRPr="002B793D" w:rsidRDefault="002B793D" w:rsidP="002B793D">
            <w:pPr>
              <w:pStyle w:val="Tit"/>
              <w:shd w:val="clear" w:color="auto" w:fill="E5E5E5"/>
              <w:snapToGrid w:val="0"/>
              <w:ind w:left="0" w:right="-155" w:firstLine="0"/>
              <w:jc w:val="both"/>
              <w:rPr>
                <w:rFonts w:cs="Times New Roman"/>
                <w:color w:val="000080"/>
              </w:rPr>
            </w:pPr>
            <w:r>
              <w:rPr>
                <w:rFonts w:cs="Times New Roman"/>
                <w:color w:val="000080"/>
              </w:rPr>
              <w:t>CO-CURRICULAR ACTIVITES</w:t>
            </w:r>
            <w:r w:rsidR="00C25629">
              <w:t xml:space="preserve">     </w:t>
            </w:r>
          </w:p>
          <w:p w:rsidR="002B793D" w:rsidRDefault="002B793D" w:rsidP="002B793D">
            <w:pPr>
              <w:suppressAutoHyphens w:val="0"/>
            </w:pPr>
            <w:r w:rsidRPr="002B793D">
              <w:rPr>
                <w:b/>
              </w:rPr>
              <w:t xml:space="preserve">Paper Presentation:   </w:t>
            </w:r>
            <w:r w:rsidRPr="002B793D">
              <w:t>Presented paper titled “WIRELESS DATA TRANSMISSION AND DEVICE CONTROLLER USING ZIGBEE TECHNOLOGY” in National level conference held at Sasurie College of Engineering, Vijayamangalam.</w:t>
            </w:r>
          </w:p>
          <w:p w:rsidR="00A91608" w:rsidRPr="002B793D" w:rsidRDefault="00A91608" w:rsidP="002B793D">
            <w:pPr>
              <w:suppressAutoHyphens w:val="0"/>
              <w:rPr>
                <w:b/>
              </w:rPr>
            </w:pPr>
          </w:p>
          <w:p w:rsidR="002B793D" w:rsidRDefault="002B793D" w:rsidP="002B793D">
            <w:pPr>
              <w:pStyle w:val="ListParagraph"/>
              <w:ind w:left="0"/>
            </w:pPr>
            <w:r w:rsidRPr="002B793D">
              <w:rPr>
                <w:rFonts w:ascii="Verdana" w:hAnsi="Verdana"/>
                <w:b/>
              </w:rPr>
              <w:t xml:space="preserve">Project presentation:   </w:t>
            </w:r>
            <w:r w:rsidRPr="002B793D">
              <w:rPr>
                <w:rFonts w:ascii="Verdana" w:hAnsi="Verdana"/>
              </w:rPr>
              <w:t xml:space="preserve">Participated in Project Presentation on “AUDIO TRANSMISSION THROUGH POWER LINE” in NATIONAL LEVEL TECHNOFEST held at </w:t>
            </w:r>
            <w:proofErr w:type="spellStart"/>
            <w:r w:rsidRPr="002B793D">
              <w:rPr>
                <w:rFonts w:ascii="Verdana" w:hAnsi="Verdana"/>
              </w:rPr>
              <w:t>Kathir</w:t>
            </w:r>
            <w:proofErr w:type="spellEnd"/>
            <w:r w:rsidRPr="002B793D">
              <w:rPr>
                <w:rFonts w:ascii="Verdana" w:hAnsi="Verdana"/>
              </w:rPr>
              <w:t xml:space="preserve"> College of Engineering, Coimbatore</w:t>
            </w:r>
            <w:r w:rsidRPr="002B793D">
              <w:t>.</w:t>
            </w:r>
          </w:p>
          <w:p w:rsidR="002B793D" w:rsidRDefault="002B793D" w:rsidP="002B793D">
            <w:pPr>
              <w:pStyle w:val="ListParagraph"/>
              <w:ind w:left="0"/>
            </w:pPr>
          </w:p>
          <w:p w:rsidR="002B793D" w:rsidRDefault="00A91608" w:rsidP="002B793D">
            <w:pPr>
              <w:pStyle w:val="Tit"/>
              <w:shd w:val="clear" w:color="auto" w:fill="E5E5E5"/>
              <w:snapToGrid w:val="0"/>
              <w:ind w:left="0" w:right="-155" w:firstLine="0"/>
              <w:jc w:val="both"/>
              <w:rPr>
                <w:rFonts w:cs="Times New Roman"/>
                <w:color w:val="000080"/>
              </w:rPr>
            </w:pPr>
            <w:r>
              <w:rPr>
                <w:rFonts w:cs="Times New Roman"/>
                <w:color w:val="000080"/>
              </w:rPr>
              <w:t xml:space="preserve">TRAINING PROGRAMMES </w:t>
            </w:r>
          </w:p>
          <w:p w:rsidR="002B793D" w:rsidRPr="00A91608" w:rsidRDefault="002B793D" w:rsidP="002B793D">
            <w:pPr>
              <w:pStyle w:val="ListParagraph"/>
              <w:ind w:left="0"/>
              <w:rPr>
                <w:rFonts w:ascii="Verdana" w:hAnsi="Verdana"/>
              </w:rPr>
            </w:pPr>
            <w:r w:rsidRPr="00A91608">
              <w:rPr>
                <w:rFonts w:ascii="Verdana" w:hAnsi="Verdana"/>
                <w:b/>
              </w:rPr>
              <w:t>Implant Training:</w:t>
            </w:r>
            <w:r w:rsidRPr="00A91608">
              <w:rPr>
                <w:rFonts w:ascii="Verdana" w:hAnsi="Verdana"/>
                <w:bCs/>
              </w:rPr>
              <w:t xml:space="preserve"> </w:t>
            </w:r>
          </w:p>
          <w:p w:rsidR="002B793D" w:rsidRPr="00A91608" w:rsidRDefault="002B793D" w:rsidP="002B793D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</w:rPr>
            </w:pPr>
            <w:r w:rsidRPr="00A91608">
              <w:rPr>
                <w:rFonts w:ascii="Verdana" w:hAnsi="Verdana"/>
              </w:rPr>
              <w:t xml:space="preserve">Have undergone training at </w:t>
            </w:r>
            <w:r w:rsidRPr="00A91608">
              <w:rPr>
                <w:rFonts w:ascii="Verdana" w:hAnsi="Verdana"/>
                <w:bCs/>
              </w:rPr>
              <w:t>“Bharat Sanchar Nigam Ltd</w:t>
            </w:r>
            <w:r w:rsidRPr="00A91608">
              <w:rPr>
                <w:rFonts w:ascii="Verdana" w:hAnsi="Verdana"/>
              </w:rPr>
              <w:t xml:space="preserve"> at</w:t>
            </w:r>
            <w:r w:rsidRPr="00A91608">
              <w:rPr>
                <w:rFonts w:ascii="Verdana" w:hAnsi="Verdana"/>
                <w:bCs/>
              </w:rPr>
              <w:t>.,” Erode.</w:t>
            </w:r>
          </w:p>
          <w:p w:rsidR="002B793D" w:rsidRDefault="002B793D" w:rsidP="002B793D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</w:rPr>
            </w:pPr>
            <w:r w:rsidRPr="00A91608">
              <w:rPr>
                <w:rFonts w:ascii="Verdana" w:hAnsi="Verdana"/>
              </w:rPr>
              <w:t xml:space="preserve">Have undergone Wind power training at </w:t>
            </w:r>
            <w:r w:rsidRPr="00A91608">
              <w:rPr>
                <w:rFonts w:ascii="Verdana" w:hAnsi="Verdana"/>
                <w:bCs/>
              </w:rPr>
              <w:t>“</w:t>
            </w:r>
            <w:proofErr w:type="spellStart"/>
            <w:r w:rsidRPr="00A91608">
              <w:rPr>
                <w:rFonts w:ascii="Verdana" w:hAnsi="Verdana"/>
                <w:bCs/>
              </w:rPr>
              <w:t>Grt</w:t>
            </w:r>
            <w:proofErr w:type="spellEnd"/>
            <w:r w:rsidRPr="00A91608">
              <w:rPr>
                <w:rFonts w:ascii="Verdana" w:hAnsi="Verdana"/>
                <w:bCs/>
              </w:rPr>
              <w:t xml:space="preserve"> Windmill Division”</w:t>
            </w:r>
            <w:r w:rsidRPr="00A91608">
              <w:rPr>
                <w:rFonts w:ascii="Verdana" w:hAnsi="Verdana"/>
              </w:rPr>
              <w:t>, Palladium.</w:t>
            </w:r>
          </w:p>
          <w:p w:rsidR="00A91608" w:rsidRPr="00A91608" w:rsidRDefault="00A91608" w:rsidP="00A91608">
            <w:pPr>
              <w:pStyle w:val="ListParagraph"/>
              <w:rPr>
                <w:rFonts w:ascii="Verdana" w:hAnsi="Verdana"/>
              </w:rPr>
            </w:pPr>
          </w:p>
          <w:p w:rsidR="002B793D" w:rsidRPr="00A91608" w:rsidRDefault="002B793D" w:rsidP="002B793D">
            <w:pPr>
              <w:tabs>
                <w:tab w:val="left" w:pos="540"/>
              </w:tabs>
            </w:pPr>
            <w:r w:rsidRPr="00A91608">
              <w:rPr>
                <w:b/>
              </w:rPr>
              <w:t>Workshop:</w:t>
            </w:r>
            <w:r w:rsidRPr="00A91608">
              <w:t xml:space="preserve"> </w:t>
            </w:r>
          </w:p>
          <w:p w:rsidR="002B793D" w:rsidRPr="00A91608" w:rsidRDefault="002B793D" w:rsidP="002B793D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</w:rPr>
            </w:pPr>
            <w:r w:rsidRPr="00A91608">
              <w:rPr>
                <w:rFonts w:ascii="Verdana" w:hAnsi="Verdana"/>
              </w:rPr>
              <w:t>Have taken part in workshop on “Lab view”, held at I. R.T.T, Erode.</w:t>
            </w:r>
          </w:p>
          <w:p w:rsidR="00A91608" w:rsidRPr="00A91608" w:rsidRDefault="002B793D" w:rsidP="002B793D">
            <w:pPr>
              <w:pStyle w:val="ListParagraph"/>
              <w:numPr>
                <w:ilvl w:val="0"/>
                <w:numId w:val="9"/>
              </w:numPr>
              <w:tabs>
                <w:tab w:val="left" w:pos="365"/>
              </w:tabs>
              <w:rPr>
                <w:rFonts w:ascii="Verdana" w:hAnsi="Verdana"/>
                <w:b/>
              </w:rPr>
            </w:pPr>
            <w:r w:rsidRPr="00A91608">
              <w:rPr>
                <w:rFonts w:ascii="Verdana" w:hAnsi="Verdana"/>
              </w:rPr>
              <w:t>Have been a part in “Wireless Networks” workshop, held at Angel College of Engineering and Technology, Thirupur.</w:t>
            </w:r>
          </w:p>
          <w:p w:rsidR="002B793D" w:rsidRPr="00A91608" w:rsidRDefault="002B793D" w:rsidP="00A91608">
            <w:pPr>
              <w:pStyle w:val="ListParagraph"/>
              <w:tabs>
                <w:tab w:val="left" w:pos="365"/>
              </w:tabs>
              <w:rPr>
                <w:rFonts w:ascii="Verdana" w:hAnsi="Verdana"/>
                <w:b/>
              </w:rPr>
            </w:pPr>
            <w:r w:rsidRPr="00A91608">
              <w:rPr>
                <w:rFonts w:ascii="Verdana" w:hAnsi="Verdana"/>
                <w:b/>
              </w:rPr>
              <w:t xml:space="preserve"> </w:t>
            </w:r>
          </w:p>
          <w:p w:rsidR="002B793D" w:rsidRPr="00A91608" w:rsidRDefault="002B793D" w:rsidP="002B793D">
            <w:pPr>
              <w:pStyle w:val="ListParagraph"/>
              <w:tabs>
                <w:tab w:val="left" w:pos="365"/>
              </w:tabs>
              <w:ind w:left="0"/>
              <w:rPr>
                <w:rFonts w:ascii="Verdana" w:hAnsi="Verdana"/>
                <w:b/>
              </w:rPr>
            </w:pPr>
            <w:r w:rsidRPr="00A91608">
              <w:rPr>
                <w:rFonts w:ascii="Verdana" w:hAnsi="Verdana"/>
                <w:b/>
              </w:rPr>
              <w:t>Course Completed:</w:t>
            </w:r>
          </w:p>
          <w:p w:rsidR="002B793D" w:rsidRPr="00A91608" w:rsidRDefault="002B793D" w:rsidP="002B793D">
            <w:pPr>
              <w:pStyle w:val="ListParagraph"/>
              <w:numPr>
                <w:ilvl w:val="0"/>
                <w:numId w:val="10"/>
              </w:numPr>
              <w:tabs>
                <w:tab w:val="left" w:pos="365"/>
              </w:tabs>
              <w:rPr>
                <w:rFonts w:ascii="Verdana" w:hAnsi="Verdana"/>
                <w:b/>
              </w:rPr>
            </w:pPr>
            <w:r w:rsidRPr="00A91608">
              <w:rPr>
                <w:rFonts w:ascii="Verdana" w:hAnsi="Verdana"/>
              </w:rPr>
              <w:t>Have completed a .NET course in BESANT TECHNOLOGIES</w:t>
            </w:r>
          </w:p>
          <w:p w:rsidR="002B793D" w:rsidRPr="00A91608" w:rsidRDefault="002B793D" w:rsidP="002B793D">
            <w:pPr>
              <w:pStyle w:val="ListParagraph"/>
              <w:tabs>
                <w:tab w:val="left" w:pos="365"/>
              </w:tabs>
              <w:ind w:left="0"/>
              <w:rPr>
                <w:rFonts w:ascii="Verdana" w:hAnsi="Verdana"/>
              </w:rPr>
            </w:pPr>
          </w:p>
          <w:p w:rsidR="002B793D" w:rsidRPr="00A91608" w:rsidRDefault="002B793D" w:rsidP="002B793D">
            <w:pPr>
              <w:pStyle w:val="ListParagraph"/>
              <w:ind w:left="0"/>
              <w:rPr>
                <w:rFonts w:ascii="Verdana" w:hAnsi="Verdana"/>
                <w:b/>
                <w:u w:val="single"/>
              </w:rPr>
            </w:pPr>
          </w:p>
          <w:p w:rsidR="00C25629" w:rsidRDefault="00C25629" w:rsidP="00A91608">
            <w:pPr>
              <w:widowControl w:val="0"/>
              <w:autoSpaceDE w:val="0"/>
            </w:pPr>
            <w:r w:rsidRPr="00A91608">
              <w:t xml:space="preserve">            </w:t>
            </w: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  <w:r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  <w:t>Declaration</w:t>
            </w:r>
          </w:p>
          <w:p w:rsidR="00C25629" w:rsidRDefault="00C25629" w:rsidP="00641AE3">
            <w:pPr>
              <w:jc w:val="both"/>
              <w:rPr>
                <w:rFonts w:cs="Times New Roman"/>
              </w:rPr>
            </w:pPr>
          </w:p>
          <w:p w:rsidR="00C25629" w:rsidRDefault="00C25629" w:rsidP="00641AE3">
            <w:pPr>
              <w:jc w:val="both"/>
            </w:pPr>
            <w:r>
              <w:t xml:space="preserve">I hereby declare that all the information mentioned above is true to the best of my knowledge.   </w:t>
            </w:r>
          </w:p>
          <w:p w:rsidR="00C25629" w:rsidRDefault="00C25629" w:rsidP="00641AE3">
            <w:pPr>
              <w:jc w:val="both"/>
            </w:pPr>
          </w:p>
          <w:p w:rsidR="00C25629" w:rsidRDefault="00C25629" w:rsidP="00641AE3">
            <w:pPr>
              <w:jc w:val="both"/>
            </w:pPr>
          </w:p>
          <w:p w:rsidR="00C25629" w:rsidRDefault="00C25629" w:rsidP="00641AE3">
            <w:pPr>
              <w:jc w:val="both"/>
            </w:pPr>
            <w:r>
              <w:t xml:space="preserve">               </w:t>
            </w:r>
            <w:r>
              <w:tab/>
            </w:r>
            <w:r>
              <w:tab/>
            </w:r>
          </w:p>
          <w:p w:rsidR="00C25629" w:rsidRDefault="00C25629" w:rsidP="00641AE3">
            <w:pPr>
              <w:jc w:val="both"/>
            </w:pPr>
            <w:r>
              <w:t xml:space="preserve">                                                                                                                      </w:t>
            </w:r>
          </w:p>
          <w:p w:rsidR="00C25629" w:rsidRDefault="00A91608" w:rsidP="00641AE3">
            <w:pPr>
              <w:widowControl w:val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Date:</w:t>
            </w:r>
          </w:p>
          <w:p w:rsidR="00C25629" w:rsidRDefault="00C25629" w:rsidP="00641AE3">
            <w:pPr>
              <w:widowControl w:val="0"/>
              <w:jc w:val="both"/>
            </w:pPr>
            <w:r>
              <w:t xml:space="preserve">Place: Chennai.             </w:t>
            </w:r>
            <w:r>
              <w:tab/>
            </w:r>
            <w:r>
              <w:tab/>
            </w:r>
            <w:r>
              <w:tab/>
              <w:t xml:space="preserve">                  </w:t>
            </w:r>
            <w:r>
              <w:tab/>
              <w:t xml:space="preserve">               Yours Sincerely,</w:t>
            </w:r>
          </w:p>
          <w:p w:rsidR="00C25629" w:rsidRDefault="00C25629" w:rsidP="00641AE3">
            <w:pPr>
              <w:widowControl w:val="0"/>
              <w:jc w:val="both"/>
            </w:pPr>
            <w:r>
              <w:t xml:space="preserve">                                                                     </w:t>
            </w:r>
            <w:r w:rsidR="00A91608">
              <w:t xml:space="preserve">                        </w:t>
            </w:r>
            <w:proofErr w:type="spellStart"/>
            <w:r w:rsidR="00A91608">
              <w:t>Nithya.M</w:t>
            </w:r>
            <w:proofErr w:type="spellEnd"/>
          </w:p>
          <w:p w:rsidR="00C25629" w:rsidRDefault="00C25629" w:rsidP="00641AE3">
            <w:pPr>
              <w:widowControl w:val="0"/>
              <w:jc w:val="both"/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  <w:p w:rsidR="00C25629" w:rsidRDefault="00C25629" w:rsidP="00641AE3">
            <w:pPr>
              <w:pStyle w:val="Tit"/>
              <w:shd w:val="clear" w:color="auto" w:fill="E5E5E5"/>
              <w:snapToGrid w:val="0"/>
              <w:ind w:right="-155"/>
              <w:jc w:val="both"/>
              <w:rPr>
                <w:rFonts w:ascii="Book Antiqua" w:hAnsi="Book Antiqua" w:cs="Book Antiqua"/>
                <w:smallCaps/>
                <w:color w:val="000080"/>
                <w:sz w:val="24"/>
                <w:szCs w:val="24"/>
              </w:rPr>
            </w:pPr>
          </w:p>
        </w:tc>
      </w:tr>
    </w:tbl>
    <w:p w:rsidR="00C25629" w:rsidRDefault="00C25629" w:rsidP="00743779">
      <w:pPr>
        <w:pStyle w:val="BodyText"/>
        <w:pageBreakBefore/>
        <w:spacing w:line="240" w:lineRule="auto"/>
        <w:rPr>
          <w:rFonts w:cs="Times New Roman"/>
        </w:rPr>
      </w:pPr>
    </w:p>
    <w:p w:rsidR="00C25629" w:rsidRDefault="00C25629" w:rsidP="00743779">
      <w:pPr>
        <w:rPr>
          <w:rFonts w:cs="Times New Roman"/>
        </w:rPr>
      </w:pPr>
    </w:p>
    <w:p w:rsidR="00C25629" w:rsidRDefault="00C25629">
      <w:pPr>
        <w:rPr>
          <w:rFonts w:cs="Times New Roman"/>
        </w:rPr>
      </w:pPr>
    </w:p>
    <w:sectPr w:rsidR="00C25629" w:rsidSect="001444F8">
      <w:footnotePr>
        <w:pos w:val="beneathText"/>
      </w:footnotePr>
      <w:pgSz w:w="12240" w:h="15840"/>
      <w:pgMar w:top="720" w:right="1152" w:bottom="180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 w:val="0"/>
        <w:i w:val="0"/>
        <w:iCs w:val="0"/>
        <w:sz w:val="22"/>
        <w:szCs w:val="22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2"/>
        <w:szCs w:val="22"/>
      </w:rPr>
    </w:lvl>
  </w:abstractNum>
  <w:abstractNum w:abstractNumId="3">
    <w:nsid w:val="0A76017A"/>
    <w:multiLevelType w:val="hybridMultilevel"/>
    <w:tmpl w:val="CA54B0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17607310"/>
    <w:multiLevelType w:val="hybridMultilevel"/>
    <w:tmpl w:val="2D520438"/>
    <w:lvl w:ilvl="0" w:tplc="0409000B">
      <w:start w:val="1"/>
      <w:numFmt w:val="bullet"/>
      <w:lvlText w:val=""/>
      <w:lvlJc w:val="left"/>
      <w:pPr>
        <w:ind w:left="15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5">
    <w:nsid w:val="18CA2598"/>
    <w:multiLevelType w:val="hybridMultilevel"/>
    <w:tmpl w:val="EB3A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F74716"/>
    <w:multiLevelType w:val="hybridMultilevel"/>
    <w:tmpl w:val="9DA2BC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B56A63"/>
    <w:multiLevelType w:val="hybridMultilevel"/>
    <w:tmpl w:val="AA4006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C1215D"/>
    <w:multiLevelType w:val="hybridMultilevel"/>
    <w:tmpl w:val="57609608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9">
    <w:nsid w:val="6A6D18B3"/>
    <w:multiLevelType w:val="hybridMultilevel"/>
    <w:tmpl w:val="FBBE71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BD22B1"/>
    <w:multiLevelType w:val="hybridMultilevel"/>
    <w:tmpl w:val="C1F099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4"/>
  </w:num>
  <w:num w:numId="8">
    <w:abstractNumId w:val="7"/>
  </w:num>
  <w:num w:numId="9">
    <w:abstractNumId w:val="10"/>
  </w:num>
  <w:num w:numId="10">
    <w:abstractNumId w:val="9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pos w:val="beneathText"/>
  </w:footnotePr>
  <w:compat/>
  <w:rsids>
    <w:rsidRoot w:val="00743779"/>
    <w:rsid w:val="00130AEB"/>
    <w:rsid w:val="001444F8"/>
    <w:rsid w:val="001939A3"/>
    <w:rsid w:val="001C1A3E"/>
    <w:rsid w:val="00217970"/>
    <w:rsid w:val="00282D63"/>
    <w:rsid w:val="002B793D"/>
    <w:rsid w:val="003E51AA"/>
    <w:rsid w:val="00453600"/>
    <w:rsid w:val="004F6AC1"/>
    <w:rsid w:val="0059019A"/>
    <w:rsid w:val="005E317F"/>
    <w:rsid w:val="00641AE3"/>
    <w:rsid w:val="00666EB1"/>
    <w:rsid w:val="0070290C"/>
    <w:rsid w:val="00743779"/>
    <w:rsid w:val="00770D73"/>
    <w:rsid w:val="007C170B"/>
    <w:rsid w:val="0086543C"/>
    <w:rsid w:val="008B08D2"/>
    <w:rsid w:val="0091791A"/>
    <w:rsid w:val="00A554B8"/>
    <w:rsid w:val="00A91608"/>
    <w:rsid w:val="00AA75D5"/>
    <w:rsid w:val="00BC7454"/>
    <w:rsid w:val="00BE6589"/>
    <w:rsid w:val="00C24C98"/>
    <w:rsid w:val="00C25629"/>
    <w:rsid w:val="00CC5D2D"/>
    <w:rsid w:val="00D62637"/>
    <w:rsid w:val="00DA41C5"/>
    <w:rsid w:val="00DE6D25"/>
    <w:rsid w:val="00E27B8B"/>
    <w:rsid w:val="00E47D49"/>
    <w:rsid w:val="00E53FD4"/>
    <w:rsid w:val="00E6297C"/>
    <w:rsid w:val="00EA2A95"/>
    <w:rsid w:val="00EB15FE"/>
    <w:rsid w:val="00EC1ED4"/>
    <w:rsid w:val="00FD4F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779"/>
    <w:pPr>
      <w:suppressAutoHyphens/>
    </w:pPr>
    <w:rPr>
      <w:rFonts w:ascii="Verdana" w:eastAsia="Times New Roman" w:hAnsi="Verdana" w:cs="Verdana"/>
      <w:sz w:val="20"/>
      <w:szCs w:val="20"/>
      <w:lang w:eastAsia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43779"/>
    <w:pPr>
      <w:keepNext/>
      <w:tabs>
        <w:tab w:val="num" w:pos="432"/>
      </w:tabs>
      <w:ind w:left="432" w:hanging="432"/>
      <w:outlineLvl w:val="0"/>
    </w:pPr>
    <w:rPr>
      <w:b/>
      <w:bCs/>
      <w:lang w:eastAsia="he-IL" w:bidi="he-IL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43779"/>
    <w:pPr>
      <w:keepNext/>
      <w:tabs>
        <w:tab w:val="num" w:pos="1152"/>
      </w:tabs>
      <w:ind w:left="1152" w:hanging="1152"/>
      <w:outlineLvl w:val="5"/>
    </w:pPr>
    <w:rPr>
      <w:b/>
      <w:bCs/>
      <w:lang w:eastAsia="he-IL" w:bidi="he-IL"/>
    </w:rPr>
  </w:style>
  <w:style w:type="paragraph" w:styleId="Heading9">
    <w:name w:val="heading 9"/>
    <w:basedOn w:val="Normal"/>
    <w:next w:val="Normal"/>
    <w:link w:val="Heading9Char"/>
    <w:uiPriority w:val="99"/>
    <w:qFormat/>
    <w:rsid w:val="00743779"/>
    <w:pPr>
      <w:keepNext/>
      <w:shd w:val="clear" w:color="auto" w:fill="DFDFDF"/>
      <w:tabs>
        <w:tab w:val="num" w:pos="1584"/>
      </w:tabs>
      <w:ind w:left="-270" w:right="450" w:firstLine="270"/>
      <w:jc w:val="center"/>
      <w:outlineLvl w:val="8"/>
    </w:pPr>
    <w:rPr>
      <w:b/>
      <w:bCs/>
      <w:smallCaps/>
      <w:sz w:val="28"/>
      <w:szCs w:val="28"/>
      <w:lang w:eastAsia="he-IL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43779"/>
    <w:rPr>
      <w:rFonts w:ascii="Verdana" w:hAnsi="Verdana" w:cs="Verdana"/>
      <w:b/>
      <w:bCs/>
      <w:sz w:val="20"/>
      <w:szCs w:val="20"/>
      <w:lang w:eastAsia="he-IL" w:bidi="he-IL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743779"/>
    <w:rPr>
      <w:rFonts w:ascii="Verdana" w:hAnsi="Verdana" w:cs="Verdana"/>
      <w:b/>
      <w:bCs/>
      <w:sz w:val="20"/>
      <w:szCs w:val="20"/>
      <w:lang w:eastAsia="he-IL" w:bidi="he-IL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743779"/>
    <w:rPr>
      <w:rFonts w:ascii="Verdana" w:hAnsi="Verdana" w:cs="Verdana"/>
      <w:b/>
      <w:bCs/>
      <w:smallCaps/>
      <w:sz w:val="20"/>
      <w:szCs w:val="20"/>
      <w:shd w:val="clear" w:color="auto" w:fill="DFDFDF"/>
      <w:lang w:eastAsia="he-IL" w:bidi="he-IL"/>
    </w:rPr>
  </w:style>
  <w:style w:type="paragraph" w:styleId="BodyText">
    <w:name w:val="Body Text"/>
    <w:basedOn w:val="Normal"/>
    <w:link w:val="BodyTextChar"/>
    <w:uiPriority w:val="99"/>
    <w:semiHidden/>
    <w:rsid w:val="00743779"/>
    <w:pPr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743779"/>
    <w:rPr>
      <w:rFonts w:ascii="Verdana" w:hAnsi="Verdana" w:cs="Verdana"/>
      <w:sz w:val="20"/>
      <w:szCs w:val="20"/>
      <w:lang w:eastAsia="ar-SA" w:bidi="ar-SA"/>
    </w:rPr>
  </w:style>
  <w:style w:type="paragraph" w:styleId="CommentText">
    <w:name w:val="annotation text"/>
    <w:basedOn w:val="Normal"/>
    <w:link w:val="CommentTextChar"/>
    <w:uiPriority w:val="99"/>
    <w:semiHidden/>
    <w:rsid w:val="00743779"/>
    <w:rPr>
      <w:lang w:eastAsia="he-IL" w:bidi="he-IL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743779"/>
    <w:rPr>
      <w:rFonts w:ascii="Verdana" w:hAnsi="Verdana" w:cs="Verdana"/>
      <w:sz w:val="20"/>
      <w:szCs w:val="20"/>
      <w:lang w:eastAsia="he-IL" w:bidi="he-IL"/>
    </w:rPr>
  </w:style>
  <w:style w:type="paragraph" w:styleId="Header">
    <w:name w:val="header"/>
    <w:basedOn w:val="Normal"/>
    <w:link w:val="HeaderChar"/>
    <w:uiPriority w:val="99"/>
    <w:semiHidden/>
    <w:rsid w:val="0074377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43779"/>
    <w:rPr>
      <w:rFonts w:ascii="Verdana" w:hAnsi="Verdana" w:cs="Verdana"/>
      <w:sz w:val="20"/>
      <w:szCs w:val="20"/>
      <w:lang w:eastAsia="ar-SA" w:bidi="ar-SA"/>
    </w:rPr>
  </w:style>
  <w:style w:type="paragraph" w:customStyle="1" w:styleId="Tit">
    <w:name w:val="Tit"/>
    <w:basedOn w:val="Normal"/>
    <w:uiPriority w:val="99"/>
    <w:rsid w:val="00743779"/>
    <w:pPr>
      <w:pBdr>
        <w:bottom w:val="single" w:sz="4" w:space="2" w:color="000000"/>
      </w:pBdr>
      <w:shd w:val="clear" w:color="auto" w:fill="F2F2F2"/>
      <w:spacing w:after="120"/>
      <w:ind w:left="851" w:hanging="851"/>
    </w:pPr>
    <w:rPr>
      <w:b/>
      <w:bCs/>
      <w:lang w:eastAsia="he-IL" w:bidi="he-IL"/>
    </w:rPr>
  </w:style>
  <w:style w:type="paragraph" w:customStyle="1" w:styleId="Achievement">
    <w:name w:val="Achievement"/>
    <w:basedOn w:val="BodyText"/>
    <w:uiPriority w:val="99"/>
    <w:rsid w:val="00743779"/>
    <w:pPr>
      <w:tabs>
        <w:tab w:val="num" w:pos="360"/>
      </w:tabs>
      <w:spacing w:after="60" w:line="240" w:lineRule="atLeast"/>
      <w:ind w:left="360" w:hanging="360"/>
    </w:pPr>
    <w:rPr>
      <w:rFonts w:ascii="Garamond" w:hAnsi="Garamond" w:cs="Garamond"/>
      <w:sz w:val="22"/>
      <w:szCs w:val="22"/>
    </w:rPr>
  </w:style>
  <w:style w:type="paragraph" w:styleId="ListParagraph">
    <w:name w:val="List Paragraph"/>
    <w:basedOn w:val="Normal"/>
    <w:uiPriority w:val="34"/>
    <w:qFormat/>
    <w:rsid w:val="002B793D"/>
    <w:pPr>
      <w:suppressAutoHyphens w:val="0"/>
      <w:ind w:left="720"/>
      <w:contextualSpacing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3914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vishnu</dc:creator>
  <cp:lastModifiedBy>Nithiya</cp:lastModifiedBy>
  <cp:revision>9</cp:revision>
  <dcterms:created xsi:type="dcterms:W3CDTF">2013-01-07T17:11:00Z</dcterms:created>
  <dcterms:modified xsi:type="dcterms:W3CDTF">2013-03-04T01:39:00Z</dcterms:modified>
</cp:coreProperties>
</file>