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3EAF" w:rsidRPr="00886F08" w:rsidRDefault="00EC5BB5" w:rsidP="00E53F0C">
      <w:pPr>
        <w:spacing w:before="63"/>
        <w:rPr>
          <w:rFonts w:ascii="Calibri" w:eastAsia="Calibri" w:hAnsi="Calibri" w:cs="Calibri"/>
          <w:sz w:val="18"/>
          <w:szCs w:val="18"/>
        </w:rPr>
      </w:pPr>
      <w:r>
        <w:fldChar w:fldCharType="begin"/>
      </w:r>
      <w:r w:rsidR="00414602">
        <w:instrText>HYPERLINK "https://www.linkedin.com/pub/muthuraman-lakshmanan/89/93/436"</w:instrText>
      </w:r>
      <w:r>
        <w:fldChar w:fldCharType="separate"/>
      </w:r>
      <w:r w:rsidR="00886F08" w:rsidRPr="00C54E79">
        <w:rPr>
          <w:rStyle w:val="Hyperlink"/>
          <w:rFonts w:ascii="Calibri" w:eastAsia="Calibri" w:hAnsi="Calibri" w:cs="Calibri"/>
          <w:sz w:val="18"/>
          <w:szCs w:val="18"/>
        </w:rPr>
        <w:t>https://www.linkedin.com/pub/muthuraman-lakshmanan/89/93/436</w:t>
      </w:r>
      <w:r>
        <w:fldChar w:fldCharType="end"/>
      </w:r>
    </w:p>
    <w:p w:rsidR="002A2195" w:rsidRDefault="002A2195" w:rsidP="00E53F0C">
      <w:pPr>
        <w:tabs>
          <w:tab w:val="left" w:pos="2880"/>
        </w:tabs>
        <w:spacing w:line="251" w:lineRule="auto"/>
        <w:ind w:right="-40"/>
        <w:rPr>
          <w:rFonts w:ascii="Calibri" w:eastAsia="Calibri" w:hAnsi="Calibri" w:cs="Calibri"/>
          <w:b/>
          <w:sz w:val="22"/>
          <w:szCs w:val="22"/>
        </w:rPr>
      </w:pPr>
    </w:p>
    <w:p w:rsidR="00562832" w:rsidRDefault="00EC5BB5" w:rsidP="00E53F0C">
      <w:pPr>
        <w:tabs>
          <w:tab w:val="left" w:pos="2880"/>
        </w:tabs>
        <w:spacing w:line="251" w:lineRule="auto"/>
        <w:ind w:right="-40"/>
        <w:rPr>
          <w:rFonts w:ascii="Calibri" w:eastAsia="Calibri" w:hAnsi="Calibri" w:cs="Calibri"/>
          <w:b/>
          <w:sz w:val="22"/>
          <w:szCs w:val="22"/>
          <w:u w:val="single" w:color="000000"/>
        </w:rPr>
      </w:pPr>
      <w:r w:rsidRPr="00EC5BB5">
        <w:rPr>
          <w:noProof/>
        </w:rPr>
        <w:pict>
          <v:group id="Group 35" o:spid="_x0000_s1026" style="position:absolute;margin-left:49pt;margin-top:4pt;width:525.35pt;height:20.25pt;z-index:-251660288;mso-position-horizontal-relative:page" coordorigin="3747,-37" coordsize="773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">
            <v:group id="Group 36" o:spid="_x0000_s1027" style="position:absolute;left:8031;top:-32;width:3448;height:0" coordorigin="8031,-32" coordsize="3448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<v:shape id="Freeform 43" o:spid="_x0000_s1028" style="position:absolute;left:8031;top:-32;width:3448;height:0;visibility:visible;mso-wrap-style:square;v-text-anchor:top" coordsize="344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vzFcAA&#10;AADbAAAADwAAAGRycy9kb3ducmV2LnhtbERPS4vCMBC+C/sfwizsTVMfiHaNIsJC9+bzsLehGdtg&#10;MylNbLv/3giCt/n4nrPa9LYSLTXeOFYwHiUgiHOnDRcKzqef4QKED8gaK8ek4J88bNYfgxWm2nV8&#10;oPYYChFD2KeooAyhTqX0eUkW/cjVxJG7usZiiLAppG6wi+G2kpMkmUuLhmNDiTXtSspvx7tVYOfT&#10;v/1vdjFdNsku7f22PJjpUqmvz377DSJQH97ilzvTcf4Mnr/EA+T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tvzFcAAAADbAAAADwAAAAAAAAAAAAAAAACYAgAAZHJzL2Rvd25y&#10;ZXYueG1sUEsFBgAAAAAEAAQA9QAAAIUDAAAAAA==&#10;" path="m,l3448,e" filled="f" strokeweight=".5pt">
                <v:path arrowok="t" o:connecttype="custom" o:connectlocs="0,0;3448,0" o:connectangles="0,0"/>
              </v:shape>
              <v:group id="Group 37" o:spid="_x0000_s1029" style="position:absolute;left:3752;top:-32;width:529;height:0" coordorigin="3752,-32" coordsize="52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<v:shape id="Freeform 42" o:spid="_x0000_s1030" style="position:absolute;left:3752;top:-32;width:529;height:0;visibility:visible;mso-wrap-style:square;v-text-anchor:top" coordsize="52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AUDsAA&#10;AADbAAAADwAAAGRycy9kb3ducmV2LnhtbERPzYrCMBC+L/gOYQRva6qCLF2j7Cpi8bSr+wBDM7bB&#10;ZlKSaNu3N4Kwt/n4fme16W0j7uSDcaxgNs1AEJdOG64U/J337x8gQkTW2DgmBQMF2KxHbyvMtev4&#10;l+6nWIkUwiFHBXWMbS5lKGuyGKauJU7cxXmLMUFfSe2xS+G2kfMsW0qLhlNDjS1tayqvp5tVsNjZ&#10;gzd2GI7VvDOX2bH4/rkWSk3G/dcniEh9/Be/3IVO85fw/CUdIN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oAUDsAAAADbAAAADwAAAAAAAAAAAAAAAACYAgAAZHJzL2Rvd25y&#10;ZXYueG1sUEsFBgAAAAAEAAQA9QAAAIUDAAAAAA==&#10;" path="m,l529,e" filled="f" strokeweight=".5pt">
                  <v:path arrowok="t" o:connecttype="custom" o:connectlocs="0,0;529,0" o:connectangles="0,0"/>
                </v:shape>
                <v:group id="Group 38" o:spid="_x0000_s1031" style="position:absolute;left:4281;top:-32;width:3209;height:0" coordorigin="4281,-32" coordsize="320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 id="Freeform 41" o:spid="_x0000_s1032" style="position:absolute;left:4281;top:-32;width:3209;height:0;visibility:visible;mso-wrap-style:square;v-text-anchor:top" coordsize="320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dINsUA&#10;AADbAAAADwAAAGRycy9kb3ducmV2LnhtbESPT2vCQBDF74V+h2UK3uomHqykriKKoODFP5T2NsmO&#10;STA7G7Krxm/vHAreZnhv3vvNdN67Rt2oC7VnA+kwAUVceFtzaeB0XH9OQIWIbLHxTAYeFGA+e3+b&#10;Ymb9nfd0O8RSSQiHDA1UMbaZ1qGoyGEY+pZYtLPvHEZZu1LbDu8S7ho9SpKxdlizNFTY0rKi4nK4&#10;OgPr7TJPz3+jn9/ymOIq3+VXu/0yZvDRL75BRerjy/x/vbGCL7DyiwygZ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90g2xQAAANsAAAAPAAAAAAAAAAAAAAAAAJgCAABkcnMv&#10;ZG93bnJldi54bWxQSwUGAAAAAAQABAD1AAAAigMAAAAA&#10;" path="m,l3209,e" filled="f" strokeweight=".5pt">
                    <v:path arrowok="t" o:connecttype="custom" o:connectlocs="0,0;3209,0" o:connectangles="0,0"/>
                  </v:shape>
                  <v:group id="Group 39" o:spid="_x0000_s1033" style="position:absolute;left:7490;top:-32;width:531;height:0" coordorigin="7490,-32" coordsize="531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<v:shape id="Freeform 40" o:spid="_x0000_s1034" style="position:absolute;left:7490;top:-32;width:531;height:0;visibility:visible;mso-wrap-style:square;v-text-anchor:top" coordsize="53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U2MrwA&#10;AADbAAAADwAAAGRycy9kb3ducmV2LnhtbERPSwrCMBDdC94hjOBOUxVFqlFEEER0YfUAQzK2pc2k&#10;NFHr7c1CcPl4//W2s7V4UetLxwom4wQEsXam5FzB/XYYLUH4gGywdkwKPuRhu+n31pga9+YrvbKQ&#10;ixjCPkUFRQhNKqXXBVn0Y9cQR+7hWoshwjaXpsV3DLe1nCbJQlosOTYU2NC+IF1lT6vgUlfVw+nM&#10;zBdyFnan6zmzB63UcNDtViACdeEv/rmPRsE0ro9f4g+Qmy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B5TYyvAAAANsAAAAPAAAAAAAAAAAAAAAAAJgCAABkcnMvZG93bnJldi54&#10;bWxQSwUGAAAAAAQABAD1AAAAgQMAAAAA&#10;" path="m,l531,e" filled="f" strokeweight=".5pt">
                      <v:path arrowok="t" o:connecttype="custom" o:connectlocs="0,0;531,0" o:connectangles="0,0"/>
                    </v:shape>
                  </v:group>
                </v:group>
              </v:group>
            </v:group>
            <w10:wrap anchorx="page"/>
          </v:group>
        </w:pict>
      </w:r>
      <w:r w:rsidR="00E53F0C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6B706F">
        <w:rPr>
          <w:rFonts w:ascii="Calibri" w:eastAsia="Calibri" w:hAnsi="Calibri" w:cs="Calibri"/>
          <w:b/>
          <w:sz w:val="22"/>
          <w:szCs w:val="22"/>
        </w:rPr>
        <w:t xml:space="preserve">  </w:t>
      </w:r>
      <w:r w:rsidR="00562832">
        <w:rPr>
          <w:rFonts w:ascii="Calibri" w:eastAsia="Calibri" w:hAnsi="Calibri" w:cs="Calibri"/>
          <w:b/>
          <w:sz w:val="22"/>
          <w:szCs w:val="22"/>
        </w:rPr>
        <w:t>E</w:t>
      </w:r>
      <w:r w:rsidR="00562832">
        <w:rPr>
          <w:rFonts w:ascii="Calibri" w:eastAsia="Calibri" w:hAnsi="Calibri" w:cs="Calibri"/>
          <w:b/>
          <w:spacing w:val="3"/>
          <w:w w:val="103"/>
          <w:sz w:val="17"/>
          <w:szCs w:val="17"/>
        </w:rPr>
        <w:t>MPLOYMENT</w:t>
      </w:r>
    </w:p>
    <w:p w:rsidR="00FB2DBA" w:rsidRDefault="00FB2DBA" w:rsidP="0060350C">
      <w:pPr>
        <w:tabs>
          <w:tab w:val="left" w:pos="2880"/>
        </w:tabs>
        <w:spacing w:line="251" w:lineRule="auto"/>
        <w:ind w:left="220" w:right="-40" w:hanging="103"/>
        <w:rPr>
          <w:rFonts w:ascii="Calibri" w:eastAsia="Calibri" w:hAnsi="Calibri" w:cs="Calibri"/>
          <w:b/>
          <w:sz w:val="17"/>
          <w:szCs w:val="17"/>
        </w:rPr>
      </w:pPr>
    </w:p>
    <w:p w:rsidR="00203EAF" w:rsidRDefault="00FB7A8C" w:rsidP="0060350C">
      <w:pPr>
        <w:tabs>
          <w:tab w:val="left" w:pos="2880"/>
        </w:tabs>
        <w:spacing w:line="251" w:lineRule="auto"/>
        <w:ind w:left="220" w:right="-40" w:hanging="10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17"/>
          <w:szCs w:val="17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 xml:space="preserve">Software Engineer, Intern </w:t>
      </w:r>
      <w:r>
        <w:rPr>
          <w:rFonts w:ascii="Calibri" w:eastAsia="Calibri" w:hAnsi="Calibri" w:cs="Calibri"/>
          <w:sz w:val="22"/>
          <w:szCs w:val="22"/>
        </w:rPr>
        <w:t>WebRTC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Integration</w:t>
      </w:r>
    </w:p>
    <w:p w:rsidR="00CD2421" w:rsidRPr="00562832" w:rsidRDefault="00CD2421" w:rsidP="0060350C">
      <w:pPr>
        <w:tabs>
          <w:tab w:val="left" w:pos="2880"/>
        </w:tabs>
        <w:spacing w:line="251" w:lineRule="auto"/>
        <w:ind w:left="220" w:right="-40" w:hanging="103"/>
        <w:rPr>
          <w:rFonts w:ascii="Calibri" w:eastAsia="Calibri" w:hAnsi="Calibri" w:cs="Calibri"/>
          <w:b/>
          <w:sz w:val="17"/>
          <w:szCs w:val="17"/>
        </w:rPr>
      </w:pPr>
    </w:p>
    <w:p w:rsidR="00203EAF" w:rsidRDefault="00FB7A8C">
      <w:pPr>
        <w:spacing w:before="93"/>
        <w:ind w:right="-76"/>
        <w:rPr>
          <w:rFonts w:ascii="Calibri" w:eastAsia="Calibri" w:hAnsi="Calibri" w:cs="Calibri"/>
          <w:sz w:val="36"/>
          <w:szCs w:val="36"/>
        </w:rPr>
      </w:pPr>
      <w:r>
        <w:br w:type="column"/>
      </w:r>
      <w:r>
        <w:rPr>
          <w:rFonts w:ascii="Calibri" w:eastAsia="Calibri" w:hAnsi="Calibri" w:cs="Calibri"/>
          <w:b/>
          <w:sz w:val="36"/>
          <w:szCs w:val="36"/>
        </w:rPr>
        <w:lastRenderedPageBreak/>
        <w:t>Muthuraman</w:t>
      </w:r>
      <w:r>
        <w:rPr>
          <w:rFonts w:ascii="Calibri" w:eastAsia="Calibri" w:hAnsi="Calibri" w:cs="Calibri"/>
          <w:b/>
          <w:spacing w:val="-2"/>
          <w:sz w:val="36"/>
          <w:szCs w:val="36"/>
        </w:rPr>
        <w:t xml:space="preserve"> </w:t>
      </w:r>
      <w:r>
        <w:rPr>
          <w:rFonts w:ascii="Calibri" w:eastAsia="Calibri" w:hAnsi="Calibri" w:cs="Calibri"/>
          <w:b/>
          <w:sz w:val="36"/>
          <w:szCs w:val="36"/>
        </w:rPr>
        <w:t>Lakshmanan</w:t>
      </w:r>
    </w:p>
    <w:p w:rsidR="00203EAF" w:rsidRDefault="00203EAF">
      <w:pPr>
        <w:spacing w:before="2" w:line="100" w:lineRule="exact"/>
        <w:rPr>
          <w:sz w:val="11"/>
          <w:szCs w:val="11"/>
        </w:rPr>
      </w:pPr>
    </w:p>
    <w:p w:rsidR="00203EAF" w:rsidRDefault="00203EAF">
      <w:pPr>
        <w:spacing w:line="200" w:lineRule="exact"/>
      </w:pPr>
    </w:p>
    <w:p w:rsidR="00203EAF" w:rsidRDefault="00203EAF">
      <w:pPr>
        <w:spacing w:line="200" w:lineRule="exact"/>
      </w:pPr>
    </w:p>
    <w:p w:rsidR="00FB2DBA" w:rsidRDefault="00562832" w:rsidP="00562832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             </w:t>
      </w:r>
    </w:p>
    <w:p w:rsidR="00203EAF" w:rsidRDefault="00FB2DBA" w:rsidP="00562832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         </w:t>
      </w:r>
      <w:r w:rsidR="00FB7A8C">
        <w:rPr>
          <w:rFonts w:ascii="Calibri" w:eastAsia="Calibri" w:hAnsi="Calibri" w:cs="Calibri"/>
          <w:b/>
          <w:sz w:val="22"/>
          <w:szCs w:val="22"/>
        </w:rPr>
        <w:t>Aspect</w:t>
      </w:r>
      <w:r w:rsidR="00FB7A8C"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 w:rsidR="00FB7A8C">
        <w:rPr>
          <w:rFonts w:ascii="Calibri" w:eastAsia="Calibri" w:hAnsi="Calibri" w:cs="Calibri"/>
          <w:b/>
          <w:sz w:val="22"/>
          <w:szCs w:val="22"/>
        </w:rPr>
        <w:t>Software</w:t>
      </w:r>
      <w:r w:rsidR="0060350C">
        <w:rPr>
          <w:rFonts w:ascii="Calibri" w:eastAsia="Calibri" w:hAnsi="Calibri" w:cs="Calibri"/>
          <w:b/>
          <w:sz w:val="22"/>
          <w:szCs w:val="22"/>
        </w:rPr>
        <w:t xml:space="preserve">   </w:t>
      </w:r>
    </w:p>
    <w:p w:rsidR="005A6EB2" w:rsidRPr="005A6EB2" w:rsidRDefault="00FB7A8C" w:rsidP="005A6EB2">
      <w:pPr>
        <w:spacing w:before="65"/>
        <w:ind w:right="70"/>
      </w:pPr>
      <w:r>
        <w:br w:type="column"/>
      </w:r>
      <w:r w:rsidR="005A6EB2">
        <w:lastRenderedPageBreak/>
        <w:t xml:space="preserve">                  </w:t>
      </w:r>
      <w:r>
        <w:rPr>
          <w:rFonts w:ascii="Calibri" w:eastAsia="Calibri" w:hAnsi="Calibri" w:cs="Calibri"/>
        </w:rPr>
        <w:t>(909)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809-1648</w:t>
      </w:r>
      <w:hyperlink r:id="rId5" w:history="1">
        <w:r w:rsidR="005A6EB2" w:rsidRPr="0098267B">
          <w:rPr>
            <w:rStyle w:val="Hyperlink"/>
            <w:rFonts w:ascii="Calibri" w:eastAsia="Calibri" w:hAnsi="Calibri" w:cs="Calibri"/>
          </w:rPr>
          <w:t xml:space="preserve">      muthuram670@gmail.com</w:t>
        </w:r>
      </w:hyperlink>
      <w:r w:rsidR="005A6EB2" w:rsidRPr="005A6EB2">
        <w:t xml:space="preserve"> </w:t>
      </w:r>
    </w:p>
    <w:p w:rsidR="0060350C" w:rsidRDefault="0060350C" w:rsidP="00562832">
      <w:r>
        <w:t xml:space="preserve">    </w:t>
      </w:r>
    </w:p>
    <w:p w:rsidR="0060350C" w:rsidRDefault="0060350C" w:rsidP="00562832"/>
    <w:p w:rsidR="00FB2DBA" w:rsidRDefault="00886F08" w:rsidP="00562832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 </w:t>
      </w:r>
    </w:p>
    <w:p w:rsidR="00203EAF" w:rsidRPr="00FB2DBA" w:rsidRDefault="00886F08" w:rsidP="00562832">
      <w:pPr>
        <w:rPr>
          <w:rFonts w:ascii="Calibri" w:eastAsia="Calibri" w:hAnsi="Calibri" w:cs="Calibri"/>
          <w:b/>
          <w:sz w:val="22"/>
          <w:szCs w:val="22"/>
        </w:rPr>
        <w:sectPr w:rsidR="00203EAF" w:rsidRPr="00FB2DBA">
          <w:type w:val="continuous"/>
          <w:pgSz w:w="12240" w:h="15840"/>
          <w:pgMar w:top="1020" w:right="460" w:bottom="280" w:left="860" w:header="720" w:footer="720" w:gutter="0"/>
          <w:cols w:num="3" w:space="720" w:equalWidth="0">
            <w:col w:w="2883" w:space="958"/>
            <w:col w:w="3940" w:space="842"/>
            <w:col w:w="2297"/>
          </w:cols>
        </w:sectPr>
      </w:pPr>
      <w:r>
        <w:rPr>
          <w:rFonts w:ascii="Calibri" w:eastAsia="Calibri" w:hAnsi="Calibri" w:cs="Calibri"/>
          <w:b/>
          <w:sz w:val="22"/>
          <w:szCs w:val="22"/>
        </w:rPr>
        <w:t>May 2014-Sep 2014</w:t>
      </w:r>
      <w:r w:rsidR="0060350C">
        <w:t xml:space="preserve">    </w:t>
      </w:r>
    </w:p>
    <w:p w:rsidR="00203EAF" w:rsidRDefault="00FB7A8C">
      <w:pPr>
        <w:spacing w:line="240" w:lineRule="exact"/>
        <w:ind w:left="292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color w:val="000066"/>
          <w:position w:val="1"/>
          <w:sz w:val="12"/>
          <w:szCs w:val="12"/>
        </w:rPr>
        <w:lastRenderedPageBreak/>
        <w:t></w:t>
      </w:r>
      <w:r>
        <w:rPr>
          <w:color w:val="000066"/>
          <w:position w:val="1"/>
          <w:sz w:val="12"/>
          <w:szCs w:val="12"/>
        </w:rPr>
        <w:t xml:space="preserve">   </w:t>
      </w:r>
      <w:r>
        <w:rPr>
          <w:color w:val="000066"/>
          <w:spacing w:val="5"/>
          <w:position w:val="1"/>
          <w:sz w:val="12"/>
          <w:szCs w:val="12"/>
        </w:rPr>
        <w:t xml:space="preserve"> </w:t>
      </w:r>
      <w:r w:rsidR="0090156A">
        <w:rPr>
          <w:rFonts w:ascii="Calibri" w:eastAsia="Calibri" w:hAnsi="Calibri" w:cs="Calibri"/>
          <w:color w:val="000000"/>
          <w:position w:val="1"/>
          <w:sz w:val="22"/>
          <w:szCs w:val="22"/>
        </w:rPr>
        <w:t>Developed</w:t>
      </w:r>
      <w:r w:rsidR="00DF5ADD" w:rsidRPr="00DF5ADD">
        <w:rPr>
          <w:rFonts w:ascii="Calibri" w:eastAsia="Calibri" w:hAnsi="Calibri" w:cs="Calibri"/>
          <w:b/>
          <w:color w:val="000000"/>
          <w:position w:val="1"/>
          <w:sz w:val="22"/>
          <w:szCs w:val="22"/>
        </w:rPr>
        <w:t xml:space="preserve"> Aspect</w:t>
      </w:r>
      <w:r w:rsidR="00DF5ADD" w:rsidRPr="00DF5ADD">
        <w:rPr>
          <w:rFonts w:ascii="Calibri" w:eastAsia="Calibri" w:hAnsi="Calibri" w:cs="Calibri"/>
          <w:color w:val="000000"/>
          <w:position w:val="1"/>
          <w:sz w:val="22"/>
          <w:szCs w:val="22"/>
        </w:rPr>
        <w:t xml:space="preserve"> </w:t>
      </w:r>
      <w:r w:rsidR="00DF5ADD" w:rsidRPr="00DF5ADD">
        <w:rPr>
          <w:rFonts w:ascii="Calibri" w:eastAsia="Calibri" w:hAnsi="Calibri" w:cs="Calibri"/>
          <w:b/>
          <w:color w:val="000000"/>
          <w:position w:val="1"/>
          <w:sz w:val="22"/>
          <w:szCs w:val="22"/>
        </w:rPr>
        <w:t>RTC (Real-Time Communications) Platform</w:t>
      </w:r>
      <w:r w:rsidR="00DF5ADD">
        <w:rPr>
          <w:rFonts w:ascii="Calibri" w:eastAsia="Calibri" w:hAnsi="Calibri" w:cs="Calibri"/>
          <w:color w:val="000000"/>
          <w:position w:val="1"/>
          <w:sz w:val="22"/>
          <w:szCs w:val="22"/>
        </w:rPr>
        <w:t xml:space="preserve"> </w:t>
      </w:r>
      <w:r w:rsidR="0090156A">
        <w:rPr>
          <w:rFonts w:ascii="Calibri" w:eastAsia="Calibri" w:hAnsi="Calibri" w:cs="Calibri"/>
          <w:color w:val="000000"/>
          <w:position w:val="1"/>
          <w:sz w:val="22"/>
          <w:szCs w:val="22"/>
        </w:rPr>
        <w:t>to improve real time communication experience</w:t>
      </w:r>
    </w:p>
    <w:p w:rsidR="00C663B6" w:rsidRPr="00C663B6" w:rsidRDefault="00FB7A8C" w:rsidP="00C663B6">
      <w:pPr>
        <w:ind w:left="491" w:right="2744" w:hanging="199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Symbol" w:eastAsia="Symbol" w:hAnsi="Symbol" w:cs="Symbol"/>
          <w:color w:val="000066"/>
          <w:sz w:val="12"/>
          <w:szCs w:val="12"/>
        </w:rPr>
        <w:t></w:t>
      </w:r>
      <w:r>
        <w:rPr>
          <w:color w:val="000066"/>
          <w:sz w:val="12"/>
          <w:szCs w:val="12"/>
        </w:rPr>
        <w:t xml:space="preserve">    </w:t>
      </w:r>
      <w:r w:rsidR="0090156A">
        <w:rPr>
          <w:rFonts w:ascii="Calibri" w:eastAsia="Calibri" w:hAnsi="Calibri" w:cs="Calibri"/>
          <w:color w:val="000000"/>
          <w:sz w:val="22"/>
          <w:szCs w:val="22"/>
        </w:rPr>
        <w:t>Developed</w:t>
      </w:r>
      <w:r w:rsidR="0090156A">
        <w:rPr>
          <w:rFonts w:ascii="Calibri" w:eastAsia="Calibri" w:hAnsi="Calibri" w:cs="Calibri"/>
          <w:color w:val="000000"/>
          <w:spacing w:val="50"/>
          <w:sz w:val="22"/>
          <w:szCs w:val="22"/>
        </w:rPr>
        <w:t xml:space="preserve"> </w:t>
      </w:r>
      <w:r w:rsidR="0090156A" w:rsidRPr="00DF5ADD">
        <w:rPr>
          <w:rFonts w:ascii="Calibri" w:eastAsia="Calibri" w:hAnsi="Calibri" w:cs="Calibri"/>
          <w:b/>
          <w:color w:val="000000"/>
          <w:sz w:val="22"/>
          <w:szCs w:val="22"/>
        </w:rPr>
        <w:t>JavaScript API</w:t>
      </w:r>
      <w:r w:rsidR="0090156A">
        <w:rPr>
          <w:rFonts w:ascii="Calibri" w:eastAsia="Calibri" w:hAnsi="Calibri" w:cs="Calibri"/>
          <w:color w:val="000000"/>
          <w:sz w:val="22"/>
          <w:szCs w:val="22"/>
        </w:rPr>
        <w:t xml:space="preserve"> which acts as the </w:t>
      </w:r>
      <w:r w:rsidR="0090156A" w:rsidRPr="00C663B6">
        <w:rPr>
          <w:rFonts w:ascii="Calibri" w:eastAsia="Calibri" w:hAnsi="Calibri" w:cs="Calibri"/>
          <w:b/>
          <w:color w:val="000000"/>
          <w:sz w:val="22"/>
          <w:szCs w:val="22"/>
        </w:rPr>
        <w:t>client module</w:t>
      </w:r>
      <w:r w:rsidR="0090156A">
        <w:rPr>
          <w:rFonts w:ascii="Calibri" w:eastAsia="Calibri" w:hAnsi="Calibri" w:cs="Calibri"/>
          <w:color w:val="000000"/>
          <w:sz w:val="22"/>
          <w:szCs w:val="22"/>
        </w:rPr>
        <w:t xml:space="preserve"> of the Aspect RTC platform</w:t>
      </w:r>
      <w:r w:rsidR="00E4024D">
        <w:rPr>
          <w:color w:val="000066"/>
          <w:sz w:val="12"/>
          <w:szCs w:val="12"/>
        </w:rPr>
        <w:t xml:space="preserve"> </w:t>
      </w:r>
    </w:p>
    <w:p w:rsidR="00203EAF" w:rsidRPr="0090156A" w:rsidRDefault="00FB7A8C">
      <w:pPr>
        <w:spacing w:before="34"/>
        <w:ind w:left="29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Symbol" w:eastAsia="Symbol" w:hAnsi="Symbol" w:cs="Symbol"/>
          <w:color w:val="000066"/>
          <w:sz w:val="12"/>
          <w:szCs w:val="12"/>
        </w:rPr>
        <w:t></w:t>
      </w:r>
      <w:r>
        <w:rPr>
          <w:color w:val="000066"/>
          <w:sz w:val="12"/>
          <w:szCs w:val="12"/>
        </w:rPr>
        <w:t xml:space="preserve">   </w:t>
      </w:r>
      <w:r>
        <w:rPr>
          <w:color w:val="000066"/>
          <w:spacing w:val="5"/>
          <w:sz w:val="12"/>
          <w:szCs w:val="12"/>
        </w:rPr>
        <w:t xml:space="preserve"> </w:t>
      </w:r>
      <w:r w:rsidR="0090156A" w:rsidRPr="0090156A">
        <w:rPr>
          <w:rFonts w:ascii="Calibri" w:eastAsia="Calibri" w:hAnsi="Calibri" w:cs="Calibri"/>
          <w:color w:val="000000"/>
          <w:sz w:val="22"/>
          <w:szCs w:val="22"/>
        </w:rPr>
        <w:t xml:space="preserve">Deployed Aspect RTC Platform on </w:t>
      </w:r>
      <w:r w:rsidR="0090156A" w:rsidRPr="002654E7">
        <w:rPr>
          <w:rFonts w:ascii="Calibri" w:eastAsia="Calibri" w:hAnsi="Calibri" w:cs="Calibri"/>
          <w:b/>
          <w:color w:val="000000"/>
          <w:sz w:val="22"/>
          <w:szCs w:val="22"/>
        </w:rPr>
        <w:t>Cloud Infrastructure</w:t>
      </w:r>
    </w:p>
    <w:p w:rsidR="00203EAF" w:rsidRDefault="00FB7A8C">
      <w:pPr>
        <w:ind w:left="292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color w:val="000066"/>
          <w:sz w:val="12"/>
          <w:szCs w:val="12"/>
        </w:rPr>
        <w:t></w:t>
      </w:r>
      <w:r>
        <w:rPr>
          <w:color w:val="000066"/>
          <w:sz w:val="12"/>
          <w:szCs w:val="12"/>
        </w:rPr>
        <w:t xml:space="preserve">   </w:t>
      </w:r>
      <w:r>
        <w:rPr>
          <w:color w:val="000066"/>
          <w:spacing w:val="5"/>
          <w:sz w:val="12"/>
          <w:szCs w:val="12"/>
        </w:rPr>
        <w:t xml:space="preserve"> </w:t>
      </w:r>
      <w:proofErr w:type="gramStart"/>
      <w:r w:rsidR="00D5373B">
        <w:rPr>
          <w:rFonts w:ascii="Calibri" w:eastAsia="Calibri" w:hAnsi="Calibri" w:cs="Calibri"/>
          <w:color w:val="000000"/>
          <w:sz w:val="22"/>
          <w:szCs w:val="22"/>
        </w:rPr>
        <w:t>W</w:t>
      </w:r>
      <w:r w:rsidR="00C54E79">
        <w:rPr>
          <w:rFonts w:ascii="Calibri" w:eastAsia="Calibri" w:hAnsi="Calibri" w:cs="Calibri"/>
          <w:color w:val="000000"/>
          <w:sz w:val="22"/>
          <w:szCs w:val="22"/>
        </w:rPr>
        <w:t>orked</w:t>
      </w:r>
      <w:proofErr w:type="gramEnd"/>
      <w:r w:rsidR="00886F08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DA228D">
        <w:rPr>
          <w:rFonts w:ascii="Calibri" w:eastAsia="Calibri" w:hAnsi="Calibri" w:cs="Calibri"/>
          <w:color w:val="000000"/>
          <w:sz w:val="22"/>
          <w:szCs w:val="22"/>
        </w:rPr>
        <w:t>with</w:t>
      </w:r>
      <w:r w:rsidR="00886F08">
        <w:rPr>
          <w:rFonts w:ascii="Calibri" w:eastAsia="Calibri" w:hAnsi="Calibri" w:cs="Calibri"/>
          <w:color w:val="000000"/>
          <w:sz w:val="22"/>
          <w:szCs w:val="22"/>
        </w:rPr>
        <w:t xml:space="preserve"> open source </w:t>
      </w:r>
      <w:proofErr w:type="spellStart"/>
      <w:r w:rsidR="00886F08">
        <w:rPr>
          <w:rFonts w:ascii="Calibri" w:eastAsia="Calibri" w:hAnsi="Calibri" w:cs="Calibri"/>
          <w:b/>
          <w:color w:val="000000"/>
          <w:sz w:val="22"/>
          <w:szCs w:val="22"/>
        </w:rPr>
        <w:t>W</w:t>
      </w:r>
      <w:r w:rsidR="00886F08" w:rsidRPr="00886F08">
        <w:rPr>
          <w:rFonts w:ascii="Calibri" w:eastAsia="Calibri" w:hAnsi="Calibri" w:cs="Calibri"/>
          <w:b/>
          <w:color w:val="000000"/>
          <w:sz w:val="22"/>
          <w:szCs w:val="22"/>
        </w:rPr>
        <w:t>ebRTC</w:t>
      </w:r>
      <w:proofErr w:type="spellEnd"/>
      <w:r w:rsidR="00886F08" w:rsidRPr="00886F08">
        <w:rPr>
          <w:rFonts w:ascii="Calibri" w:eastAsia="Calibri" w:hAnsi="Calibri" w:cs="Calibri"/>
          <w:b/>
          <w:color w:val="000000"/>
          <w:sz w:val="22"/>
          <w:szCs w:val="22"/>
        </w:rPr>
        <w:t xml:space="preserve"> gateway</w:t>
      </w:r>
      <w:r w:rsidR="00886F08">
        <w:rPr>
          <w:rFonts w:ascii="Calibri" w:eastAsia="Calibri" w:hAnsi="Calibri" w:cs="Calibri"/>
          <w:b/>
          <w:color w:val="000000"/>
          <w:sz w:val="22"/>
          <w:szCs w:val="22"/>
        </w:rPr>
        <w:t>s</w:t>
      </w:r>
      <w:r w:rsidR="00886F08">
        <w:rPr>
          <w:rFonts w:ascii="Calibri" w:eastAsia="Calibri" w:hAnsi="Calibri" w:cs="Calibri"/>
          <w:color w:val="000000"/>
          <w:sz w:val="22"/>
          <w:szCs w:val="22"/>
        </w:rPr>
        <w:t xml:space="preserve"> which </w:t>
      </w:r>
      <w:r w:rsidR="00C54E79">
        <w:rPr>
          <w:rFonts w:ascii="Calibri" w:eastAsia="Calibri" w:hAnsi="Calibri" w:cs="Calibri"/>
          <w:color w:val="000000"/>
          <w:sz w:val="22"/>
          <w:szCs w:val="22"/>
        </w:rPr>
        <w:t>connect</w:t>
      </w:r>
      <w:r w:rsidR="00886F08">
        <w:rPr>
          <w:rFonts w:ascii="Calibri" w:eastAsia="Calibri" w:hAnsi="Calibri" w:cs="Calibri"/>
          <w:color w:val="000000"/>
          <w:sz w:val="22"/>
          <w:szCs w:val="22"/>
        </w:rPr>
        <w:t xml:space="preserve"> between web cli</w:t>
      </w:r>
      <w:r w:rsidR="00DA228D">
        <w:rPr>
          <w:rFonts w:ascii="Calibri" w:eastAsia="Calibri" w:hAnsi="Calibri" w:cs="Calibri"/>
          <w:color w:val="000000"/>
          <w:sz w:val="22"/>
          <w:szCs w:val="22"/>
        </w:rPr>
        <w:t>ents and SIP based VoIP clients</w:t>
      </w:r>
      <w:r w:rsidR="00886F08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:rsidR="00203EAF" w:rsidRDefault="00203EAF">
      <w:pPr>
        <w:spacing w:before="7" w:line="120" w:lineRule="exact"/>
        <w:rPr>
          <w:sz w:val="12"/>
          <w:szCs w:val="12"/>
        </w:rPr>
      </w:pPr>
    </w:p>
    <w:p w:rsidR="00203EAF" w:rsidRDefault="00CD2421" w:rsidP="00180722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position w:val="5"/>
          <w:sz w:val="22"/>
          <w:szCs w:val="22"/>
        </w:rPr>
        <w:t xml:space="preserve">   </w:t>
      </w:r>
      <w:r w:rsidR="00FB7A8C">
        <w:rPr>
          <w:rFonts w:ascii="Calibri" w:eastAsia="Calibri" w:hAnsi="Calibri" w:cs="Calibri"/>
          <w:b/>
          <w:position w:val="5"/>
          <w:sz w:val="22"/>
          <w:szCs w:val="22"/>
        </w:rPr>
        <w:t>Junior</w:t>
      </w:r>
      <w:r w:rsidR="00FB7A8C">
        <w:rPr>
          <w:rFonts w:ascii="Calibri" w:eastAsia="Calibri" w:hAnsi="Calibri" w:cs="Calibri"/>
          <w:b/>
          <w:spacing w:val="-1"/>
          <w:position w:val="5"/>
          <w:sz w:val="22"/>
          <w:szCs w:val="22"/>
        </w:rPr>
        <w:t xml:space="preserve"> </w:t>
      </w:r>
      <w:r w:rsidR="00FB7A8C">
        <w:rPr>
          <w:rFonts w:ascii="Calibri" w:eastAsia="Calibri" w:hAnsi="Calibri" w:cs="Calibri"/>
          <w:b/>
          <w:position w:val="5"/>
          <w:sz w:val="22"/>
          <w:szCs w:val="22"/>
        </w:rPr>
        <w:t xml:space="preserve">Developer                                             </w:t>
      </w:r>
      <w:r w:rsidR="00FB7A8C">
        <w:rPr>
          <w:rFonts w:ascii="Calibri" w:eastAsia="Calibri" w:hAnsi="Calibri" w:cs="Calibri"/>
          <w:b/>
          <w:spacing w:val="41"/>
          <w:position w:val="5"/>
          <w:sz w:val="22"/>
          <w:szCs w:val="22"/>
        </w:rPr>
        <w:t xml:space="preserve"> </w:t>
      </w:r>
      <w:r w:rsidR="00562832">
        <w:rPr>
          <w:rFonts w:ascii="Calibri" w:eastAsia="Calibri" w:hAnsi="Calibri" w:cs="Calibri"/>
          <w:b/>
          <w:spacing w:val="41"/>
          <w:position w:val="5"/>
          <w:sz w:val="22"/>
          <w:szCs w:val="22"/>
        </w:rPr>
        <w:t xml:space="preserve">   </w:t>
      </w:r>
      <w:r w:rsidR="00562832">
        <w:rPr>
          <w:rFonts w:asciiTheme="minorHAnsi" w:eastAsia="Arial" w:hAnsiTheme="minorHAnsi" w:cs="Arial"/>
          <w:b/>
          <w:sz w:val="22"/>
          <w:szCs w:val="22"/>
        </w:rPr>
        <w:t>T</w:t>
      </w:r>
      <w:r w:rsidR="00562832" w:rsidRPr="00180722">
        <w:rPr>
          <w:rFonts w:asciiTheme="minorHAnsi" w:eastAsia="Arial" w:hAnsiTheme="minorHAnsi" w:cs="Arial"/>
          <w:b/>
          <w:sz w:val="22"/>
          <w:szCs w:val="22"/>
        </w:rPr>
        <w:t>he</w:t>
      </w:r>
      <w:r w:rsidR="00FB7A8C" w:rsidRPr="00180722">
        <w:rPr>
          <w:rFonts w:asciiTheme="minorHAnsi" w:eastAsia="Arial" w:hAnsiTheme="minorHAnsi" w:cs="Arial"/>
          <w:b/>
          <w:spacing w:val="1"/>
          <w:sz w:val="22"/>
          <w:szCs w:val="22"/>
        </w:rPr>
        <w:t xml:space="preserve"> </w:t>
      </w:r>
      <w:r w:rsidR="00FB7A8C" w:rsidRPr="00180722">
        <w:rPr>
          <w:rFonts w:asciiTheme="minorHAnsi" w:eastAsia="Arial" w:hAnsiTheme="minorHAnsi" w:cs="Arial"/>
          <w:b/>
          <w:sz w:val="22"/>
          <w:szCs w:val="22"/>
        </w:rPr>
        <w:t>Apparel</w:t>
      </w:r>
      <w:r w:rsidR="00FB7A8C" w:rsidRPr="00180722">
        <w:rPr>
          <w:rFonts w:asciiTheme="minorHAnsi" w:eastAsia="Arial" w:hAnsiTheme="minorHAnsi" w:cs="Arial"/>
          <w:b/>
          <w:spacing w:val="1"/>
          <w:sz w:val="22"/>
          <w:szCs w:val="22"/>
        </w:rPr>
        <w:t xml:space="preserve"> </w:t>
      </w:r>
      <w:r w:rsidR="00FB7A8C" w:rsidRPr="00180722">
        <w:rPr>
          <w:rFonts w:asciiTheme="minorHAnsi" w:eastAsia="Arial" w:hAnsiTheme="minorHAnsi" w:cs="Arial"/>
          <w:b/>
          <w:sz w:val="22"/>
          <w:szCs w:val="22"/>
        </w:rPr>
        <w:t>Source</w:t>
      </w:r>
      <w:r w:rsidR="00FB7A8C">
        <w:rPr>
          <w:rFonts w:ascii="Arial" w:eastAsia="Arial" w:hAnsi="Arial" w:cs="Arial"/>
          <w:b/>
          <w:sz w:val="22"/>
          <w:szCs w:val="22"/>
        </w:rPr>
        <w:t xml:space="preserve">                                        </w:t>
      </w:r>
      <w:r w:rsidR="00FB7A8C">
        <w:rPr>
          <w:rFonts w:ascii="Arial" w:eastAsia="Arial" w:hAnsi="Arial" w:cs="Arial"/>
          <w:b/>
          <w:spacing w:val="51"/>
          <w:sz w:val="22"/>
          <w:szCs w:val="22"/>
        </w:rPr>
        <w:t xml:space="preserve"> </w:t>
      </w:r>
      <w:r w:rsidR="00FB7A8C">
        <w:rPr>
          <w:rFonts w:ascii="Calibri" w:eastAsia="Calibri" w:hAnsi="Calibri" w:cs="Calibri"/>
          <w:b/>
          <w:position w:val="12"/>
          <w:sz w:val="22"/>
          <w:szCs w:val="22"/>
        </w:rPr>
        <w:t>Dec 2011– Jul 2013</w:t>
      </w:r>
    </w:p>
    <w:p w:rsidR="00CD2421" w:rsidRDefault="00CD2421" w:rsidP="00CD2421">
      <w:pPr>
        <w:spacing w:line="220" w:lineRule="exact"/>
        <w:rPr>
          <w:rFonts w:ascii="Calibri" w:eastAsia="Calibri" w:hAnsi="Calibri" w:cs="Calibri"/>
          <w:color w:val="000000"/>
          <w:position w:val="1"/>
          <w:sz w:val="22"/>
          <w:szCs w:val="22"/>
        </w:rPr>
      </w:pPr>
      <w:r>
        <w:rPr>
          <w:rFonts w:ascii="Calibri" w:eastAsia="Calibri" w:hAnsi="Calibri" w:cs="Calibri"/>
          <w:color w:val="000000"/>
          <w:position w:val="1"/>
          <w:sz w:val="22"/>
          <w:szCs w:val="22"/>
        </w:rPr>
        <w:t xml:space="preserve">     Web Order Tracking System</w:t>
      </w:r>
    </w:p>
    <w:p w:rsidR="002654E7" w:rsidRDefault="002654E7">
      <w:pPr>
        <w:spacing w:line="220" w:lineRule="exact"/>
        <w:ind w:left="292"/>
        <w:rPr>
          <w:rFonts w:ascii="Symbol" w:eastAsia="Symbol" w:hAnsi="Symbol" w:cs="Symbol"/>
          <w:color w:val="000066"/>
          <w:position w:val="1"/>
          <w:sz w:val="12"/>
          <w:szCs w:val="12"/>
        </w:rPr>
      </w:pPr>
    </w:p>
    <w:p w:rsidR="00203EAF" w:rsidRDefault="00FB7A8C">
      <w:pPr>
        <w:spacing w:line="220" w:lineRule="exact"/>
        <w:ind w:left="292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color w:val="000066"/>
          <w:position w:val="1"/>
          <w:sz w:val="12"/>
          <w:szCs w:val="12"/>
        </w:rPr>
        <w:t></w:t>
      </w:r>
      <w:r>
        <w:rPr>
          <w:color w:val="000066"/>
          <w:position w:val="1"/>
          <w:sz w:val="12"/>
          <w:szCs w:val="12"/>
        </w:rPr>
        <w:t xml:space="preserve">   </w:t>
      </w:r>
      <w:r>
        <w:rPr>
          <w:color w:val="000066"/>
          <w:spacing w:val="5"/>
          <w:position w:val="1"/>
          <w:sz w:val="12"/>
          <w:szCs w:val="12"/>
        </w:rPr>
        <w:t xml:space="preserve"> </w:t>
      </w:r>
      <w:r>
        <w:rPr>
          <w:rFonts w:ascii="Calibri" w:eastAsia="Calibri" w:hAnsi="Calibri" w:cs="Calibri"/>
          <w:color w:val="000000"/>
          <w:position w:val="1"/>
          <w:sz w:val="22"/>
          <w:szCs w:val="22"/>
        </w:rPr>
        <w:t>Bui</w:t>
      </w:r>
      <w:r>
        <w:rPr>
          <w:rFonts w:ascii="Calibri" w:eastAsia="Calibri" w:hAnsi="Calibri" w:cs="Calibri"/>
          <w:color w:val="000000"/>
          <w:spacing w:val="-1"/>
          <w:position w:val="1"/>
          <w:sz w:val="22"/>
          <w:szCs w:val="22"/>
        </w:rPr>
        <w:t>l</w:t>
      </w:r>
      <w:r w:rsidR="002E4A55">
        <w:rPr>
          <w:rFonts w:ascii="Calibri" w:eastAsia="Calibri" w:hAnsi="Calibri" w:cs="Calibri"/>
          <w:color w:val="000000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color w:val="000000"/>
          <w:position w:val="1"/>
          <w:sz w:val="22"/>
          <w:szCs w:val="22"/>
        </w:rPr>
        <w:t xml:space="preserve"> </w:t>
      </w:r>
      <w:r w:rsidRPr="00EB7C76">
        <w:rPr>
          <w:rFonts w:ascii="Calibri" w:eastAsia="Calibri" w:hAnsi="Calibri" w:cs="Calibri"/>
          <w:b/>
          <w:color w:val="000000"/>
          <w:position w:val="1"/>
          <w:sz w:val="22"/>
          <w:szCs w:val="22"/>
        </w:rPr>
        <w:t>n-ti</w:t>
      </w:r>
      <w:r w:rsidRPr="00EB7C76">
        <w:rPr>
          <w:rFonts w:ascii="Calibri" w:eastAsia="Calibri" w:hAnsi="Calibri" w:cs="Calibri"/>
          <w:b/>
          <w:color w:val="000000"/>
          <w:spacing w:val="-1"/>
          <w:position w:val="1"/>
          <w:sz w:val="22"/>
          <w:szCs w:val="22"/>
        </w:rPr>
        <w:t>e</w:t>
      </w:r>
      <w:r w:rsidRPr="00EB7C76">
        <w:rPr>
          <w:rFonts w:ascii="Calibri" w:eastAsia="Calibri" w:hAnsi="Calibri" w:cs="Calibri"/>
          <w:b/>
          <w:color w:val="000000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color w:val="000000"/>
          <w:position w:val="1"/>
          <w:sz w:val="22"/>
          <w:szCs w:val="22"/>
        </w:rPr>
        <w:t xml:space="preserve"> web applicati</w:t>
      </w:r>
      <w:r>
        <w:rPr>
          <w:rFonts w:ascii="Calibri" w:eastAsia="Calibri" w:hAnsi="Calibri" w:cs="Calibri"/>
          <w:color w:val="000000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color w:val="000000"/>
          <w:position w:val="1"/>
          <w:sz w:val="22"/>
          <w:szCs w:val="22"/>
        </w:rPr>
        <w:t xml:space="preserve">n using </w:t>
      </w:r>
      <w:r w:rsidRPr="00EB7C76">
        <w:rPr>
          <w:rFonts w:ascii="Calibri" w:eastAsia="Calibri" w:hAnsi="Calibri" w:cs="Calibri"/>
          <w:b/>
          <w:color w:val="000000"/>
          <w:position w:val="1"/>
          <w:sz w:val="22"/>
          <w:szCs w:val="22"/>
        </w:rPr>
        <w:t>J2EE</w:t>
      </w:r>
      <w:r>
        <w:rPr>
          <w:rFonts w:ascii="Calibri" w:eastAsia="Calibri" w:hAnsi="Calibri" w:cs="Calibri"/>
          <w:color w:val="000000"/>
          <w:position w:val="1"/>
          <w:sz w:val="22"/>
          <w:szCs w:val="22"/>
        </w:rPr>
        <w:t xml:space="preserve"> for order</w:t>
      </w:r>
      <w:r>
        <w:rPr>
          <w:rFonts w:ascii="Calibri" w:eastAsia="Calibri" w:hAnsi="Calibri" w:cs="Calibri"/>
          <w:color w:val="000000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position w:val="1"/>
          <w:sz w:val="22"/>
          <w:szCs w:val="22"/>
        </w:rPr>
        <w:t>tracking purpose</w:t>
      </w:r>
    </w:p>
    <w:p w:rsidR="00180722" w:rsidRPr="00180722" w:rsidRDefault="00FB7A8C" w:rsidP="00180722">
      <w:pPr>
        <w:ind w:left="29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Symbol" w:eastAsia="Symbol" w:hAnsi="Symbol" w:cs="Symbol"/>
          <w:color w:val="000066"/>
          <w:sz w:val="12"/>
          <w:szCs w:val="12"/>
        </w:rPr>
        <w:t></w:t>
      </w:r>
      <w:r>
        <w:rPr>
          <w:color w:val="000066"/>
          <w:sz w:val="12"/>
          <w:szCs w:val="12"/>
        </w:rPr>
        <w:t xml:space="preserve">   </w:t>
      </w:r>
      <w:r>
        <w:rPr>
          <w:color w:val="000066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Used </w:t>
      </w:r>
      <w:r w:rsidRPr="00EB7C76">
        <w:rPr>
          <w:rFonts w:ascii="Calibri" w:eastAsia="Calibri" w:hAnsi="Calibri" w:cs="Calibri"/>
          <w:b/>
          <w:color w:val="000000"/>
          <w:sz w:val="22"/>
          <w:szCs w:val="22"/>
        </w:rPr>
        <w:t>Hibernate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</w:t>
      </w:r>
      <w:r w:rsidRPr="00EB7C76">
        <w:rPr>
          <w:rFonts w:ascii="Calibri" w:eastAsia="Calibri" w:hAnsi="Calibri" w:cs="Calibri"/>
          <w:b/>
          <w:color w:val="000000"/>
          <w:sz w:val="22"/>
          <w:szCs w:val="22"/>
        </w:rPr>
        <w:t>object-r</w:t>
      </w:r>
      <w:r w:rsidRPr="00EB7C76">
        <w:rPr>
          <w:rFonts w:ascii="Calibri" w:eastAsia="Calibri" w:hAnsi="Calibri" w:cs="Calibri"/>
          <w:b/>
          <w:color w:val="000000"/>
          <w:spacing w:val="-1"/>
          <w:sz w:val="22"/>
          <w:szCs w:val="22"/>
        </w:rPr>
        <w:t>e</w:t>
      </w:r>
      <w:r w:rsidRPr="00EB7C76">
        <w:rPr>
          <w:rFonts w:ascii="Calibri" w:eastAsia="Calibri" w:hAnsi="Calibri" w:cs="Calibri"/>
          <w:b/>
          <w:color w:val="000000"/>
          <w:sz w:val="22"/>
          <w:szCs w:val="22"/>
        </w:rPr>
        <w:t>lational mapping</w:t>
      </w:r>
    </w:p>
    <w:p w:rsidR="002A2195" w:rsidRDefault="00FB7A8C" w:rsidP="00180722">
      <w:pPr>
        <w:spacing w:before="34" w:line="260" w:lineRule="exact"/>
        <w:ind w:left="292"/>
        <w:rPr>
          <w:rFonts w:ascii="Symbol" w:eastAsia="Symbol" w:hAnsi="Symbol" w:cs="Symbol"/>
          <w:color w:val="000066"/>
          <w:sz w:val="12"/>
          <w:szCs w:val="12"/>
        </w:rPr>
      </w:pPr>
      <w:r>
        <w:rPr>
          <w:rFonts w:ascii="Symbol" w:eastAsia="Symbol" w:hAnsi="Symbol" w:cs="Symbol"/>
          <w:color w:val="000066"/>
          <w:sz w:val="12"/>
          <w:szCs w:val="12"/>
        </w:rPr>
        <w:t></w:t>
      </w:r>
      <w:r>
        <w:rPr>
          <w:color w:val="000066"/>
          <w:sz w:val="12"/>
          <w:szCs w:val="12"/>
        </w:rPr>
        <w:t xml:space="preserve">   </w:t>
      </w:r>
      <w:r>
        <w:rPr>
          <w:color w:val="000066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>C</w:t>
      </w:r>
      <w:r w:rsidR="002A2195" w:rsidRPr="00180722">
        <w:rPr>
          <w:rFonts w:ascii="Calibri" w:eastAsia="Calibri" w:hAnsi="Calibri" w:cs="Calibri"/>
          <w:color w:val="000000"/>
          <w:sz w:val="22"/>
          <w:szCs w:val="22"/>
        </w:rPr>
        <w:t xml:space="preserve">reated </w:t>
      </w:r>
      <w:r w:rsidR="002A2195" w:rsidRPr="00EB7C76">
        <w:rPr>
          <w:rFonts w:ascii="Calibri" w:eastAsia="Calibri" w:hAnsi="Calibri" w:cs="Calibri"/>
          <w:b/>
          <w:color w:val="000000"/>
          <w:sz w:val="22"/>
          <w:szCs w:val="22"/>
        </w:rPr>
        <w:t>Admin module</w:t>
      </w:r>
      <w:r w:rsidR="00DA228D">
        <w:rPr>
          <w:rFonts w:ascii="Calibri" w:eastAsia="Calibri" w:hAnsi="Calibri" w:cs="Calibri"/>
          <w:color w:val="000000"/>
          <w:sz w:val="22"/>
          <w:szCs w:val="22"/>
        </w:rPr>
        <w:t xml:space="preserve"> for order processing</w:t>
      </w:r>
      <w:r w:rsidR="002A2195">
        <w:rPr>
          <w:rFonts w:ascii="Symbol" w:eastAsia="Symbol" w:hAnsi="Symbol" w:cs="Symbol"/>
          <w:color w:val="000066"/>
          <w:sz w:val="12"/>
          <w:szCs w:val="12"/>
        </w:rPr>
        <w:t></w:t>
      </w:r>
    </w:p>
    <w:p w:rsidR="002A2195" w:rsidRDefault="00180722" w:rsidP="002A2195">
      <w:pPr>
        <w:spacing w:before="34" w:line="260" w:lineRule="exact"/>
        <w:ind w:left="292"/>
        <w:rPr>
          <w:rFonts w:ascii="Symbol" w:eastAsia="Symbol" w:hAnsi="Symbol" w:cs="Symbol"/>
          <w:color w:val="000066"/>
          <w:sz w:val="12"/>
          <w:szCs w:val="12"/>
        </w:rPr>
      </w:pPr>
      <w:r>
        <w:rPr>
          <w:rFonts w:ascii="Symbol" w:eastAsia="Symbol" w:hAnsi="Symbol" w:cs="Symbol"/>
          <w:color w:val="000066"/>
          <w:sz w:val="12"/>
          <w:szCs w:val="12"/>
        </w:rPr>
        <w:t></w:t>
      </w:r>
      <w:r>
        <w:rPr>
          <w:color w:val="000066"/>
          <w:sz w:val="12"/>
          <w:szCs w:val="12"/>
        </w:rPr>
        <w:t xml:space="preserve">    </w:t>
      </w:r>
      <w:r w:rsidRPr="00180722">
        <w:rPr>
          <w:rFonts w:ascii="Calibri" w:eastAsia="Calibri" w:hAnsi="Calibri" w:cs="Calibri"/>
          <w:color w:val="000000"/>
          <w:sz w:val="22"/>
          <w:szCs w:val="22"/>
        </w:rPr>
        <w:t>C</w:t>
      </w:r>
      <w:r w:rsidR="002A2195">
        <w:rPr>
          <w:rFonts w:ascii="Calibri" w:eastAsia="Calibri" w:hAnsi="Calibri" w:cs="Calibri"/>
          <w:color w:val="000000"/>
          <w:sz w:val="22"/>
          <w:szCs w:val="22"/>
        </w:rPr>
        <w:t xml:space="preserve">reated </w:t>
      </w:r>
      <w:r w:rsidR="002A2195" w:rsidRPr="00EB7C76">
        <w:rPr>
          <w:rFonts w:ascii="Calibri" w:eastAsia="Calibri" w:hAnsi="Calibri" w:cs="Calibri"/>
          <w:b/>
          <w:color w:val="000000"/>
          <w:sz w:val="22"/>
          <w:szCs w:val="22"/>
        </w:rPr>
        <w:t>stored procedures</w:t>
      </w:r>
      <w:r w:rsidR="002A2195">
        <w:rPr>
          <w:rFonts w:ascii="Calibri" w:eastAsia="Calibri" w:hAnsi="Calibri" w:cs="Calibri"/>
          <w:color w:val="000000"/>
          <w:sz w:val="22"/>
          <w:szCs w:val="22"/>
        </w:rPr>
        <w:t xml:space="preserve"> in </w:t>
      </w:r>
      <w:r w:rsidR="002A2195" w:rsidRPr="00EB7C76">
        <w:rPr>
          <w:rFonts w:ascii="Calibri" w:eastAsia="Calibri" w:hAnsi="Calibri" w:cs="Calibri"/>
          <w:b/>
          <w:color w:val="000000"/>
          <w:sz w:val="22"/>
          <w:szCs w:val="22"/>
        </w:rPr>
        <w:t>PL/SQL</w:t>
      </w:r>
      <w:r w:rsidR="002A2195">
        <w:rPr>
          <w:rFonts w:ascii="Calibri" w:eastAsia="Calibri" w:hAnsi="Calibri" w:cs="Calibri"/>
          <w:color w:val="000000"/>
          <w:sz w:val="22"/>
          <w:szCs w:val="22"/>
        </w:rPr>
        <w:t xml:space="preserve"> and Implemented </w:t>
      </w:r>
      <w:r w:rsidR="002A2195" w:rsidRPr="00EB7C76">
        <w:rPr>
          <w:rFonts w:ascii="Calibri" w:eastAsia="Calibri" w:hAnsi="Calibri" w:cs="Calibri"/>
          <w:b/>
          <w:color w:val="000000"/>
          <w:sz w:val="22"/>
          <w:szCs w:val="22"/>
        </w:rPr>
        <w:t>JDBC</w:t>
      </w:r>
      <w:r w:rsidR="00DA228D">
        <w:rPr>
          <w:rFonts w:ascii="Calibri" w:eastAsia="Calibri" w:hAnsi="Calibri" w:cs="Calibri"/>
          <w:color w:val="000000"/>
          <w:sz w:val="22"/>
          <w:szCs w:val="22"/>
        </w:rPr>
        <w:t xml:space="preserve"> with Oracle</w:t>
      </w:r>
    </w:p>
    <w:p w:rsidR="00180722" w:rsidRDefault="00180722" w:rsidP="00180722">
      <w:pPr>
        <w:spacing w:before="34" w:line="260" w:lineRule="exact"/>
        <w:ind w:left="292"/>
        <w:rPr>
          <w:rFonts w:ascii="Calibri" w:eastAsia="Calibri" w:hAnsi="Calibri" w:cs="Calibri"/>
          <w:color w:val="000000"/>
          <w:sz w:val="22"/>
          <w:szCs w:val="22"/>
        </w:rPr>
      </w:pPr>
    </w:p>
    <w:p w:rsidR="00203EAF" w:rsidRDefault="00EC5BB5" w:rsidP="00E53F0C">
      <w:pPr>
        <w:rPr>
          <w:rFonts w:ascii="Calibri" w:eastAsia="Calibri" w:hAnsi="Calibri" w:cs="Calibri"/>
          <w:sz w:val="17"/>
          <w:szCs w:val="17"/>
        </w:rPr>
      </w:pPr>
      <w:r w:rsidRPr="00EC5BB5">
        <w:rPr>
          <w:noProof/>
        </w:rPr>
        <w:pict>
          <v:group id="Group 24" o:spid="_x0000_s1037" style="position:absolute;margin-left:48.6pt;margin-top:12.95pt;width:525.6pt;height:.5pt;z-index:-251659264;mso-position-horizontal-relative:page" coordorigin="972,259" coordsize="1051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">
            <v:group id="Group 25" o:spid="_x0000_s1038" style="position:absolute;left:977;top:264;width:2770;height:0" coordorigin="977,264" coordsize="277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<v:shape id="Freeform 34" o:spid="_x0000_s1045" style="position:absolute;left:977;top:264;width:2770;height:0;visibility:visible;mso-wrap-style:square;v-text-anchor:top" coordsize="277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uec8QA&#10;AADaAAAADwAAAGRycy9kb3ducmV2LnhtbESPQWvCQBSE70L/w/IKvemmFoqkbqQWFduLmirk+Mi+&#10;JovZtyG7atpf3xUEj8PMfMNMZ71txJk6bxwreB4lIIhLpw1XCvbfy+EEhA/IGhvHpOCXPMyyh8EU&#10;U+0uvKNzHioRIexTVFCH0KZS+rImi37kWuLo/bjOYoiyq6Tu8BLhtpHjJHmVFg3HhRpb+qipPOYn&#10;q+BglquvxfazKOa9LDfGLf60SZR6euzf30AE6sM9fGuvtYIXuF6JN0B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7nnPEAAAA2gAAAA8AAAAAAAAAAAAAAAAAmAIAAGRycy9k&#10;b3ducmV2LnhtbFBLBQYAAAAABAAEAPUAAACJAwAAAAA=&#10;" path="m,l2770,e" filled="f" strokeweight=".5pt">
                <v:path arrowok="t" o:connecttype="custom" o:connectlocs="0,0;2770,0" o:connectangles="0,0"/>
              </v:shape>
              <v:group id="Group 26" o:spid="_x0000_s1039" style="position:absolute;left:3747;top:264;width:534;height:0" coordorigin="3747,264" coordsize="53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<v:shape id="Freeform 33" o:spid="_x0000_s1044" style="position:absolute;left:3747;top:264;width:534;height:0;visibility:visible;mso-wrap-style:square;v-text-anchor:top" coordsize="53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7ol8YA&#10;AADaAAAADwAAAGRycy9kb3ducmV2LnhtbESPQWvCQBSE7wX/w/KEXopuLFXa6CoiKB5asWoFb4/s&#10;Mwlm34bdNUn/fbdQ6HGYmW+Y2aIzlWjI+dKygtEwAUGcWV1yruB0XA9eQfiArLGyTAq+ycNi3nuY&#10;Yapty5/UHEIuIoR9igqKEOpUSp8VZNAPbU0cvat1BkOULpfaYRvhppLPSTKRBkuOCwXWtCooux3u&#10;RkFzay6jr/3542n38r45jV1o1/c3pR773XIKIlAX/sN/7a1WMIbfK/EGy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w7ol8YAAADaAAAADwAAAAAAAAAAAAAAAACYAgAAZHJz&#10;L2Rvd25yZXYueG1sUEsFBgAAAAAEAAQA9QAAAIsDAAAAAA==&#10;" path="m,l534,e" filled="f" strokeweight=".5pt">
                  <v:path arrowok="t" o:connecttype="custom" o:connectlocs="0,0;534,0" o:connectangles="0,0"/>
                </v:shape>
                <v:group id="Group 27" o:spid="_x0000_s1040" style="position:absolute;left:4281;top:264;width:3209;height:0" coordorigin="4281,264" coordsize="3209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shape id="Freeform 32" o:spid="_x0000_s1043" style="position:absolute;left:4281;top:264;width:3209;height:0;visibility:visible;mso-wrap-style:square;v-text-anchor:top" coordsize="320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IvLcIA&#10;AADaAAAADwAAAGRycy9kb3ducmV2LnhtbESPQYvCMBSE7wv+h/AEb2taDyrVKKIICl5WRfT22jzb&#10;YvNSmqj1328EweMwM98w03lrKvGgxpWWFcT9CARxZnXJuYLjYf07BuE8ssbKMil4kYP5rPMzxUTb&#10;J//RY+9zESDsElRQeF8nUrqsIIOub2vi4F1tY9AH2eRSN/gMcFPJQRQNpcGSw0KBNS0Lym77u1Gw&#10;3i7T+HoZnM75IcZVukvvejtSqtdtFxMQnlr/DX/aG61gBO8r4QbI2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0i8twgAAANoAAAAPAAAAAAAAAAAAAAAAAJgCAABkcnMvZG93&#10;bnJldi54bWxQSwUGAAAAAAQABAD1AAAAhwMAAAAA&#10;" path="m,l3209,e" filled="f" strokeweight=".5pt">
                    <v:path arrowok="t" o:connecttype="custom" o:connectlocs="0,0;3209,0" o:connectangles="0,0"/>
                  </v:shape>
                  <v:group id="Group 28" o:spid="_x0000_s1041" style="position:absolute;left:7490;top:264;width:536;height:0" coordorigin="7490,264" coordsize="536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<v:shape id="Freeform 31" o:spid="_x0000_s1042" style="position:absolute;left:7490;top:264;width:536;height:0;visibility:visible;mso-wrap-style:square;v-text-anchor:top" coordsize="53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5N5MIA&#10;AADaAAAADwAAAGRycy9kb3ducmV2LnhtbESPzYrCMBSF9wO+Q7jCbAZNHUVsNYqII7q0unB5ba5t&#10;tbkpTUbr2xthYJaH8/NxZovWVOJOjSstKxj0IxDEmdUl5wqOh5/eBITzyBory6TgSQ4W887HDBNt&#10;H7yne+pzEUbYJaig8L5OpHRZQQZd39bEwbvYxqAPssmlbvARxk0lv6NoLA2WHAgF1rQqKLulvyZw&#10;N9FkdD2f3G74tV7a9Ban21Gs1Ge3XU5BeGr9f/ivvdUKYnhfCTdAz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7k3kwgAAANoAAAAPAAAAAAAAAAAAAAAAAJgCAABkcnMvZG93&#10;bnJldi54bWxQSwUGAAAAAAQABAD1AAAAhwMAAAAA&#10;" path="m,l536,e" filled="f" strokeweight=".5pt">
                      <v:path arrowok="t" o:connecttype="custom" o:connectlocs="0,0;536,0" o:connectangles="0,0"/>
                    </v:shape>
                    <v:group id="Group 29" o:spid="_x0000_s1035" style="position:absolute;left:8026;top:264;width:3453;height:0" coordorigin="8026,264" coordsize="3453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  <v:shape id="Freeform 30" o:spid="_x0000_s1036" style="position:absolute;left:8026;top:264;width:3453;height:0;visibility:visible;mso-wrap-style:square;v-text-anchor:top" coordsize="345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w2jsEA&#10;AADbAAAADwAAAGRycy9kb3ducmV2LnhtbERPTWvCQBC9F/wPywje6sYKUtKsEipCDnpoqp6H7CSb&#10;NjsbstsY/71bKPQ2j/c52W6ynRhp8K1jBatlAoK4crrlRsH58/D8CsIHZI2dY1JwJw+77ewpw1S7&#10;G3/QWIZGxBD2KSowIfSplL4yZNEvXU8cudoNFkOEQyP1gLcYbjv5kiQbabHl2GCwp3dD1Xf5YxWc&#10;nMH1fswvY1lsCv11dfUxL5RazKf8DUSgKfyL/9yFjvNX8PtLPEB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fMNo7BAAAA2wAAAA8AAAAAAAAAAAAAAAAAmAIAAGRycy9kb3du&#10;cmV2LnhtbFBLBQYAAAAABAAEAPUAAACGAwAAAAA=&#10;" path="m,l3453,e" filled="f" strokeweight=".5pt">
                        <v:path arrowok="t" o:connecttype="custom" o:connectlocs="0,0;3453,0" o:connectangles="0,0"/>
                      </v:shape>
                    </v:group>
                  </v:group>
                </v:group>
              </v:group>
            </v:group>
            <w10:wrap anchorx="page"/>
          </v:group>
        </w:pict>
      </w:r>
      <w:r w:rsidR="00E53F0C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FB7A8C">
        <w:rPr>
          <w:rFonts w:ascii="Calibri" w:eastAsia="Calibri" w:hAnsi="Calibri" w:cs="Calibri"/>
          <w:b/>
          <w:sz w:val="22"/>
          <w:szCs w:val="22"/>
        </w:rPr>
        <w:t>T</w:t>
      </w:r>
      <w:r w:rsidR="00FB7A8C">
        <w:rPr>
          <w:rFonts w:ascii="Calibri" w:eastAsia="Calibri" w:hAnsi="Calibri" w:cs="Calibri"/>
          <w:b/>
          <w:spacing w:val="2"/>
          <w:sz w:val="17"/>
          <w:szCs w:val="17"/>
        </w:rPr>
        <w:t>EC</w:t>
      </w:r>
      <w:r w:rsidR="00FB7A8C">
        <w:rPr>
          <w:rFonts w:ascii="Calibri" w:eastAsia="Calibri" w:hAnsi="Calibri" w:cs="Calibri"/>
          <w:b/>
          <w:spacing w:val="3"/>
          <w:sz w:val="17"/>
          <w:szCs w:val="17"/>
        </w:rPr>
        <w:t>HN</w:t>
      </w:r>
      <w:r w:rsidR="00FB7A8C">
        <w:rPr>
          <w:rFonts w:ascii="Calibri" w:eastAsia="Calibri" w:hAnsi="Calibri" w:cs="Calibri"/>
          <w:b/>
          <w:spacing w:val="1"/>
          <w:sz w:val="17"/>
          <w:szCs w:val="17"/>
        </w:rPr>
        <w:t>I</w:t>
      </w:r>
      <w:r w:rsidR="00FB7A8C">
        <w:rPr>
          <w:rFonts w:ascii="Calibri" w:eastAsia="Calibri" w:hAnsi="Calibri" w:cs="Calibri"/>
          <w:b/>
          <w:spacing w:val="2"/>
          <w:sz w:val="17"/>
          <w:szCs w:val="17"/>
        </w:rPr>
        <w:t>CA</w:t>
      </w:r>
      <w:r w:rsidR="00FB7A8C">
        <w:rPr>
          <w:rFonts w:ascii="Calibri" w:eastAsia="Calibri" w:hAnsi="Calibri" w:cs="Calibri"/>
          <w:b/>
          <w:sz w:val="17"/>
          <w:szCs w:val="17"/>
        </w:rPr>
        <w:t>L</w:t>
      </w:r>
      <w:r w:rsidR="00FB7A8C">
        <w:rPr>
          <w:rFonts w:ascii="Calibri" w:eastAsia="Calibri" w:hAnsi="Calibri" w:cs="Calibri"/>
          <w:b/>
          <w:spacing w:val="25"/>
          <w:sz w:val="17"/>
          <w:szCs w:val="17"/>
        </w:rPr>
        <w:t xml:space="preserve"> </w:t>
      </w:r>
      <w:r w:rsidR="00FB7A8C">
        <w:rPr>
          <w:rFonts w:ascii="Calibri" w:eastAsia="Calibri" w:hAnsi="Calibri" w:cs="Calibri"/>
          <w:b/>
          <w:sz w:val="22"/>
          <w:szCs w:val="22"/>
        </w:rPr>
        <w:t>E</w:t>
      </w:r>
      <w:r w:rsidR="00FB7A8C">
        <w:rPr>
          <w:rFonts w:ascii="Calibri" w:eastAsia="Calibri" w:hAnsi="Calibri" w:cs="Calibri"/>
          <w:b/>
          <w:spacing w:val="2"/>
          <w:w w:val="103"/>
          <w:sz w:val="17"/>
          <w:szCs w:val="17"/>
        </w:rPr>
        <w:t>XPER</w:t>
      </w:r>
      <w:r w:rsidR="00FB7A8C">
        <w:rPr>
          <w:rFonts w:ascii="Calibri" w:eastAsia="Calibri" w:hAnsi="Calibri" w:cs="Calibri"/>
          <w:b/>
          <w:spacing w:val="1"/>
          <w:w w:val="103"/>
          <w:sz w:val="17"/>
          <w:szCs w:val="17"/>
        </w:rPr>
        <w:t>I</w:t>
      </w:r>
      <w:r w:rsidR="00FB7A8C">
        <w:rPr>
          <w:rFonts w:ascii="Calibri" w:eastAsia="Calibri" w:hAnsi="Calibri" w:cs="Calibri"/>
          <w:b/>
          <w:spacing w:val="2"/>
          <w:w w:val="103"/>
          <w:sz w:val="17"/>
          <w:szCs w:val="17"/>
        </w:rPr>
        <w:t>E</w:t>
      </w:r>
      <w:r w:rsidR="00FB7A8C">
        <w:rPr>
          <w:rFonts w:ascii="Calibri" w:eastAsia="Calibri" w:hAnsi="Calibri" w:cs="Calibri"/>
          <w:b/>
          <w:spacing w:val="3"/>
          <w:w w:val="103"/>
          <w:sz w:val="17"/>
          <w:szCs w:val="17"/>
        </w:rPr>
        <w:t>N</w:t>
      </w:r>
      <w:r w:rsidR="00FB7A8C">
        <w:rPr>
          <w:rFonts w:ascii="Calibri" w:eastAsia="Calibri" w:hAnsi="Calibri" w:cs="Calibri"/>
          <w:b/>
          <w:spacing w:val="2"/>
          <w:w w:val="103"/>
          <w:sz w:val="17"/>
          <w:szCs w:val="17"/>
        </w:rPr>
        <w:t>C</w:t>
      </w:r>
      <w:r w:rsidR="00FB7A8C">
        <w:rPr>
          <w:rFonts w:ascii="Calibri" w:eastAsia="Calibri" w:hAnsi="Calibri" w:cs="Calibri"/>
          <w:b/>
          <w:w w:val="103"/>
          <w:sz w:val="17"/>
          <w:szCs w:val="17"/>
        </w:rPr>
        <w:t>E</w:t>
      </w:r>
    </w:p>
    <w:p w:rsidR="00203EAF" w:rsidRDefault="00FB7A8C">
      <w:pPr>
        <w:spacing w:before="10"/>
        <w:ind w:left="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Projects</w:t>
      </w:r>
    </w:p>
    <w:p w:rsidR="00751D85" w:rsidRPr="00751D85" w:rsidRDefault="00FB7A8C" w:rsidP="00751D85">
      <w:pPr>
        <w:ind w:left="29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Symbol" w:eastAsia="Symbol" w:hAnsi="Symbol" w:cs="Symbol"/>
          <w:color w:val="000066"/>
          <w:sz w:val="12"/>
          <w:szCs w:val="12"/>
        </w:rPr>
        <w:t></w:t>
      </w:r>
      <w:r>
        <w:rPr>
          <w:color w:val="000066"/>
          <w:sz w:val="12"/>
          <w:szCs w:val="12"/>
        </w:rPr>
        <w:t xml:space="preserve">  </w:t>
      </w:r>
      <w:r w:rsidR="00C54E79">
        <w:rPr>
          <w:color w:val="000066"/>
          <w:sz w:val="12"/>
          <w:szCs w:val="12"/>
        </w:rPr>
        <w:t xml:space="preserve"> </w:t>
      </w:r>
      <w:r w:rsidR="00751D85" w:rsidRPr="00751D85">
        <w:rPr>
          <w:rFonts w:ascii="Calibri" w:eastAsia="Calibri" w:hAnsi="Calibri" w:cs="Calibri"/>
          <w:b/>
          <w:color w:val="000000"/>
          <w:sz w:val="22"/>
          <w:szCs w:val="22"/>
        </w:rPr>
        <w:t xml:space="preserve">Crime </w:t>
      </w:r>
      <w:r w:rsidR="003F1872" w:rsidRPr="00751D85">
        <w:rPr>
          <w:rFonts w:ascii="Calibri" w:eastAsia="Calibri" w:hAnsi="Calibri" w:cs="Calibri"/>
          <w:b/>
          <w:color w:val="000000"/>
          <w:sz w:val="22"/>
          <w:szCs w:val="22"/>
        </w:rPr>
        <w:t>Mapping</w:t>
      </w:r>
      <w:r w:rsidR="003F1872">
        <w:rPr>
          <w:rFonts w:ascii="Calibri" w:eastAsia="Calibri" w:hAnsi="Calibri" w:cs="Calibri"/>
          <w:color w:val="000000"/>
          <w:sz w:val="22"/>
          <w:szCs w:val="22"/>
        </w:rPr>
        <w:t xml:space="preserve"> (201</w:t>
      </w:r>
      <w:r w:rsidR="00D7688D">
        <w:rPr>
          <w:rFonts w:ascii="Calibri" w:eastAsia="Calibri" w:hAnsi="Calibri" w:cs="Calibri"/>
          <w:color w:val="000000"/>
          <w:sz w:val="22"/>
          <w:szCs w:val="22"/>
        </w:rPr>
        <w:t>4-2015):</w:t>
      </w:r>
      <w:r w:rsidR="00751D85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751D85" w:rsidRPr="00751D85">
        <w:rPr>
          <w:rFonts w:ascii="Calibri" w:eastAsia="Calibri" w:hAnsi="Calibri" w:cs="Calibri"/>
          <w:color w:val="000000"/>
          <w:sz w:val="22"/>
          <w:szCs w:val="22"/>
        </w:rPr>
        <w:t xml:space="preserve">Developed a crime mapping </w:t>
      </w:r>
      <w:r w:rsidR="00D7688D">
        <w:rPr>
          <w:rFonts w:ascii="Calibri" w:eastAsia="Calibri" w:hAnsi="Calibri" w:cs="Calibri"/>
          <w:color w:val="000000"/>
          <w:sz w:val="22"/>
          <w:szCs w:val="22"/>
        </w:rPr>
        <w:t>application</w:t>
      </w:r>
      <w:r w:rsidR="00751D85" w:rsidRPr="00751D85">
        <w:rPr>
          <w:rFonts w:ascii="Calibri" w:eastAsia="Calibri" w:hAnsi="Calibri" w:cs="Calibri"/>
          <w:color w:val="000000"/>
          <w:sz w:val="22"/>
          <w:szCs w:val="22"/>
        </w:rPr>
        <w:t xml:space="preserve"> for a crime preventing agency in India, in</w:t>
      </w:r>
    </w:p>
    <w:p w:rsidR="00751D85" w:rsidRPr="00751D85" w:rsidRDefault="00751D85" w:rsidP="00751D85">
      <w:pPr>
        <w:ind w:left="29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</w:t>
      </w:r>
      <w:r w:rsidRPr="00751D85">
        <w:rPr>
          <w:rFonts w:ascii="Calibri" w:eastAsia="Calibri" w:hAnsi="Calibri" w:cs="Calibri"/>
          <w:color w:val="000000"/>
          <w:sz w:val="22"/>
          <w:szCs w:val="22"/>
        </w:rPr>
        <w:t xml:space="preserve"> which  information  is  got  from  people  through  a  </w:t>
      </w:r>
      <w:r w:rsidRPr="00EB7C76">
        <w:rPr>
          <w:rFonts w:ascii="Calibri" w:eastAsia="Calibri" w:hAnsi="Calibri" w:cs="Calibri"/>
          <w:b/>
          <w:color w:val="000000"/>
          <w:sz w:val="22"/>
          <w:szCs w:val="22"/>
        </w:rPr>
        <w:t>JSP</w:t>
      </w:r>
      <w:r w:rsidRPr="00751D85">
        <w:rPr>
          <w:rFonts w:ascii="Calibri" w:eastAsia="Calibri" w:hAnsi="Calibri" w:cs="Calibri"/>
          <w:color w:val="000000"/>
          <w:sz w:val="22"/>
          <w:szCs w:val="22"/>
        </w:rPr>
        <w:t xml:space="preserve">  form,  stored  in  </w:t>
      </w:r>
      <w:r w:rsidRPr="00EB7C76">
        <w:rPr>
          <w:rFonts w:ascii="Calibri" w:eastAsia="Calibri" w:hAnsi="Calibri" w:cs="Calibri"/>
          <w:b/>
          <w:color w:val="000000"/>
          <w:sz w:val="22"/>
          <w:szCs w:val="22"/>
        </w:rPr>
        <w:t>Google  Cloud  data  store</w:t>
      </w:r>
      <w:r w:rsidRPr="00751D85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:rsidR="0060350C" w:rsidRDefault="00751D85" w:rsidP="0060350C">
      <w:pPr>
        <w:ind w:left="29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 </w:t>
      </w:r>
      <w:r w:rsidRPr="00751D85">
        <w:rPr>
          <w:rFonts w:ascii="Calibri" w:eastAsia="Calibri" w:hAnsi="Calibri" w:cs="Calibri"/>
          <w:color w:val="000000"/>
          <w:sz w:val="22"/>
          <w:szCs w:val="22"/>
        </w:rPr>
        <w:t xml:space="preserve">Information  from  cloud  data  store  is  mapped  to  </w:t>
      </w:r>
      <w:r w:rsidRPr="00EB7C76">
        <w:rPr>
          <w:rFonts w:ascii="Calibri" w:eastAsia="Calibri" w:hAnsi="Calibri" w:cs="Calibri"/>
          <w:b/>
          <w:color w:val="000000"/>
          <w:sz w:val="22"/>
          <w:szCs w:val="22"/>
        </w:rPr>
        <w:t>Goog</w:t>
      </w:r>
      <w:r w:rsidR="00E06634" w:rsidRPr="00EB7C76">
        <w:rPr>
          <w:rFonts w:ascii="Calibri" w:eastAsia="Calibri" w:hAnsi="Calibri" w:cs="Calibri"/>
          <w:b/>
          <w:color w:val="000000"/>
          <w:sz w:val="22"/>
          <w:szCs w:val="22"/>
        </w:rPr>
        <w:t>le  maps</w:t>
      </w:r>
      <w:r w:rsidR="0060350C">
        <w:rPr>
          <w:rFonts w:ascii="Calibri" w:eastAsia="Calibri" w:hAnsi="Calibri" w:cs="Calibri"/>
          <w:color w:val="000000"/>
          <w:sz w:val="22"/>
          <w:szCs w:val="22"/>
        </w:rPr>
        <w:t xml:space="preserve"> on  client side that </w:t>
      </w:r>
      <w:r w:rsidR="0060350C" w:rsidRPr="008F1950">
        <w:rPr>
          <w:rFonts w:ascii="Calibri" w:eastAsia="Calibri" w:hAnsi="Calibri" w:cs="Calibri"/>
          <w:b/>
          <w:color w:val="000000"/>
          <w:sz w:val="22"/>
          <w:szCs w:val="22"/>
        </w:rPr>
        <w:t>visualizes</w:t>
      </w:r>
      <w:r w:rsidR="0060350C" w:rsidRPr="00751D85">
        <w:rPr>
          <w:rFonts w:ascii="Calibri" w:eastAsia="Calibri" w:hAnsi="Calibri" w:cs="Calibri"/>
          <w:color w:val="000000"/>
          <w:sz w:val="22"/>
          <w:szCs w:val="22"/>
        </w:rPr>
        <w:t xml:space="preserve">  hi</w:t>
      </w:r>
      <w:r w:rsidR="0060350C">
        <w:rPr>
          <w:rFonts w:ascii="Calibri" w:eastAsia="Calibri" w:hAnsi="Calibri" w:cs="Calibri"/>
          <w:color w:val="000000"/>
          <w:sz w:val="22"/>
          <w:szCs w:val="22"/>
        </w:rPr>
        <w:t xml:space="preserve">gh </w:t>
      </w:r>
      <w:r w:rsidR="0060350C" w:rsidRPr="00751D85">
        <w:rPr>
          <w:rFonts w:ascii="Calibri" w:eastAsia="Calibri" w:hAnsi="Calibri" w:cs="Calibri"/>
          <w:color w:val="000000"/>
          <w:sz w:val="22"/>
          <w:szCs w:val="22"/>
        </w:rPr>
        <w:t xml:space="preserve">crime prone </w:t>
      </w:r>
      <w:r w:rsidR="0060350C">
        <w:rPr>
          <w:rFonts w:ascii="Calibri" w:eastAsia="Calibri" w:hAnsi="Calibri" w:cs="Calibri"/>
          <w:color w:val="000000"/>
          <w:sz w:val="22"/>
          <w:szCs w:val="22"/>
        </w:rPr>
        <w:t xml:space="preserve">                                                                         </w:t>
      </w:r>
    </w:p>
    <w:p w:rsidR="0060350C" w:rsidRPr="008D7909" w:rsidRDefault="0060350C" w:rsidP="0060350C">
      <w:pPr>
        <w:ind w:left="292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 areas using </w:t>
      </w:r>
      <w:r w:rsidRPr="008F1950">
        <w:rPr>
          <w:rFonts w:ascii="Calibri" w:eastAsia="Calibri" w:hAnsi="Calibri" w:cs="Calibri"/>
          <w:b/>
          <w:color w:val="000000"/>
          <w:sz w:val="22"/>
          <w:szCs w:val="22"/>
        </w:rPr>
        <w:t>Heat Map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of the </w:t>
      </w:r>
      <w:r w:rsidRPr="008F1950">
        <w:rPr>
          <w:rFonts w:ascii="Calibri" w:eastAsia="Calibri" w:hAnsi="Calibri" w:cs="Calibri"/>
          <w:b/>
          <w:color w:val="000000"/>
          <w:sz w:val="22"/>
          <w:szCs w:val="22"/>
        </w:rPr>
        <w:t>Google Maps JavaScript API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.  </w:t>
      </w:r>
      <w:r w:rsidR="00D7688D">
        <w:rPr>
          <w:rFonts w:ascii="Calibri" w:eastAsia="Calibri" w:hAnsi="Calibri" w:cs="Calibri"/>
          <w:color w:val="000000"/>
          <w:sz w:val="22"/>
          <w:szCs w:val="22"/>
        </w:rPr>
        <w:t>A</w:t>
      </w:r>
      <w:r w:rsidRPr="00751D85">
        <w:rPr>
          <w:rFonts w:ascii="Calibri" w:eastAsia="Calibri" w:hAnsi="Calibri" w:cs="Calibri"/>
          <w:color w:val="000000"/>
          <w:sz w:val="22"/>
          <w:szCs w:val="22"/>
        </w:rPr>
        <w:t xml:space="preserve">pplication is deployed </w:t>
      </w:r>
      <w:r w:rsidRPr="00EB7C76">
        <w:rPr>
          <w:rFonts w:ascii="Calibri" w:eastAsia="Calibri" w:hAnsi="Calibri" w:cs="Calibri"/>
          <w:color w:val="000000"/>
          <w:sz w:val="22"/>
          <w:szCs w:val="22"/>
        </w:rPr>
        <w:t>in</w:t>
      </w:r>
      <w:r w:rsidRPr="00EB7C76">
        <w:rPr>
          <w:rFonts w:ascii="Calibri" w:eastAsia="Calibri" w:hAnsi="Calibri" w:cs="Calibri"/>
          <w:b/>
          <w:color w:val="000000"/>
          <w:sz w:val="22"/>
          <w:szCs w:val="22"/>
        </w:rPr>
        <w:t xml:space="preserve"> Google app Engine</w:t>
      </w:r>
      <w:r w:rsidRPr="00751D85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:rsidR="00203EAF" w:rsidRDefault="00751D85" w:rsidP="0060350C">
      <w:pPr>
        <w:ind w:left="292"/>
        <w:rPr>
          <w:rFonts w:ascii="Calibri" w:eastAsia="Calibri" w:hAnsi="Calibri" w:cs="Calibri"/>
          <w:color w:val="000000"/>
          <w:sz w:val="22"/>
          <w:szCs w:val="22"/>
        </w:rPr>
      </w:pPr>
      <w:r w:rsidRPr="00751D85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                    </w:t>
      </w:r>
      <w:r w:rsidR="0060350C">
        <w:rPr>
          <w:rFonts w:ascii="Calibri" w:eastAsia="Calibri" w:hAnsi="Calibri" w:cs="Calibri"/>
          <w:color w:val="000000"/>
          <w:sz w:val="22"/>
          <w:szCs w:val="22"/>
        </w:rPr>
        <w:t xml:space="preserve">           </w:t>
      </w:r>
      <w:r w:rsidRPr="00751D85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:rsidR="00751D85" w:rsidRPr="00751D85" w:rsidRDefault="0060350C" w:rsidP="0060350C">
      <w:pPr>
        <w:ind w:right="767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</w:t>
      </w:r>
      <w:r w:rsidR="00FB7A8C">
        <w:rPr>
          <w:rFonts w:ascii="Symbol" w:eastAsia="Symbol" w:hAnsi="Symbol" w:cs="Symbol"/>
          <w:color w:val="000066"/>
          <w:sz w:val="12"/>
          <w:szCs w:val="12"/>
        </w:rPr>
        <w:t></w:t>
      </w:r>
      <w:r w:rsidR="00FB7A8C">
        <w:rPr>
          <w:color w:val="000066"/>
          <w:sz w:val="12"/>
          <w:szCs w:val="12"/>
        </w:rPr>
        <w:t xml:space="preserve"> </w:t>
      </w:r>
      <w:r w:rsidR="00751D85">
        <w:rPr>
          <w:color w:val="000066"/>
          <w:sz w:val="12"/>
          <w:szCs w:val="12"/>
        </w:rPr>
        <w:t xml:space="preserve">  </w:t>
      </w:r>
      <w:r w:rsidR="00751D85" w:rsidRPr="00751D85">
        <w:rPr>
          <w:rFonts w:ascii="Calibri" w:eastAsia="Calibri" w:hAnsi="Calibri" w:cs="Calibri"/>
          <w:b/>
          <w:color w:val="000000"/>
          <w:sz w:val="22"/>
          <w:szCs w:val="22"/>
        </w:rPr>
        <w:t xml:space="preserve">Internet and Web </w:t>
      </w:r>
      <w:r w:rsidR="003F1872" w:rsidRPr="00751D85">
        <w:rPr>
          <w:rFonts w:ascii="Calibri" w:eastAsia="Calibri" w:hAnsi="Calibri" w:cs="Calibri"/>
          <w:b/>
          <w:color w:val="000000"/>
          <w:sz w:val="22"/>
          <w:szCs w:val="22"/>
        </w:rPr>
        <w:t>Systems</w:t>
      </w:r>
      <w:r w:rsidR="003F1872">
        <w:rPr>
          <w:rFonts w:ascii="Calibri" w:eastAsia="Calibri" w:hAnsi="Calibri" w:cs="Calibri"/>
          <w:color w:val="000000"/>
          <w:sz w:val="22"/>
          <w:szCs w:val="22"/>
        </w:rPr>
        <w:t xml:space="preserve"> (</w:t>
      </w:r>
      <w:r w:rsidR="00FB7A8C">
        <w:rPr>
          <w:rFonts w:ascii="Calibri" w:eastAsia="Calibri" w:hAnsi="Calibri" w:cs="Calibri"/>
          <w:color w:val="000000"/>
          <w:sz w:val="22"/>
          <w:szCs w:val="22"/>
        </w:rPr>
        <w:t>2014)</w:t>
      </w:r>
      <w:r w:rsidR="00D7688D">
        <w:rPr>
          <w:rFonts w:ascii="Calibri" w:eastAsia="Calibri" w:hAnsi="Calibri" w:cs="Calibri"/>
          <w:color w:val="000000"/>
          <w:sz w:val="22"/>
          <w:szCs w:val="22"/>
        </w:rPr>
        <w:t>:</w:t>
      </w:r>
      <w:r w:rsidR="00FB7A8C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3F1872">
        <w:rPr>
          <w:rFonts w:ascii="Calibri" w:eastAsia="Calibri" w:hAnsi="Calibri" w:cs="Calibri"/>
          <w:color w:val="000000"/>
          <w:sz w:val="22"/>
          <w:szCs w:val="22"/>
        </w:rPr>
        <w:t>D</w:t>
      </w:r>
      <w:r w:rsidR="003F1872" w:rsidRPr="00751D85">
        <w:rPr>
          <w:rFonts w:ascii="Calibri" w:eastAsia="Calibri" w:hAnsi="Calibri" w:cs="Calibri"/>
          <w:color w:val="000000"/>
          <w:sz w:val="22"/>
          <w:szCs w:val="22"/>
        </w:rPr>
        <w:t>eveloped a blog web site</w:t>
      </w:r>
      <w:r w:rsidR="00751D85" w:rsidRPr="00751D85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E53F0C">
        <w:rPr>
          <w:rFonts w:ascii="Calibri" w:eastAsia="Calibri" w:hAnsi="Calibri" w:cs="Calibri"/>
          <w:color w:val="000000"/>
          <w:sz w:val="22"/>
          <w:szCs w:val="22"/>
        </w:rPr>
        <w:t>with user registration,</w:t>
      </w:r>
      <w:r w:rsidR="003F1872" w:rsidRPr="00751D85">
        <w:rPr>
          <w:rFonts w:ascii="Calibri" w:eastAsia="Calibri" w:hAnsi="Calibri" w:cs="Calibri"/>
          <w:color w:val="000000"/>
          <w:sz w:val="22"/>
          <w:szCs w:val="22"/>
        </w:rPr>
        <w:t xml:space="preserve"> confirmation</w:t>
      </w:r>
    </w:p>
    <w:p w:rsidR="00EB7C76" w:rsidRDefault="00751D85" w:rsidP="0060350C">
      <w:pPr>
        <w:ind w:left="472" w:right="767" w:hanging="18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</w:t>
      </w:r>
      <w:r w:rsidR="00E06634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60350C">
        <w:rPr>
          <w:rFonts w:ascii="Calibri" w:eastAsia="Calibri" w:hAnsi="Calibri" w:cs="Calibri"/>
          <w:color w:val="000000"/>
          <w:sz w:val="22"/>
          <w:szCs w:val="22"/>
        </w:rPr>
        <w:t>m</w:t>
      </w:r>
      <w:r w:rsidR="003F1872" w:rsidRPr="00751D85">
        <w:rPr>
          <w:rFonts w:ascii="Calibri" w:eastAsia="Calibri" w:hAnsi="Calibri" w:cs="Calibri"/>
          <w:color w:val="000000"/>
          <w:sz w:val="22"/>
          <w:szCs w:val="22"/>
        </w:rPr>
        <w:t>odule</w:t>
      </w:r>
      <w:r w:rsidRPr="00751D85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3F1872" w:rsidRPr="00751D85">
        <w:rPr>
          <w:rFonts w:ascii="Calibri" w:eastAsia="Calibri" w:hAnsi="Calibri" w:cs="Calibri"/>
          <w:color w:val="000000"/>
          <w:sz w:val="22"/>
          <w:szCs w:val="22"/>
        </w:rPr>
        <w:t>and deployed in</w:t>
      </w:r>
      <w:r w:rsidRPr="00751D85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3F1872" w:rsidRPr="00EB7C76">
        <w:rPr>
          <w:rFonts w:ascii="Calibri" w:eastAsia="Calibri" w:hAnsi="Calibri" w:cs="Calibri"/>
          <w:b/>
          <w:color w:val="000000"/>
          <w:sz w:val="22"/>
          <w:szCs w:val="22"/>
        </w:rPr>
        <w:t>Amazon EC2</w:t>
      </w:r>
      <w:r w:rsidR="00E53F0C">
        <w:rPr>
          <w:rFonts w:ascii="Calibri" w:eastAsia="Calibri" w:hAnsi="Calibri" w:cs="Calibri"/>
          <w:color w:val="000000"/>
          <w:sz w:val="22"/>
          <w:szCs w:val="22"/>
        </w:rPr>
        <w:t xml:space="preserve">. </w:t>
      </w:r>
      <w:r w:rsidR="003F1872" w:rsidRPr="00751D85">
        <w:rPr>
          <w:rFonts w:ascii="Calibri" w:eastAsia="Calibri" w:hAnsi="Calibri" w:cs="Calibri"/>
          <w:color w:val="000000"/>
          <w:sz w:val="22"/>
          <w:szCs w:val="22"/>
        </w:rPr>
        <w:t>Developed a</w:t>
      </w:r>
      <w:r w:rsidRPr="00751D85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3F1872" w:rsidRPr="00EB7C76">
        <w:rPr>
          <w:rFonts w:ascii="Calibri" w:eastAsia="Calibri" w:hAnsi="Calibri" w:cs="Calibri"/>
          <w:b/>
          <w:color w:val="000000"/>
          <w:sz w:val="22"/>
          <w:szCs w:val="22"/>
        </w:rPr>
        <w:t>location based Android app</w:t>
      </w:r>
      <w:r w:rsidR="003F1872" w:rsidRPr="00751D85">
        <w:rPr>
          <w:rFonts w:ascii="Calibri" w:eastAsia="Calibri" w:hAnsi="Calibri" w:cs="Calibri"/>
          <w:color w:val="000000"/>
          <w:sz w:val="22"/>
          <w:szCs w:val="22"/>
        </w:rPr>
        <w:t xml:space="preserve"> using</w:t>
      </w:r>
      <w:r w:rsidRPr="00751D85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3F1872" w:rsidRPr="005A6EB2">
        <w:rPr>
          <w:rFonts w:ascii="Calibri" w:eastAsia="Calibri" w:hAnsi="Calibri" w:cs="Calibri"/>
          <w:b/>
          <w:color w:val="000000"/>
          <w:sz w:val="22"/>
          <w:szCs w:val="22"/>
        </w:rPr>
        <w:t>Google maps API</w:t>
      </w:r>
      <w:r w:rsidRPr="00751D85">
        <w:rPr>
          <w:rFonts w:ascii="Calibri" w:eastAsia="Calibri" w:hAnsi="Calibri" w:cs="Calibri"/>
          <w:color w:val="000000"/>
          <w:sz w:val="22"/>
          <w:szCs w:val="22"/>
        </w:rPr>
        <w:t>.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751D85">
        <w:rPr>
          <w:rFonts w:ascii="Calibri" w:eastAsia="Calibri" w:hAnsi="Calibri" w:cs="Calibri"/>
          <w:color w:val="000000"/>
          <w:sz w:val="22"/>
          <w:szCs w:val="22"/>
        </w:rPr>
        <w:t xml:space="preserve">Created various </w:t>
      </w:r>
      <w:r w:rsidRPr="005A6EB2">
        <w:rPr>
          <w:rFonts w:ascii="Calibri" w:eastAsia="Calibri" w:hAnsi="Calibri" w:cs="Calibri"/>
          <w:b/>
          <w:color w:val="000000"/>
          <w:sz w:val="22"/>
          <w:szCs w:val="22"/>
        </w:rPr>
        <w:t>w</w:t>
      </w:r>
      <w:r w:rsidR="00EB7C76" w:rsidRPr="005A6EB2">
        <w:rPr>
          <w:rFonts w:ascii="Calibri" w:eastAsia="Calibri" w:hAnsi="Calibri" w:cs="Calibri"/>
          <w:b/>
          <w:color w:val="000000"/>
          <w:sz w:val="22"/>
          <w:szCs w:val="22"/>
        </w:rPr>
        <w:t>eb apps</w:t>
      </w:r>
      <w:r w:rsidR="00EB7C76">
        <w:rPr>
          <w:rFonts w:ascii="Calibri" w:eastAsia="Calibri" w:hAnsi="Calibri" w:cs="Calibri"/>
          <w:color w:val="000000"/>
          <w:sz w:val="22"/>
          <w:szCs w:val="22"/>
        </w:rPr>
        <w:t xml:space="preserve"> for calculating </w:t>
      </w:r>
      <w:r w:rsidR="00EB7C76" w:rsidRPr="00E53F0C">
        <w:rPr>
          <w:rFonts w:ascii="Calibri" w:eastAsia="Calibri" w:hAnsi="Calibri" w:cs="Calibri"/>
          <w:b/>
          <w:color w:val="000000"/>
          <w:sz w:val="22"/>
          <w:szCs w:val="22"/>
        </w:rPr>
        <w:t>car loan</w:t>
      </w:r>
      <w:r w:rsidRPr="00751D85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E53F0C">
        <w:rPr>
          <w:rFonts w:ascii="Calibri" w:eastAsia="Calibri" w:hAnsi="Calibri" w:cs="Calibri"/>
          <w:color w:val="000000"/>
          <w:sz w:val="22"/>
          <w:szCs w:val="22"/>
        </w:rPr>
        <w:t xml:space="preserve">getting </w:t>
      </w:r>
      <w:r w:rsidR="00E53F0C" w:rsidRPr="00E53F0C">
        <w:rPr>
          <w:rFonts w:ascii="Calibri" w:eastAsia="Calibri" w:hAnsi="Calibri" w:cs="Calibri"/>
          <w:b/>
          <w:color w:val="000000"/>
          <w:sz w:val="22"/>
          <w:szCs w:val="22"/>
        </w:rPr>
        <w:t>stock</w:t>
      </w:r>
      <w:r w:rsidR="0060350C" w:rsidRPr="0060350C">
        <w:rPr>
          <w:rFonts w:ascii="Calibri" w:eastAsia="Calibri" w:hAnsi="Calibri" w:cs="Calibri"/>
          <w:b/>
          <w:color w:val="000000"/>
          <w:sz w:val="22"/>
          <w:szCs w:val="22"/>
        </w:rPr>
        <w:t xml:space="preserve"> quote</w:t>
      </w:r>
      <w:r w:rsidR="0060350C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60350C">
        <w:rPr>
          <w:rFonts w:ascii="Calibri" w:eastAsia="Calibri" w:hAnsi="Calibri" w:cs="Calibri"/>
          <w:b/>
          <w:color w:val="000000"/>
          <w:sz w:val="22"/>
          <w:szCs w:val="22"/>
        </w:rPr>
        <w:t>weather data</w:t>
      </w:r>
      <w:r w:rsidRPr="00751D85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3F1872" w:rsidRPr="00751D85">
        <w:rPr>
          <w:rFonts w:ascii="Calibri" w:eastAsia="Calibri" w:hAnsi="Calibri" w:cs="Calibri"/>
          <w:color w:val="000000"/>
          <w:sz w:val="22"/>
          <w:szCs w:val="22"/>
        </w:rPr>
        <w:t xml:space="preserve">using </w:t>
      </w:r>
      <w:r w:rsidR="003F1872" w:rsidRPr="005A6EB2">
        <w:rPr>
          <w:rFonts w:ascii="Calibri" w:eastAsia="Calibri" w:hAnsi="Calibri" w:cs="Calibri"/>
          <w:b/>
          <w:color w:val="000000"/>
          <w:sz w:val="22"/>
          <w:szCs w:val="22"/>
        </w:rPr>
        <w:t>Jquery</w:t>
      </w:r>
      <w:r w:rsidR="0060350C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="0060350C" w:rsidRPr="0060350C">
        <w:rPr>
          <w:rFonts w:ascii="Calibri" w:eastAsia="Calibri" w:hAnsi="Calibri" w:cs="Calibri"/>
          <w:color w:val="000000"/>
          <w:sz w:val="22"/>
          <w:szCs w:val="22"/>
        </w:rPr>
        <w:t>and</w:t>
      </w:r>
      <w:r w:rsidR="0060350C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="0060350C" w:rsidRPr="00EB7C76">
        <w:rPr>
          <w:rFonts w:ascii="Calibri" w:eastAsia="Calibri" w:hAnsi="Calibri" w:cs="Calibri"/>
          <w:b/>
          <w:sz w:val="22"/>
          <w:szCs w:val="22"/>
        </w:rPr>
        <w:t xml:space="preserve">Yahoo </w:t>
      </w:r>
      <w:r w:rsidR="0060350C">
        <w:rPr>
          <w:rFonts w:ascii="Calibri" w:eastAsia="Calibri" w:hAnsi="Calibri" w:cs="Calibri"/>
          <w:b/>
          <w:sz w:val="22"/>
          <w:szCs w:val="22"/>
        </w:rPr>
        <w:t xml:space="preserve">web </w:t>
      </w:r>
      <w:r w:rsidR="0060350C" w:rsidRPr="00EB7C76">
        <w:rPr>
          <w:rFonts w:ascii="Calibri" w:eastAsia="Calibri" w:hAnsi="Calibri" w:cs="Calibri"/>
          <w:b/>
          <w:sz w:val="22"/>
          <w:szCs w:val="22"/>
        </w:rPr>
        <w:t>API</w:t>
      </w:r>
      <w:r w:rsidR="003F1872">
        <w:rPr>
          <w:rFonts w:ascii="Calibri" w:eastAsia="Calibri" w:hAnsi="Calibri" w:cs="Calibri"/>
          <w:color w:val="000000"/>
          <w:sz w:val="22"/>
          <w:szCs w:val="22"/>
        </w:rPr>
        <w:t>,</w:t>
      </w:r>
      <w:r w:rsidRPr="00751D85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60350C">
        <w:rPr>
          <w:rFonts w:ascii="Calibri" w:eastAsia="Calibri" w:hAnsi="Calibri" w:cs="Calibri"/>
          <w:color w:val="000000"/>
          <w:sz w:val="22"/>
          <w:szCs w:val="22"/>
        </w:rPr>
        <w:t xml:space="preserve">used </w:t>
      </w:r>
      <w:r w:rsidRPr="00EB7C76">
        <w:rPr>
          <w:rFonts w:ascii="Calibri" w:eastAsia="Calibri" w:hAnsi="Calibri" w:cs="Calibri"/>
          <w:b/>
          <w:color w:val="000000"/>
          <w:sz w:val="22"/>
          <w:szCs w:val="22"/>
        </w:rPr>
        <w:t>JSON</w:t>
      </w:r>
      <w:r w:rsidR="0060350C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="0060350C">
        <w:rPr>
          <w:rFonts w:ascii="Calibri" w:eastAsia="Calibri" w:hAnsi="Calibri" w:cs="Calibri"/>
          <w:color w:val="000000"/>
          <w:sz w:val="22"/>
          <w:szCs w:val="22"/>
        </w:rPr>
        <w:t>as data format</w:t>
      </w:r>
      <w:r w:rsidR="0060350C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="0060350C">
        <w:rPr>
          <w:rFonts w:ascii="Calibri" w:eastAsia="Calibri" w:hAnsi="Calibri" w:cs="Calibri"/>
          <w:color w:val="000000"/>
          <w:sz w:val="22"/>
          <w:szCs w:val="22"/>
        </w:rPr>
        <w:t xml:space="preserve">and </w:t>
      </w:r>
      <w:r w:rsidR="003F1872" w:rsidRPr="005A6EB2">
        <w:rPr>
          <w:rFonts w:ascii="Calibri" w:eastAsia="Calibri" w:hAnsi="Calibri" w:cs="Calibri"/>
          <w:b/>
          <w:color w:val="000000"/>
          <w:sz w:val="22"/>
          <w:szCs w:val="22"/>
        </w:rPr>
        <w:t>AJAX</w:t>
      </w:r>
      <w:r w:rsidRPr="00751D85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EB7C76">
        <w:rPr>
          <w:rFonts w:ascii="Calibri" w:eastAsia="Calibri" w:hAnsi="Calibri" w:cs="Calibri"/>
          <w:color w:val="000000"/>
          <w:sz w:val="22"/>
          <w:szCs w:val="22"/>
        </w:rPr>
        <w:t>for asynchronous call</w:t>
      </w:r>
      <w:r w:rsidR="0060350C">
        <w:rPr>
          <w:rFonts w:ascii="Calibri" w:eastAsia="Calibri" w:hAnsi="Calibri" w:cs="Calibri"/>
          <w:color w:val="000000"/>
          <w:sz w:val="22"/>
          <w:szCs w:val="22"/>
        </w:rPr>
        <w:t>s</w:t>
      </w:r>
      <w:r w:rsidR="00CD2421">
        <w:rPr>
          <w:rFonts w:ascii="Calibri" w:eastAsia="Calibri" w:hAnsi="Calibri" w:cs="Calibri"/>
          <w:color w:val="000000"/>
          <w:sz w:val="22"/>
          <w:szCs w:val="22"/>
        </w:rPr>
        <w:t xml:space="preserve"> to</w:t>
      </w:r>
      <w:r w:rsidR="00EB7C76">
        <w:rPr>
          <w:rFonts w:ascii="Calibri" w:eastAsia="Calibri" w:hAnsi="Calibri" w:cs="Calibri"/>
          <w:color w:val="000000"/>
          <w:sz w:val="22"/>
          <w:szCs w:val="22"/>
        </w:rPr>
        <w:t xml:space="preserve"> server</w:t>
      </w:r>
      <w:r w:rsidR="0060350C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:rsidR="00AC4E6E" w:rsidRDefault="00AC4E6E" w:rsidP="00E53F0C">
      <w:pPr>
        <w:pBdr>
          <w:bottom w:val="single" w:sz="6" w:space="1" w:color="auto"/>
        </w:pBdr>
        <w:rPr>
          <w:rFonts w:ascii="Calibri" w:eastAsia="Calibri" w:hAnsi="Calibri" w:cs="Calibri"/>
          <w:b/>
          <w:sz w:val="22"/>
          <w:szCs w:val="22"/>
        </w:rPr>
      </w:pPr>
    </w:p>
    <w:p w:rsidR="00203EAF" w:rsidRDefault="00AC4E6E" w:rsidP="00E53F0C">
      <w:pPr>
        <w:pBdr>
          <w:bottom w:val="single" w:sz="6" w:space="1" w:color="auto"/>
        </w:pBd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Technical Skills</w:t>
      </w:r>
      <w:r w:rsidR="003E32A4">
        <w:rPr>
          <w:rFonts w:ascii="Calibri" w:eastAsia="Calibri" w:hAnsi="Calibri" w:cs="Calibri"/>
          <w:b/>
          <w:sz w:val="22"/>
          <w:szCs w:val="22"/>
        </w:rPr>
        <w:t xml:space="preserve"> and Course Work</w:t>
      </w:r>
    </w:p>
    <w:p w:rsidR="002A2195" w:rsidRDefault="002A2195" w:rsidP="00AC4E6E">
      <w:pPr>
        <w:rPr>
          <w:rFonts w:ascii="Calibri" w:eastAsia="Calibri" w:hAnsi="Calibri" w:cs="Calibri"/>
          <w:sz w:val="22"/>
          <w:szCs w:val="22"/>
        </w:rPr>
      </w:pPr>
    </w:p>
    <w:tbl>
      <w:tblPr>
        <w:tblW w:w="10680" w:type="dxa"/>
        <w:tblInd w:w="93" w:type="dxa"/>
        <w:tblLook w:val="04A0"/>
      </w:tblPr>
      <w:tblGrid>
        <w:gridCol w:w="3880"/>
        <w:gridCol w:w="6800"/>
      </w:tblGrid>
      <w:tr w:rsidR="002A2195" w:rsidRPr="002A2195" w:rsidTr="002A2195">
        <w:trPr>
          <w:trHeight w:val="288"/>
        </w:trPr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2195" w:rsidRPr="002A2195" w:rsidRDefault="002A2195" w:rsidP="002A219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A2195">
              <w:rPr>
                <w:rFonts w:ascii="Calibri" w:hAnsi="Calibri"/>
                <w:color w:val="000000"/>
                <w:sz w:val="22"/>
                <w:szCs w:val="22"/>
              </w:rPr>
              <w:t>Cloud Technologies</w:t>
            </w:r>
          </w:p>
        </w:tc>
        <w:tc>
          <w:tcPr>
            <w:tcW w:w="6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A2195" w:rsidRPr="002A2195" w:rsidRDefault="002A2195" w:rsidP="002A219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A2195">
              <w:rPr>
                <w:rFonts w:ascii="Calibri" w:hAnsi="Calibri"/>
                <w:color w:val="000000"/>
                <w:sz w:val="22"/>
                <w:szCs w:val="22"/>
              </w:rPr>
              <w:t xml:space="preserve">Amazon EC2, Google App </w:t>
            </w:r>
            <w:r w:rsidR="003E32A4" w:rsidRPr="002A2195">
              <w:rPr>
                <w:rFonts w:ascii="Calibri" w:hAnsi="Calibri"/>
                <w:color w:val="000000"/>
                <w:sz w:val="22"/>
                <w:szCs w:val="22"/>
              </w:rPr>
              <w:t>Engine</w:t>
            </w:r>
            <w:r w:rsidR="002E4A55">
              <w:rPr>
                <w:rFonts w:ascii="Calibri" w:hAnsi="Calibri"/>
                <w:color w:val="000000"/>
                <w:sz w:val="22"/>
                <w:szCs w:val="22"/>
              </w:rPr>
              <w:t>, Google Cloud Data</w:t>
            </w:r>
            <w:r w:rsidRPr="002A2195">
              <w:rPr>
                <w:rFonts w:ascii="Calibri" w:hAnsi="Calibri"/>
                <w:color w:val="000000"/>
                <w:sz w:val="22"/>
                <w:szCs w:val="22"/>
              </w:rPr>
              <w:t>store</w:t>
            </w:r>
          </w:p>
        </w:tc>
      </w:tr>
      <w:tr w:rsidR="002A2195" w:rsidRPr="002A2195" w:rsidTr="002A2195">
        <w:trPr>
          <w:trHeight w:val="576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2195" w:rsidRPr="002A2195" w:rsidRDefault="002A2195" w:rsidP="002A219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A2195">
              <w:rPr>
                <w:rFonts w:ascii="Calibri" w:hAnsi="Calibri"/>
                <w:color w:val="000000"/>
                <w:sz w:val="22"/>
                <w:szCs w:val="22"/>
              </w:rPr>
              <w:t>Programming and Scripting Languages</w:t>
            </w:r>
          </w:p>
        </w:tc>
        <w:tc>
          <w:tcPr>
            <w:tcW w:w="6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2195" w:rsidRPr="002A2195" w:rsidRDefault="002A2195" w:rsidP="002A219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A2195">
              <w:rPr>
                <w:rFonts w:ascii="Calibri" w:hAnsi="Calibri"/>
                <w:color w:val="000000"/>
                <w:sz w:val="22"/>
                <w:szCs w:val="22"/>
              </w:rPr>
              <w:t>Java, C#, Java Script, JSP, Servlets, AJAX, JSON, PHP, XML, HTML, CSS, PL/SQL.</w:t>
            </w:r>
          </w:p>
        </w:tc>
      </w:tr>
      <w:tr w:rsidR="002A2195" w:rsidRPr="002A2195" w:rsidTr="002A2195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2195" w:rsidRPr="002A2195" w:rsidRDefault="002A2195" w:rsidP="002A219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A2195">
              <w:rPr>
                <w:rFonts w:ascii="Calibri" w:hAnsi="Calibri"/>
                <w:color w:val="000000"/>
                <w:sz w:val="22"/>
                <w:szCs w:val="22"/>
              </w:rPr>
              <w:t>Frameworks</w:t>
            </w:r>
            <w:r w:rsidR="003E32A4">
              <w:rPr>
                <w:rFonts w:ascii="Calibri" w:hAnsi="Calibri"/>
                <w:color w:val="000000"/>
                <w:sz w:val="22"/>
                <w:szCs w:val="22"/>
              </w:rPr>
              <w:t xml:space="preserve"> and Libraries</w:t>
            </w:r>
          </w:p>
        </w:tc>
        <w:tc>
          <w:tcPr>
            <w:tcW w:w="6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A2195" w:rsidRPr="002A2195" w:rsidRDefault="002E4A55" w:rsidP="002A219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jQ</w:t>
            </w:r>
            <w:r w:rsidR="003E32A4" w:rsidRPr="002A2195">
              <w:rPr>
                <w:rFonts w:ascii="Calibri" w:hAnsi="Calibri"/>
                <w:color w:val="000000"/>
                <w:sz w:val="22"/>
                <w:szCs w:val="22"/>
              </w:rPr>
              <w:t>uery</w:t>
            </w:r>
            <w:proofErr w:type="spellEnd"/>
            <w:r w:rsidR="003E32A4" w:rsidRPr="002A2195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="002A2195" w:rsidRPr="002A2195">
              <w:rPr>
                <w:rFonts w:ascii="Calibri" w:hAnsi="Calibri"/>
                <w:color w:val="000000"/>
                <w:sz w:val="22"/>
                <w:szCs w:val="22"/>
              </w:rPr>
              <w:t xml:space="preserve">Spring,  Hibernate, </w:t>
            </w:r>
            <w:proofErr w:type="spellStart"/>
            <w:r w:rsidR="002A2195" w:rsidRPr="002A2195">
              <w:rPr>
                <w:rFonts w:ascii="Calibri" w:hAnsi="Calibri"/>
                <w:color w:val="000000"/>
                <w:sz w:val="22"/>
                <w:szCs w:val="22"/>
              </w:rPr>
              <w:t>AngularJS</w:t>
            </w:r>
            <w:proofErr w:type="spellEnd"/>
            <w:r w:rsidR="003E32A4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="003E32A4" w:rsidRPr="002A2195">
              <w:rPr>
                <w:rFonts w:ascii="Calibri" w:hAnsi="Calibri"/>
                <w:color w:val="000000"/>
                <w:sz w:val="22"/>
                <w:szCs w:val="22"/>
              </w:rPr>
              <w:t>ExtJS</w:t>
            </w:r>
            <w:proofErr w:type="spellEnd"/>
          </w:p>
        </w:tc>
      </w:tr>
      <w:tr w:rsidR="002A2195" w:rsidRPr="002A2195" w:rsidTr="002A2195">
        <w:trPr>
          <w:trHeight w:val="576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2195" w:rsidRPr="002A2195" w:rsidRDefault="002A2195" w:rsidP="002A219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A2195">
              <w:rPr>
                <w:rFonts w:ascii="Calibri" w:hAnsi="Calibri"/>
                <w:color w:val="000000"/>
                <w:sz w:val="22"/>
                <w:szCs w:val="22"/>
              </w:rPr>
              <w:t>API</w:t>
            </w:r>
          </w:p>
        </w:tc>
        <w:tc>
          <w:tcPr>
            <w:tcW w:w="6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A2195" w:rsidRPr="002A2195" w:rsidRDefault="002A2195" w:rsidP="002A219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A2195">
              <w:rPr>
                <w:rFonts w:ascii="Calibri" w:hAnsi="Calibri"/>
                <w:color w:val="000000"/>
                <w:sz w:val="22"/>
                <w:szCs w:val="22"/>
              </w:rPr>
              <w:t xml:space="preserve">Yahoo Web API, Google Maps JavaScript API, </w:t>
            </w:r>
            <w:proofErr w:type="spellStart"/>
            <w:r w:rsidRPr="002A2195">
              <w:rPr>
                <w:rFonts w:ascii="Calibri" w:hAnsi="Calibri"/>
                <w:color w:val="000000"/>
                <w:sz w:val="22"/>
                <w:szCs w:val="22"/>
              </w:rPr>
              <w:t>WebRTC</w:t>
            </w:r>
            <w:proofErr w:type="spellEnd"/>
            <w:r w:rsidRPr="002A2195">
              <w:rPr>
                <w:rFonts w:ascii="Calibri" w:hAnsi="Calibri"/>
                <w:color w:val="000000"/>
                <w:sz w:val="22"/>
                <w:szCs w:val="22"/>
              </w:rPr>
              <w:t xml:space="preserve"> Gateway, Google Maps API, JAX-RS</w:t>
            </w:r>
          </w:p>
        </w:tc>
      </w:tr>
      <w:tr w:rsidR="002A2195" w:rsidRPr="002A2195" w:rsidTr="002A2195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2195" w:rsidRPr="002A2195" w:rsidRDefault="003E32A4" w:rsidP="002A219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A2195">
              <w:rPr>
                <w:rFonts w:ascii="Calibri" w:hAnsi="Calibri"/>
                <w:color w:val="000000"/>
                <w:sz w:val="22"/>
                <w:szCs w:val="22"/>
              </w:rPr>
              <w:t>Servers</w:t>
            </w:r>
          </w:p>
        </w:tc>
        <w:tc>
          <w:tcPr>
            <w:tcW w:w="6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A2195" w:rsidRPr="002A2195" w:rsidRDefault="003E32A4" w:rsidP="003E32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A2195">
              <w:rPr>
                <w:rFonts w:ascii="Calibri" w:hAnsi="Calibri"/>
                <w:color w:val="000000"/>
                <w:sz w:val="22"/>
                <w:szCs w:val="22"/>
              </w:rPr>
              <w:t>Tomcat, Jetty, Microsoft IIS</w:t>
            </w:r>
          </w:p>
        </w:tc>
      </w:tr>
      <w:tr w:rsidR="002A2195" w:rsidRPr="002A2195" w:rsidTr="002A2195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2195" w:rsidRPr="002A2195" w:rsidRDefault="003E32A4" w:rsidP="002A219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A2195">
              <w:rPr>
                <w:rFonts w:ascii="Calibri" w:hAnsi="Calibri"/>
                <w:color w:val="000000"/>
                <w:sz w:val="22"/>
                <w:szCs w:val="22"/>
              </w:rPr>
              <w:t>Databases and Operating Systems</w:t>
            </w:r>
          </w:p>
        </w:tc>
        <w:tc>
          <w:tcPr>
            <w:tcW w:w="6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A2195" w:rsidRPr="002A2195" w:rsidRDefault="003E32A4" w:rsidP="002A219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A2195">
              <w:rPr>
                <w:rFonts w:ascii="Calibri" w:hAnsi="Calibri"/>
                <w:color w:val="000000"/>
                <w:sz w:val="22"/>
                <w:szCs w:val="22"/>
              </w:rPr>
              <w:t>Oracle, MySQL, SQL Server,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r w:rsidRPr="002A2195">
              <w:rPr>
                <w:rFonts w:ascii="Calibri" w:hAnsi="Calibri"/>
                <w:color w:val="000000"/>
                <w:sz w:val="22"/>
                <w:szCs w:val="22"/>
              </w:rPr>
              <w:t>UNIX and Linux, Android, Windows</w:t>
            </w:r>
          </w:p>
        </w:tc>
      </w:tr>
      <w:tr w:rsidR="002A2195" w:rsidRPr="002A2195" w:rsidTr="002A2195">
        <w:trPr>
          <w:trHeight w:val="288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2195" w:rsidRPr="002A2195" w:rsidRDefault="003E32A4" w:rsidP="002A219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Course Work</w:t>
            </w:r>
          </w:p>
        </w:tc>
        <w:tc>
          <w:tcPr>
            <w:tcW w:w="6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A2195" w:rsidRPr="002A2195" w:rsidRDefault="003E32A4" w:rsidP="002A219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Data Mining, Data Structure, Algorithms, Web application, DBMS</w:t>
            </w:r>
          </w:p>
        </w:tc>
      </w:tr>
    </w:tbl>
    <w:p w:rsidR="00E06634" w:rsidRDefault="00E06634" w:rsidP="00AC4E6E">
      <w:pPr>
        <w:rPr>
          <w:rFonts w:ascii="Calibri" w:eastAsia="Calibri" w:hAnsi="Calibri" w:cs="Calibri"/>
          <w:sz w:val="22"/>
          <w:szCs w:val="22"/>
        </w:rPr>
      </w:pPr>
    </w:p>
    <w:p w:rsidR="00AC4E6E" w:rsidRPr="002654E7" w:rsidRDefault="002654E7" w:rsidP="002654E7">
      <w:pPr>
        <w:pBdr>
          <w:bottom w:val="single" w:sz="6" w:space="1" w:color="auto"/>
        </w:pBdr>
        <w:rPr>
          <w:rFonts w:ascii="Calibri" w:eastAsia="Calibri" w:hAnsi="Calibri" w:cs="Calibri"/>
          <w:b/>
          <w:sz w:val="22"/>
          <w:szCs w:val="22"/>
        </w:rPr>
      </w:pPr>
      <w:r w:rsidRPr="002654E7">
        <w:rPr>
          <w:rFonts w:ascii="Calibri" w:eastAsia="Calibri" w:hAnsi="Calibri" w:cs="Calibri"/>
          <w:b/>
          <w:sz w:val="22"/>
          <w:szCs w:val="22"/>
        </w:rPr>
        <w:t>Education</w:t>
      </w:r>
    </w:p>
    <w:p w:rsidR="002654E7" w:rsidRDefault="002654E7" w:rsidP="00F21FEB">
      <w:pPr>
        <w:spacing w:before="10"/>
        <w:ind w:right="665"/>
        <w:rPr>
          <w:rFonts w:ascii="Calibri" w:eastAsia="Calibri" w:hAnsi="Calibri" w:cs="Calibri"/>
          <w:color w:val="000000"/>
          <w:sz w:val="22"/>
          <w:szCs w:val="22"/>
        </w:rPr>
      </w:pPr>
    </w:p>
    <w:p w:rsidR="002654E7" w:rsidRDefault="003E32A4" w:rsidP="003E32A4">
      <w:pPr>
        <w:ind w:right="665"/>
        <w:rPr>
          <w:rFonts w:ascii="Calibri" w:eastAsia="Calibri" w:hAnsi="Calibri" w:cs="Calibri"/>
          <w:color w:val="000000"/>
          <w:sz w:val="22"/>
          <w:szCs w:val="22"/>
        </w:rPr>
      </w:pPr>
      <w:r w:rsidRPr="003E32A4">
        <w:rPr>
          <w:rFonts w:ascii="Calibri" w:eastAsia="Calibri" w:hAnsi="Calibri" w:cs="Calibri"/>
          <w:b/>
          <w:i/>
          <w:color w:val="000000"/>
          <w:sz w:val="22"/>
          <w:szCs w:val="22"/>
        </w:rPr>
        <w:t>M</w:t>
      </w:r>
      <w:r w:rsidR="00271B64">
        <w:rPr>
          <w:rFonts w:ascii="Calibri" w:eastAsia="Calibri" w:hAnsi="Calibri" w:cs="Calibri"/>
          <w:b/>
          <w:i/>
          <w:color w:val="000000"/>
          <w:sz w:val="22"/>
          <w:szCs w:val="22"/>
        </w:rPr>
        <w:t>aster of Science</w:t>
      </w:r>
      <w:r w:rsidRPr="003E32A4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in Computer Science</w:t>
      </w:r>
      <w:r w:rsidR="00271B64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(MS)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: </w:t>
      </w:r>
      <w:r w:rsidR="00271B64">
        <w:rPr>
          <w:rFonts w:ascii="Calibri" w:eastAsia="Calibri" w:hAnsi="Calibri" w:cs="Calibri"/>
          <w:color w:val="000000"/>
          <w:sz w:val="22"/>
          <w:szCs w:val="22"/>
        </w:rPr>
        <w:tab/>
      </w:r>
      <w:r w:rsidR="00271B64">
        <w:rPr>
          <w:rFonts w:ascii="Calibri" w:eastAsia="Calibri" w:hAnsi="Calibri" w:cs="Calibri"/>
          <w:color w:val="000000"/>
          <w:sz w:val="22"/>
          <w:szCs w:val="22"/>
        </w:rPr>
        <w:tab/>
      </w:r>
      <w:r w:rsidR="00271B64">
        <w:rPr>
          <w:rFonts w:ascii="Calibri" w:eastAsia="Calibri" w:hAnsi="Calibri" w:cs="Calibri"/>
          <w:color w:val="000000"/>
          <w:sz w:val="22"/>
          <w:szCs w:val="22"/>
        </w:rPr>
        <w:tab/>
        <w:t xml:space="preserve">    </w:t>
      </w:r>
      <w:r w:rsidRPr="00271B64">
        <w:rPr>
          <w:rFonts w:ascii="Calibri" w:eastAsia="Calibri" w:hAnsi="Calibri" w:cs="Calibri"/>
          <w:i/>
          <w:color w:val="000000"/>
          <w:sz w:val="22"/>
          <w:szCs w:val="22"/>
        </w:rPr>
        <w:t>University of Massachusetts,</w:t>
      </w:r>
      <w:r w:rsidR="00271B64">
        <w:rPr>
          <w:rFonts w:ascii="Calibri" w:eastAsia="Calibri" w:hAnsi="Calibri" w:cs="Calibri"/>
          <w:i/>
          <w:color w:val="000000"/>
          <w:sz w:val="22"/>
          <w:szCs w:val="22"/>
        </w:rPr>
        <w:t xml:space="preserve"> </w:t>
      </w:r>
      <w:r w:rsidRPr="00271B64">
        <w:rPr>
          <w:rFonts w:ascii="Calibri" w:eastAsia="Calibri" w:hAnsi="Calibri" w:cs="Calibri"/>
          <w:i/>
          <w:color w:val="000000"/>
          <w:sz w:val="22"/>
          <w:szCs w:val="22"/>
        </w:rPr>
        <w:t>Lowell</w:t>
      </w:r>
      <w:r w:rsidR="00271B64">
        <w:rPr>
          <w:rFonts w:ascii="Calibri" w:eastAsia="Calibri" w:hAnsi="Calibri" w:cs="Calibri"/>
          <w:i/>
          <w:color w:val="000000"/>
          <w:sz w:val="22"/>
          <w:szCs w:val="22"/>
        </w:rPr>
        <w:t xml:space="preserve"> - </w:t>
      </w:r>
      <w:r w:rsidRPr="00271B64">
        <w:rPr>
          <w:rFonts w:ascii="Calibri" w:eastAsia="Calibri" w:hAnsi="Calibri" w:cs="Calibri"/>
          <w:i/>
          <w:color w:val="000000"/>
          <w:sz w:val="22"/>
          <w:szCs w:val="22"/>
        </w:rPr>
        <w:t xml:space="preserve">May </w:t>
      </w:r>
      <w:r w:rsidR="00271B64">
        <w:rPr>
          <w:rFonts w:ascii="Calibri" w:eastAsia="Calibri" w:hAnsi="Calibri" w:cs="Calibri"/>
          <w:i/>
          <w:color w:val="000000"/>
          <w:sz w:val="22"/>
          <w:szCs w:val="22"/>
        </w:rPr>
        <w:t>2</w:t>
      </w:r>
      <w:r w:rsidRPr="00271B64">
        <w:rPr>
          <w:rFonts w:ascii="Calibri" w:eastAsia="Calibri" w:hAnsi="Calibri" w:cs="Calibri"/>
          <w:i/>
          <w:color w:val="000000"/>
          <w:sz w:val="22"/>
          <w:szCs w:val="22"/>
        </w:rPr>
        <w:t>015</w:t>
      </w:r>
    </w:p>
    <w:p w:rsidR="003E32A4" w:rsidRDefault="003E32A4" w:rsidP="003E32A4">
      <w:pPr>
        <w:ind w:right="665"/>
        <w:rPr>
          <w:rFonts w:ascii="Calibri" w:eastAsia="Calibri" w:hAnsi="Calibri" w:cs="Calibri"/>
          <w:color w:val="000000"/>
          <w:sz w:val="22"/>
          <w:szCs w:val="22"/>
        </w:rPr>
      </w:pPr>
      <w:r w:rsidRPr="003E32A4">
        <w:rPr>
          <w:rFonts w:ascii="Calibri" w:eastAsia="Calibri" w:hAnsi="Calibri" w:cs="Calibri"/>
          <w:b/>
          <w:i/>
          <w:color w:val="000000"/>
          <w:sz w:val="22"/>
          <w:szCs w:val="22"/>
        </w:rPr>
        <w:t>B</w:t>
      </w:r>
      <w:r w:rsidR="00271B64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achelor of </w:t>
      </w:r>
      <w:r w:rsidRPr="003E32A4">
        <w:rPr>
          <w:rFonts w:ascii="Calibri" w:eastAsia="Calibri" w:hAnsi="Calibri" w:cs="Calibri"/>
          <w:b/>
          <w:i/>
          <w:color w:val="000000"/>
          <w:sz w:val="22"/>
          <w:szCs w:val="22"/>
        </w:rPr>
        <w:t>E</w:t>
      </w:r>
      <w:r w:rsidR="00271B64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ngineering </w:t>
      </w:r>
      <w:r w:rsidRPr="003E32A4">
        <w:rPr>
          <w:rFonts w:ascii="Calibri" w:eastAsia="Calibri" w:hAnsi="Calibri" w:cs="Calibri"/>
          <w:b/>
          <w:i/>
          <w:color w:val="000000"/>
          <w:sz w:val="22"/>
          <w:szCs w:val="22"/>
        </w:rPr>
        <w:t>in Electronics and Communication</w:t>
      </w:r>
      <w:r w:rsidR="00271B64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(BE)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:    </w:t>
      </w:r>
      <w:r w:rsidRPr="00271B64">
        <w:rPr>
          <w:rFonts w:ascii="Calibri" w:eastAsia="Calibri" w:hAnsi="Calibri" w:cs="Calibri"/>
          <w:i/>
          <w:color w:val="000000"/>
          <w:sz w:val="22"/>
          <w:szCs w:val="22"/>
        </w:rPr>
        <w:t>Anna Unive</w:t>
      </w:r>
      <w:bookmarkStart w:id="0" w:name="_GoBack"/>
      <w:bookmarkEnd w:id="0"/>
      <w:r w:rsidRPr="00271B64">
        <w:rPr>
          <w:rFonts w:ascii="Calibri" w:eastAsia="Calibri" w:hAnsi="Calibri" w:cs="Calibri"/>
          <w:i/>
          <w:color w:val="000000"/>
          <w:sz w:val="22"/>
          <w:szCs w:val="22"/>
        </w:rPr>
        <w:t>rsity, India</w:t>
      </w:r>
      <w:r w:rsidR="00271B64">
        <w:rPr>
          <w:rFonts w:ascii="Calibri" w:eastAsia="Calibri" w:hAnsi="Calibri" w:cs="Calibri"/>
          <w:i/>
          <w:color w:val="000000"/>
          <w:sz w:val="22"/>
          <w:szCs w:val="22"/>
        </w:rPr>
        <w:t xml:space="preserve">- </w:t>
      </w:r>
      <w:r w:rsidRPr="00271B64">
        <w:rPr>
          <w:rFonts w:ascii="Calibri" w:eastAsia="Calibri" w:hAnsi="Calibri" w:cs="Calibri"/>
          <w:i/>
          <w:color w:val="000000"/>
          <w:sz w:val="22"/>
          <w:szCs w:val="22"/>
        </w:rPr>
        <w:t>June 2011</w:t>
      </w:r>
    </w:p>
    <w:sectPr w:rsidR="003E32A4" w:rsidSect="00C54E79">
      <w:type w:val="continuous"/>
      <w:pgSz w:w="12240" w:h="15840"/>
      <w:pgMar w:top="1020" w:right="460" w:bottom="280" w:left="8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DA2F7A"/>
    <w:multiLevelType w:val="multilevel"/>
    <w:tmpl w:val="0D7CC48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03EAF"/>
    <w:rsid w:val="00010D7C"/>
    <w:rsid w:val="000C390C"/>
    <w:rsid w:val="00180722"/>
    <w:rsid w:val="001C750D"/>
    <w:rsid w:val="00203EAF"/>
    <w:rsid w:val="002654E7"/>
    <w:rsid w:val="00271B64"/>
    <w:rsid w:val="002A2195"/>
    <w:rsid w:val="002E4A55"/>
    <w:rsid w:val="00381EFF"/>
    <w:rsid w:val="003E32A4"/>
    <w:rsid w:val="003F1872"/>
    <w:rsid w:val="00401484"/>
    <w:rsid w:val="00413A35"/>
    <w:rsid w:val="00414602"/>
    <w:rsid w:val="00562832"/>
    <w:rsid w:val="00573364"/>
    <w:rsid w:val="005A6EB2"/>
    <w:rsid w:val="0060350C"/>
    <w:rsid w:val="00641525"/>
    <w:rsid w:val="006B706F"/>
    <w:rsid w:val="00751D85"/>
    <w:rsid w:val="007D761A"/>
    <w:rsid w:val="00836847"/>
    <w:rsid w:val="00886F08"/>
    <w:rsid w:val="0090156A"/>
    <w:rsid w:val="00923B8F"/>
    <w:rsid w:val="00AC4E6E"/>
    <w:rsid w:val="00B80765"/>
    <w:rsid w:val="00C54E79"/>
    <w:rsid w:val="00C663B6"/>
    <w:rsid w:val="00CD2421"/>
    <w:rsid w:val="00D202AF"/>
    <w:rsid w:val="00D27F70"/>
    <w:rsid w:val="00D5373B"/>
    <w:rsid w:val="00D7688D"/>
    <w:rsid w:val="00DA228D"/>
    <w:rsid w:val="00DE43AE"/>
    <w:rsid w:val="00DF5ADD"/>
    <w:rsid w:val="00E06634"/>
    <w:rsid w:val="00E4024D"/>
    <w:rsid w:val="00E53F0C"/>
    <w:rsid w:val="00E605BE"/>
    <w:rsid w:val="00EB7C76"/>
    <w:rsid w:val="00EC5BB5"/>
    <w:rsid w:val="00F21FEB"/>
    <w:rsid w:val="00FB2DBA"/>
    <w:rsid w:val="00FB7A8C"/>
    <w:rsid w:val="00FF31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A6EB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A6EB2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A6EB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A6EB2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91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%20%20%20%20%20%20muthuram67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Chase Paymentech</Company>
  <LinksUpToDate>false</LinksUpToDate>
  <CharactersWithSpaces>2992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Muthuraman Lakshmanan</dc:creator>
  <cp:lastModifiedBy>Muthuraman Lakshmanan</cp:lastModifiedBy>
  <cp:revision>10</cp:revision>
  <dcterms:created xsi:type="dcterms:W3CDTF">2015-05-17T16:34:00Z</dcterms:created>
  <dcterms:modified xsi:type="dcterms:W3CDTF">2015-05-18T14:13:00Z</dcterms:modified>
</cp:coreProperties>
</file>