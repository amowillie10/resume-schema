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665BCB" w:rsidRPr="00287675" w:rsidRDefault="00BE1729">
      <w:pPr>
        <w:pStyle w:val="Title"/>
        <w:rPr>
          <w:rFonts w:ascii="Arial" w:hAnsi="Arial"/>
          <w:sz w:val="28"/>
          <w:szCs w:val="28"/>
        </w:rPr>
      </w:pPr>
      <w:r w:rsidRPr="00287675">
        <w:rPr>
          <w:noProof/>
          <w:sz w:val="28"/>
          <w:szCs w:val="28"/>
          <w:lang w:val="en-GB" w:eastAsia="en-GB"/>
        </w:rPr>
        <w:drawing>
          <wp:anchor distT="0" distB="0" distL="0" distR="0" simplePos="0" relativeHeight="251657728" behindDoc="1" locked="0" layoutInCell="1" allowOverlap="1">
            <wp:simplePos x="0" y="0"/>
            <wp:positionH relativeFrom="column">
              <wp:posOffset>5009515</wp:posOffset>
            </wp:positionH>
            <wp:positionV relativeFrom="paragraph">
              <wp:posOffset>-140335</wp:posOffset>
            </wp:positionV>
            <wp:extent cx="885825" cy="135572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885825" cy="1355725"/>
                    </a:xfrm>
                    <a:prstGeom prst="rect">
                      <a:avLst/>
                    </a:prstGeom>
                    <a:solidFill>
                      <a:srgbClr val="FFFFFF"/>
                    </a:solidFill>
                    <a:ln w="9525">
                      <a:noFill/>
                      <a:miter lim="800000"/>
                      <a:headEnd/>
                      <a:tailEnd/>
                    </a:ln>
                  </pic:spPr>
                </pic:pic>
              </a:graphicData>
            </a:graphic>
          </wp:anchor>
        </w:drawing>
      </w:r>
      <w:r w:rsidR="00665BCB" w:rsidRPr="00287675">
        <w:rPr>
          <w:rFonts w:ascii="Arial" w:hAnsi="Arial"/>
          <w:sz w:val="28"/>
          <w:szCs w:val="28"/>
        </w:rPr>
        <w:t>I</w:t>
      </w:r>
      <w:r w:rsidR="002308CF" w:rsidRPr="00287675">
        <w:rPr>
          <w:rFonts w:ascii="Arial" w:hAnsi="Arial"/>
          <w:sz w:val="28"/>
          <w:szCs w:val="28"/>
        </w:rPr>
        <w:t>gal</w:t>
      </w:r>
      <w:r w:rsidR="00665BCB" w:rsidRPr="00287675">
        <w:rPr>
          <w:rFonts w:ascii="Arial" w:hAnsi="Arial"/>
          <w:sz w:val="28"/>
          <w:szCs w:val="28"/>
        </w:rPr>
        <w:t xml:space="preserve"> ORE</w:t>
      </w:r>
    </w:p>
    <w:p w:rsidR="00665BCB" w:rsidRPr="00287675" w:rsidRDefault="00665BCB" w:rsidP="00287675">
      <w:pPr>
        <w:pStyle w:val="Heading1"/>
        <w:tabs>
          <w:tab w:val="left" w:pos="0"/>
          <w:tab w:val="left" w:pos="1440"/>
        </w:tabs>
        <w:rPr>
          <w:sz w:val="22"/>
        </w:rPr>
      </w:pPr>
      <w:r w:rsidRPr="00287675">
        <w:rPr>
          <w:sz w:val="22"/>
        </w:rPr>
        <w:t>Date of Birth</w:t>
      </w:r>
      <w:r w:rsidR="00287675">
        <w:rPr>
          <w:sz w:val="22"/>
        </w:rPr>
        <w:tab/>
      </w:r>
      <w:proofErr w:type="gramStart"/>
      <w:r w:rsidRPr="00287675">
        <w:rPr>
          <w:sz w:val="22"/>
        </w:rPr>
        <w:t>:31</w:t>
      </w:r>
      <w:proofErr w:type="gramEnd"/>
      <w:r w:rsidRPr="00287675">
        <w:rPr>
          <w:sz w:val="22"/>
        </w:rPr>
        <w:t xml:space="preserve"> March 1976</w:t>
      </w:r>
    </w:p>
    <w:p w:rsidR="00665BCB" w:rsidRPr="00287675" w:rsidRDefault="00665BCB">
      <w:pPr>
        <w:tabs>
          <w:tab w:val="left" w:pos="1440"/>
        </w:tabs>
        <w:rPr>
          <w:sz w:val="22"/>
        </w:rPr>
      </w:pPr>
      <w:r w:rsidRPr="00287675">
        <w:rPr>
          <w:sz w:val="22"/>
        </w:rPr>
        <w:t>Family status</w:t>
      </w:r>
      <w:r w:rsidR="00287675">
        <w:rPr>
          <w:sz w:val="22"/>
        </w:rPr>
        <w:tab/>
      </w:r>
      <w:r w:rsidRPr="00287675">
        <w:rPr>
          <w:sz w:val="22"/>
        </w:rPr>
        <w:t xml:space="preserve">: Married, with </w:t>
      </w:r>
      <w:r w:rsidR="00081DF1">
        <w:rPr>
          <w:sz w:val="22"/>
        </w:rPr>
        <w:t>four</w:t>
      </w:r>
      <w:r w:rsidRPr="00287675">
        <w:rPr>
          <w:sz w:val="22"/>
        </w:rPr>
        <w:t xml:space="preserve"> children's</w:t>
      </w:r>
    </w:p>
    <w:p w:rsidR="00665BCB" w:rsidRPr="007859B1" w:rsidRDefault="00665BCB">
      <w:pPr>
        <w:tabs>
          <w:tab w:val="left" w:pos="1440"/>
        </w:tabs>
        <w:rPr>
          <w:sz w:val="22"/>
          <w:lang w:val="fr-BE"/>
        </w:rPr>
      </w:pPr>
      <w:proofErr w:type="spellStart"/>
      <w:r w:rsidRPr="007859B1">
        <w:rPr>
          <w:sz w:val="22"/>
          <w:lang w:val="fr-BE"/>
        </w:rPr>
        <w:t>Nationality</w:t>
      </w:r>
      <w:proofErr w:type="spellEnd"/>
      <w:r w:rsidR="00287675" w:rsidRPr="007859B1">
        <w:rPr>
          <w:sz w:val="22"/>
          <w:lang w:val="fr-BE"/>
        </w:rPr>
        <w:tab/>
      </w:r>
      <w:r w:rsidRPr="007859B1">
        <w:rPr>
          <w:sz w:val="22"/>
          <w:lang w:val="fr-BE"/>
        </w:rPr>
        <w:t xml:space="preserve">: </w:t>
      </w:r>
      <w:proofErr w:type="spellStart"/>
      <w:r w:rsidRPr="007859B1">
        <w:rPr>
          <w:sz w:val="22"/>
          <w:lang w:val="fr-BE"/>
        </w:rPr>
        <w:t>Belgian</w:t>
      </w:r>
      <w:proofErr w:type="spellEnd"/>
      <w:r w:rsidRPr="007859B1">
        <w:rPr>
          <w:sz w:val="22"/>
          <w:lang w:val="fr-BE"/>
        </w:rPr>
        <w:t xml:space="preserve"> (EU </w:t>
      </w:r>
      <w:proofErr w:type="spellStart"/>
      <w:r w:rsidRPr="007859B1">
        <w:rPr>
          <w:sz w:val="22"/>
          <w:lang w:val="fr-BE"/>
        </w:rPr>
        <w:t>passport</w:t>
      </w:r>
      <w:proofErr w:type="spellEnd"/>
      <w:r w:rsidRPr="007859B1">
        <w:rPr>
          <w:sz w:val="22"/>
          <w:lang w:val="fr-BE"/>
        </w:rPr>
        <w:t>)</w:t>
      </w:r>
    </w:p>
    <w:p w:rsidR="00665BCB" w:rsidRPr="007859B1" w:rsidRDefault="00665BCB">
      <w:pPr>
        <w:rPr>
          <w:sz w:val="22"/>
          <w:lang w:val="fr-BE"/>
        </w:rPr>
      </w:pPr>
      <w:proofErr w:type="spellStart"/>
      <w:r w:rsidRPr="007859B1">
        <w:rPr>
          <w:sz w:val="22"/>
          <w:lang w:val="fr-BE"/>
        </w:rPr>
        <w:t>Address</w:t>
      </w:r>
      <w:proofErr w:type="spellEnd"/>
      <w:r w:rsidR="00287675" w:rsidRPr="007859B1">
        <w:rPr>
          <w:sz w:val="22"/>
          <w:lang w:val="fr-BE"/>
        </w:rPr>
        <w:tab/>
      </w:r>
      <w:r w:rsidRPr="007859B1">
        <w:rPr>
          <w:lang w:val="fr-BE"/>
        </w:rPr>
        <w:t xml:space="preserve">: </w:t>
      </w:r>
      <w:r w:rsidR="00147DDE" w:rsidRPr="007859B1">
        <w:rPr>
          <w:sz w:val="22"/>
          <w:lang w:val="fr-BE"/>
        </w:rPr>
        <w:t>Rue De La Gare 4</w:t>
      </w:r>
      <w:r w:rsidRPr="007859B1">
        <w:rPr>
          <w:sz w:val="22"/>
          <w:lang w:val="fr-BE"/>
        </w:rPr>
        <w:t>, 8</w:t>
      </w:r>
      <w:r w:rsidR="00147DDE" w:rsidRPr="007859B1">
        <w:rPr>
          <w:sz w:val="22"/>
          <w:lang w:val="fr-BE"/>
        </w:rPr>
        <w:t>325Capellen</w:t>
      </w:r>
      <w:r w:rsidRPr="007859B1">
        <w:rPr>
          <w:sz w:val="22"/>
          <w:lang w:val="fr-BE"/>
        </w:rPr>
        <w:t xml:space="preserve"> Luxembourg</w:t>
      </w:r>
    </w:p>
    <w:p w:rsidR="00665BCB" w:rsidRPr="00287675" w:rsidRDefault="00665BCB">
      <w:pPr>
        <w:rPr>
          <w:sz w:val="22"/>
          <w:szCs w:val="22"/>
        </w:rPr>
      </w:pPr>
      <w:r w:rsidRPr="00287675">
        <w:rPr>
          <w:sz w:val="22"/>
          <w:szCs w:val="22"/>
        </w:rPr>
        <w:t>Tel</w:t>
      </w:r>
      <w:r w:rsidR="00287675">
        <w:rPr>
          <w:sz w:val="22"/>
          <w:szCs w:val="22"/>
        </w:rPr>
        <w:tab/>
      </w:r>
      <w:r w:rsidR="00287675">
        <w:rPr>
          <w:sz w:val="22"/>
          <w:szCs w:val="22"/>
        </w:rPr>
        <w:tab/>
      </w:r>
      <w:r w:rsidRPr="00287675">
        <w:rPr>
          <w:sz w:val="22"/>
          <w:szCs w:val="22"/>
        </w:rPr>
        <w:t>: +352 661 840 027</w:t>
      </w:r>
    </w:p>
    <w:p w:rsidR="00665BCB" w:rsidRPr="00287675" w:rsidRDefault="00665BCB">
      <w:pPr>
        <w:rPr>
          <w:sz w:val="22"/>
          <w:szCs w:val="22"/>
        </w:rPr>
      </w:pPr>
      <w:r w:rsidRPr="00287675">
        <w:rPr>
          <w:sz w:val="22"/>
          <w:szCs w:val="22"/>
        </w:rPr>
        <w:t>Email</w:t>
      </w:r>
      <w:r w:rsidR="00287675">
        <w:rPr>
          <w:sz w:val="22"/>
          <w:szCs w:val="22"/>
        </w:rPr>
        <w:tab/>
      </w:r>
      <w:r w:rsidR="00287675">
        <w:rPr>
          <w:sz w:val="22"/>
          <w:szCs w:val="22"/>
        </w:rPr>
        <w:tab/>
      </w:r>
      <w:r w:rsidRPr="00287675">
        <w:rPr>
          <w:sz w:val="22"/>
          <w:szCs w:val="22"/>
        </w:rPr>
        <w:t xml:space="preserve">: </w:t>
      </w:r>
      <w:hyperlink r:id="rId8" w:history="1">
        <w:r w:rsidRPr="00287675">
          <w:rPr>
            <w:rStyle w:val="Hyperlink"/>
          </w:rPr>
          <w:t>igal.ore@gmail.com</w:t>
        </w:r>
      </w:hyperlink>
    </w:p>
    <w:p w:rsidR="00665BCB" w:rsidRDefault="00665BCB">
      <w:pPr>
        <w:rPr>
          <w:sz w:val="22"/>
          <w:szCs w:val="22"/>
        </w:rPr>
      </w:pPr>
      <w:r w:rsidRPr="00287675">
        <w:rPr>
          <w:sz w:val="22"/>
          <w:szCs w:val="22"/>
        </w:rPr>
        <w:t>Skype</w:t>
      </w:r>
      <w:r w:rsidR="00287675">
        <w:rPr>
          <w:sz w:val="22"/>
          <w:szCs w:val="22"/>
        </w:rPr>
        <w:tab/>
      </w:r>
      <w:r w:rsidR="00287675">
        <w:rPr>
          <w:sz w:val="22"/>
          <w:szCs w:val="22"/>
        </w:rPr>
        <w:tab/>
      </w:r>
      <w:r w:rsidRPr="00287675">
        <w:rPr>
          <w:sz w:val="22"/>
          <w:szCs w:val="22"/>
        </w:rPr>
        <w:t xml:space="preserve">: </w:t>
      </w:r>
      <w:proofErr w:type="spellStart"/>
      <w:r w:rsidRPr="00287675">
        <w:rPr>
          <w:sz w:val="22"/>
          <w:szCs w:val="22"/>
        </w:rPr>
        <w:t>igor_ore</w:t>
      </w:r>
      <w:proofErr w:type="spellEnd"/>
    </w:p>
    <w:p w:rsidR="007859B1" w:rsidRPr="00287675" w:rsidRDefault="007859B1">
      <w:pPr>
        <w:rPr>
          <w:sz w:val="22"/>
          <w:szCs w:val="22"/>
        </w:rPr>
      </w:pPr>
      <w:r>
        <w:rPr>
          <w:sz w:val="22"/>
          <w:szCs w:val="22"/>
        </w:rPr>
        <w:t>Linked IN</w:t>
      </w:r>
      <w:r>
        <w:rPr>
          <w:sz w:val="22"/>
          <w:szCs w:val="22"/>
        </w:rPr>
        <w:tab/>
        <w:t xml:space="preserve">: </w:t>
      </w:r>
      <w:hyperlink r:id="rId9" w:history="1">
        <w:r w:rsidRPr="00E25E34">
          <w:rPr>
            <w:rStyle w:val="Hyperlink"/>
            <w:sz w:val="22"/>
            <w:szCs w:val="22"/>
          </w:rPr>
          <w:t>http://lu.linkedin.com/in/igalore</w:t>
        </w:r>
      </w:hyperlink>
    </w:p>
    <w:p w:rsidR="00665BCB" w:rsidRPr="00287675" w:rsidRDefault="00665BCB">
      <w:pPr>
        <w:rPr>
          <w:sz w:val="22"/>
          <w:szCs w:val="22"/>
        </w:rPr>
      </w:pPr>
    </w:p>
    <w:p w:rsidR="00665BCB" w:rsidRPr="00287675" w:rsidRDefault="00665BCB">
      <w:pPr>
        <w:pStyle w:val="HorizontalLine"/>
      </w:pPr>
    </w:p>
    <w:p w:rsidR="00665BCB" w:rsidRPr="00287675" w:rsidRDefault="00665BCB">
      <w:r w:rsidRPr="00287675">
        <w:t>Profile</w:t>
      </w:r>
    </w:p>
    <w:p w:rsidR="00665BCB" w:rsidRPr="00287675" w:rsidRDefault="00665BCB">
      <w:pPr>
        <w:pStyle w:val="WW-BodyText3"/>
      </w:pPr>
      <w:r w:rsidRPr="00287675">
        <w:t>Ex</w:t>
      </w:r>
      <w:r w:rsidR="002308CF" w:rsidRPr="00287675">
        <w:t>pert programmer (C, C++</w:t>
      </w:r>
      <w:proofErr w:type="gramStart"/>
      <w:r w:rsidR="002308CF" w:rsidRPr="00287675">
        <w:t>,</w:t>
      </w:r>
      <w:proofErr w:type="spellStart"/>
      <w:r w:rsidR="009C07FF">
        <w:t>Java,</w:t>
      </w:r>
      <w:r w:rsidR="002308CF" w:rsidRPr="00287675">
        <w:t>C</w:t>
      </w:r>
      <w:proofErr w:type="spellEnd"/>
      <w:proofErr w:type="gramEnd"/>
      <w:r w:rsidR="002308CF" w:rsidRPr="00287675">
        <w:t>#</w:t>
      </w:r>
      <w:r w:rsidRPr="00287675">
        <w:t>) with technical knowledge of front-end/back-end financial applica</w:t>
      </w:r>
      <w:r w:rsidR="0057356E" w:rsidRPr="00287675">
        <w:t>tions, legal reporting (IFRS,</w:t>
      </w:r>
      <w:r w:rsidRPr="00287675">
        <w:t xml:space="preserve"> BASEL II</w:t>
      </w:r>
      <w:r w:rsidR="005111E8" w:rsidRPr="00287675">
        <w:t xml:space="preserve">, </w:t>
      </w:r>
      <w:proofErr w:type="spellStart"/>
      <w:r w:rsidR="0057356E" w:rsidRPr="00287675">
        <w:t>MiFID</w:t>
      </w:r>
      <w:proofErr w:type="spellEnd"/>
      <w:r w:rsidR="005111E8" w:rsidRPr="00287675">
        <w:t xml:space="preserve">, FINREP and </w:t>
      </w:r>
      <w:proofErr w:type="spellStart"/>
      <w:r w:rsidR="005111E8" w:rsidRPr="00287675">
        <w:t>COREP</w:t>
      </w:r>
      <w:r w:rsidRPr="00287675">
        <w:t>based</w:t>
      </w:r>
      <w:proofErr w:type="spellEnd"/>
      <w:r w:rsidRPr="00287675">
        <w:t>) and security</w:t>
      </w:r>
      <w:r w:rsidR="00081DF1">
        <w:t>/cryptography</w:t>
      </w:r>
      <w:r w:rsidRPr="00287675">
        <w:t xml:space="preserve"> programming. </w:t>
      </w:r>
      <w:proofErr w:type="gramStart"/>
      <w:r w:rsidRPr="00287675">
        <w:t>Team leader with strong analytical skills and the ability to translate theoretical concepts into business solutions.</w:t>
      </w:r>
      <w:proofErr w:type="gramEnd"/>
    </w:p>
    <w:p w:rsidR="00665BCB" w:rsidRPr="00287675" w:rsidRDefault="00665BCB">
      <w:pPr>
        <w:pStyle w:val="HorizontalLine"/>
      </w:pPr>
    </w:p>
    <w:p w:rsidR="00665BCB" w:rsidRPr="00287675" w:rsidRDefault="00665BCB">
      <w:r w:rsidRPr="00287675">
        <w:t>Work History</w:t>
      </w:r>
    </w:p>
    <w:p w:rsidR="00665BCB" w:rsidRPr="00287675" w:rsidRDefault="00665BCB">
      <w:pPr>
        <w:pStyle w:val="BodyText"/>
        <w:jc w:val="left"/>
        <w:rPr>
          <w:rFonts w:ascii="Times New Roman" w:hAnsi="Times New Roman"/>
        </w:rPr>
      </w:pPr>
      <w:r w:rsidRPr="00287675">
        <w:rPr>
          <w:rFonts w:ascii="Times New Roman" w:hAnsi="Times New Roman"/>
          <w:b/>
          <w:i/>
        </w:rPr>
        <w:t>FRS Global</w:t>
      </w:r>
      <w:r w:rsidRPr="00287675">
        <w:tab/>
      </w:r>
      <w:r w:rsidRPr="00287675">
        <w:tab/>
      </w:r>
      <w:r w:rsidRPr="00287675">
        <w:tab/>
      </w:r>
      <w:r w:rsidRPr="00287675">
        <w:tab/>
      </w:r>
      <w:r w:rsidRPr="00287675">
        <w:tab/>
      </w:r>
      <w:r w:rsidRPr="00287675">
        <w:tab/>
      </w:r>
      <w:r w:rsidRPr="00287675">
        <w:tab/>
      </w:r>
      <w:r w:rsidRPr="00287675">
        <w:tab/>
      </w:r>
      <w:r w:rsidRPr="00287675">
        <w:rPr>
          <w:rFonts w:ascii="Times New Roman" w:hAnsi="Times New Roman"/>
        </w:rPr>
        <w:t>Jul 2007 – Present</w:t>
      </w:r>
    </w:p>
    <w:p w:rsidR="00665BCB" w:rsidRPr="00287675" w:rsidRDefault="00420B15">
      <w:pPr>
        <w:pStyle w:val="BodyText"/>
        <w:jc w:val="left"/>
        <w:rPr>
          <w:rFonts w:ascii="Times New Roman" w:hAnsi="Times New Roman"/>
        </w:rPr>
      </w:pPr>
      <w:r>
        <w:rPr>
          <w:rFonts w:ascii="Times New Roman" w:hAnsi="Times New Roman"/>
        </w:rPr>
        <w:t>Senior developer</w:t>
      </w:r>
    </w:p>
    <w:p w:rsidR="00665BCB" w:rsidRPr="00287675" w:rsidRDefault="00665BCB">
      <w:pPr>
        <w:pStyle w:val="BodyText"/>
        <w:jc w:val="left"/>
        <w:rPr>
          <w:rFonts w:ascii="Times New Roman" w:hAnsi="Times New Roman"/>
        </w:rPr>
      </w:pPr>
      <w:r w:rsidRPr="00287675">
        <w:rPr>
          <w:rFonts w:ascii="Times New Roman" w:hAnsi="Times New Roman"/>
          <w:b/>
          <w:i/>
        </w:rPr>
        <w:t>Atos Euronext Market Solutions (AEMS)</w:t>
      </w:r>
      <w:r w:rsidRPr="00287675">
        <w:rPr>
          <w:rFonts w:ascii="Times New Roman" w:hAnsi="Times New Roman"/>
          <w:b/>
          <w:i/>
        </w:rPr>
        <w:tab/>
      </w:r>
      <w:r w:rsidRPr="00287675">
        <w:rPr>
          <w:rFonts w:ascii="Times New Roman" w:hAnsi="Times New Roman"/>
          <w:b/>
          <w:i/>
        </w:rPr>
        <w:tab/>
      </w:r>
      <w:r w:rsidRPr="00287675">
        <w:rPr>
          <w:rFonts w:ascii="Times New Roman" w:hAnsi="Times New Roman"/>
          <w:b/>
          <w:i/>
        </w:rPr>
        <w:tab/>
      </w:r>
      <w:r w:rsidRPr="00287675">
        <w:rPr>
          <w:rFonts w:ascii="Times New Roman" w:hAnsi="Times New Roman"/>
          <w:b/>
          <w:i/>
        </w:rPr>
        <w:tab/>
      </w:r>
      <w:r w:rsidRPr="00287675">
        <w:rPr>
          <w:rFonts w:ascii="Times New Roman" w:hAnsi="Times New Roman"/>
          <w:b/>
          <w:i/>
        </w:rPr>
        <w:tab/>
      </w:r>
      <w:r w:rsidRPr="00287675">
        <w:rPr>
          <w:rFonts w:ascii="Times New Roman" w:hAnsi="Times New Roman"/>
        </w:rPr>
        <w:t>Sept 2004 – Jul 2007</w:t>
      </w:r>
    </w:p>
    <w:p w:rsidR="00665BCB" w:rsidRPr="00287675" w:rsidRDefault="00665BCB">
      <w:pPr>
        <w:pStyle w:val="BodyText"/>
        <w:jc w:val="left"/>
        <w:rPr>
          <w:rFonts w:ascii="Times New Roman" w:hAnsi="Times New Roman"/>
        </w:rPr>
      </w:pPr>
      <w:r w:rsidRPr="00287675">
        <w:rPr>
          <w:rFonts w:ascii="Times New Roman" w:hAnsi="Times New Roman"/>
        </w:rPr>
        <w:t>Analyst, senior application developer</w:t>
      </w:r>
    </w:p>
    <w:p w:rsidR="00665BCB" w:rsidRPr="00287675" w:rsidRDefault="00665BCB">
      <w:pPr>
        <w:pStyle w:val="BodyText"/>
        <w:jc w:val="left"/>
        <w:rPr>
          <w:rFonts w:ascii="Times New Roman" w:hAnsi="Times New Roman"/>
        </w:rPr>
      </w:pPr>
      <w:proofErr w:type="spellStart"/>
      <w:r w:rsidRPr="00287675">
        <w:rPr>
          <w:rFonts w:ascii="Times New Roman" w:hAnsi="Times New Roman"/>
          <w:b/>
          <w:i/>
        </w:rPr>
        <w:t>CipherQuest</w:t>
      </w:r>
      <w:proofErr w:type="spellEnd"/>
      <w:r w:rsidRPr="00287675">
        <w:rPr>
          <w:rFonts w:ascii="Times New Roman" w:hAnsi="Times New Roman"/>
          <w:b/>
          <w:i/>
        </w:rPr>
        <w:t xml:space="preserve"> Ltd/</w:t>
      </w:r>
      <w:proofErr w:type="spellStart"/>
      <w:r w:rsidRPr="00287675">
        <w:rPr>
          <w:rFonts w:ascii="Times New Roman" w:hAnsi="Times New Roman"/>
          <w:b/>
          <w:i/>
        </w:rPr>
        <w:t>CipherQuest</w:t>
      </w:r>
      <w:proofErr w:type="spellEnd"/>
      <w:r w:rsidRPr="00287675">
        <w:rPr>
          <w:rFonts w:ascii="Times New Roman" w:hAnsi="Times New Roman"/>
          <w:b/>
          <w:i/>
        </w:rPr>
        <w:t xml:space="preserve"> Lux SA, United Kingdom/Luxembourg</w:t>
      </w:r>
      <w:r w:rsidRPr="00287675">
        <w:rPr>
          <w:rFonts w:ascii="Times New Roman" w:hAnsi="Times New Roman"/>
          <w:b/>
          <w:i/>
        </w:rPr>
        <w:tab/>
      </w:r>
      <w:r w:rsidRPr="00287675">
        <w:rPr>
          <w:rFonts w:ascii="Times New Roman" w:hAnsi="Times New Roman"/>
          <w:b/>
          <w:i/>
        </w:rPr>
        <w:tab/>
      </w:r>
      <w:r w:rsidRPr="00287675">
        <w:rPr>
          <w:rFonts w:ascii="Times New Roman" w:hAnsi="Times New Roman"/>
        </w:rPr>
        <w:t>Nov 2001 – Sept 2004</w:t>
      </w:r>
    </w:p>
    <w:p w:rsidR="00665BCB" w:rsidRPr="00287675" w:rsidRDefault="00665BCB">
      <w:pPr>
        <w:pStyle w:val="BodyText"/>
        <w:jc w:val="left"/>
        <w:rPr>
          <w:rFonts w:ascii="Times New Roman" w:hAnsi="Times New Roman"/>
        </w:rPr>
      </w:pPr>
      <w:r w:rsidRPr="00287675">
        <w:rPr>
          <w:rFonts w:ascii="Times New Roman" w:hAnsi="Times New Roman"/>
          <w:b/>
          <w:i/>
        </w:rPr>
        <w:t xml:space="preserve">- </w:t>
      </w:r>
      <w:r w:rsidRPr="00287675">
        <w:rPr>
          <w:rFonts w:ascii="Times New Roman" w:hAnsi="Times New Roman"/>
        </w:rPr>
        <w:t>Security Consultant/Application Programmer</w:t>
      </w:r>
    </w:p>
    <w:p w:rsidR="00665BCB" w:rsidRPr="00287675" w:rsidRDefault="00665BCB">
      <w:pPr>
        <w:pStyle w:val="BodyText"/>
        <w:spacing w:before="120"/>
        <w:jc w:val="left"/>
        <w:rPr>
          <w:rFonts w:ascii="Times New Roman" w:hAnsi="Times New Roman"/>
        </w:rPr>
      </w:pPr>
      <w:proofErr w:type="spellStart"/>
      <w:r w:rsidRPr="00287675">
        <w:rPr>
          <w:rFonts w:ascii="Times New Roman" w:hAnsi="Times New Roman"/>
          <w:b/>
          <w:i/>
        </w:rPr>
        <w:t>Broadnet</w:t>
      </w:r>
      <w:proofErr w:type="spellEnd"/>
      <w:r w:rsidRPr="00287675">
        <w:rPr>
          <w:rFonts w:ascii="Times New Roman" w:hAnsi="Times New Roman"/>
          <w:b/>
          <w:i/>
        </w:rPr>
        <w:t xml:space="preserve"> Europe, Brussels Belgium</w:t>
      </w:r>
      <w:r w:rsidRPr="00287675">
        <w:rPr>
          <w:rFonts w:ascii="Times New Roman" w:hAnsi="Times New Roman"/>
        </w:rPr>
        <w:tab/>
      </w:r>
      <w:r w:rsidRPr="00287675">
        <w:rPr>
          <w:rFonts w:ascii="Times New Roman" w:hAnsi="Times New Roman"/>
        </w:rPr>
        <w:tab/>
      </w:r>
      <w:r w:rsidRPr="00287675">
        <w:rPr>
          <w:rFonts w:ascii="Times New Roman" w:hAnsi="Times New Roman"/>
        </w:rPr>
        <w:tab/>
      </w:r>
      <w:r w:rsidRPr="00287675">
        <w:rPr>
          <w:rFonts w:ascii="Times New Roman" w:hAnsi="Times New Roman"/>
        </w:rPr>
        <w:tab/>
      </w:r>
      <w:r w:rsidRPr="00287675">
        <w:rPr>
          <w:rFonts w:ascii="Times New Roman" w:hAnsi="Times New Roman"/>
        </w:rPr>
        <w:tab/>
        <w:t>Dec 2000 - Nov 2001</w:t>
      </w:r>
    </w:p>
    <w:p w:rsidR="00665BCB" w:rsidRPr="00287675" w:rsidRDefault="00665BCB">
      <w:pPr>
        <w:pStyle w:val="BodyText"/>
        <w:jc w:val="left"/>
        <w:rPr>
          <w:rFonts w:ascii="Times New Roman" w:hAnsi="Times New Roman"/>
        </w:rPr>
      </w:pPr>
      <w:r w:rsidRPr="00287675">
        <w:rPr>
          <w:rFonts w:ascii="Times New Roman" w:hAnsi="Times New Roman"/>
        </w:rPr>
        <w:t>- Database Administrator/Application Programmer</w:t>
      </w:r>
    </w:p>
    <w:p w:rsidR="00665BCB" w:rsidRPr="00287675" w:rsidRDefault="00665BCB">
      <w:pPr>
        <w:pStyle w:val="BodyText"/>
        <w:spacing w:before="120"/>
        <w:jc w:val="left"/>
        <w:rPr>
          <w:rFonts w:ascii="Times New Roman" w:hAnsi="Times New Roman"/>
        </w:rPr>
      </w:pPr>
      <w:proofErr w:type="spellStart"/>
      <w:r w:rsidRPr="00287675">
        <w:rPr>
          <w:rFonts w:ascii="Times New Roman" w:hAnsi="Times New Roman"/>
          <w:b/>
          <w:i/>
        </w:rPr>
        <w:t>FundTech</w:t>
      </w:r>
      <w:proofErr w:type="spellEnd"/>
      <w:r w:rsidRPr="00287675">
        <w:rPr>
          <w:rFonts w:ascii="Times New Roman" w:hAnsi="Times New Roman"/>
          <w:b/>
          <w:i/>
        </w:rPr>
        <w:t>, Tel Aviv, Israel</w:t>
      </w:r>
      <w:r w:rsidRPr="00287675">
        <w:rPr>
          <w:rFonts w:ascii="Times New Roman" w:hAnsi="Times New Roman"/>
          <w:b/>
          <w:i/>
        </w:rPr>
        <w:tab/>
      </w:r>
      <w:r w:rsidRPr="00287675">
        <w:rPr>
          <w:rFonts w:ascii="Times New Roman" w:hAnsi="Times New Roman"/>
          <w:b/>
          <w:i/>
        </w:rPr>
        <w:tab/>
      </w:r>
      <w:r w:rsidRPr="00287675">
        <w:rPr>
          <w:rFonts w:ascii="Times New Roman" w:hAnsi="Times New Roman"/>
        </w:rPr>
        <w:tab/>
      </w:r>
      <w:r w:rsidRPr="00287675">
        <w:rPr>
          <w:rFonts w:ascii="Times New Roman" w:hAnsi="Times New Roman"/>
        </w:rPr>
        <w:tab/>
      </w:r>
      <w:r w:rsidRPr="00287675">
        <w:rPr>
          <w:rFonts w:ascii="Times New Roman" w:hAnsi="Times New Roman"/>
        </w:rPr>
        <w:tab/>
      </w:r>
      <w:r w:rsidRPr="00287675">
        <w:rPr>
          <w:rFonts w:ascii="Times New Roman" w:hAnsi="Times New Roman"/>
        </w:rPr>
        <w:tab/>
        <w:t>Aug 2000 – Nov 2000</w:t>
      </w:r>
    </w:p>
    <w:p w:rsidR="00665BCB" w:rsidRPr="00287675" w:rsidRDefault="00665BCB">
      <w:pPr>
        <w:pStyle w:val="BodyText"/>
        <w:jc w:val="left"/>
        <w:rPr>
          <w:rFonts w:ascii="Times New Roman" w:hAnsi="Times New Roman"/>
        </w:rPr>
      </w:pPr>
      <w:r w:rsidRPr="00287675">
        <w:rPr>
          <w:rFonts w:ascii="Times New Roman" w:hAnsi="Times New Roman"/>
        </w:rPr>
        <w:t>- Application Programmer</w:t>
      </w:r>
    </w:p>
    <w:p w:rsidR="00665BCB" w:rsidRPr="00FD72B5" w:rsidRDefault="00665BCB">
      <w:pPr>
        <w:pStyle w:val="BodyText"/>
        <w:spacing w:before="120"/>
        <w:jc w:val="left"/>
        <w:rPr>
          <w:rFonts w:ascii="Times New Roman" w:hAnsi="Times New Roman"/>
          <w:lang w:val="pt-PT"/>
        </w:rPr>
      </w:pPr>
      <w:r w:rsidRPr="00FD72B5">
        <w:rPr>
          <w:rFonts w:ascii="Times New Roman" w:hAnsi="Times New Roman"/>
          <w:b/>
          <w:i/>
          <w:lang w:val="pt-PT"/>
        </w:rPr>
        <w:t>neTravel, Tel Aviv, Israel</w:t>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b/>
          <w:i/>
          <w:lang w:val="pt-PT"/>
        </w:rPr>
        <w:tab/>
      </w:r>
      <w:r w:rsidRPr="00FD72B5">
        <w:rPr>
          <w:rFonts w:ascii="Times New Roman" w:hAnsi="Times New Roman"/>
          <w:lang w:val="pt-PT"/>
        </w:rPr>
        <w:t>Nov 1999 – May 2000</w:t>
      </w:r>
    </w:p>
    <w:p w:rsidR="00665BCB" w:rsidRPr="00287675" w:rsidRDefault="00665BCB">
      <w:pPr>
        <w:pStyle w:val="BodyText"/>
        <w:jc w:val="left"/>
        <w:rPr>
          <w:rFonts w:ascii="Times New Roman" w:hAnsi="Times New Roman"/>
        </w:rPr>
      </w:pPr>
      <w:r w:rsidRPr="00287675">
        <w:rPr>
          <w:rFonts w:ascii="Times New Roman" w:hAnsi="Times New Roman"/>
        </w:rPr>
        <w:t>- Web Developer/Application Programmer</w:t>
      </w:r>
    </w:p>
    <w:p w:rsidR="00665BCB" w:rsidRPr="00287675" w:rsidRDefault="00665BCB">
      <w:pPr>
        <w:pStyle w:val="BodyText"/>
        <w:spacing w:before="120"/>
        <w:jc w:val="left"/>
        <w:rPr>
          <w:rFonts w:ascii="Times New Roman" w:hAnsi="Times New Roman"/>
        </w:rPr>
      </w:pPr>
      <w:r w:rsidRPr="00287675">
        <w:rPr>
          <w:rFonts w:ascii="Times New Roman" w:hAnsi="Times New Roman"/>
          <w:b/>
          <w:i/>
        </w:rPr>
        <w:t>Israeli Defense Force (IDF), Tel Aviv, Israel</w:t>
      </w:r>
      <w:r w:rsidRPr="00287675">
        <w:rPr>
          <w:rFonts w:ascii="Times New Roman" w:hAnsi="Times New Roman"/>
          <w:b/>
          <w:i/>
        </w:rPr>
        <w:tab/>
      </w:r>
      <w:r w:rsidRPr="00287675">
        <w:rPr>
          <w:rFonts w:ascii="Times New Roman" w:hAnsi="Times New Roman"/>
          <w:b/>
          <w:i/>
        </w:rPr>
        <w:tab/>
      </w:r>
      <w:r w:rsidRPr="00287675">
        <w:rPr>
          <w:rFonts w:ascii="Times New Roman" w:hAnsi="Times New Roman"/>
          <w:b/>
          <w:i/>
        </w:rPr>
        <w:tab/>
      </w:r>
      <w:r w:rsidRPr="00287675">
        <w:rPr>
          <w:rFonts w:ascii="Times New Roman" w:hAnsi="Times New Roman"/>
          <w:b/>
          <w:i/>
        </w:rPr>
        <w:tab/>
      </w:r>
      <w:r w:rsidRPr="00287675">
        <w:rPr>
          <w:rFonts w:ascii="Times New Roman" w:hAnsi="Times New Roman"/>
        </w:rPr>
        <w:t>Sep 1999 – Sep 2000</w:t>
      </w:r>
    </w:p>
    <w:p w:rsidR="00665BCB" w:rsidRPr="00287675" w:rsidRDefault="00665BCB">
      <w:pPr>
        <w:pStyle w:val="BodyText"/>
        <w:jc w:val="left"/>
        <w:rPr>
          <w:rFonts w:ascii="Times New Roman" w:hAnsi="Times New Roman"/>
        </w:rPr>
      </w:pPr>
      <w:r w:rsidRPr="00287675">
        <w:rPr>
          <w:rFonts w:ascii="Times New Roman" w:hAnsi="Times New Roman"/>
        </w:rPr>
        <w:t>- Technical Officer (Lieutenant) in Israeli Navy</w:t>
      </w:r>
    </w:p>
    <w:p w:rsidR="00665BCB" w:rsidRPr="00287675" w:rsidRDefault="00665BCB">
      <w:pPr>
        <w:pStyle w:val="HorizontalLine"/>
      </w:pPr>
    </w:p>
    <w:p w:rsidR="00665BCB" w:rsidRPr="00287675" w:rsidRDefault="00665BCB">
      <w:pPr>
        <w:spacing w:after="120"/>
        <w:rPr>
          <w:rFonts w:ascii="Arial" w:hAnsi="Arial"/>
          <w:sz w:val="20"/>
        </w:rPr>
      </w:pPr>
      <w:r w:rsidRPr="00287675">
        <w:rPr>
          <w:rFonts w:ascii="Arial" w:hAnsi="Arial"/>
          <w:sz w:val="20"/>
        </w:rPr>
        <w:t>Education</w:t>
      </w:r>
    </w:p>
    <w:p w:rsidR="00665BCB" w:rsidRPr="00287675" w:rsidRDefault="00665BCB">
      <w:pPr>
        <w:pStyle w:val="Heading5"/>
        <w:numPr>
          <w:ilvl w:val="0"/>
          <w:numId w:val="2"/>
        </w:numPr>
        <w:tabs>
          <w:tab w:val="left" w:pos="360"/>
        </w:tabs>
        <w:rPr>
          <w:rFonts w:ascii="Times New Roman" w:hAnsi="Times New Roman"/>
          <w:b w:val="0"/>
        </w:rPr>
      </w:pPr>
      <w:proofErr w:type="spellStart"/>
      <w:r w:rsidRPr="00287675">
        <w:rPr>
          <w:rFonts w:ascii="Times New Roman" w:hAnsi="Times New Roman"/>
          <w:b w:val="0"/>
        </w:rPr>
        <w:t>Bachelor’s</w:t>
      </w:r>
      <w:proofErr w:type="spellEnd"/>
      <w:r w:rsidRPr="00287675">
        <w:rPr>
          <w:rFonts w:ascii="Times New Roman" w:hAnsi="Times New Roman"/>
          <w:b w:val="0"/>
        </w:rPr>
        <w:t xml:space="preserve"> of Science in Physics – specialization in Electro-optics, </w:t>
      </w:r>
      <w:proofErr w:type="spellStart"/>
      <w:r w:rsidRPr="00287675">
        <w:rPr>
          <w:rFonts w:ascii="Times New Roman" w:hAnsi="Times New Roman"/>
          <w:b w:val="0"/>
        </w:rPr>
        <w:t>Technion</w:t>
      </w:r>
      <w:proofErr w:type="spellEnd"/>
      <w:r w:rsidRPr="00287675">
        <w:rPr>
          <w:rFonts w:ascii="Times New Roman" w:hAnsi="Times New Roman"/>
          <w:b w:val="0"/>
        </w:rPr>
        <w:t xml:space="preserve"> - Israel Institute of Technology </w:t>
      </w:r>
    </w:p>
    <w:p w:rsidR="00665BCB" w:rsidRPr="00287675" w:rsidRDefault="00665BCB">
      <w:pPr>
        <w:pStyle w:val="Heading5"/>
        <w:numPr>
          <w:ilvl w:val="0"/>
          <w:numId w:val="2"/>
        </w:numPr>
        <w:tabs>
          <w:tab w:val="left" w:pos="360"/>
        </w:tabs>
        <w:rPr>
          <w:rFonts w:ascii="Times New Roman" w:hAnsi="Times New Roman"/>
          <w:b w:val="0"/>
        </w:rPr>
      </w:pPr>
      <w:proofErr w:type="gramStart"/>
      <w:r w:rsidRPr="00287675">
        <w:rPr>
          <w:rFonts w:ascii="Times New Roman" w:hAnsi="Times New Roman"/>
          <w:b w:val="0"/>
        </w:rPr>
        <w:t>Technical High school.</w:t>
      </w:r>
      <w:proofErr w:type="gramEnd"/>
      <w:r w:rsidRPr="00287675">
        <w:rPr>
          <w:rFonts w:ascii="Times New Roman" w:hAnsi="Times New Roman"/>
          <w:b w:val="0"/>
        </w:rPr>
        <w:t xml:space="preserve"> Major in computer science and communication. </w:t>
      </w:r>
    </w:p>
    <w:p w:rsidR="00665BCB" w:rsidRPr="00287675" w:rsidRDefault="0072189B">
      <w:pPr>
        <w:pStyle w:val="HorizontalLine"/>
      </w:pPr>
      <w:r>
        <w:rPr>
          <w:noProof/>
          <w:lang w:val="en-GB" w:eastAsia="en-GB"/>
        </w:rPr>
        <w:pict>
          <v:shapetype id="_x0000_t202" coordsize="21600,21600" o:spt="202" path="m,l,21600r21600,l21600,xe">
            <v:stroke joinstyle="miter"/>
            <v:path gradientshapeok="t" o:connecttype="rect"/>
          </v:shapetype>
          <v:shape id="Text Box 3" o:spid="_x0000_s1026" type="#_x0000_t202" style="position:absolute;margin-left:374.2pt;margin-top:5.95pt;width:99.3pt;height:5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3htAIAALk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" filled="f" stroked="f">
            <v:textbox>
              <w:txbxContent>
                <w:p w:rsidR="00596DC4" w:rsidRDefault="00596DC4">
                  <w:r>
                    <w:rPr>
                      <w:noProof/>
                      <w:lang w:val="en-GB" w:eastAsia="en-GB"/>
                    </w:rPr>
                    <w:drawing>
                      <wp:inline distT="0" distB="0" distL="0" distR="0">
                        <wp:extent cx="1108169" cy="642174"/>
                        <wp:effectExtent l="19050" t="0" r="0" b="0"/>
                        <wp:docPr id="3" name="Picture 2" descr="OCP_JavaSE6Programmer_cl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P_JavaSE6Programmer_clr.bmp"/>
                                <pic:cNvPicPr/>
                              </pic:nvPicPr>
                              <pic:blipFill>
                                <a:blip r:embed="rId10"/>
                                <a:stretch>
                                  <a:fillRect/>
                                </a:stretch>
                              </pic:blipFill>
                              <pic:spPr>
                                <a:xfrm>
                                  <a:off x="0" y="0"/>
                                  <a:ext cx="1109766" cy="643099"/>
                                </a:xfrm>
                                <a:prstGeom prst="rect">
                                  <a:avLst/>
                                </a:prstGeom>
                              </pic:spPr>
                            </pic:pic>
                          </a:graphicData>
                        </a:graphic>
                      </wp:inline>
                    </w:drawing>
                  </w:r>
                </w:p>
              </w:txbxContent>
            </v:textbox>
          </v:shape>
        </w:pict>
      </w:r>
    </w:p>
    <w:p w:rsidR="00665BCB" w:rsidRPr="00287675" w:rsidRDefault="00665BCB">
      <w:pPr>
        <w:rPr>
          <w:rFonts w:ascii="Arial" w:hAnsi="Arial"/>
          <w:sz w:val="20"/>
        </w:rPr>
      </w:pPr>
      <w:r w:rsidRPr="00287675">
        <w:rPr>
          <w:rFonts w:ascii="Arial" w:hAnsi="Arial"/>
          <w:sz w:val="20"/>
        </w:rPr>
        <w:t>Professional Training</w:t>
      </w:r>
    </w:p>
    <w:p w:rsidR="00596DC4" w:rsidRDefault="00596DC4">
      <w:pPr>
        <w:pStyle w:val="Heading5"/>
        <w:numPr>
          <w:ilvl w:val="0"/>
          <w:numId w:val="7"/>
        </w:numPr>
        <w:tabs>
          <w:tab w:val="left" w:pos="360"/>
        </w:tabs>
        <w:rPr>
          <w:rFonts w:ascii="Times New Roman" w:hAnsi="Times New Roman"/>
          <w:b w:val="0"/>
        </w:rPr>
      </w:pPr>
      <w:r>
        <w:rPr>
          <w:rFonts w:ascii="Times New Roman" w:hAnsi="Times New Roman"/>
          <w:b w:val="0"/>
        </w:rPr>
        <w:t xml:space="preserve">Oracle Certified </w:t>
      </w:r>
      <w:r w:rsidRPr="00596DC4">
        <w:rPr>
          <w:rFonts w:ascii="Times New Roman" w:hAnsi="Times New Roman"/>
          <w:b w:val="0"/>
        </w:rPr>
        <w:t>Professional Java Standard</w:t>
      </w:r>
      <w:r>
        <w:rPr>
          <w:rFonts w:ascii="Times New Roman" w:hAnsi="Times New Roman"/>
          <w:b w:val="0"/>
        </w:rPr>
        <w:t xml:space="preserve"> Edition 6 </w:t>
      </w:r>
      <w:proofErr w:type="gramStart"/>
      <w:r>
        <w:rPr>
          <w:rFonts w:ascii="Times New Roman" w:hAnsi="Times New Roman"/>
          <w:b w:val="0"/>
        </w:rPr>
        <w:t>Programmer  (</w:t>
      </w:r>
      <w:proofErr w:type="gramEnd"/>
      <w:r>
        <w:rPr>
          <w:rFonts w:ascii="Times New Roman" w:hAnsi="Times New Roman"/>
          <w:b w:val="0"/>
        </w:rPr>
        <w:t>Exam ref. 1Z0-851)</w:t>
      </w:r>
    </w:p>
    <w:p w:rsidR="00596DC4" w:rsidRPr="00596DC4" w:rsidRDefault="00596DC4" w:rsidP="00596DC4"/>
    <w:p w:rsidR="00665BCB" w:rsidRPr="00287675" w:rsidRDefault="00665BCB">
      <w:pPr>
        <w:pStyle w:val="Heading5"/>
        <w:numPr>
          <w:ilvl w:val="0"/>
          <w:numId w:val="7"/>
        </w:numPr>
        <w:tabs>
          <w:tab w:val="left" w:pos="360"/>
        </w:tabs>
        <w:rPr>
          <w:rFonts w:ascii="Times New Roman" w:hAnsi="Times New Roman"/>
          <w:b w:val="0"/>
        </w:rPr>
      </w:pPr>
      <w:proofErr w:type="gramStart"/>
      <w:r w:rsidRPr="00287675">
        <w:rPr>
          <w:rFonts w:ascii="Times New Roman" w:hAnsi="Times New Roman"/>
          <w:b w:val="0"/>
        </w:rPr>
        <w:t>Course of “Using the ADAPTIVE Communication Environment C++ Framework” from Remedy IT.</w:t>
      </w:r>
      <w:proofErr w:type="gramEnd"/>
    </w:p>
    <w:p w:rsidR="00665BCB" w:rsidRPr="00287675" w:rsidRDefault="00665BCB">
      <w:pPr>
        <w:pStyle w:val="Heading5"/>
        <w:numPr>
          <w:ilvl w:val="0"/>
          <w:numId w:val="7"/>
        </w:numPr>
        <w:tabs>
          <w:tab w:val="left" w:pos="360"/>
        </w:tabs>
        <w:rPr>
          <w:rFonts w:ascii="Times New Roman" w:hAnsi="Times New Roman"/>
          <w:b w:val="0"/>
        </w:rPr>
      </w:pPr>
      <w:r w:rsidRPr="00287675">
        <w:rPr>
          <w:rFonts w:ascii="Times New Roman" w:hAnsi="Times New Roman"/>
          <w:b w:val="0"/>
        </w:rPr>
        <w:t xml:space="preserve">Five months in-house training on Applied Cryptography, SSL/TLS, </w:t>
      </w:r>
      <w:proofErr w:type="spellStart"/>
      <w:r w:rsidRPr="00287675">
        <w:rPr>
          <w:rFonts w:ascii="Times New Roman" w:hAnsi="Times New Roman"/>
          <w:b w:val="0"/>
        </w:rPr>
        <w:t>OpenSSL</w:t>
      </w:r>
      <w:proofErr w:type="spellEnd"/>
      <w:r w:rsidRPr="00287675">
        <w:rPr>
          <w:rFonts w:ascii="Times New Roman" w:hAnsi="Times New Roman"/>
          <w:b w:val="0"/>
        </w:rPr>
        <w:t>, Smart Card Interface programming, Hardware Security Module (Thales e-Security) Integration</w:t>
      </w:r>
    </w:p>
    <w:p w:rsidR="00665BCB" w:rsidRPr="00287675" w:rsidRDefault="00665BCB">
      <w:pPr>
        <w:pStyle w:val="Heading5"/>
        <w:numPr>
          <w:ilvl w:val="0"/>
          <w:numId w:val="7"/>
        </w:numPr>
        <w:tabs>
          <w:tab w:val="left" w:pos="360"/>
        </w:tabs>
        <w:rPr>
          <w:rFonts w:ascii="Times New Roman" w:hAnsi="Times New Roman"/>
          <w:b w:val="0"/>
        </w:rPr>
      </w:pPr>
      <w:r w:rsidRPr="00287675">
        <w:rPr>
          <w:rFonts w:ascii="Times New Roman" w:hAnsi="Times New Roman"/>
          <w:b w:val="0"/>
        </w:rPr>
        <w:t xml:space="preserve">Oracle official training </w:t>
      </w:r>
      <w:bookmarkStart w:id="0" w:name="_GoBack"/>
      <w:bookmarkEnd w:id="0"/>
    </w:p>
    <w:p w:rsidR="00665BCB" w:rsidRPr="00287675" w:rsidRDefault="00665BCB" w:rsidP="0072189B">
      <w:pPr>
        <w:pStyle w:val="Heading5"/>
        <w:numPr>
          <w:ilvl w:val="1"/>
          <w:numId w:val="17"/>
        </w:numPr>
        <w:tabs>
          <w:tab w:val="left" w:pos="360"/>
        </w:tabs>
        <w:rPr>
          <w:rFonts w:ascii="Times New Roman" w:hAnsi="Times New Roman"/>
          <w:b w:val="0"/>
        </w:rPr>
      </w:pPr>
      <w:r w:rsidRPr="00287675">
        <w:rPr>
          <w:rFonts w:ascii="Times New Roman" w:hAnsi="Times New Roman"/>
          <w:b w:val="0"/>
        </w:rPr>
        <w:t>SQL and PL/SQL course (for Oracle 8i).</w:t>
      </w:r>
    </w:p>
    <w:p w:rsidR="00665BCB" w:rsidRPr="00287675" w:rsidRDefault="00665BCB" w:rsidP="0072189B">
      <w:pPr>
        <w:pStyle w:val="Heading5"/>
        <w:numPr>
          <w:ilvl w:val="1"/>
          <w:numId w:val="17"/>
        </w:numPr>
        <w:tabs>
          <w:tab w:val="left" w:pos="360"/>
        </w:tabs>
        <w:rPr>
          <w:rFonts w:ascii="Times New Roman" w:hAnsi="Times New Roman"/>
          <w:b w:val="0"/>
        </w:rPr>
      </w:pPr>
      <w:proofErr w:type="gramStart"/>
      <w:r w:rsidRPr="00287675">
        <w:rPr>
          <w:rFonts w:ascii="Times New Roman" w:hAnsi="Times New Roman"/>
          <w:b w:val="0"/>
        </w:rPr>
        <w:t>Administration course (for Oracle 8i).</w:t>
      </w:r>
      <w:proofErr w:type="gramEnd"/>
    </w:p>
    <w:p w:rsidR="00665BCB" w:rsidRPr="00287675" w:rsidRDefault="00665BCB" w:rsidP="0072189B">
      <w:pPr>
        <w:pStyle w:val="Heading5"/>
        <w:numPr>
          <w:ilvl w:val="1"/>
          <w:numId w:val="17"/>
        </w:numPr>
        <w:tabs>
          <w:tab w:val="left" w:pos="360"/>
        </w:tabs>
        <w:rPr>
          <w:rFonts w:ascii="Times New Roman" w:hAnsi="Times New Roman"/>
          <w:b w:val="0"/>
        </w:rPr>
      </w:pPr>
      <w:proofErr w:type="gramStart"/>
      <w:r w:rsidRPr="00287675">
        <w:rPr>
          <w:rFonts w:ascii="Times New Roman" w:hAnsi="Times New Roman"/>
          <w:b w:val="0"/>
        </w:rPr>
        <w:t>Backup and Recovery course (for Oracle 8i).</w:t>
      </w:r>
      <w:proofErr w:type="gramEnd"/>
    </w:p>
    <w:p w:rsidR="00665BCB" w:rsidRPr="00287675" w:rsidRDefault="00665BCB">
      <w:pPr>
        <w:pStyle w:val="HorizontalLine"/>
      </w:pPr>
    </w:p>
    <w:p w:rsidR="00665BCB" w:rsidRPr="00287675" w:rsidRDefault="00665BCB">
      <w:pPr>
        <w:rPr>
          <w:rFonts w:ascii="Arial" w:hAnsi="Arial"/>
          <w:sz w:val="20"/>
        </w:rPr>
      </w:pPr>
      <w:r w:rsidRPr="00287675">
        <w:rPr>
          <w:rFonts w:ascii="Arial" w:hAnsi="Arial"/>
          <w:sz w:val="20"/>
        </w:rPr>
        <w:t>Languages</w:t>
      </w:r>
    </w:p>
    <w:p w:rsidR="00665BCB" w:rsidRPr="00287675" w:rsidRDefault="00665BCB" w:rsidP="00147DDE">
      <w:pPr>
        <w:pStyle w:val="WW-BodyText3"/>
      </w:pPr>
      <w:r w:rsidRPr="00287675">
        <w:t xml:space="preserve">   </w:t>
      </w:r>
      <w:proofErr w:type="spellStart"/>
      <w:r w:rsidRPr="00287675">
        <w:t>English</w:t>
      </w:r>
      <w:proofErr w:type="gramStart"/>
      <w:r w:rsidRPr="00287675">
        <w:t>,French</w:t>
      </w:r>
      <w:proofErr w:type="spellEnd"/>
      <w:proofErr w:type="gramEnd"/>
      <w:r w:rsidRPr="00287675">
        <w:t xml:space="preserve">, Russian, Hebrew </w:t>
      </w:r>
    </w:p>
    <w:p w:rsidR="00665BCB" w:rsidRPr="00287675" w:rsidRDefault="00665BCB">
      <w:pPr>
        <w:pStyle w:val="HorizontalLine"/>
        <w:pageBreakBefore/>
      </w:pPr>
    </w:p>
    <w:p w:rsidR="00665BCB" w:rsidRPr="00287675" w:rsidRDefault="00665BCB">
      <w:pPr>
        <w:spacing w:before="120"/>
        <w:rPr>
          <w:b/>
          <w:bCs/>
          <w:sz w:val="22"/>
        </w:rPr>
      </w:pPr>
      <w:r w:rsidRPr="00287675">
        <w:rPr>
          <w:b/>
          <w:bCs/>
          <w:sz w:val="22"/>
        </w:rPr>
        <w:t>Working Experience</w:t>
      </w:r>
    </w:p>
    <w:p w:rsidR="00665BCB" w:rsidRPr="00287675" w:rsidRDefault="00665BCB">
      <w:pPr>
        <w:pStyle w:val="Heading5"/>
        <w:tabs>
          <w:tab w:val="left" w:pos="0"/>
        </w:tabs>
      </w:pPr>
    </w:p>
    <w:p w:rsidR="00665BCB" w:rsidRPr="00287675" w:rsidRDefault="00665BCB">
      <w:pPr>
        <w:pStyle w:val="Heading5"/>
        <w:tabs>
          <w:tab w:val="left" w:pos="0"/>
        </w:tabs>
      </w:pPr>
      <w:r w:rsidRPr="00287675">
        <w:t>FRS Global (Luxembourg)</w:t>
      </w:r>
    </w:p>
    <w:p w:rsidR="002308CF" w:rsidRPr="00287675" w:rsidRDefault="00665BCB">
      <w:pPr>
        <w:pStyle w:val="WW-BodyText3"/>
      </w:pPr>
      <w:r w:rsidRPr="00287675">
        <w:t xml:space="preserve">Technical </w:t>
      </w:r>
      <w:r w:rsidR="00FD72B5">
        <w:t>lead in</w:t>
      </w:r>
      <w:r w:rsidR="00147DDE" w:rsidRPr="00287675">
        <w:t xml:space="preserve"> </w:t>
      </w:r>
      <w:r w:rsidRPr="00287675">
        <w:t>development</w:t>
      </w:r>
      <w:r w:rsidR="00E40555" w:rsidRPr="00287675">
        <w:t xml:space="preserve"> of </w:t>
      </w:r>
      <w:r w:rsidR="0057356E" w:rsidRPr="00287675">
        <w:t>global risk and regulatory compliance reporting</w:t>
      </w:r>
      <w:r w:rsidR="005111E8" w:rsidRPr="00287675">
        <w:t xml:space="preserve"> software. This post includes:</w:t>
      </w:r>
    </w:p>
    <w:p w:rsidR="00FE561A" w:rsidRDefault="00FE561A" w:rsidP="00BC1147">
      <w:pPr>
        <w:pStyle w:val="WW-BodyText3"/>
        <w:numPr>
          <w:ilvl w:val="0"/>
          <w:numId w:val="14"/>
        </w:numPr>
        <w:ind w:left="360"/>
      </w:pPr>
      <w:r w:rsidRPr="00287675">
        <w:t xml:space="preserve">Responsible for technical development effort for </w:t>
      </w:r>
      <w:r w:rsidR="00426649">
        <w:t>European countries</w:t>
      </w:r>
      <w:r w:rsidR="00FD72B5">
        <w:t xml:space="preserve"> </w:t>
      </w:r>
      <w:r w:rsidRPr="00287675">
        <w:t>applications</w:t>
      </w:r>
      <w:r w:rsidR="00691EBB">
        <w:t xml:space="preserve"> legal reporting</w:t>
      </w:r>
    </w:p>
    <w:p w:rsidR="00691EBB" w:rsidRPr="00287675" w:rsidRDefault="00691EBB" w:rsidP="00BC1147">
      <w:pPr>
        <w:pStyle w:val="WW-BodyText3"/>
        <w:numPr>
          <w:ilvl w:val="0"/>
          <w:numId w:val="14"/>
        </w:numPr>
        <w:ind w:left="360"/>
      </w:pPr>
      <w:r>
        <w:t>Enforcing best practices procedures to improve development efforts and application performance</w:t>
      </w:r>
    </w:p>
    <w:p w:rsidR="00E4641A" w:rsidRPr="00287675" w:rsidRDefault="00E4641A" w:rsidP="00E4641A">
      <w:pPr>
        <w:pStyle w:val="WW-BodyText3"/>
        <w:numPr>
          <w:ilvl w:val="0"/>
          <w:numId w:val="14"/>
        </w:numPr>
        <w:ind w:left="360"/>
      </w:pPr>
      <w:r w:rsidRPr="00287675">
        <w:t>Subordination and coordination processes between different developers groups</w:t>
      </w:r>
    </w:p>
    <w:p w:rsidR="00C0544F" w:rsidRPr="00287675" w:rsidRDefault="00C0544F" w:rsidP="00C0544F">
      <w:pPr>
        <w:pStyle w:val="WW-BodyText3"/>
        <w:numPr>
          <w:ilvl w:val="0"/>
          <w:numId w:val="14"/>
        </w:numPr>
        <w:ind w:left="360"/>
      </w:pPr>
      <w:r w:rsidRPr="00287675">
        <w:t>Coordination development among central FRSG and local filial</w:t>
      </w:r>
    </w:p>
    <w:p w:rsidR="00E4641A" w:rsidRPr="00287675" w:rsidRDefault="00E4641A" w:rsidP="00E4641A">
      <w:pPr>
        <w:pStyle w:val="WW-BodyText3"/>
        <w:numPr>
          <w:ilvl w:val="0"/>
          <w:numId w:val="14"/>
        </w:numPr>
        <w:ind w:left="360"/>
      </w:pPr>
      <w:r w:rsidRPr="00287675">
        <w:t>Ensuring future development coherency of products</w:t>
      </w:r>
    </w:p>
    <w:p w:rsidR="00C0544F" w:rsidRPr="00287675" w:rsidRDefault="006F5845" w:rsidP="00E4641A">
      <w:pPr>
        <w:pStyle w:val="WW-BodyText3"/>
        <w:numPr>
          <w:ilvl w:val="0"/>
          <w:numId w:val="14"/>
        </w:numPr>
        <w:ind w:left="360"/>
      </w:pPr>
      <w:r w:rsidRPr="00287675">
        <w:t>Coordinating between functional teams and development units</w:t>
      </w:r>
    </w:p>
    <w:p w:rsidR="00E4641A" w:rsidRPr="00287675" w:rsidRDefault="00E4641A" w:rsidP="00E4641A">
      <w:pPr>
        <w:pStyle w:val="WW-BodyText3"/>
        <w:numPr>
          <w:ilvl w:val="0"/>
          <w:numId w:val="14"/>
        </w:numPr>
        <w:ind w:left="360"/>
      </w:pPr>
      <w:r w:rsidRPr="00287675">
        <w:t>Creation from scratch automated XBRL reporting engine</w:t>
      </w:r>
    </w:p>
    <w:p w:rsidR="005111E8" w:rsidRPr="00287675" w:rsidRDefault="00FE561A" w:rsidP="00BC1147">
      <w:pPr>
        <w:pStyle w:val="WW-BodyText3"/>
        <w:numPr>
          <w:ilvl w:val="0"/>
          <w:numId w:val="14"/>
        </w:numPr>
        <w:ind w:left="360"/>
      </w:pPr>
      <w:r w:rsidRPr="00287675">
        <w:t>Developing</w:t>
      </w:r>
      <w:r w:rsidR="00FD72B5">
        <w:t xml:space="preserve"> </w:t>
      </w:r>
      <w:r w:rsidRPr="00287675">
        <w:t xml:space="preserve">local </w:t>
      </w:r>
      <w:r w:rsidR="002308CF" w:rsidRPr="00287675">
        <w:t>extension</w:t>
      </w:r>
      <w:r w:rsidR="00A5643D" w:rsidRPr="00287675">
        <w:t xml:space="preserve"> of global </w:t>
      </w:r>
      <w:r w:rsidRPr="00287675">
        <w:t>products</w:t>
      </w:r>
    </w:p>
    <w:p w:rsidR="00420B15" w:rsidRDefault="006D60CC" w:rsidP="00BC1147">
      <w:pPr>
        <w:pStyle w:val="WW-BodyText3"/>
        <w:numPr>
          <w:ilvl w:val="0"/>
          <w:numId w:val="14"/>
        </w:numPr>
        <w:ind w:left="360"/>
      </w:pPr>
      <w:r w:rsidRPr="00287675">
        <w:t>Resolution of technical issue</w:t>
      </w:r>
      <w:r w:rsidR="00E4641A" w:rsidRPr="00287675">
        <w:t>s</w:t>
      </w:r>
      <w:r w:rsidR="008D0B34">
        <w:t xml:space="preserve"> </w:t>
      </w:r>
      <w:r w:rsidR="00E4641A" w:rsidRPr="00287675">
        <w:t>w</w:t>
      </w:r>
      <w:r w:rsidRPr="00287675">
        <w:t xml:space="preserve">ithin </w:t>
      </w:r>
      <w:r w:rsidR="00E4641A" w:rsidRPr="00287675">
        <w:t>FRS</w:t>
      </w:r>
      <w:r w:rsidR="007D6CF8" w:rsidRPr="00287675">
        <w:t>G</w:t>
      </w:r>
    </w:p>
    <w:p w:rsidR="00742E9D" w:rsidRPr="00287675" w:rsidRDefault="00742E9D" w:rsidP="00742E9D">
      <w:pPr>
        <w:pStyle w:val="WW-BodyText3"/>
        <w:numPr>
          <w:ilvl w:val="0"/>
          <w:numId w:val="14"/>
        </w:numPr>
        <w:ind w:left="360"/>
      </w:pPr>
      <w:r>
        <w:t xml:space="preserve">Maintenance of internal </w:t>
      </w:r>
      <w:proofErr w:type="gramStart"/>
      <w:r>
        <w:t>software :</w:t>
      </w:r>
      <w:proofErr w:type="gramEnd"/>
      <w:r>
        <w:t xml:space="preserve"> responsible for database schema creation based on Excel file content, business meta-language to database representation compilation. </w:t>
      </w:r>
    </w:p>
    <w:p w:rsidR="002308CF" w:rsidRPr="00287675" w:rsidRDefault="002308CF" w:rsidP="002308CF">
      <w:pPr>
        <w:pStyle w:val="WW-BodyText3"/>
        <w:ind w:left="360"/>
      </w:pPr>
    </w:p>
    <w:p w:rsidR="00665BCB" w:rsidRPr="00287675" w:rsidRDefault="00665BCB">
      <w:pPr>
        <w:pStyle w:val="Heading5"/>
        <w:tabs>
          <w:tab w:val="left" w:pos="0"/>
        </w:tabs>
      </w:pPr>
      <w:proofErr w:type="spellStart"/>
      <w:r w:rsidRPr="00287675">
        <w:t>AEMS</w:t>
      </w:r>
      <w:r w:rsidR="002308CF" w:rsidRPr="00287675">
        <w:t>AtosOrigin</w:t>
      </w:r>
      <w:proofErr w:type="spellEnd"/>
      <w:r w:rsidR="002308CF" w:rsidRPr="00287675">
        <w:t xml:space="preserve"> – Euronext (Belgium)</w:t>
      </w:r>
    </w:p>
    <w:p w:rsidR="00665BCB" w:rsidRPr="00287675" w:rsidRDefault="00665BCB">
      <w:pPr>
        <w:pStyle w:val="WW-BodyText3"/>
      </w:pPr>
      <w:proofErr w:type="gramStart"/>
      <w:r w:rsidRPr="00287675">
        <w:t>Senior developer and analyst of front-end application ARAMIS (Automated market abuse detection system) for electronic exchanges surveillance teams.</w:t>
      </w:r>
      <w:proofErr w:type="gramEnd"/>
      <w:r w:rsidRPr="00287675">
        <w:t xml:space="preserve"> This includes:</w:t>
      </w:r>
    </w:p>
    <w:p w:rsidR="00665BCB" w:rsidRPr="00287675" w:rsidRDefault="00665BCB">
      <w:pPr>
        <w:pStyle w:val="WW-BodyText3"/>
        <w:numPr>
          <w:ilvl w:val="0"/>
          <w:numId w:val="4"/>
        </w:numPr>
        <w:tabs>
          <w:tab w:val="left" w:pos="360"/>
        </w:tabs>
      </w:pPr>
      <w:r w:rsidRPr="00287675">
        <w:t xml:space="preserve">Development of high-performance application, where large amount of data analyzed at real-time application. </w:t>
      </w:r>
    </w:p>
    <w:p w:rsidR="00665BCB" w:rsidRPr="00287675" w:rsidRDefault="00665BCB">
      <w:pPr>
        <w:pStyle w:val="WW-BodyText3"/>
        <w:ind w:left="360"/>
      </w:pPr>
      <w:r w:rsidRPr="00287675">
        <w:t xml:space="preserve">ARAMIS are real-time financial market </w:t>
      </w:r>
      <w:r w:rsidR="006F5845" w:rsidRPr="00287675">
        <w:t>supervision;</w:t>
      </w:r>
      <w:r w:rsidRPr="00287675">
        <w:t xml:space="preserve"> build on three-tier software application concept, where I </w:t>
      </w:r>
      <w:proofErr w:type="gramStart"/>
      <w:r w:rsidRPr="00287675">
        <w:t>were</w:t>
      </w:r>
      <w:proofErr w:type="gramEnd"/>
      <w:r w:rsidRPr="00287675">
        <w:t xml:space="preserve"> responsible for development of back-end part. This application is capable treating thousands of incoming messages, translate them into internal representation, analyze and detect potential market abuses, dispatch informative alert message to supervision teams. Also provide real-time statistics on market evolution during the day. </w:t>
      </w:r>
    </w:p>
    <w:p w:rsidR="00665BCB" w:rsidRPr="00287675" w:rsidRDefault="00665BCB">
      <w:pPr>
        <w:pStyle w:val="WW-BodyText3"/>
        <w:numPr>
          <w:ilvl w:val="0"/>
          <w:numId w:val="4"/>
        </w:numPr>
        <w:tabs>
          <w:tab w:val="left" w:pos="360"/>
        </w:tabs>
      </w:pPr>
      <w:r w:rsidRPr="00287675">
        <w:t xml:space="preserve">Working closely with management on development application architecture design based on client (foreign </w:t>
      </w:r>
      <w:proofErr w:type="gramStart"/>
      <w:r w:rsidRPr="00287675">
        <w:t>exchanges ,</w:t>
      </w:r>
      <w:proofErr w:type="gramEnd"/>
      <w:r w:rsidRPr="00287675">
        <w:t xml:space="preserve"> and EURONEXT exchange) requirements. Also participating in processing of incoming RFP for potential clients.</w:t>
      </w:r>
    </w:p>
    <w:p w:rsidR="00665BCB" w:rsidRPr="00287675" w:rsidRDefault="00665BCB">
      <w:pPr>
        <w:pStyle w:val="WW-BodyText3"/>
        <w:numPr>
          <w:ilvl w:val="0"/>
          <w:numId w:val="4"/>
        </w:numPr>
        <w:tabs>
          <w:tab w:val="left" w:pos="360"/>
        </w:tabs>
      </w:pPr>
      <w:r w:rsidRPr="00287675">
        <w:t>Translation of financial bound specification into specialized end-user application or creating detailed technical specification documents, implemented by other team members.</w:t>
      </w:r>
    </w:p>
    <w:p w:rsidR="00665BCB" w:rsidRPr="00287675" w:rsidRDefault="00665BCB">
      <w:pPr>
        <w:pStyle w:val="WW-BodyText3"/>
        <w:numPr>
          <w:ilvl w:val="0"/>
          <w:numId w:val="4"/>
        </w:numPr>
        <w:tabs>
          <w:tab w:val="left" w:pos="360"/>
        </w:tabs>
      </w:pPr>
      <w:r w:rsidRPr="00287675">
        <w:t>Deep knowledge on financial background of real-time exchange (where more accent are put on cash market), and it potential abuse.</w:t>
      </w:r>
    </w:p>
    <w:p w:rsidR="00665BCB" w:rsidRPr="00287675" w:rsidRDefault="00665BCB">
      <w:pPr>
        <w:pStyle w:val="WW-BodyText3"/>
        <w:numPr>
          <w:ilvl w:val="0"/>
          <w:numId w:val="4"/>
        </w:numPr>
        <w:tabs>
          <w:tab w:val="left" w:pos="360"/>
        </w:tabs>
      </w:pPr>
      <w:r w:rsidRPr="00287675">
        <w:t>Senior developer role; managing small team of developers working on project.</w:t>
      </w:r>
    </w:p>
    <w:p w:rsidR="00665BCB" w:rsidRPr="00287675" w:rsidRDefault="00665BCB">
      <w:pPr>
        <w:pStyle w:val="WW-BodyText3"/>
        <w:numPr>
          <w:ilvl w:val="0"/>
          <w:numId w:val="4"/>
        </w:numPr>
        <w:tabs>
          <w:tab w:val="left" w:pos="360"/>
        </w:tabs>
      </w:pPr>
      <w:r w:rsidRPr="00287675">
        <w:t xml:space="preserve">Being knowledge center for other team members at application wide aspects but also on pure technical questions. </w:t>
      </w:r>
    </w:p>
    <w:p w:rsidR="00665BCB" w:rsidRPr="00287675" w:rsidRDefault="00665BCB">
      <w:pPr>
        <w:pStyle w:val="WW-BodyText3"/>
        <w:numPr>
          <w:ilvl w:val="0"/>
          <w:numId w:val="4"/>
        </w:numPr>
        <w:tabs>
          <w:tab w:val="left" w:pos="360"/>
        </w:tabs>
      </w:pPr>
      <w:r w:rsidRPr="00287675">
        <w:t>Working closely with other departments of AEMS (</w:t>
      </w:r>
      <w:r w:rsidR="00A32DFA" w:rsidRPr="00287675">
        <w:t>e</w:t>
      </w:r>
      <w:r w:rsidRPr="00287675">
        <w:t>specially with back-end application development division) on ensuring close cooperation and global application integrity.</w:t>
      </w:r>
    </w:p>
    <w:p w:rsidR="00665BCB" w:rsidRPr="00287675" w:rsidRDefault="00665BCB">
      <w:pPr>
        <w:pStyle w:val="WW-BodyText3"/>
        <w:numPr>
          <w:ilvl w:val="0"/>
          <w:numId w:val="4"/>
        </w:numPr>
        <w:tabs>
          <w:tab w:val="left" w:pos="360"/>
        </w:tabs>
      </w:pPr>
      <w:r w:rsidRPr="00287675">
        <w:t>Insuring delivery quality of product at client side.</w:t>
      </w:r>
    </w:p>
    <w:p w:rsidR="00665BCB" w:rsidRPr="00287675" w:rsidRDefault="00665BCB">
      <w:pPr>
        <w:widowControl w:val="0"/>
        <w:tabs>
          <w:tab w:val="left" w:pos="360"/>
        </w:tabs>
        <w:autoSpaceDE w:val="0"/>
        <w:spacing w:before="60" w:after="60"/>
        <w:rPr>
          <w:sz w:val="22"/>
        </w:rPr>
      </w:pPr>
    </w:p>
    <w:p w:rsidR="00665BCB" w:rsidRPr="00287675" w:rsidRDefault="00665BCB">
      <w:pPr>
        <w:pStyle w:val="Heading5"/>
        <w:tabs>
          <w:tab w:val="left" w:pos="0"/>
        </w:tabs>
      </w:pPr>
      <w:proofErr w:type="spellStart"/>
      <w:r w:rsidRPr="00287675">
        <w:t>CipherQuest</w:t>
      </w:r>
      <w:proofErr w:type="spellEnd"/>
      <w:r w:rsidRPr="00287675">
        <w:t xml:space="preserve"> Ltd</w:t>
      </w:r>
    </w:p>
    <w:p w:rsidR="00665BCB" w:rsidRPr="00287675" w:rsidRDefault="00665BCB">
      <w:pPr>
        <w:pStyle w:val="WW-BodyText3"/>
      </w:pPr>
      <w:proofErr w:type="gramStart"/>
      <w:r w:rsidRPr="00287675">
        <w:t>Security consultant/C++ developer specializing in developing and integrating public key cryptography to secure data for finance and insurance organizations.</w:t>
      </w:r>
      <w:proofErr w:type="gramEnd"/>
      <w:r w:rsidRPr="00287675">
        <w:t xml:space="preserve"> Specific projects include:</w:t>
      </w:r>
    </w:p>
    <w:p w:rsidR="00665BCB" w:rsidRPr="00287675" w:rsidRDefault="00665BCB">
      <w:pPr>
        <w:pStyle w:val="WW-BodyText3"/>
        <w:numPr>
          <w:ilvl w:val="0"/>
          <w:numId w:val="5"/>
        </w:numPr>
        <w:tabs>
          <w:tab w:val="left" w:pos="360"/>
        </w:tabs>
      </w:pPr>
      <w:r w:rsidRPr="00287675">
        <w:t xml:space="preserve">Integration of PKI with legacy applications for authentication, access control through X.509v3 certificates, and CRL checking. Responsible for providing a general overview of the application and transaction processing flow, draft a logical description of the major application server components and modules, identifying impacts on applications when using certificates, and recommending mitigation strategies to avoid impacts discovered during the application review. Follow-on work included functional and technical design specifications, application development using Microsoft C++ Visual Studio and </w:t>
      </w:r>
      <w:proofErr w:type="spellStart"/>
      <w:r w:rsidRPr="00287675">
        <w:t>OpenSSL</w:t>
      </w:r>
      <w:proofErr w:type="spellEnd"/>
      <w:r w:rsidRPr="00287675">
        <w:t xml:space="preserve"> to replace cryptographic libraries, functional and integration testing, and production launch.</w:t>
      </w:r>
    </w:p>
    <w:p w:rsidR="00665BCB" w:rsidRPr="00287675" w:rsidRDefault="00665BCB">
      <w:pPr>
        <w:pStyle w:val="WW-BodyText3"/>
        <w:numPr>
          <w:ilvl w:val="0"/>
          <w:numId w:val="5"/>
        </w:numPr>
        <w:tabs>
          <w:tab w:val="left" w:pos="360"/>
        </w:tabs>
      </w:pPr>
      <w:r w:rsidRPr="00287675">
        <w:t xml:space="preserve">Integration of large-scale PKI within the insurance sector.  Responsible for installing and testing of the Certification Authority system (Nexus Certificate Manager 5.0) and auxiliary programs, integrating Thales e-Security HSM in test and production environments. Custom development included: business logic middleware components to enable X.509v3 certificate requests via the Internet and the </w:t>
      </w:r>
      <w:proofErr w:type="spellStart"/>
      <w:r w:rsidRPr="00287675">
        <w:t>WebSigner</w:t>
      </w:r>
      <w:proofErr w:type="spellEnd"/>
      <w:r w:rsidRPr="00287675">
        <w:t xml:space="preserve"> application (client-side) to enable end user authentication and digital signature services</w:t>
      </w:r>
    </w:p>
    <w:p w:rsidR="00665BCB" w:rsidRPr="00287675" w:rsidRDefault="00665BCB">
      <w:pPr>
        <w:pStyle w:val="WW-BodyText3"/>
        <w:numPr>
          <w:ilvl w:val="0"/>
          <w:numId w:val="5"/>
        </w:numPr>
        <w:tabs>
          <w:tab w:val="left" w:pos="360"/>
        </w:tabs>
      </w:pPr>
      <w:r w:rsidRPr="00287675">
        <w:t>Upgraded and migrated existing PKI to Windows 2000 environment for client in the financial sector. Re-worked existing applications and customized interfaces to ensure compatibility with new environment. Conducted functional and technical acceptance tests and assisted client’s operations division to move PKI into production.</w:t>
      </w:r>
    </w:p>
    <w:p w:rsidR="00665BCB" w:rsidRPr="00287675" w:rsidRDefault="00665BCB">
      <w:pPr>
        <w:pStyle w:val="WW-BodyText3"/>
        <w:numPr>
          <w:ilvl w:val="0"/>
          <w:numId w:val="5"/>
        </w:numPr>
        <w:tabs>
          <w:tab w:val="left" w:pos="360"/>
        </w:tabs>
      </w:pPr>
      <w:r w:rsidRPr="00287675">
        <w:lastRenderedPageBreak/>
        <w:t>Development of custom components for integration Smart Card as security tokens to custom applications. Customizing Smart Card content and developing different profiles for better utilization for applicative side.</w:t>
      </w:r>
    </w:p>
    <w:p w:rsidR="00665BCB" w:rsidRPr="00287675" w:rsidRDefault="00665BCB">
      <w:pPr>
        <w:pStyle w:val="WW-BodyText3"/>
        <w:numPr>
          <w:ilvl w:val="0"/>
          <w:numId w:val="5"/>
        </w:numPr>
        <w:tabs>
          <w:tab w:val="left" w:pos="360"/>
        </w:tabs>
      </w:pPr>
      <w:r w:rsidRPr="00287675">
        <w:t xml:space="preserve">Development of libraries for Hardware Security Module (HSM) in order utilize them throw </w:t>
      </w:r>
      <w:proofErr w:type="spellStart"/>
      <w:r w:rsidRPr="00287675">
        <w:t>OpenSSL</w:t>
      </w:r>
      <w:proofErr w:type="spellEnd"/>
      <w:r w:rsidRPr="00287675">
        <w:t xml:space="preserve"> library for cryptographic operations.</w:t>
      </w:r>
    </w:p>
    <w:p w:rsidR="00665BCB" w:rsidRPr="00287675" w:rsidRDefault="00665BCB">
      <w:pPr>
        <w:pStyle w:val="WW-BodyText3"/>
        <w:numPr>
          <w:ilvl w:val="0"/>
          <w:numId w:val="5"/>
        </w:numPr>
        <w:tabs>
          <w:tab w:val="left" w:pos="360"/>
        </w:tabs>
      </w:pPr>
      <w:r w:rsidRPr="00287675">
        <w:t>Development set of tests procedures for HSM libraries and implementation of them on multiple operating systems.</w:t>
      </w:r>
    </w:p>
    <w:p w:rsidR="00665BCB" w:rsidRPr="00287675" w:rsidRDefault="00665BCB">
      <w:pPr>
        <w:pStyle w:val="WW-BodyText3"/>
        <w:numPr>
          <w:ilvl w:val="0"/>
          <w:numId w:val="5"/>
        </w:numPr>
        <w:tabs>
          <w:tab w:val="left" w:pos="360"/>
        </w:tabs>
      </w:pPr>
      <w:r w:rsidRPr="00287675">
        <w:t xml:space="preserve">Development modifications at </w:t>
      </w:r>
      <w:proofErr w:type="spellStart"/>
      <w:r w:rsidRPr="00287675">
        <w:t>Mod_SSL</w:t>
      </w:r>
      <w:proofErr w:type="spellEnd"/>
      <w:r w:rsidRPr="00287675">
        <w:t xml:space="preserve"> module for Apache web server for integration with HSM.</w:t>
      </w:r>
    </w:p>
    <w:p w:rsidR="00665BCB" w:rsidRPr="00287675" w:rsidRDefault="00665BCB">
      <w:pPr>
        <w:pStyle w:val="WW-BodyText3"/>
        <w:numPr>
          <w:ilvl w:val="0"/>
          <w:numId w:val="5"/>
        </w:numPr>
        <w:tabs>
          <w:tab w:val="left" w:pos="360"/>
        </w:tabs>
      </w:pPr>
      <w:r w:rsidRPr="00287675">
        <w:t xml:space="preserve">Development of smart card aware applications with </w:t>
      </w:r>
      <w:proofErr w:type="spellStart"/>
      <w:r w:rsidRPr="00287675">
        <w:t>OpenSC</w:t>
      </w:r>
      <w:proofErr w:type="spellEnd"/>
      <w:r w:rsidRPr="00287675">
        <w:t xml:space="preserve"> library; designing smart card profiles for those applications. </w:t>
      </w:r>
    </w:p>
    <w:p w:rsidR="00665BCB" w:rsidRPr="00287675" w:rsidRDefault="00665BCB">
      <w:pPr>
        <w:pStyle w:val="WW-BodyText3"/>
        <w:numPr>
          <w:ilvl w:val="0"/>
          <w:numId w:val="5"/>
        </w:numPr>
        <w:tabs>
          <w:tab w:val="left" w:pos="360"/>
        </w:tabs>
      </w:pPr>
      <w:r w:rsidRPr="00287675">
        <w:t>Development of secure hardening guides for fortifying Windows operating systems (2000, XP) in front of security risks for PKI servers deployment.</w:t>
      </w:r>
    </w:p>
    <w:p w:rsidR="00665BCB" w:rsidRPr="00287675" w:rsidRDefault="00665BCB">
      <w:pPr>
        <w:widowControl w:val="0"/>
        <w:tabs>
          <w:tab w:val="left" w:pos="720"/>
        </w:tabs>
        <w:autoSpaceDE w:val="0"/>
        <w:spacing w:before="60" w:after="60"/>
        <w:ind w:left="360"/>
        <w:rPr>
          <w:sz w:val="22"/>
        </w:rPr>
      </w:pPr>
    </w:p>
    <w:p w:rsidR="00665BCB" w:rsidRPr="00287675" w:rsidRDefault="00665BCB">
      <w:pPr>
        <w:pStyle w:val="Heading5"/>
        <w:tabs>
          <w:tab w:val="left" w:pos="0"/>
        </w:tabs>
      </w:pPr>
      <w:proofErr w:type="spellStart"/>
      <w:r w:rsidRPr="00287675">
        <w:t>Broadnet</w:t>
      </w:r>
      <w:proofErr w:type="spellEnd"/>
      <w:r w:rsidRPr="00287675">
        <w:t xml:space="preserve"> Europe</w:t>
      </w:r>
    </w:p>
    <w:p w:rsidR="00665BCB" w:rsidRPr="00287675" w:rsidRDefault="00665BCB">
      <w:pPr>
        <w:pStyle w:val="WW-BodyText3"/>
        <w:numPr>
          <w:ilvl w:val="0"/>
          <w:numId w:val="8"/>
        </w:numPr>
        <w:tabs>
          <w:tab w:val="left" w:pos="360"/>
        </w:tabs>
      </w:pPr>
      <w:r w:rsidRPr="00287675">
        <w:t>Maintenance of company’s multiple database systems. Windows 2000, Solaris 5.7-5.8; Technology used: Oracle database tools</w:t>
      </w:r>
    </w:p>
    <w:p w:rsidR="00665BCB" w:rsidRPr="00287675" w:rsidRDefault="00665BCB">
      <w:pPr>
        <w:pStyle w:val="WW-BodyText3"/>
        <w:numPr>
          <w:ilvl w:val="0"/>
          <w:numId w:val="8"/>
        </w:numPr>
        <w:tabs>
          <w:tab w:val="left" w:pos="360"/>
        </w:tabs>
      </w:pPr>
      <w:r w:rsidRPr="00287675">
        <w:t xml:space="preserve">Member of a small development team responsible for maintaining and developing customized functions for Oracle database. Operating system used: Windows 2000, Solaris 5.7-5.8; Technology used: Oracle </w:t>
      </w:r>
      <w:proofErr w:type="spellStart"/>
      <w:r w:rsidRPr="00287675">
        <w:t>Db</w:t>
      </w:r>
      <w:proofErr w:type="spellEnd"/>
      <w:r w:rsidRPr="00287675">
        <w:t xml:space="preserve"> tools, Java 2; Web-Server technologies: Apache 1.3.XX server, </w:t>
      </w:r>
      <w:proofErr w:type="spellStart"/>
      <w:r w:rsidRPr="00287675">
        <w:t>JServer</w:t>
      </w:r>
      <w:proofErr w:type="spellEnd"/>
      <w:r w:rsidRPr="00287675">
        <w:t xml:space="preserve">, JSP, </w:t>
      </w:r>
      <w:proofErr w:type="spellStart"/>
      <w:r w:rsidRPr="00287675">
        <w:t>JBeans</w:t>
      </w:r>
      <w:proofErr w:type="spellEnd"/>
    </w:p>
    <w:p w:rsidR="00665BCB" w:rsidRPr="00287675" w:rsidRDefault="00665BCB">
      <w:pPr>
        <w:pStyle w:val="WW-BodyText3"/>
        <w:numPr>
          <w:ilvl w:val="0"/>
          <w:numId w:val="8"/>
        </w:numPr>
        <w:tabs>
          <w:tab w:val="left" w:pos="360"/>
        </w:tabs>
      </w:pPr>
      <w:r w:rsidRPr="00287675">
        <w:t>Developing and maintaining the company intranet, with integration of CMS system. Operating system used: Windows 2000; Web-Server technologies: ASP 3.0, JavaScript, VBScript, HTML 3.0-4.0, DHTML, various commercial ActiveX components, ADO DB interfacing to MS SQL server, Oracle DB</w:t>
      </w:r>
    </w:p>
    <w:p w:rsidR="00665BCB" w:rsidRPr="00287675" w:rsidRDefault="00665BCB">
      <w:pPr>
        <w:pStyle w:val="WW-BodyText3"/>
        <w:numPr>
          <w:ilvl w:val="0"/>
          <w:numId w:val="8"/>
        </w:numPr>
        <w:tabs>
          <w:tab w:val="left" w:pos="360"/>
        </w:tabs>
      </w:pPr>
      <w:r w:rsidRPr="00287675">
        <w:t>Product analysis, project definition and recommendations for large scale DMS project (document management system) based on Oracle IFS (Internet File System); Implementing, creating customized parts of it inside small development team and delivering end product; maintaining on daily basis.</w:t>
      </w:r>
    </w:p>
    <w:p w:rsidR="00665BCB" w:rsidRPr="00287675" w:rsidRDefault="00665BCB">
      <w:pPr>
        <w:pStyle w:val="Heading5"/>
        <w:tabs>
          <w:tab w:val="left" w:pos="0"/>
        </w:tabs>
      </w:pPr>
    </w:p>
    <w:p w:rsidR="00665BCB" w:rsidRPr="00287675" w:rsidRDefault="00665BCB">
      <w:pPr>
        <w:pStyle w:val="Heading5"/>
        <w:tabs>
          <w:tab w:val="left" w:pos="0"/>
        </w:tabs>
      </w:pPr>
      <w:proofErr w:type="spellStart"/>
      <w:r w:rsidRPr="00287675">
        <w:t>FundTech</w:t>
      </w:r>
      <w:proofErr w:type="spellEnd"/>
    </w:p>
    <w:p w:rsidR="00665BCB" w:rsidRPr="00287675" w:rsidRDefault="00665BCB">
      <w:pPr>
        <w:pStyle w:val="WW-BodyText3"/>
        <w:numPr>
          <w:ilvl w:val="0"/>
          <w:numId w:val="9"/>
        </w:numPr>
        <w:tabs>
          <w:tab w:val="left" w:pos="360"/>
        </w:tabs>
      </w:pPr>
      <w:r w:rsidRPr="00287675">
        <w:t xml:space="preserve">Web site development for banking systems using XML technology (XML, XSLT and etc.), on server and client side. The project’s goal was to deliver sensitive bank information to end users through browsers from legacy mainframes via dedicated queuing system. Pure XML information was received and transformed for display on client side by XSLT. </w:t>
      </w:r>
    </w:p>
    <w:p w:rsidR="00665BCB" w:rsidRPr="00287675" w:rsidRDefault="00665BCB">
      <w:pPr>
        <w:pStyle w:val="WW-BodyText3"/>
        <w:numPr>
          <w:ilvl w:val="0"/>
          <w:numId w:val="9"/>
        </w:numPr>
        <w:tabs>
          <w:tab w:val="left" w:pos="360"/>
        </w:tabs>
      </w:pPr>
      <w:r w:rsidRPr="00287675">
        <w:t>Develop security context via external component authentication; verification for integrity of security context. Technologies used during this project include: Windows 2000, ASP 3.0, JavaScript, VBScript, HTML 3.0 and 4.0, DHTML, ADO DB interfacing to MS-SQL server, use of external ActiveX for extending capabilities of ASP, XML, XSLT, XHTML, XSL</w:t>
      </w:r>
    </w:p>
    <w:p w:rsidR="00665BCB" w:rsidRPr="00287675" w:rsidRDefault="00665BCB">
      <w:pPr>
        <w:pStyle w:val="Heading5"/>
        <w:tabs>
          <w:tab w:val="left" w:pos="0"/>
        </w:tabs>
      </w:pPr>
    </w:p>
    <w:p w:rsidR="00665BCB" w:rsidRPr="00287675" w:rsidRDefault="00665BCB">
      <w:pPr>
        <w:pStyle w:val="Heading5"/>
        <w:tabs>
          <w:tab w:val="left" w:pos="0"/>
        </w:tabs>
      </w:pPr>
      <w:proofErr w:type="spellStart"/>
      <w:proofErr w:type="gramStart"/>
      <w:r w:rsidRPr="00287675">
        <w:t>neTravel</w:t>
      </w:r>
      <w:proofErr w:type="spellEnd"/>
      <w:proofErr w:type="gramEnd"/>
    </w:p>
    <w:p w:rsidR="00665BCB" w:rsidRPr="00287675" w:rsidRDefault="00665BCB">
      <w:pPr>
        <w:pStyle w:val="WW-BodyText3"/>
        <w:numPr>
          <w:ilvl w:val="0"/>
          <w:numId w:val="10"/>
        </w:numPr>
        <w:tabs>
          <w:tab w:val="left" w:pos="360"/>
        </w:tabs>
      </w:pPr>
      <w:r w:rsidRPr="00287675">
        <w:t>Developed commercial web sites for travel agencies. Member of small group of developers responsible for developing portal to synchronize data from various travel agencies for display to end-user via a web browser. Project required client and server sides (multiple external servers) development.</w:t>
      </w:r>
    </w:p>
    <w:p w:rsidR="00665BCB" w:rsidRPr="00287675" w:rsidRDefault="00665BCB">
      <w:pPr>
        <w:pStyle w:val="WW-BodyText3"/>
        <w:numPr>
          <w:ilvl w:val="0"/>
          <w:numId w:val="10"/>
        </w:numPr>
        <w:tabs>
          <w:tab w:val="left" w:pos="360"/>
        </w:tabs>
      </w:pPr>
      <w:r w:rsidRPr="00287675">
        <w:rPr>
          <w:sz w:val="22"/>
        </w:rPr>
        <w:t>Operating system used in project: Windows 2000, NT4.0; Web-Server technologies: ASP 3.0, JavaScript, VBScript, HTML 3.0-4.0, DHTML, ADO DB interfacing to MS SQL server , use of external ActiveX for extending capabilities of ASP</w:t>
      </w:r>
      <w:r w:rsidRPr="00287675">
        <w:t>.</w:t>
      </w:r>
    </w:p>
    <w:p w:rsidR="00665BCB" w:rsidRPr="00287675" w:rsidRDefault="00665BCB">
      <w:pPr>
        <w:pStyle w:val="Heading5"/>
        <w:tabs>
          <w:tab w:val="clear" w:pos="0"/>
        </w:tabs>
      </w:pPr>
    </w:p>
    <w:p w:rsidR="00665BCB" w:rsidRPr="00287675" w:rsidRDefault="00665BCB">
      <w:pPr>
        <w:pStyle w:val="Heading5"/>
        <w:numPr>
          <w:ilvl w:val="0"/>
          <w:numId w:val="3"/>
        </w:numPr>
        <w:tabs>
          <w:tab w:val="left" w:pos="0"/>
        </w:tabs>
      </w:pPr>
      <w:r w:rsidRPr="00287675">
        <w:t>IDF (Israel Defense Force)</w:t>
      </w:r>
    </w:p>
    <w:p w:rsidR="00665BCB" w:rsidRPr="00287675" w:rsidRDefault="00665BCB">
      <w:pPr>
        <w:pStyle w:val="WW-BodyText3"/>
        <w:numPr>
          <w:ilvl w:val="0"/>
          <w:numId w:val="11"/>
        </w:numPr>
        <w:tabs>
          <w:tab w:val="left" w:pos="360"/>
        </w:tabs>
      </w:pPr>
      <w:r w:rsidRPr="00287675">
        <w:t xml:space="preserve">Designed and developed algorithms, software, and end-user interfaces for mathematical simulations of physical processes. </w:t>
      </w:r>
    </w:p>
    <w:p w:rsidR="00665BCB" w:rsidRPr="00287675" w:rsidRDefault="00665BCB">
      <w:pPr>
        <w:pStyle w:val="WW-BodyText3"/>
        <w:numPr>
          <w:ilvl w:val="0"/>
          <w:numId w:val="11"/>
        </w:numPr>
        <w:tabs>
          <w:tab w:val="left" w:pos="360"/>
        </w:tabs>
      </w:pPr>
      <w:r w:rsidRPr="00287675">
        <w:t>Operating system used in project: Windows 2000, HP UNIX, Red Hat Linux 7.0; Technology used: C, C++, FORTRAN</w:t>
      </w:r>
    </w:p>
    <w:p w:rsidR="00665BCB" w:rsidRPr="00287675" w:rsidRDefault="00665BCB">
      <w:pPr>
        <w:pStyle w:val="WW-BodyText3"/>
      </w:pPr>
    </w:p>
    <w:p w:rsidR="00665BCB" w:rsidRPr="00287675" w:rsidRDefault="00665BCB">
      <w:pPr>
        <w:pStyle w:val="HorizontalLine"/>
        <w:pageBreakBefore/>
      </w:pPr>
    </w:p>
    <w:p w:rsidR="00665BCB" w:rsidRPr="00287675" w:rsidRDefault="00665BCB">
      <w:pPr>
        <w:pStyle w:val="Heading2"/>
        <w:tabs>
          <w:tab w:val="left" w:pos="0"/>
        </w:tabs>
        <w:spacing w:before="120" w:after="120"/>
        <w:rPr>
          <w:rFonts w:ascii="Arial" w:hAnsi="Arial"/>
          <w:sz w:val="20"/>
        </w:rPr>
      </w:pPr>
      <w:r w:rsidRPr="00287675">
        <w:rPr>
          <w:rFonts w:ascii="Arial" w:hAnsi="Arial"/>
          <w:sz w:val="20"/>
        </w:rPr>
        <w:t>Specific IT Skills and Knowledge</w:t>
      </w:r>
    </w:p>
    <w:p w:rsidR="00665BCB" w:rsidRPr="00287675" w:rsidRDefault="00665BCB">
      <w:pPr>
        <w:rPr>
          <w:sz w:val="20"/>
          <w:u w:val="single"/>
        </w:rPr>
      </w:pPr>
      <w:r w:rsidRPr="00287675">
        <w:rPr>
          <w:i/>
          <w:sz w:val="20"/>
          <w:u w:val="single"/>
        </w:rPr>
        <w:t>Programming Languages</w:t>
      </w:r>
    </w:p>
    <w:p w:rsidR="00665BCB" w:rsidRDefault="000728DB">
      <w:pPr>
        <w:spacing w:after="120"/>
        <w:rPr>
          <w:sz w:val="20"/>
        </w:rPr>
      </w:pPr>
      <w:r w:rsidRPr="00287675">
        <w:rPr>
          <w:sz w:val="20"/>
        </w:rPr>
        <w:t>C++</w:t>
      </w:r>
      <w:r>
        <w:rPr>
          <w:sz w:val="20"/>
        </w:rPr>
        <w:t xml:space="preserve">, </w:t>
      </w:r>
      <w:proofErr w:type="gramStart"/>
      <w:r w:rsidR="00665BCB" w:rsidRPr="00287675">
        <w:rPr>
          <w:sz w:val="20"/>
        </w:rPr>
        <w:t>C ,</w:t>
      </w:r>
      <w:r>
        <w:rPr>
          <w:sz w:val="20"/>
        </w:rPr>
        <w:t>Java</w:t>
      </w:r>
      <w:proofErr w:type="gramEnd"/>
      <w:r w:rsidR="009C07FF">
        <w:rPr>
          <w:sz w:val="20"/>
        </w:rPr>
        <w:t xml:space="preserve">, </w:t>
      </w:r>
      <w:r w:rsidR="009C07FF" w:rsidRPr="00287675">
        <w:rPr>
          <w:sz w:val="20"/>
        </w:rPr>
        <w:t>C#</w:t>
      </w:r>
      <w:r w:rsidR="00665BCB" w:rsidRPr="00287675">
        <w:rPr>
          <w:sz w:val="20"/>
        </w:rPr>
        <w:t>, PL-SQL,</w:t>
      </w:r>
      <w:r w:rsidR="00147DDE" w:rsidRPr="00287675">
        <w:rPr>
          <w:sz w:val="20"/>
        </w:rPr>
        <w:t>T-SQL,</w:t>
      </w:r>
      <w:r w:rsidR="00665BCB" w:rsidRPr="00287675">
        <w:rPr>
          <w:sz w:val="20"/>
        </w:rPr>
        <w:t xml:space="preserve"> SQL, FORTRAN</w:t>
      </w:r>
      <w:r w:rsidR="00287675">
        <w:rPr>
          <w:sz w:val="20"/>
        </w:rPr>
        <w:t>,</w:t>
      </w:r>
      <w:r w:rsidR="00287675" w:rsidRPr="00287675">
        <w:rPr>
          <w:sz w:val="20"/>
        </w:rPr>
        <w:t xml:space="preserve"> FRSG proprietary CRS++ language</w:t>
      </w:r>
    </w:p>
    <w:p w:rsidR="0046605C" w:rsidRDefault="0046605C">
      <w:pPr>
        <w:spacing w:after="120"/>
        <w:rPr>
          <w:i/>
          <w:sz w:val="20"/>
          <w:u w:val="single"/>
        </w:rPr>
      </w:pPr>
      <w:r w:rsidRPr="0046605C">
        <w:rPr>
          <w:i/>
          <w:sz w:val="20"/>
          <w:u w:val="single"/>
        </w:rPr>
        <w:t>C++</w:t>
      </w:r>
      <w:r>
        <w:rPr>
          <w:i/>
          <w:sz w:val="20"/>
          <w:u w:val="single"/>
        </w:rPr>
        <w:t xml:space="preserve"> related</w:t>
      </w:r>
    </w:p>
    <w:p w:rsidR="0046605C" w:rsidRPr="0046605C" w:rsidRDefault="0046605C" w:rsidP="0046605C">
      <w:pPr>
        <w:pStyle w:val="ListParagraph"/>
        <w:numPr>
          <w:ilvl w:val="0"/>
          <w:numId w:val="15"/>
        </w:numPr>
        <w:spacing w:after="120"/>
        <w:rPr>
          <w:sz w:val="20"/>
        </w:rPr>
      </w:pPr>
      <w:r>
        <w:rPr>
          <w:sz w:val="20"/>
        </w:rPr>
        <w:t xml:space="preserve">Frameworks : </w:t>
      </w:r>
      <w:r w:rsidRPr="0046605C">
        <w:rPr>
          <w:sz w:val="20"/>
        </w:rPr>
        <w:t>ACE, STL , BOOST</w:t>
      </w:r>
    </w:p>
    <w:p w:rsidR="0046605C" w:rsidRPr="0046605C" w:rsidRDefault="0046605C" w:rsidP="0046605C">
      <w:pPr>
        <w:pStyle w:val="ListParagraph"/>
        <w:numPr>
          <w:ilvl w:val="0"/>
          <w:numId w:val="15"/>
        </w:numPr>
        <w:spacing w:after="120"/>
        <w:rPr>
          <w:sz w:val="20"/>
        </w:rPr>
      </w:pPr>
      <w:r w:rsidRPr="0046605C">
        <w:rPr>
          <w:sz w:val="20"/>
        </w:rPr>
        <w:t>Expertise in software creation who runs on many operating systems (write once, compile everywhere concept).</w:t>
      </w:r>
    </w:p>
    <w:p w:rsidR="00611298" w:rsidRDefault="00611298">
      <w:pPr>
        <w:rPr>
          <w:i/>
          <w:sz w:val="20"/>
          <w:u w:val="single"/>
        </w:rPr>
      </w:pPr>
      <w:r>
        <w:rPr>
          <w:i/>
          <w:sz w:val="20"/>
          <w:u w:val="single"/>
        </w:rPr>
        <w:t>Java related</w:t>
      </w:r>
    </w:p>
    <w:p w:rsidR="00611298" w:rsidRPr="00611298" w:rsidRDefault="00611298">
      <w:pPr>
        <w:rPr>
          <w:sz w:val="20"/>
        </w:rPr>
      </w:pPr>
      <w:r>
        <w:rPr>
          <w:sz w:val="20"/>
        </w:rPr>
        <w:t xml:space="preserve">JDK 6 - 7, </w:t>
      </w:r>
      <w:r w:rsidRPr="00611298">
        <w:rPr>
          <w:sz w:val="20"/>
        </w:rPr>
        <w:t>JDBC</w:t>
      </w:r>
      <w:r w:rsidR="00081DF1">
        <w:rPr>
          <w:sz w:val="20"/>
        </w:rPr>
        <w:t xml:space="preserve"> </w:t>
      </w:r>
      <w:proofErr w:type="gramStart"/>
      <w:r w:rsidR="00081DF1">
        <w:rPr>
          <w:sz w:val="20"/>
        </w:rPr>
        <w:t>4.0</w:t>
      </w:r>
      <w:r w:rsidR="002D7846">
        <w:rPr>
          <w:sz w:val="20"/>
        </w:rPr>
        <w:t xml:space="preserve"> ,</w:t>
      </w:r>
      <w:proofErr w:type="gramEnd"/>
      <w:r w:rsidR="002D7846">
        <w:rPr>
          <w:sz w:val="20"/>
        </w:rPr>
        <w:t xml:space="preserve"> JAXP</w:t>
      </w:r>
    </w:p>
    <w:p w:rsidR="00665BCB" w:rsidRPr="00287675" w:rsidRDefault="00665BCB">
      <w:pPr>
        <w:rPr>
          <w:i/>
          <w:sz w:val="20"/>
        </w:rPr>
      </w:pPr>
      <w:r w:rsidRPr="00287675">
        <w:rPr>
          <w:i/>
          <w:sz w:val="20"/>
          <w:u w:val="single"/>
        </w:rPr>
        <w:t>Databases</w:t>
      </w:r>
    </w:p>
    <w:p w:rsidR="00665BCB" w:rsidRPr="00287675" w:rsidRDefault="00147DDE">
      <w:pPr>
        <w:spacing w:after="120"/>
        <w:rPr>
          <w:sz w:val="20"/>
        </w:rPr>
      </w:pPr>
      <w:r w:rsidRPr="00287675">
        <w:rPr>
          <w:sz w:val="20"/>
        </w:rPr>
        <w:t>Oracle 8</w:t>
      </w:r>
      <w:r w:rsidR="009C07FF">
        <w:rPr>
          <w:sz w:val="20"/>
        </w:rPr>
        <w:t xml:space="preserve"> -</w:t>
      </w:r>
      <w:r w:rsidRPr="00287675">
        <w:rPr>
          <w:sz w:val="20"/>
        </w:rPr>
        <w:t xml:space="preserve"> 11g</w:t>
      </w:r>
      <w:r w:rsidR="00665BCB" w:rsidRPr="00287675">
        <w:rPr>
          <w:sz w:val="20"/>
        </w:rPr>
        <w:t>, MySQL 3.xx – 5.xx</w:t>
      </w:r>
      <w:proofErr w:type="gramStart"/>
      <w:r w:rsidR="00665BCB" w:rsidRPr="00287675">
        <w:rPr>
          <w:sz w:val="20"/>
        </w:rPr>
        <w:t>,  MS</w:t>
      </w:r>
      <w:proofErr w:type="gramEnd"/>
      <w:r w:rsidR="00665BCB" w:rsidRPr="00287675">
        <w:rPr>
          <w:sz w:val="20"/>
        </w:rPr>
        <w:t xml:space="preserve"> SQL Server 7</w:t>
      </w:r>
      <w:r w:rsidRPr="00287675">
        <w:rPr>
          <w:sz w:val="20"/>
        </w:rPr>
        <w:t xml:space="preserve">, </w:t>
      </w:r>
      <w:r w:rsidR="00665BCB" w:rsidRPr="00287675">
        <w:rPr>
          <w:sz w:val="20"/>
        </w:rPr>
        <w:t>2000</w:t>
      </w:r>
      <w:r w:rsidR="000728DB">
        <w:rPr>
          <w:sz w:val="20"/>
        </w:rPr>
        <w:t>,</w:t>
      </w:r>
      <w:r w:rsidRPr="00287675">
        <w:rPr>
          <w:sz w:val="20"/>
        </w:rPr>
        <w:t xml:space="preserve"> 2005</w:t>
      </w:r>
      <w:r w:rsidR="000728DB">
        <w:rPr>
          <w:sz w:val="20"/>
        </w:rPr>
        <w:t xml:space="preserve"> and 20</w:t>
      </w:r>
      <w:r w:rsidR="009C07FF">
        <w:rPr>
          <w:sz w:val="20"/>
        </w:rPr>
        <w:t>0</w:t>
      </w:r>
      <w:r w:rsidR="000728DB">
        <w:rPr>
          <w:sz w:val="20"/>
        </w:rPr>
        <w:t>8</w:t>
      </w:r>
      <w:r w:rsidR="00850588">
        <w:rPr>
          <w:sz w:val="20"/>
        </w:rPr>
        <w:t xml:space="preserve">, </w:t>
      </w:r>
      <w:proofErr w:type="spellStart"/>
      <w:r w:rsidR="00850588">
        <w:rPr>
          <w:sz w:val="20"/>
        </w:rPr>
        <w:t>JavaDB</w:t>
      </w:r>
      <w:proofErr w:type="spellEnd"/>
      <w:r w:rsidR="00850588">
        <w:rPr>
          <w:sz w:val="20"/>
        </w:rPr>
        <w:t xml:space="preserve"> (</w:t>
      </w:r>
      <w:r w:rsidR="00850588" w:rsidRPr="00850588">
        <w:rPr>
          <w:sz w:val="20"/>
        </w:rPr>
        <w:t>Apache Derby</w:t>
      </w:r>
      <w:r w:rsidR="00850588">
        <w:rPr>
          <w:sz w:val="20"/>
        </w:rPr>
        <w:t>)</w:t>
      </w:r>
    </w:p>
    <w:p w:rsidR="00665BCB" w:rsidRPr="00287675" w:rsidRDefault="00665BCB">
      <w:pPr>
        <w:spacing w:after="120"/>
        <w:rPr>
          <w:i/>
          <w:iCs/>
          <w:sz w:val="20"/>
          <w:u w:val="single"/>
        </w:rPr>
      </w:pPr>
      <w:r w:rsidRPr="00287675">
        <w:rPr>
          <w:i/>
          <w:iCs/>
          <w:sz w:val="20"/>
          <w:u w:val="single"/>
        </w:rPr>
        <w:t>Oracle development</w:t>
      </w:r>
    </w:p>
    <w:p w:rsidR="00665BCB" w:rsidRPr="00287675" w:rsidRDefault="00665BCB">
      <w:pPr>
        <w:spacing w:after="120"/>
        <w:rPr>
          <w:sz w:val="20"/>
        </w:rPr>
      </w:pPr>
      <w:r w:rsidRPr="00287675">
        <w:rPr>
          <w:sz w:val="20"/>
        </w:rPr>
        <w:t>OCI, OCCI, Pro*</w:t>
      </w:r>
      <w:proofErr w:type="gramStart"/>
      <w:r w:rsidRPr="00287675">
        <w:rPr>
          <w:sz w:val="20"/>
        </w:rPr>
        <w:t>C ,</w:t>
      </w:r>
      <w:proofErr w:type="gramEnd"/>
      <w:r w:rsidRPr="00287675">
        <w:rPr>
          <w:sz w:val="20"/>
        </w:rPr>
        <w:t xml:space="preserve"> extended knowledge on stored procedures and triggers </w:t>
      </w:r>
      <w:proofErr w:type="spellStart"/>
      <w:r w:rsidRPr="00287675">
        <w:rPr>
          <w:sz w:val="20"/>
        </w:rPr>
        <w:t>development.</w:t>
      </w:r>
      <w:r w:rsidR="00A96B5E" w:rsidRPr="00287675">
        <w:rPr>
          <w:sz w:val="20"/>
        </w:rPr>
        <w:t>In</w:t>
      </w:r>
      <w:proofErr w:type="spellEnd"/>
      <w:r w:rsidR="00A96B5E" w:rsidRPr="00287675">
        <w:rPr>
          <w:sz w:val="20"/>
        </w:rPr>
        <w:t>-database performance monitoring and its improvement practices.</w:t>
      </w:r>
    </w:p>
    <w:p w:rsidR="00665BCB" w:rsidRPr="00287675" w:rsidRDefault="00665BCB">
      <w:pPr>
        <w:pStyle w:val="Heading4"/>
        <w:tabs>
          <w:tab w:val="left" w:pos="0"/>
        </w:tabs>
        <w:ind w:left="0"/>
        <w:rPr>
          <w:i/>
          <w:sz w:val="20"/>
        </w:rPr>
      </w:pPr>
      <w:r w:rsidRPr="00287675">
        <w:rPr>
          <w:i/>
          <w:sz w:val="20"/>
        </w:rPr>
        <w:t>Oracle Related Applications</w:t>
      </w:r>
    </w:p>
    <w:p w:rsidR="00665BCB" w:rsidRPr="00287675" w:rsidRDefault="00665BCB">
      <w:pPr>
        <w:pStyle w:val="WW-BodyText2"/>
        <w:spacing w:before="0"/>
        <w:rPr>
          <w:sz w:val="20"/>
        </w:rPr>
      </w:pPr>
      <w:proofErr w:type="gramStart"/>
      <w:r w:rsidRPr="00287675">
        <w:rPr>
          <w:sz w:val="20"/>
        </w:rPr>
        <w:t>Enterprise Manager, RMAN, Command line DBA tools (</w:t>
      </w:r>
      <w:proofErr w:type="spellStart"/>
      <w:r w:rsidRPr="00287675">
        <w:rPr>
          <w:sz w:val="20"/>
        </w:rPr>
        <w:t>exp</w:t>
      </w:r>
      <w:proofErr w:type="spellEnd"/>
      <w:r w:rsidRPr="00287675">
        <w:rPr>
          <w:sz w:val="20"/>
        </w:rPr>
        <w:t xml:space="preserve">, imp, </w:t>
      </w:r>
      <w:proofErr w:type="spellStart"/>
      <w:r w:rsidRPr="00287675">
        <w:rPr>
          <w:sz w:val="20"/>
        </w:rPr>
        <w:t>dbv</w:t>
      </w:r>
      <w:proofErr w:type="spellEnd"/>
      <w:r w:rsidRPr="00287675">
        <w:rPr>
          <w:sz w:val="20"/>
        </w:rPr>
        <w:t xml:space="preserve">, </w:t>
      </w:r>
      <w:proofErr w:type="spellStart"/>
      <w:r w:rsidRPr="00287675">
        <w:rPr>
          <w:sz w:val="20"/>
        </w:rPr>
        <w:t>sqlldr</w:t>
      </w:r>
      <w:proofErr w:type="spellEnd"/>
      <w:r w:rsidR="00A96B5E" w:rsidRPr="00287675">
        <w:rPr>
          <w:sz w:val="20"/>
        </w:rPr>
        <w:t xml:space="preserve"> and etc.</w:t>
      </w:r>
      <w:r w:rsidRPr="00287675">
        <w:rPr>
          <w:sz w:val="20"/>
        </w:rPr>
        <w:t>), internet File System.</w:t>
      </w:r>
      <w:proofErr w:type="gramEnd"/>
    </w:p>
    <w:p w:rsidR="0001683E" w:rsidRPr="00287675" w:rsidRDefault="0001683E" w:rsidP="0001683E">
      <w:pPr>
        <w:rPr>
          <w:i/>
          <w:sz w:val="20"/>
        </w:rPr>
      </w:pPr>
      <w:r w:rsidRPr="00287675">
        <w:rPr>
          <w:i/>
          <w:sz w:val="20"/>
          <w:u w:val="single"/>
        </w:rPr>
        <w:t>Web Servers</w:t>
      </w:r>
    </w:p>
    <w:p w:rsidR="0001683E" w:rsidRPr="00287675" w:rsidRDefault="0001683E" w:rsidP="0001683E">
      <w:pPr>
        <w:spacing w:after="120"/>
        <w:rPr>
          <w:sz w:val="20"/>
        </w:rPr>
      </w:pPr>
      <w:proofErr w:type="gramStart"/>
      <w:r w:rsidRPr="00287675">
        <w:rPr>
          <w:sz w:val="20"/>
        </w:rPr>
        <w:t>IIS ,</w:t>
      </w:r>
      <w:proofErr w:type="gramEnd"/>
      <w:r>
        <w:rPr>
          <w:sz w:val="20"/>
        </w:rPr>
        <w:t xml:space="preserve"> Apache Server</w:t>
      </w:r>
      <w:r w:rsidR="0025670A">
        <w:rPr>
          <w:sz w:val="20"/>
        </w:rPr>
        <w:t xml:space="preserve">, </w:t>
      </w:r>
      <w:proofErr w:type="spellStart"/>
      <w:r w:rsidR="0025670A">
        <w:rPr>
          <w:sz w:val="20"/>
        </w:rPr>
        <w:t>TomCat</w:t>
      </w:r>
      <w:proofErr w:type="spellEnd"/>
      <w:r w:rsidR="0025670A">
        <w:rPr>
          <w:sz w:val="20"/>
        </w:rPr>
        <w:t xml:space="preserve">, </w:t>
      </w:r>
      <w:r w:rsidR="00415517">
        <w:rPr>
          <w:sz w:val="20"/>
        </w:rPr>
        <w:t xml:space="preserve">Oracle </w:t>
      </w:r>
      <w:proofErr w:type="spellStart"/>
      <w:r w:rsidR="0025670A">
        <w:rPr>
          <w:sz w:val="20"/>
        </w:rPr>
        <w:t>GlassFish</w:t>
      </w:r>
      <w:proofErr w:type="spellEnd"/>
    </w:p>
    <w:p w:rsidR="0001683E" w:rsidRPr="00287675" w:rsidRDefault="0001683E" w:rsidP="0001683E">
      <w:pPr>
        <w:rPr>
          <w:i/>
          <w:sz w:val="20"/>
        </w:rPr>
      </w:pPr>
      <w:r w:rsidRPr="00287675">
        <w:rPr>
          <w:i/>
          <w:sz w:val="20"/>
          <w:u w:val="single"/>
        </w:rPr>
        <w:t>Web related</w:t>
      </w:r>
    </w:p>
    <w:p w:rsidR="0001683E" w:rsidRDefault="0001683E" w:rsidP="0001683E">
      <w:pPr>
        <w:pStyle w:val="WW-BodyText2"/>
        <w:spacing w:before="0"/>
        <w:rPr>
          <w:sz w:val="20"/>
        </w:rPr>
      </w:pPr>
      <w:r w:rsidRPr="00287675">
        <w:rPr>
          <w:sz w:val="20"/>
        </w:rPr>
        <w:t>PHP 4.xx (developing extensions in order extend PHP capabilities), ASP</w:t>
      </w:r>
      <w:r w:rsidR="00415517">
        <w:rPr>
          <w:sz w:val="20"/>
        </w:rPr>
        <w:t>, ASP .NET, HTML</w:t>
      </w:r>
    </w:p>
    <w:p w:rsidR="0001683E" w:rsidRDefault="0001683E" w:rsidP="0001683E">
      <w:pPr>
        <w:pStyle w:val="WW-BodyText2"/>
        <w:spacing w:before="0"/>
        <w:rPr>
          <w:i/>
          <w:sz w:val="20"/>
          <w:u w:val="single"/>
        </w:rPr>
      </w:pPr>
      <w:r w:rsidRPr="00611298">
        <w:rPr>
          <w:i/>
          <w:sz w:val="20"/>
          <w:u w:val="single"/>
        </w:rPr>
        <w:t>XML Related</w:t>
      </w:r>
    </w:p>
    <w:p w:rsidR="0001683E" w:rsidRPr="00611298" w:rsidRDefault="0001683E" w:rsidP="0001683E">
      <w:pPr>
        <w:pStyle w:val="WW-BodyText2"/>
        <w:spacing w:before="0"/>
        <w:rPr>
          <w:sz w:val="20"/>
        </w:rPr>
      </w:pPr>
      <w:r>
        <w:rPr>
          <w:sz w:val="20"/>
        </w:rPr>
        <w:t xml:space="preserve">XML, XSLT, </w:t>
      </w:r>
      <w:proofErr w:type="spellStart"/>
      <w:proofErr w:type="gramStart"/>
      <w:r>
        <w:rPr>
          <w:sz w:val="20"/>
        </w:rPr>
        <w:t>Xpath</w:t>
      </w:r>
      <w:proofErr w:type="spellEnd"/>
      <w:r>
        <w:rPr>
          <w:sz w:val="20"/>
        </w:rPr>
        <w:t xml:space="preserve"> ,</w:t>
      </w:r>
      <w:proofErr w:type="gramEnd"/>
      <w:r>
        <w:rPr>
          <w:sz w:val="20"/>
        </w:rPr>
        <w:t xml:space="preserve"> XQuery, </w:t>
      </w:r>
      <w:proofErr w:type="spellStart"/>
      <w:r>
        <w:rPr>
          <w:sz w:val="20"/>
        </w:rPr>
        <w:t>Xpointer</w:t>
      </w:r>
      <w:proofErr w:type="spellEnd"/>
      <w:r>
        <w:rPr>
          <w:sz w:val="20"/>
        </w:rPr>
        <w:t xml:space="preserve">, </w:t>
      </w:r>
      <w:proofErr w:type="spellStart"/>
      <w:r>
        <w:rPr>
          <w:sz w:val="20"/>
        </w:rPr>
        <w:t>XLink</w:t>
      </w:r>
      <w:proofErr w:type="spellEnd"/>
      <w:r>
        <w:rPr>
          <w:sz w:val="20"/>
        </w:rPr>
        <w:t>, Schema, DTD</w:t>
      </w:r>
    </w:p>
    <w:p w:rsidR="00665BCB" w:rsidRPr="00287675" w:rsidRDefault="00665BCB">
      <w:pPr>
        <w:rPr>
          <w:i/>
          <w:sz w:val="20"/>
          <w:u w:val="single"/>
        </w:rPr>
      </w:pPr>
      <w:r w:rsidRPr="00287675">
        <w:rPr>
          <w:i/>
          <w:sz w:val="20"/>
          <w:u w:val="single"/>
        </w:rPr>
        <w:t>Scripting languages:</w:t>
      </w:r>
    </w:p>
    <w:p w:rsidR="00665BCB" w:rsidRPr="00287675" w:rsidRDefault="00415517">
      <w:pPr>
        <w:spacing w:after="120"/>
        <w:rPr>
          <w:sz w:val="20"/>
        </w:rPr>
      </w:pPr>
      <w:r>
        <w:rPr>
          <w:sz w:val="20"/>
        </w:rPr>
        <w:t>PERL</w:t>
      </w:r>
      <w:r w:rsidR="00665BCB" w:rsidRPr="00287675">
        <w:rPr>
          <w:sz w:val="20"/>
        </w:rPr>
        <w:t xml:space="preserve">, BASH and KSH </w:t>
      </w:r>
      <w:proofErr w:type="spellStart"/>
      <w:r w:rsidR="00665BCB" w:rsidRPr="00287675">
        <w:rPr>
          <w:sz w:val="20"/>
        </w:rPr>
        <w:t>scripting</w:t>
      </w:r>
      <w:proofErr w:type="gramStart"/>
      <w:r w:rsidR="00665BCB" w:rsidRPr="00287675">
        <w:rPr>
          <w:sz w:val="20"/>
        </w:rPr>
        <w:t>,</w:t>
      </w:r>
      <w:r w:rsidR="00A14257" w:rsidRPr="00287675">
        <w:rPr>
          <w:sz w:val="20"/>
        </w:rPr>
        <w:t>Ch</w:t>
      </w:r>
      <w:proofErr w:type="spellEnd"/>
      <w:proofErr w:type="gramEnd"/>
      <w:r w:rsidR="00A14257" w:rsidRPr="00287675">
        <w:rPr>
          <w:sz w:val="20"/>
        </w:rPr>
        <w:t xml:space="preserve"> scripting, </w:t>
      </w:r>
      <w:r w:rsidR="00665BCB" w:rsidRPr="00287675">
        <w:rPr>
          <w:sz w:val="20"/>
        </w:rPr>
        <w:t>JavaScript</w:t>
      </w:r>
      <w:r w:rsidR="009C07FF">
        <w:rPr>
          <w:sz w:val="20"/>
        </w:rPr>
        <w:t xml:space="preserve"> 1.5 – 1.7</w:t>
      </w:r>
      <w:r w:rsidR="00665BCB" w:rsidRPr="00287675">
        <w:rPr>
          <w:sz w:val="20"/>
        </w:rPr>
        <w:t>, VB</w:t>
      </w:r>
      <w:r w:rsidR="00076A7E" w:rsidRPr="00287675">
        <w:rPr>
          <w:sz w:val="20"/>
        </w:rPr>
        <w:t>Script , DOS scripting, Microsoft PowerShell</w:t>
      </w:r>
      <w:r w:rsidR="0001683E">
        <w:rPr>
          <w:sz w:val="20"/>
        </w:rPr>
        <w:t xml:space="preserve">, </w:t>
      </w:r>
      <w:proofErr w:type="spellStart"/>
      <w:r w:rsidR="0001683E">
        <w:rPr>
          <w:sz w:val="20"/>
        </w:rPr>
        <w:t>BeanShell</w:t>
      </w:r>
      <w:proofErr w:type="spellEnd"/>
    </w:p>
    <w:p w:rsidR="004E4859" w:rsidRPr="00287675" w:rsidRDefault="004E4859" w:rsidP="004E4859">
      <w:pPr>
        <w:rPr>
          <w:i/>
          <w:sz w:val="20"/>
          <w:u w:val="single"/>
        </w:rPr>
      </w:pPr>
      <w:r w:rsidRPr="00287675">
        <w:rPr>
          <w:i/>
          <w:sz w:val="20"/>
          <w:u w:val="single"/>
        </w:rPr>
        <w:t>Microsoft specific technologies</w:t>
      </w:r>
    </w:p>
    <w:p w:rsidR="004E4859" w:rsidRPr="00FD72B5" w:rsidRDefault="004E4859" w:rsidP="004E4859">
      <w:pPr>
        <w:pStyle w:val="WW-BodyText2"/>
        <w:spacing w:before="0"/>
        <w:rPr>
          <w:sz w:val="20"/>
          <w:lang w:val="pt-PT"/>
        </w:rPr>
      </w:pPr>
      <w:r w:rsidRPr="00FD72B5">
        <w:rPr>
          <w:sz w:val="20"/>
          <w:lang w:val="pt-PT"/>
        </w:rPr>
        <w:t>.Net 2.0, .Net 3.0, COM, COM+, ActiveX, Win32 API.</w:t>
      </w:r>
    </w:p>
    <w:p w:rsidR="00665BCB" w:rsidRPr="00287675" w:rsidRDefault="00665BCB">
      <w:pPr>
        <w:rPr>
          <w:i/>
          <w:sz w:val="20"/>
        </w:rPr>
      </w:pPr>
      <w:r w:rsidRPr="00287675">
        <w:rPr>
          <w:i/>
          <w:sz w:val="20"/>
          <w:u w:val="single"/>
        </w:rPr>
        <w:t>Operating Systems</w:t>
      </w:r>
    </w:p>
    <w:p w:rsidR="00665BCB" w:rsidRPr="00287675" w:rsidRDefault="00665BCB">
      <w:pPr>
        <w:spacing w:after="120"/>
        <w:rPr>
          <w:sz w:val="20"/>
        </w:rPr>
      </w:pPr>
      <w:r w:rsidRPr="00287675">
        <w:rPr>
          <w:sz w:val="20"/>
        </w:rPr>
        <w:t xml:space="preserve">Windows 95, 98, 2000, </w:t>
      </w:r>
      <w:proofErr w:type="spellStart"/>
      <w:r w:rsidRPr="00287675">
        <w:rPr>
          <w:sz w:val="20"/>
        </w:rPr>
        <w:t>XP,</w:t>
      </w:r>
      <w:r w:rsidR="004E4859" w:rsidRPr="00287675">
        <w:rPr>
          <w:sz w:val="20"/>
        </w:rPr>
        <w:t>Vista</w:t>
      </w:r>
      <w:proofErr w:type="spellEnd"/>
      <w:r w:rsidR="004E4859" w:rsidRPr="00287675">
        <w:rPr>
          <w:sz w:val="20"/>
        </w:rPr>
        <w:t>,</w:t>
      </w:r>
      <w:r w:rsidR="00287675" w:rsidRPr="00287675">
        <w:rPr>
          <w:sz w:val="20"/>
        </w:rPr>
        <w:t xml:space="preserve"> 7,</w:t>
      </w:r>
      <w:r w:rsidRPr="00287675">
        <w:rPr>
          <w:sz w:val="20"/>
        </w:rPr>
        <w:t xml:space="preserve"> NT4.0,2003 </w:t>
      </w:r>
      <w:r w:rsidR="00A96B5E" w:rsidRPr="00287675">
        <w:rPr>
          <w:sz w:val="20"/>
        </w:rPr>
        <w:t xml:space="preserve">and 2008 </w:t>
      </w:r>
      <w:r w:rsidRPr="00287675">
        <w:rPr>
          <w:sz w:val="20"/>
        </w:rPr>
        <w:t xml:space="preserve">Server, UNIX (HP PA-RISC, HP Itanium 2 and Sun Solaris 5.7 and 5.8), Linux (Red Hat </w:t>
      </w:r>
      <w:r w:rsidR="0046605C">
        <w:rPr>
          <w:sz w:val="20"/>
        </w:rPr>
        <w:t xml:space="preserve">, </w:t>
      </w:r>
      <w:proofErr w:type="spellStart"/>
      <w:r w:rsidRPr="00287675">
        <w:rPr>
          <w:sz w:val="20"/>
        </w:rPr>
        <w:t>Mandriva</w:t>
      </w:r>
      <w:proofErr w:type="spellEnd"/>
      <w:r w:rsidR="0046605C">
        <w:rPr>
          <w:sz w:val="20"/>
        </w:rPr>
        <w:t xml:space="preserve">, Ubuntu </w:t>
      </w:r>
      <w:r w:rsidRPr="00287675">
        <w:rPr>
          <w:sz w:val="20"/>
        </w:rPr>
        <w:t>).</w:t>
      </w:r>
    </w:p>
    <w:p w:rsidR="00287675" w:rsidRPr="00287675" w:rsidRDefault="00287675" w:rsidP="00287675">
      <w:pPr>
        <w:spacing w:after="120"/>
        <w:rPr>
          <w:i/>
          <w:iCs/>
          <w:sz w:val="20"/>
          <w:u w:val="single"/>
        </w:rPr>
      </w:pPr>
      <w:r w:rsidRPr="00287675">
        <w:rPr>
          <w:i/>
          <w:iCs/>
          <w:sz w:val="20"/>
          <w:u w:val="single"/>
        </w:rPr>
        <w:t>Financial communication protocols</w:t>
      </w:r>
    </w:p>
    <w:p w:rsidR="00287675" w:rsidRPr="00287675" w:rsidRDefault="00287675" w:rsidP="00287675">
      <w:pPr>
        <w:spacing w:after="120"/>
        <w:rPr>
          <w:sz w:val="20"/>
        </w:rPr>
      </w:pPr>
      <w:r w:rsidRPr="00287675">
        <w:rPr>
          <w:sz w:val="20"/>
        </w:rPr>
        <w:t xml:space="preserve">MMTP – EURONEXT proprietary </w:t>
      </w:r>
      <w:proofErr w:type="gramStart"/>
      <w:r w:rsidRPr="00287675">
        <w:rPr>
          <w:sz w:val="20"/>
        </w:rPr>
        <w:t>protocol ,</w:t>
      </w:r>
      <w:proofErr w:type="gramEnd"/>
      <w:r w:rsidRPr="00287675">
        <w:rPr>
          <w:sz w:val="20"/>
        </w:rPr>
        <w:t xml:space="preserve"> EURONEXT NSC and TCS messaging, FIX protocol.</w:t>
      </w:r>
    </w:p>
    <w:p w:rsidR="00665BCB" w:rsidRPr="00287675" w:rsidRDefault="00665BCB">
      <w:pPr>
        <w:spacing w:after="120"/>
        <w:rPr>
          <w:i/>
          <w:sz w:val="20"/>
          <w:u w:val="single"/>
        </w:rPr>
      </w:pPr>
      <w:r w:rsidRPr="00287675">
        <w:rPr>
          <w:i/>
          <w:sz w:val="20"/>
          <w:u w:val="single"/>
        </w:rPr>
        <w:t>Security Related</w:t>
      </w:r>
    </w:p>
    <w:p w:rsidR="00665BCB" w:rsidRPr="00287675" w:rsidRDefault="00665BCB">
      <w:pPr>
        <w:spacing w:after="120"/>
        <w:rPr>
          <w:sz w:val="20"/>
        </w:rPr>
      </w:pPr>
      <w:proofErr w:type="spellStart"/>
      <w:r w:rsidRPr="00287675">
        <w:rPr>
          <w:sz w:val="20"/>
        </w:rPr>
        <w:t>OpenSSL</w:t>
      </w:r>
      <w:proofErr w:type="spellEnd"/>
      <w:r w:rsidRPr="00287675">
        <w:rPr>
          <w:sz w:val="20"/>
        </w:rPr>
        <w:t xml:space="preserve"> library applications (cryptographic operations such as encryption/decryption of data streams, encryption/decryption of S/MIME messages, PKI management, SSL communication), MS Crypto API, developing CSP enabled applications, developing Smart Card enabled applications , Hardware Secure Module enabled applications.</w:t>
      </w:r>
    </w:p>
    <w:p w:rsidR="00665BCB" w:rsidRPr="00287675" w:rsidRDefault="00665BCB">
      <w:pPr>
        <w:rPr>
          <w:i/>
          <w:sz w:val="20"/>
          <w:u w:val="single"/>
        </w:rPr>
      </w:pPr>
      <w:r w:rsidRPr="00287675">
        <w:rPr>
          <w:i/>
          <w:sz w:val="20"/>
          <w:u w:val="single"/>
        </w:rPr>
        <w:t>Security protocols and standards</w:t>
      </w:r>
    </w:p>
    <w:p w:rsidR="00665BCB" w:rsidRPr="00287675" w:rsidRDefault="00665BCB">
      <w:pPr>
        <w:pStyle w:val="WW-BodyText2"/>
        <w:spacing w:before="0"/>
        <w:rPr>
          <w:sz w:val="20"/>
        </w:rPr>
      </w:pPr>
      <w:r w:rsidRPr="00287675">
        <w:rPr>
          <w:sz w:val="20"/>
        </w:rPr>
        <w:t>PKCS#1 (RSA key management</w:t>
      </w:r>
      <w:proofErr w:type="gramStart"/>
      <w:r w:rsidRPr="00287675">
        <w:rPr>
          <w:sz w:val="20"/>
        </w:rPr>
        <w:t>) ,</w:t>
      </w:r>
      <w:proofErr w:type="gramEnd"/>
      <w:r w:rsidRPr="00287675">
        <w:rPr>
          <w:sz w:val="20"/>
        </w:rPr>
        <w:t xml:space="preserve"> PKCS#5 (Password-Based Cryptography), PKCS#7 (Cryptographic Message Syntax) , PKCS#10 (Certification Request Syntax) , PKCS#11, PKCS#12 (Personal Information Exchange Syntax) , PKCS#15 (Cryptographic Token Information Syntax) , SSL v2.0, SSLv3.0 , TLSv1.0, x.500, x.501, x.509</w:t>
      </w:r>
    </w:p>
    <w:p w:rsidR="00665BCB" w:rsidRPr="00287675" w:rsidRDefault="00147DDE">
      <w:pPr>
        <w:pStyle w:val="WW-BodyText2"/>
        <w:spacing w:before="0"/>
        <w:rPr>
          <w:i/>
          <w:iCs/>
          <w:u w:val="single"/>
        </w:rPr>
      </w:pPr>
      <w:r w:rsidRPr="00287675">
        <w:rPr>
          <w:i/>
          <w:iCs/>
          <w:u w:val="single"/>
        </w:rPr>
        <w:t xml:space="preserve">Source </w:t>
      </w:r>
      <w:r w:rsidR="00287675">
        <w:rPr>
          <w:i/>
          <w:iCs/>
          <w:u w:val="single"/>
        </w:rPr>
        <w:t xml:space="preserve">Control </w:t>
      </w:r>
      <w:r w:rsidRPr="00287675">
        <w:rPr>
          <w:i/>
          <w:iCs/>
          <w:u w:val="single"/>
        </w:rPr>
        <w:t>Version utilities</w:t>
      </w:r>
    </w:p>
    <w:p w:rsidR="00665BCB" w:rsidRPr="00287675" w:rsidRDefault="00665BCB">
      <w:pPr>
        <w:pStyle w:val="WW-BodyText2"/>
        <w:spacing w:before="0"/>
      </w:pPr>
      <w:proofErr w:type="gramStart"/>
      <w:r w:rsidRPr="00287675">
        <w:t>Subversion, CVS, Visual Source Safe</w:t>
      </w:r>
      <w:r w:rsidR="00A51917" w:rsidRPr="00287675">
        <w:t>, TFS</w:t>
      </w:r>
      <w:r w:rsidRPr="00287675">
        <w:t>.</w:t>
      </w:r>
      <w:proofErr w:type="gramEnd"/>
    </w:p>
    <w:sectPr w:rsidR="00665BCB" w:rsidRPr="00287675" w:rsidSect="00287675">
      <w:footnotePr>
        <w:pos w:val="beneathText"/>
      </w:footnotePr>
      <w:pgSz w:w="11905" w:h="16837"/>
      <w:pgMar w:top="1134" w:right="1298" w:bottom="1134"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Nimbus Sans L">
    <w:altName w:val="Arial"/>
    <w:charset w:val="00"/>
    <w:family w:val="swiss"/>
    <w:pitch w:val="variable"/>
  </w:font>
  <w:font w:name="Mincho">
    <w:altName w:val="MS Mincho"/>
    <w:panose1 w:val="02020609040305080305"/>
    <w:charset w:val="80"/>
    <w:family w:val="roman"/>
    <w:notTrueType/>
    <w:pitch w:val="fixed"/>
    <w:sig w:usb0="00000000" w:usb1="08070000" w:usb2="00000010" w:usb3="00000000" w:csb0="00020000" w:csb1="00000000"/>
  </w:font>
  <w:font w:name="Lucidasan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8"/>
    <w:lvl w:ilvl="0">
      <w:start w:val="1"/>
      <w:numFmt w:val="bullet"/>
      <w:lvlText w:val="·"/>
      <w:lvlJc w:val="left"/>
      <w:pPr>
        <w:tabs>
          <w:tab w:val="num" w:pos="360"/>
        </w:tabs>
        <w:ind w:left="360" w:hanging="360"/>
      </w:pPr>
      <w:rPr>
        <w:rFonts w:ascii="Symbol" w:hAnsi="Symbol"/>
      </w:rPr>
    </w:lvl>
  </w:abstractNum>
  <w:abstractNum w:abstractNumId="2">
    <w:nsid w:val="00000003"/>
    <w:multiLevelType w:val="multilevel"/>
    <w:tmpl w:val="00000003"/>
    <w:name w:val="WW8Num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0000004"/>
    <w:multiLevelType w:val="singleLevel"/>
    <w:tmpl w:val="00000004"/>
    <w:lvl w:ilvl="0">
      <w:start w:val="1"/>
      <w:numFmt w:val="bullet"/>
      <w:lvlText w:val="·"/>
      <w:lvlJc w:val="left"/>
      <w:pPr>
        <w:tabs>
          <w:tab w:val="num" w:pos="360"/>
        </w:tabs>
        <w:ind w:left="360" w:hanging="360"/>
      </w:pPr>
      <w:rPr>
        <w:rFonts w:ascii="Symbol" w:hAnsi="Symbol"/>
      </w:rPr>
    </w:lvl>
  </w:abstractNum>
  <w:abstractNum w:abstractNumId="4">
    <w:nsid w:val="00000005"/>
    <w:multiLevelType w:val="singleLevel"/>
    <w:tmpl w:val="00000005"/>
    <w:lvl w:ilvl="0">
      <w:start w:val="1"/>
      <w:numFmt w:val="bullet"/>
      <w:lvlText w:val="·"/>
      <w:lvlJc w:val="left"/>
      <w:pPr>
        <w:tabs>
          <w:tab w:val="num" w:pos="360"/>
        </w:tabs>
        <w:ind w:left="360" w:hanging="360"/>
      </w:pPr>
      <w:rPr>
        <w:rFonts w:ascii="Symbol" w:hAnsi="Symbol"/>
      </w:rPr>
    </w:lvl>
  </w:abstractNum>
  <w:abstractNum w:abstractNumId="5">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nsid w:val="00000007"/>
    <w:multiLevelType w:val="multilevel"/>
    <w:tmpl w:val="00000007"/>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8"/>
    <w:multiLevelType w:val="multilevel"/>
    <w:tmpl w:val="00000008"/>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9"/>
    <w:multiLevelType w:val="multilevel"/>
    <w:tmpl w:val="00000009"/>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0000000A"/>
    <w:multiLevelType w:val="multilevel"/>
    <w:tmpl w:val="0000000A"/>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B"/>
    <w:multiLevelType w:val="multilevel"/>
    <w:tmpl w:val="0000000B"/>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0000000C"/>
    <w:multiLevelType w:val="multilevel"/>
    <w:tmpl w:val="0000000C"/>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0000000D"/>
    <w:multiLevelType w:val="multilevel"/>
    <w:tmpl w:val="0000000D"/>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19CE384F"/>
    <w:multiLevelType w:val="multilevel"/>
    <w:tmpl w:val="F5BA98FE"/>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nsid w:val="24534635"/>
    <w:multiLevelType w:val="hybridMultilevel"/>
    <w:tmpl w:val="3274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AA2A25"/>
    <w:multiLevelType w:val="multilevel"/>
    <w:tmpl w:val="2408A62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7C6B779E"/>
    <w:multiLevelType w:val="hybridMultilevel"/>
    <w:tmpl w:val="58029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4"/>
  </w:num>
  <w:num w:numId="15">
    <w:abstractNumId w:val="16"/>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displayBackgroundShape/>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2"/>
  </w:compat>
  <w:rsids>
    <w:rsidRoot w:val="00676F57"/>
    <w:rsid w:val="0001683E"/>
    <w:rsid w:val="000728DB"/>
    <w:rsid w:val="00076A7E"/>
    <w:rsid w:val="00081DF1"/>
    <w:rsid w:val="00147DDE"/>
    <w:rsid w:val="001A75DE"/>
    <w:rsid w:val="00221BAB"/>
    <w:rsid w:val="002308CF"/>
    <w:rsid w:val="0025670A"/>
    <w:rsid w:val="00287675"/>
    <w:rsid w:val="002D7846"/>
    <w:rsid w:val="003254F2"/>
    <w:rsid w:val="00415517"/>
    <w:rsid w:val="00420B15"/>
    <w:rsid w:val="00426649"/>
    <w:rsid w:val="00456697"/>
    <w:rsid w:val="0046605C"/>
    <w:rsid w:val="00473193"/>
    <w:rsid w:val="004A63ED"/>
    <w:rsid w:val="004B0B21"/>
    <w:rsid w:val="004B6C7D"/>
    <w:rsid w:val="004D4CCC"/>
    <w:rsid w:val="004E4859"/>
    <w:rsid w:val="005111E8"/>
    <w:rsid w:val="0057356E"/>
    <w:rsid w:val="00596DC4"/>
    <w:rsid w:val="005A5D58"/>
    <w:rsid w:val="00611298"/>
    <w:rsid w:val="00665BCB"/>
    <w:rsid w:val="00676F57"/>
    <w:rsid w:val="00691EBB"/>
    <w:rsid w:val="006D60CC"/>
    <w:rsid w:val="006F5845"/>
    <w:rsid w:val="0072189B"/>
    <w:rsid w:val="00742E9D"/>
    <w:rsid w:val="007640BC"/>
    <w:rsid w:val="007859B1"/>
    <w:rsid w:val="007C5AA3"/>
    <w:rsid w:val="007D6CF8"/>
    <w:rsid w:val="00850588"/>
    <w:rsid w:val="008D0B34"/>
    <w:rsid w:val="00981320"/>
    <w:rsid w:val="009C07FF"/>
    <w:rsid w:val="009E6D76"/>
    <w:rsid w:val="00A14257"/>
    <w:rsid w:val="00A32DFA"/>
    <w:rsid w:val="00A51917"/>
    <w:rsid w:val="00A55B19"/>
    <w:rsid w:val="00A5643D"/>
    <w:rsid w:val="00A96B5E"/>
    <w:rsid w:val="00B92629"/>
    <w:rsid w:val="00BC1147"/>
    <w:rsid w:val="00BE1729"/>
    <w:rsid w:val="00C01659"/>
    <w:rsid w:val="00C0544F"/>
    <w:rsid w:val="00C12EA2"/>
    <w:rsid w:val="00CC663C"/>
    <w:rsid w:val="00DB701A"/>
    <w:rsid w:val="00E40555"/>
    <w:rsid w:val="00E4641A"/>
    <w:rsid w:val="00EB384A"/>
    <w:rsid w:val="00F70F61"/>
    <w:rsid w:val="00FA3074"/>
    <w:rsid w:val="00FB6B06"/>
    <w:rsid w:val="00FD72B5"/>
    <w:rsid w:val="00FE561A"/>
  </w:rsids>
  <m:mathPr>
    <m:mathFont m:val="Cambria Math"/>
    <m:brkBin m:val="before"/>
    <m:brkBinSub m:val="--"/>
    <m:smallFrac/>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59"/>
    <w:pPr>
      <w:suppressAutoHyphens/>
    </w:pPr>
    <w:rPr>
      <w:sz w:val="24"/>
      <w:szCs w:val="24"/>
      <w:lang w:val="en-US" w:eastAsia="ar-SA"/>
    </w:rPr>
  </w:style>
  <w:style w:type="paragraph" w:styleId="Heading1">
    <w:name w:val="heading 1"/>
    <w:basedOn w:val="Normal"/>
    <w:next w:val="Normal"/>
    <w:qFormat/>
    <w:rsid w:val="00C01659"/>
    <w:pPr>
      <w:keepNext/>
      <w:tabs>
        <w:tab w:val="num" w:pos="0"/>
      </w:tabs>
      <w:outlineLvl w:val="0"/>
    </w:pPr>
    <w:rPr>
      <w:lang w:eastAsia="he-IL" w:bidi="he-IL"/>
    </w:rPr>
  </w:style>
  <w:style w:type="paragraph" w:styleId="Heading2">
    <w:name w:val="heading 2"/>
    <w:basedOn w:val="Normal"/>
    <w:next w:val="Normal"/>
    <w:qFormat/>
    <w:rsid w:val="00C01659"/>
    <w:pPr>
      <w:keepNext/>
      <w:tabs>
        <w:tab w:val="num" w:pos="0"/>
      </w:tabs>
      <w:outlineLvl w:val="1"/>
    </w:pPr>
    <w:rPr>
      <w:b/>
      <w:bCs/>
      <w:lang w:eastAsia="he-IL" w:bidi="he-IL"/>
    </w:rPr>
  </w:style>
  <w:style w:type="paragraph" w:styleId="Heading3">
    <w:name w:val="heading 3"/>
    <w:basedOn w:val="Normal"/>
    <w:next w:val="Normal"/>
    <w:qFormat/>
    <w:rsid w:val="00C01659"/>
    <w:pPr>
      <w:keepNext/>
      <w:tabs>
        <w:tab w:val="num" w:pos="0"/>
      </w:tabs>
      <w:outlineLvl w:val="2"/>
    </w:pPr>
    <w:rPr>
      <w:u w:val="single"/>
      <w:lang w:eastAsia="he-IL" w:bidi="he-IL"/>
    </w:rPr>
  </w:style>
  <w:style w:type="paragraph" w:styleId="Heading4">
    <w:name w:val="heading 4"/>
    <w:basedOn w:val="Normal"/>
    <w:next w:val="Normal"/>
    <w:qFormat/>
    <w:rsid w:val="00C01659"/>
    <w:pPr>
      <w:keepNext/>
      <w:tabs>
        <w:tab w:val="num" w:pos="0"/>
      </w:tabs>
      <w:ind w:left="180"/>
      <w:outlineLvl w:val="3"/>
    </w:pPr>
    <w:rPr>
      <w:u w:val="single"/>
    </w:rPr>
  </w:style>
  <w:style w:type="paragraph" w:styleId="Heading5">
    <w:name w:val="heading 5"/>
    <w:basedOn w:val="Normal"/>
    <w:next w:val="Normal"/>
    <w:qFormat/>
    <w:rsid w:val="00C01659"/>
    <w:pPr>
      <w:keepNext/>
      <w:tabs>
        <w:tab w:val="num" w:pos="0"/>
      </w:tabs>
      <w:outlineLvl w:val="4"/>
    </w:pPr>
    <w:rPr>
      <w:rFonts w:ascii="Arial" w:hAnsi="Arial"/>
      <w:b/>
      <w:sz w:val="20"/>
    </w:rPr>
  </w:style>
  <w:style w:type="paragraph" w:styleId="Heading6">
    <w:name w:val="heading 6"/>
    <w:basedOn w:val="Normal"/>
    <w:next w:val="Normal"/>
    <w:qFormat/>
    <w:rsid w:val="00C01659"/>
    <w:pPr>
      <w:tabs>
        <w:tab w:val="num" w:pos="0"/>
      </w:tabs>
      <w:spacing w:before="120" w:after="120"/>
      <w:outlineLvl w:val="5"/>
    </w:pPr>
    <w:rPr>
      <w:sz w:val="20"/>
      <w:lang w:val="en-GB"/>
    </w:rPr>
  </w:style>
  <w:style w:type="paragraph" w:styleId="Heading7">
    <w:name w:val="heading 7"/>
    <w:basedOn w:val="Normal"/>
    <w:next w:val="Normal"/>
    <w:qFormat/>
    <w:rsid w:val="00C01659"/>
    <w:pPr>
      <w:keepNext/>
      <w:tabs>
        <w:tab w:val="num" w:pos="0"/>
      </w:tabs>
      <w:spacing w:before="120" w:after="120"/>
      <w:jc w:val="center"/>
      <w:outlineLvl w:val="6"/>
    </w:pPr>
    <w:rPr>
      <w:rFonts w:eastAsia="Times"/>
      <w:b/>
      <w:sz w:val="28"/>
    </w:rPr>
  </w:style>
  <w:style w:type="paragraph" w:styleId="Heading8">
    <w:name w:val="heading 8"/>
    <w:basedOn w:val="Normal"/>
    <w:next w:val="Normal"/>
    <w:qFormat/>
    <w:rsid w:val="00C01659"/>
    <w:pPr>
      <w:tabs>
        <w:tab w:val="num" w:pos="0"/>
      </w:tabs>
      <w:spacing w:before="240" w:after="60"/>
      <w:outlineLvl w:val="7"/>
    </w:pPr>
    <w:rPr>
      <w:i/>
      <w:lang w:val="en-GB"/>
    </w:rPr>
  </w:style>
  <w:style w:type="paragraph" w:styleId="Heading9">
    <w:name w:val="heading 9"/>
    <w:basedOn w:val="Normal"/>
    <w:next w:val="Normal"/>
    <w:qFormat/>
    <w:rsid w:val="00C01659"/>
    <w:pPr>
      <w:tabs>
        <w:tab w:val="num" w:pos="0"/>
      </w:tabs>
      <w:spacing w:before="240" w:after="60"/>
      <w:outlineLvl w:val="8"/>
    </w:pPr>
    <w:rPr>
      <w:rFonts w:ascii="Arial" w:hAnsi="Arial"/>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rsid w:val="00C01659"/>
  </w:style>
  <w:style w:type="character" w:customStyle="1" w:styleId="Bullets">
    <w:name w:val="Bullets"/>
    <w:rsid w:val="00C01659"/>
    <w:rPr>
      <w:rFonts w:ascii="StarSymbol" w:eastAsia="StarSymbol" w:hAnsi="StarSymbol" w:cs="StarSymbol"/>
      <w:sz w:val="18"/>
      <w:szCs w:val="18"/>
    </w:rPr>
  </w:style>
  <w:style w:type="character" w:styleId="Hyperlink">
    <w:name w:val="Hyperlink"/>
    <w:basedOn w:val="WW-DefaultParagraphFont"/>
    <w:semiHidden/>
    <w:rsid w:val="00C01659"/>
    <w:rPr>
      <w:rFonts w:ascii="Times New Roman" w:hAnsi="Times New Roman" w:cs="Times New Roman"/>
      <w:color w:val="0000FF"/>
      <w:u w:val="single"/>
    </w:rPr>
  </w:style>
  <w:style w:type="character" w:customStyle="1" w:styleId="WW8Num1z0">
    <w:name w:val="WW8Num1z0"/>
    <w:rsid w:val="00C01659"/>
    <w:rPr>
      <w:rFonts w:ascii="Symbol" w:hAnsi="Symbol"/>
    </w:rPr>
  </w:style>
  <w:style w:type="character" w:customStyle="1" w:styleId="WW8Num2z0">
    <w:name w:val="WW8Num2z0"/>
    <w:rsid w:val="00C01659"/>
    <w:rPr>
      <w:rFonts w:ascii="Times New Roman" w:eastAsia="Times New Roman" w:hAnsi="Times New Roman"/>
    </w:rPr>
  </w:style>
  <w:style w:type="character" w:customStyle="1" w:styleId="WW8Num3z0">
    <w:name w:val="WW8Num3z0"/>
    <w:rsid w:val="00C01659"/>
    <w:rPr>
      <w:rFonts w:ascii="Times New Roman" w:hAnsi="Times New Roman" w:cs="Times New Roman"/>
    </w:rPr>
  </w:style>
  <w:style w:type="character" w:customStyle="1" w:styleId="WW8Num4z0">
    <w:name w:val="WW8Num4z0"/>
    <w:rsid w:val="00C01659"/>
    <w:rPr>
      <w:rFonts w:ascii="Symbol" w:hAnsi="Symbol"/>
    </w:rPr>
  </w:style>
  <w:style w:type="character" w:customStyle="1" w:styleId="WW8Num5z0">
    <w:name w:val="WW8Num5z0"/>
    <w:rsid w:val="00C01659"/>
    <w:rPr>
      <w:rFonts w:ascii="Symbol" w:hAnsi="Symbol"/>
    </w:rPr>
  </w:style>
  <w:style w:type="character" w:customStyle="1" w:styleId="WW8Num6z0">
    <w:name w:val="WW8Num6z0"/>
    <w:rsid w:val="00C01659"/>
    <w:rPr>
      <w:rFonts w:ascii="Symbol" w:hAnsi="Symbol"/>
    </w:rPr>
  </w:style>
  <w:style w:type="character" w:customStyle="1" w:styleId="WW8Num7z0">
    <w:name w:val="WW8Num7z0"/>
    <w:rsid w:val="00C01659"/>
    <w:rPr>
      <w:rFonts w:ascii="Symbol" w:hAnsi="Symbol"/>
    </w:rPr>
  </w:style>
  <w:style w:type="character" w:customStyle="1" w:styleId="WW8Num8z0">
    <w:name w:val="WW8Num8z0"/>
    <w:rsid w:val="00C01659"/>
    <w:rPr>
      <w:rFonts w:ascii="Symbol" w:hAnsi="Symbol"/>
    </w:rPr>
  </w:style>
  <w:style w:type="character" w:customStyle="1" w:styleId="WW8Num9z0">
    <w:name w:val="WW8Num9z0"/>
    <w:rsid w:val="00C01659"/>
    <w:rPr>
      <w:rFonts w:ascii="Symbol" w:hAnsi="Symbol"/>
    </w:rPr>
  </w:style>
  <w:style w:type="character" w:customStyle="1" w:styleId="WW8Num11z0">
    <w:name w:val="WW8Num11z0"/>
    <w:rsid w:val="00C01659"/>
    <w:rPr>
      <w:rFonts w:ascii="Symbol" w:hAnsi="Symbol"/>
    </w:rPr>
  </w:style>
  <w:style w:type="character" w:customStyle="1" w:styleId="WW8Num11z1">
    <w:name w:val="WW8Num11z1"/>
    <w:rsid w:val="00C01659"/>
    <w:rPr>
      <w:rFonts w:ascii="Courier New" w:hAnsi="Courier New"/>
    </w:rPr>
  </w:style>
  <w:style w:type="character" w:customStyle="1" w:styleId="WW8Num11z2">
    <w:name w:val="WW8Num11z2"/>
    <w:rsid w:val="00C01659"/>
    <w:rPr>
      <w:rFonts w:ascii="Wingdings" w:hAnsi="Wingdings"/>
    </w:rPr>
  </w:style>
  <w:style w:type="character" w:customStyle="1" w:styleId="WW8Num2z1">
    <w:name w:val="WW8Num2z1"/>
    <w:rsid w:val="00C01659"/>
    <w:rPr>
      <w:rFonts w:ascii="Courier New" w:hAnsi="Courier New"/>
    </w:rPr>
  </w:style>
  <w:style w:type="character" w:customStyle="1" w:styleId="WW8Num2z2">
    <w:name w:val="WW8Num2z2"/>
    <w:rsid w:val="00C01659"/>
    <w:rPr>
      <w:rFonts w:ascii="Wingdings" w:hAnsi="Wingdings"/>
    </w:rPr>
  </w:style>
  <w:style w:type="character" w:customStyle="1" w:styleId="WW8Num2z3">
    <w:name w:val="WW8Num2z3"/>
    <w:rsid w:val="00C01659"/>
    <w:rPr>
      <w:rFonts w:ascii="Symbol" w:hAnsi="Symbol"/>
    </w:rPr>
  </w:style>
  <w:style w:type="character" w:customStyle="1" w:styleId="WW8Num4z1">
    <w:name w:val="WW8Num4z1"/>
    <w:rsid w:val="00C01659"/>
    <w:rPr>
      <w:rFonts w:ascii="Courier New" w:hAnsi="Courier New"/>
    </w:rPr>
  </w:style>
  <w:style w:type="character" w:customStyle="1" w:styleId="WW8Num4z2">
    <w:name w:val="WW8Num4z2"/>
    <w:rsid w:val="00C01659"/>
    <w:rPr>
      <w:rFonts w:ascii="Wingdings" w:hAnsi="Wingdings"/>
    </w:rPr>
  </w:style>
  <w:style w:type="character" w:customStyle="1" w:styleId="WW8Num5z1">
    <w:name w:val="WW8Num5z1"/>
    <w:rsid w:val="00C01659"/>
    <w:rPr>
      <w:rFonts w:ascii="Courier New" w:hAnsi="Courier New"/>
    </w:rPr>
  </w:style>
  <w:style w:type="character" w:customStyle="1" w:styleId="WW8Num5z2">
    <w:name w:val="WW8Num5z2"/>
    <w:rsid w:val="00C01659"/>
    <w:rPr>
      <w:rFonts w:ascii="Wingdings" w:hAnsi="Wingdings"/>
    </w:rPr>
  </w:style>
  <w:style w:type="character" w:customStyle="1" w:styleId="WW8Num6z1">
    <w:name w:val="WW8Num6z1"/>
    <w:rsid w:val="00C01659"/>
    <w:rPr>
      <w:rFonts w:ascii="Courier New" w:hAnsi="Courier New"/>
    </w:rPr>
  </w:style>
  <w:style w:type="character" w:customStyle="1" w:styleId="WW8Num6z2">
    <w:name w:val="WW8Num6z2"/>
    <w:rsid w:val="00C01659"/>
    <w:rPr>
      <w:rFonts w:ascii="Wingdings" w:hAnsi="Wingdings"/>
    </w:rPr>
  </w:style>
  <w:style w:type="character" w:customStyle="1" w:styleId="WW8Num7z1">
    <w:name w:val="WW8Num7z1"/>
    <w:rsid w:val="00C01659"/>
    <w:rPr>
      <w:rFonts w:ascii="Courier New" w:hAnsi="Courier New"/>
    </w:rPr>
  </w:style>
  <w:style w:type="character" w:customStyle="1" w:styleId="WW8Num7z2">
    <w:name w:val="WW8Num7z2"/>
    <w:rsid w:val="00C01659"/>
    <w:rPr>
      <w:rFonts w:ascii="Wingdings" w:hAnsi="Wingdings"/>
    </w:rPr>
  </w:style>
  <w:style w:type="character" w:customStyle="1" w:styleId="WW8Num9z1">
    <w:name w:val="WW8Num9z1"/>
    <w:rsid w:val="00C01659"/>
    <w:rPr>
      <w:rFonts w:ascii="Courier New" w:hAnsi="Courier New"/>
    </w:rPr>
  </w:style>
  <w:style w:type="character" w:customStyle="1" w:styleId="WW8Num9z2">
    <w:name w:val="WW8Num9z2"/>
    <w:rsid w:val="00C01659"/>
    <w:rPr>
      <w:rFonts w:ascii="Wingdings" w:hAnsi="Wingdings"/>
    </w:rPr>
  </w:style>
  <w:style w:type="character" w:customStyle="1" w:styleId="WW8Num10z0">
    <w:name w:val="WW8Num10z0"/>
    <w:rsid w:val="00C01659"/>
    <w:rPr>
      <w:rFonts w:ascii="Symbol" w:hAnsi="Symbol"/>
    </w:rPr>
  </w:style>
  <w:style w:type="character" w:customStyle="1" w:styleId="WW8Num10z2">
    <w:name w:val="WW8Num10z2"/>
    <w:rsid w:val="00C01659"/>
    <w:rPr>
      <w:rFonts w:ascii="Wingdings" w:hAnsi="Wingdings"/>
    </w:rPr>
  </w:style>
  <w:style w:type="character" w:customStyle="1" w:styleId="WW8Num10z4">
    <w:name w:val="WW8Num10z4"/>
    <w:rsid w:val="00C01659"/>
    <w:rPr>
      <w:rFonts w:ascii="Courier New" w:hAnsi="Courier New"/>
    </w:rPr>
  </w:style>
  <w:style w:type="character" w:customStyle="1" w:styleId="WW8Num12z0">
    <w:name w:val="WW8Num12z0"/>
    <w:rsid w:val="00C01659"/>
    <w:rPr>
      <w:rFonts w:ascii="Symbol" w:hAnsi="Symbol"/>
    </w:rPr>
  </w:style>
  <w:style w:type="character" w:customStyle="1" w:styleId="WW8Num12z1">
    <w:name w:val="WW8Num12z1"/>
    <w:rsid w:val="00C01659"/>
    <w:rPr>
      <w:rFonts w:ascii="Courier New" w:hAnsi="Courier New"/>
    </w:rPr>
  </w:style>
  <w:style w:type="character" w:customStyle="1" w:styleId="WW8Num12z2">
    <w:name w:val="WW8Num12z2"/>
    <w:rsid w:val="00C01659"/>
    <w:rPr>
      <w:rFonts w:ascii="Wingdings" w:hAnsi="Wingdings"/>
    </w:rPr>
  </w:style>
  <w:style w:type="character" w:customStyle="1" w:styleId="WW8Num13z0">
    <w:name w:val="WW8Num13z0"/>
    <w:rsid w:val="00C01659"/>
    <w:rPr>
      <w:rFonts w:ascii="Symbol" w:hAnsi="Symbol"/>
    </w:rPr>
  </w:style>
  <w:style w:type="character" w:customStyle="1" w:styleId="WW8Num13z1">
    <w:name w:val="WW8Num13z1"/>
    <w:rsid w:val="00C01659"/>
    <w:rPr>
      <w:rFonts w:ascii="Courier New" w:hAnsi="Courier New"/>
    </w:rPr>
  </w:style>
  <w:style w:type="character" w:customStyle="1" w:styleId="WW8Num13z2">
    <w:name w:val="WW8Num13z2"/>
    <w:rsid w:val="00C01659"/>
    <w:rPr>
      <w:rFonts w:ascii="Wingdings" w:hAnsi="Wingdings"/>
    </w:rPr>
  </w:style>
  <w:style w:type="character" w:customStyle="1" w:styleId="WW8Num14z0">
    <w:name w:val="WW8Num14z0"/>
    <w:rsid w:val="00C01659"/>
    <w:rPr>
      <w:rFonts w:ascii="Symbol" w:hAnsi="Symbol"/>
    </w:rPr>
  </w:style>
  <w:style w:type="character" w:customStyle="1" w:styleId="WW8Num14z1">
    <w:name w:val="WW8Num14z1"/>
    <w:rsid w:val="00C01659"/>
    <w:rPr>
      <w:rFonts w:ascii="Courier New" w:hAnsi="Courier New"/>
    </w:rPr>
  </w:style>
  <w:style w:type="character" w:customStyle="1" w:styleId="WW8Num14z2">
    <w:name w:val="WW8Num14z2"/>
    <w:rsid w:val="00C01659"/>
    <w:rPr>
      <w:rFonts w:ascii="Wingdings" w:hAnsi="Wingdings"/>
    </w:rPr>
  </w:style>
  <w:style w:type="character" w:customStyle="1" w:styleId="WW8Num15z0">
    <w:name w:val="WW8Num15z0"/>
    <w:rsid w:val="00C01659"/>
    <w:rPr>
      <w:rFonts w:ascii="Symbol" w:hAnsi="Symbol"/>
    </w:rPr>
  </w:style>
  <w:style w:type="character" w:customStyle="1" w:styleId="WW8Num15z1">
    <w:name w:val="WW8Num15z1"/>
    <w:rsid w:val="00C01659"/>
    <w:rPr>
      <w:rFonts w:ascii="Courier New" w:hAnsi="Courier New"/>
    </w:rPr>
  </w:style>
  <w:style w:type="character" w:customStyle="1" w:styleId="WW8Num15z2">
    <w:name w:val="WW8Num15z2"/>
    <w:rsid w:val="00C01659"/>
    <w:rPr>
      <w:rFonts w:ascii="Wingdings" w:hAnsi="Wingdings"/>
    </w:rPr>
  </w:style>
  <w:style w:type="character" w:customStyle="1" w:styleId="WW8Num16z0">
    <w:name w:val="WW8Num16z0"/>
    <w:rsid w:val="00C01659"/>
    <w:rPr>
      <w:rFonts w:ascii="Times New Roman" w:hAnsi="Times New Roman" w:cs="Times New Roman"/>
    </w:rPr>
  </w:style>
  <w:style w:type="character" w:customStyle="1" w:styleId="WW8Num19z0">
    <w:name w:val="WW8Num19z0"/>
    <w:rsid w:val="00C01659"/>
    <w:rPr>
      <w:rFonts w:ascii="Symbol" w:hAnsi="Symbol"/>
    </w:rPr>
  </w:style>
  <w:style w:type="character" w:customStyle="1" w:styleId="WW8Num19z1">
    <w:name w:val="WW8Num19z1"/>
    <w:rsid w:val="00C01659"/>
    <w:rPr>
      <w:rFonts w:ascii="Courier New" w:hAnsi="Courier New"/>
    </w:rPr>
  </w:style>
  <w:style w:type="character" w:customStyle="1" w:styleId="WW8Num19z2">
    <w:name w:val="WW8Num19z2"/>
    <w:rsid w:val="00C01659"/>
    <w:rPr>
      <w:rFonts w:ascii="Wingdings" w:hAnsi="Wingdings"/>
    </w:rPr>
  </w:style>
  <w:style w:type="character" w:customStyle="1" w:styleId="WW8Num20z0">
    <w:name w:val="WW8Num20z0"/>
    <w:rsid w:val="00C01659"/>
    <w:rPr>
      <w:rFonts w:ascii="Symbol" w:hAnsi="Symbol"/>
    </w:rPr>
  </w:style>
  <w:style w:type="character" w:customStyle="1" w:styleId="WW8Num20z1">
    <w:name w:val="WW8Num20z1"/>
    <w:rsid w:val="00C01659"/>
    <w:rPr>
      <w:rFonts w:ascii="Courier New" w:hAnsi="Courier New"/>
    </w:rPr>
  </w:style>
  <w:style w:type="character" w:customStyle="1" w:styleId="WW8Num20z2">
    <w:name w:val="WW8Num20z2"/>
    <w:rsid w:val="00C01659"/>
    <w:rPr>
      <w:rFonts w:ascii="Wingdings" w:hAnsi="Wingdings"/>
    </w:rPr>
  </w:style>
  <w:style w:type="character" w:customStyle="1" w:styleId="WW8NumSt12z0">
    <w:name w:val="WW8NumSt12z0"/>
    <w:rsid w:val="00C01659"/>
    <w:rPr>
      <w:rFonts w:ascii="Wingdings" w:hAnsi="Wingdings"/>
      <w:sz w:val="42"/>
    </w:rPr>
  </w:style>
  <w:style w:type="character" w:customStyle="1" w:styleId="WW-DefaultParagraphFont">
    <w:name w:val="WW-Default Paragraph Font"/>
    <w:rsid w:val="00C01659"/>
  </w:style>
  <w:style w:type="character" w:customStyle="1" w:styleId="WW-CommentReference">
    <w:name w:val="WW-Comment Reference"/>
    <w:basedOn w:val="WW-DefaultParagraphFont"/>
    <w:rsid w:val="00C01659"/>
    <w:rPr>
      <w:rFonts w:ascii="Times New Roman" w:hAnsi="Times New Roman" w:cs="Times New Roman"/>
      <w:sz w:val="16"/>
      <w:szCs w:val="16"/>
    </w:rPr>
  </w:style>
  <w:style w:type="paragraph" w:styleId="BodyText">
    <w:name w:val="Body Text"/>
    <w:basedOn w:val="Normal"/>
    <w:semiHidden/>
    <w:rsid w:val="00C01659"/>
    <w:pPr>
      <w:jc w:val="both"/>
    </w:pPr>
    <w:rPr>
      <w:rFonts w:ascii="Arial" w:hAnsi="Arial"/>
      <w:color w:val="000000"/>
      <w:sz w:val="20"/>
    </w:rPr>
  </w:style>
  <w:style w:type="paragraph" w:styleId="BodyTextIndent">
    <w:name w:val="Body Text Indent"/>
    <w:basedOn w:val="Normal"/>
    <w:semiHidden/>
    <w:rsid w:val="00C01659"/>
    <w:pPr>
      <w:ind w:left="2127" w:hanging="1985"/>
    </w:pPr>
    <w:rPr>
      <w:lang w:eastAsia="he-IL" w:bidi="he-IL"/>
    </w:rPr>
  </w:style>
  <w:style w:type="paragraph" w:customStyle="1" w:styleId="Heading">
    <w:name w:val="Heading"/>
    <w:basedOn w:val="Normal"/>
    <w:next w:val="BodyText"/>
    <w:rsid w:val="00C01659"/>
    <w:pPr>
      <w:keepNext/>
      <w:spacing w:before="240" w:after="120"/>
    </w:pPr>
    <w:rPr>
      <w:rFonts w:ascii="Nimbus Sans L" w:eastAsia="Mincho" w:hAnsi="Nimbus Sans L" w:cs="Lucidasans"/>
      <w:sz w:val="28"/>
      <w:szCs w:val="28"/>
    </w:rPr>
  </w:style>
  <w:style w:type="paragraph" w:customStyle="1" w:styleId="Heading10">
    <w:name w:val="Heading 10"/>
    <w:basedOn w:val="Heading"/>
    <w:next w:val="BodyText"/>
    <w:rsid w:val="00C01659"/>
    <w:pPr>
      <w:tabs>
        <w:tab w:val="num" w:pos="0"/>
      </w:tabs>
      <w:outlineLvl w:val="8"/>
    </w:pPr>
    <w:rPr>
      <w:b/>
      <w:bCs/>
      <w:sz w:val="21"/>
      <w:szCs w:val="21"/>
    </w:rPr>
  </w:style>
  <w:style w:type="paragraph" w:styleId="List">
    <w:name w:val="List"/>
    <w:basedOn w:val="BodyText"/>
    <w:semiHidden/>
    <w:rsid w:val="00C01659"/>
    <w:rPr>
      <w:rFonts w:cs="Lucidasans"/>
    </w:rPr>
  </w:style>
  <w:style w:type="paragraph" w:styleId="Caption">
    <w:name w:val="caption"/>
    <w:basedOn w:val="Normal"/>
    <w:qFormat/>
    <w:rsid w:val="00C01659"/>
    <w:pPr>
      <w:suppressLineNumbers/>
      <w:spacing w:before="120" w:after="120"/>
    </w:pPr>
    <w:rPr>
      <w:rFonts w:cs="Tahoma"/>
      <w:i/>
      <w:iCs/>
      <w:sz w:val="20"/>
      <w:szCs w:val="20"/>
    </w:rPr>
  </w:style>
  <w:style w:type="paragraph" w:customStyle="1" w:styleId="Framecontents">
    <w:name w:val="Frame contents"/>
    <w:basedOn w:val="BodyText"/>
    <w:rsid w:val="00C01659"/>
  </w:style>
  <w:style w:type="paragraph" w:customStyle="1" w:styleId="Index">
    <w:name w:val="Index"/>
    <w:basedOn w:val="Normal"/>
    <w:rsid w:val="00C01659"/>
    <w:pPr>
      <w:suppressLineNumbers/>
    </w:pPr>
    <w:rPr>
      <w:rFonts w:cs="Lucidasans"/>
    </w:rPr>
  </w:style>
  <w:style w:type="paragraph" w:styleId="Title">
    <w:name w:val="Title"/>
    <w:basedOn w:val="Normal"/>
    <w:next w:val="Subtitle"/>
    <w:qFormat/>
    <w:rsid w:val="00C01659"/>
    <w:pPr>
      <w:jc w:val="center"/>
    </w:pPr>
    <w:rPr>
      <w:b/>
    </w:rPr>
  </w:style>
  <w:style w:type="paragraph" w:styleId="Subtitle">
    <w:name w:val="Subtitle"/>
    <w:basedOn w:val="Heading"/>
    <w:next w:val="BodyText"/>
    <w:qFormat/>
    <w:rsid w:val="00C01659"/>
    <w:pPr>
      <w:jc w:val="center"/>
    </w:pPr>
    <w:rPr>
      <w:i/>
      <w:iCs/>
    </w:rPr>
  </w:style>
  <w:style w:type="paragraph" w:customStyle="1" w:styleId="HorizontalLine">
    <w:name w:val="Horizontal Line"/>
    <w:basedOn w:val="Normal"/>
    <w:next w:val="BodyText"/>
    <w:rsid w:val="00C01659"/>
    <w:pPr>
      <w:suppressLineNumbers/>
      <w:pBdr>
        <w:bottom w:val="double" w:sz="1" w:space="0" w:color="808080"/>
      </w:pBdr>
      <w:spacing w:after="283"/>
    </w:pPr>
    <w:rPr>
      <w:sz w:val="12"/>
      <w:szCs w:val="12"/>
    </w:rPr>
  </w:style>
  <w:style w:type="paragraph" w:customStyle="1" w:styleId="Caption1">
    <w:name w:val="Caption1"/>
    <w:basedOn w:val="Normal"/>
    <w:rsid w:val="00C01659"/>
    <w:pPr>
      <w:suppressLineNumbers/>
      <w:spacing w:before="120" w:after="120"/>
    </w:pPr>
    <w:rPr>
      <w:rFonts w:cs="Lucidasans"/>
      <w:i/>
      <w:iCs/>
      <w:sz w:val="20"/>
      <w:szCs w:val="20"/>
    </w:rPr>
  </w:style>
  <w:style w:type="paragraph" w:customStyle="1" w:styleId="WW-CommentText">
    <w:name w:val="WW-Comment Text"/>
    <w:basedOn w:val="Normal"/>
    <w:rsid w:val="00C01659"/>
    <w:rPr>
      <w:sz w:val="20"/>
      <w:szCs w:val="20"/>
      <w:lang w:val="fr-FR" w:eastAsia="he-IL" w:bidi="he-IL"/>
    </w:rPr>
  </w:style>
  <w:style w:type="paragraph" w:customStyle="1" w:styleId="WW-BodyTextIndent2">
    <w:name w:val="WW-Body Text Indent 2"/>
    <w:basedOn w:val="Normal"/>
    <w:rsid w:val="00C01659"/>
    <w:pPr>
      <w:ind w:left="2160" w:hanging="1980"/>
    </w:pPr>
  </w:style>
  <w:style w:type="paragraph" w:customStyle="1" w:styleId="WW-BodyTextIndent3">
    <w:name w:val="WW-Body Text Indent 3"/>
    <w:basedOn w:val="Normal"/>
    <w:rsid w:val="00C01659"/>
    <w:pPr>
      <w:ind w:left="2340"/>
    </w:pPr>
  </w:style>
  <w:style w:type="paragraph" w:customStyle="1" w:styleId="WW-BodyText2">
    <w:name w:val="WW-Body Text 2"/>
    <w:basedOn w:val="Normal"/>
    <w:rsid w:val="00C01659"/>
    <w:pPr>
      <w:spacing w:before="120" w:after="120"/>
    </w:pPr>
    <w:rPr>
      <w:sz w:val="22"/>
    </w:rPr>
  </w:style>
  <w:style w:type="paragraph" w:customStyle="1" w:styleId="WW-BodyText3">
    <w:name w:val="WW-Body Text 3"/>
    <w:basedOn w:val="Normal"/>
    <w:rsid w:val="00C01659"/>
    <w:rPr>
      <w:sz w:val="20"/>
    </w:rPr>
  </w:style>
  <w:style w:type="paragraph" w:customStyle="1" w:styleId="WW-DocumentMap">
    <w:name w:val="WW-Document Map"/>
    <w:basedOn w:val="Normal"/>
    <w:rsid w:val="00C01659"/>
    <w:pPr>
      <w:shd w:val="clear" w:color="auto" w:fill="000080"/>
    </w:pPr>
    <w:rPr>
      <w:rFonts w:ascii="Tahoma" w:hAnsi="Tahoma" w:cs="Tahoma"/>
      <w:sz w:val="20"/>
      <w:szCs w:val="20"/>
    </w:rPr>
  </w:style>
  <w:style w:type="paragraph" w:styleId="DocumentMap">
    <w:name w:val="Document Map"/>
    <w:basedOn w:val="Normal"/>
    <w:rsid w:val="00C01659"/>
    <w:pPr>
      <w:shd w:val="clear" w:color="auto" w:fill="000080"/>
    </w:pPr>
    <w:rPr>
      <w:rFonts w:ascii="Tahoma" w:hAnsi="Tahoma" w:cs="Tahoma"/>
      <w:sz w:val="20"/>
      <w:szCs w:val="20"/>
    </w:rPr>
  </w:style>
  <w:style w:type="paragraph" w:styleId="ListParagraph">
    <w:name w:val="List Paragraph"/>
    <w:basedOn w:val="Normal"/>
    <w:uiPriority w:val="34"/>
    <w:qFormat/>
    <w:rsid w:val="0046605C"/>
    <w:pPr>
      <w:ind w:left="720"/>
      <w:contextualSpacing/>
    </w:pPr>
  </w:style>
  <w:style w:type="paragraph" w:styleId="BalloonText">
    <w:name w:val="Balloon Text"/>
    <w:basedOn w:val="Normal"/>
    <w:link w:val="BalloonTextChar"/>
    <w:uiPriority w:val="99"/>
    <w:semiHidden/>
    <w:unhideWhenUsed/>
    <w:rsid w:val="00596DC4"/>
    <w:rPr>
      <w:rFonts w:ascii="Tahoma" w:hAnsi="Tahoma" w:cs="Tahoma"/>
      <w:sz w:val="16"/>
      <w:szCs w:val="16"/>
    </w:rPr>
  </w:style>
  <w:style w:type="character" w:customStyle="1" w:styleId="BalloonTextChar">
    <w:name w:val="Balloon Text Char"/>
    <w:basedOn w:val="DefaultParagraphFont"/>
    <w:link w:val="BalloonText"/>
    <w:uiPriority w:val="99"/>
    <w:semiHidden/>
    <w:rsid w:val="00596DC4"/>
    <w:rPr>
      <w:rFonts w:ascii="Tahoma" w:hAnsi="Tahoma" w:cs="Tahoma"/>
      <w:sz w:val="16"/>
      <w:szCs w:val="16"/>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59"/>
    <w:pPr>
      <w:suppressAutoHyphens/>
    </w:pPr>
    <w:rPr>
      <w:sz w:val="24"/>
      <w:szCs w:val="24"/>
      <w:lang w:val="en-US" w:eastAsia="ar-SA"/>
    </w:rPr>
  </w:style>
  <w:style w:type="paragraph" w:styleId="Heading1">
    <w:name w:val="heading 1"/>
    <w:basedOn w:val="Normal"/>
    <w:next w:val="Normal"/>
    <w:qFormat/>
    <w:rsid w:val="00C01659"/>
    <w:pPr>
      <w:keepNext/>
      <w:tabs>
        <w:tab w:val="num" w:pos="0"/>
      </w:tabs>
      <w:outlineLvl w:val="0"/>
    </w:pPr>
    <w:rPr>
      <w:lang w:eastAsia="he-IL" w:bidi="he-IL"/>
    </w:rPr>
  </w:style>
  <w:style w:type="paragraph" w:styleId="Heading2">
    <w:name w:val="heading 2"/>
    <w:basedOn w:val="Normal"/>
    <w:next w:val="Normal"/>
    <w:qFormat/>
    <w:rsid w:val="00C01659"/>
    <w:pPr>
      <w:keepNext/>
      <w:tabs>
        <w:tab w:val="num" w:pos="0"/>
      </w:tabs>
      <w:outlineLvl w:val="1"/>
    </w:pPr>
    <w:rPr>
      <w:b/>
      <w:bCs/>
      <w:lang w:eastAsia="he-IL" w:bidi="he-IL"/>
    </w:rPr>
  </w:style>
  <w:style w:type="paragraph" w:styleId="Heading3">
    <w:name w:val="heading 3"/>
    <w:basedOn w:val="Normal"/>
    <w:next w:val="Normal"/>
    <w:qFormat/>
    <w:rsid w:val="00C01659"/>
    <w:pPr>
      <w:keepNext/>
      <w:tabs>
        <w:tab w:val="num" w:pos="0"/>
      </w:tabs>
      <w:outlineLvl w:val="2"/>
    </w:pPr>
    <w:rPr>
      <w:u w:val="single"/>
      <w:lang w:eastAsia="he-IL" w:bidi="he-IL"/>
    </w:rPr>
  </w:style>
  <w:style w:type="paragraph" w:styleId="Heading4">
    <w:name w:val="heading 4"/>
    <w:basedOn w:val="Normal"/>
    <w:next w:val="Normal"/>
    <w:qFormat/>
    <w:rsid w:val="00C01659"/>
    <w:pPr>
      <w:keepNext/>
      <w:tabs>
        <w:tab w:val="num" w:pos="0"/>
      </w:tabs>
      <w:ind w:left="180"/>
      <w:outlineLvl w:val="3"/>
    </w:pPr>
    <w:rPr>
      <w:u w:val="single"/>
    </w:rPr>
  </w:style>
  <w:style w:type="paragraph" w:styleId="Heading5">
    <w:name w:val="heading 5"/>
    <w:basedOn w:val="Normal"/>
    <w:next w:val="Normal"/>
    <w:qFormat/>
    <w:rsid w:val="00C01659"/>
    <w:pPr>
      <w:keepNext/>
      <w:tabs>
        <w:tab w:val="num" w:pos="0"/>
      </w:tabs>
      <w:outlineLvl w:val="4"/>
    </w:pPr>
    <w:rPr>
      <w:rFonts w:ascii="Arial" w:hAnsi="Arial"/>
      <w:b/>
      <w:sz w:val="20"/>
    </w:rPr>
  </w:style>
  <w:style w:type="paragraph" w:styleId="Heading6">
    <w:name w:val="heading 6"/>
    <w:basedOn w:val="Normal"/>
    <w:next w:val="Normal"/>
    <w:qFormat/>
    <w:rsid w:val="00C01659"/>
    <w:pPr>
      <w:tabs>
        <w:tab w:val="num" w:pos="0"/>
      </w:tabs>
      <w:spacing w:before="120" w:after="120"/>
      <w:outlineLvl w:val="5"/>
    </w:pPr>
    <w:rPr>
      <w:sz w:val="20"/>
      <w:lang w:val="en-GB"/>
    </w:rPr>
  </w:style>
  <w:style w:type="paragraph" w:styleId="Heading7">
    <w:name w:val="heading 7"/>
    <w:basedOn w:val="Normal"/>
    <w:next w:val="Normal"/>
    <w:qFormat/>
    <w:rsid w:val="00C01659"/>
    <w:pPr>
      <w:keepNext/>
      <w:tabs>
        <w:tab w:val="num" w:pos="0"/>
      </w:tabs>
      <w:spacing w:before="120" w:after="120"/>
      <w:jc w:val="center"/>
      <w:outlineLvl w:val="6"/>
    </w:pPr>
    <w:rPr>
      <w:rFonts w:eastAsia="Times"/>
      <w:b/>
      <w:sz w:val="28"/>
    </w:rPr>
  </w:style>
  <w:style w:type="paragraph" w:styleId="Heading8">
    <w:name w:val="heading 8"/>
    <w:basedOn w:val="Normal"/>
    <w:next w:val="Normal"/>
    <w:qFormat/>
    <w:rsid w:val="00C01659"/>
    <w:pPr>
      <w:tabs>
        <w:tab w:val="num" w:pos="0"/>
      </w:tabs>
      <w:spacing w:before="240" w:after="60"/>
      <w:outlineLvl w:val="7"/>
    </w:pPr>
    <w:rPr>
      <w:i/>
      <w:lang w:val="en-GB"/>
    </w:rPr>
  </w:style>
  <w:style w:type="paragraph" w:styleId="Heading9">
    <w:name w:val="heading 9"/>
    <w:basedOn w:val="Normal"/>
    <w:next w:val="Normal"/>
    <w:qFormat/>
    <w:rsid w:val="00C01659"/>
    <w:pPr>
      <w:tabs>
        <w:tab w:val="num" w:pos="0"/>
      </w:tabs>
      <w:spacing w:before="240" w:after="60"/>
      <w:outlineLvl w:val="8"/>
    </w:pPr>
    <w:rPr>
      <w:rFonts w:ascii="Arial" w:hAnsi="Arial"/>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rsid w:val="00C01659"/>
  </w:style>
  <w:style w:type="character" w:customStyle="1" w:styleId="Bullets">
    <w:name w:val="Bullets"/>
    <w:rsid w:val="00C01659"/>
    <w:rPr>
      <w:rFonts w:ascii="StarSymbol" w:eastAsia="StarSymbol" w:hAnsi="StarSymbol" w:cs="StarSymbol"/>
      <w:sz w:val="18"/>
      <w:szCs w:val="18"/>
    </w:rPr>
  </w:style>
  <w:style w:type="character" w:styleId="Hyperlink">
    <w:name w:val="Hyperlink"/>
    <w:basedOn w:val="WW-DefaultParagraphFont"/>
    <w:semiHidden/>
    <w:rsid w:val="00C01659"/>
    <w:rPr>
      <w:rFonts w:ascii="Times New Roman" w:hAnsi="Times New Roman" w:cs="Times New Roman"/>
      <w:color w:val="0000FF"/>
      <w:u w:val="single"/>
    </w:rPr>
  </w:style>
  <w:style w:type="character" w:customStyle="1" w:styleId="WW8Num1z0">
    <w:name w:val="WW8Num1z0"/>
    <w:rsid w:val="00C01659"/>
    <w:rPr>
      <w:rFonts w:ascii="Symbol" w:hAnsi="Symbol"/>
    </w:rPr>
  </w:style>
  <w:style w:type="character" w:customStyle="1" w:styleId="WW8Num2z0">
    <w:name w:val="WW8Num2z0"/>
    <w:rsid w:val="00C01659"/>
    <w:rPr>
      <w:rFonts w:ascii="Times New Roman" w:eastAsia="Times New Roman" w:hAnsi="Times New Roman"/>
    </w:rPr>
  </w:style>
  <w:style w:type="character" w:customStyle="1" w:styleId="WW8Num3z0">
    <w:name w:val="WW8Num3z0"/>
    <w:rsid w:val="00C01659"/>
    <w:rPr>
      <w:rFonts w:ascii="Times New Roman" w:hAnsi="Times New Roman" w:cs="Times New Roman"/>
    </w:rPr>
  </w:style>
  <w:style w:type="character" w:customStyle="1" w:styleId="WW8Num4z0">
    <w:name w:val="WW8Num4z0"/>
    <w:rsid w:val="00C01659"/>
    <w:rPr>
      <w:rFonts w:ascii="Symbol" w:hAnsi="Symbol"/>
    </w:rPr>
  </w:style>
  <w:style w:type="character" w:customStyle="1" w:styleId="WW8Num5z0">
    <w:name w:val="WW8Num5z0"/>
    <w:rsid w:val="00C01659"/>
    <w:rPr>
      <w:rFonts w:ascii="Symbol" w:hAnsi="Symbol"/>
    </w:rPr>
  </w:style>
  <w:style w:type="character" w:customStyle="1" w:styleId="WW8Num6z0">
    <w:name w:val="WW8Num6z0"/>
    <w:rsid w:val="00C01659"/>
    <w:rPr>
      <w:rFonts w:ascii="Symbol" w:hAnsi="Symbol"/>
    </w:rPr>
  </w:style>
  <w:style w:type="character" w:customStyle="1" w:styleId="WW8Num7z0">
    <w:name w:val="WW8Num7z0"/>
    <w:rsid w:val="00C01659"/>
    <w:rPr>
      <w:rFonts w:ascii="Symbol" w:hAnsi="Symbol"/>
    </w:rPr>
  </w:style>
  <w:style w:type="character" w:customStyle="1" w:styleId="WW8Num8z0">
    <w:name w:val="WW8Num8z0"/>
    <w:rsid w:val="00C01659"/>
    <w:rPr>
      <w:rFonts w:ascii="Symbol" w:hAnsi="Symbol"/>
    </w:rPr>
  </w:style>
  <w:style w:type="character" w:customStyle="1" w:styleId="WW8Num9z0">
    <w:name w:val="WW8Num9z0"/>
    <w:rsid w:val="00C01659"/>
    <w:rPr>
      <w:rFonts w:ascii="Symbol" w:hAnsi="Symbol"/>
    </w:rPr>
  </w:style>
  <w:style w:type="character" w:customStyle="1" w:styleId="WW8Num11z0">
    <w:name w:val="WW8Num11z0"/>
    <w:rsid w:val="00C01659"/>
    <w:rPr>
      <w:rFonts w:ascii="Symbol" w:hAnsi="Symbol"/>
    </w:rPr>
  </w:style>
  <w:style w:type="character" w:customStyle="1" w:styleId="WW8Num11z1">
    <w:name w:val="WW8Num11z1"/>
    <w:rsid w:val="00C01659"/>
    <w:rPr>
      <w:rFonts w:ascii="Courier New" w:hAnsi="Courier New"/>
    </w:rPr>
  </w:style>
  <w:style w:type="character" w:customStyle="1" w:styleId="WW8Num11z2">
    <w:name w:val="WW8Num11z2"/>
    <w:rsid w:val="00C01659"/>
    <w:rPr>
      <w:rFonts w:ascii="Wingdings" w:hAnsi="Wingdings"/>
    </w:rPr>
  </w:style>
  <w:style w:type="character" w:customStyle="1" w:styleId="WW8Num2z1">
    <w:name w:val="WW8Num2z1"/>
    <w:rsid w:val="00C01659"/>
    <w:rPr>
      <w:rFonts w:ascii="Courier New" w:hAnsi="Courier New"/>
    </w:rPr>
  </w:style>
  <w:style w:type="character" w:customStyle="1" w:styleId="WW8Num2z2">
    <w:name w:val="WW8Num2z2"/>
    <w:rsid w:val="00C01659"/>
    <w:rPr>
      <w:rFonts w:ascii="Wingdings" w:hAnsi="Wingdings"/>
    </w:rPr>
  </w:style>
  <w:style w:type="character" w:customStyle="1" w:styleId="WW8Num2z3">
    <w:name w:val="WW8Num2z3"/>
    <w:rsid w:val="00C01659"/>
    <w:rPr>
      <w:rFonts w:ascii="Symbol" w:hAnsi="Symbol"/>
    </w:rPr>
  </w:style>
  <w:style w:type="character" w:customStyle="1" w:styleId="WW8Num4z1">
    <w:name w:val="WW8Num4z1"/>
    <w:rsid w:val="00C01659"/>
    <w:rPr>
      <w:rFonts w:ascii="Courier New" w:hAnsi="Courier New"/>
    </w:rPr>
  </w:style>
  <w:style w:type="character" w:customStyle="1" w:styleId="WW8Num4z2">
    <w:name w:val="WW8Num4z2"/>
    <w:rsid w:val="00C01659"/>
    <w:rPr>
      <w:rFonts w:ascii="Wingdings" w:hAnsi="Wingdings"/>
    </w:rPr>
  </w:style>
  <w:style w:type="character" w:customStyle="1" w:styleId="WW8Num5z1">
    <w:name w:val="WW8Num5z1"/>
    <w:rsid w:val="00C01659"/>
    <w:rPr>
      <w:rFonts w:ascii="Courier New" w:hAnsi="Courier New"/>
    </w:rPr>
  </w:style>
  <w:style w:type="character" w:customStyle="1" w:styleId="WW8Num5z2">
    <w:name w:val="WW8Num5z2"/>
    <w:rsid w:val="00C01659"/>
    <w:rPr>
      <w:rFonts w:ascii="Wingdings" w:hAnsi="Wingdings"/>
    </w:rPr>
  </w:style>
  <w:style w:type="character" w:customStyle="1" w:styleId="WW8Num6z1">
    <w:name w:val="WW8Num6z1"/>
    <w:rsid w:val="00C01659"/>
    <w:rPr>
      <w:rFonts w:ascii="Courier New" w:hAnsi="Courier New"/>
    </w:rPr>
  </w:style>
  <w:style w:type="character" w:customStyle="1" w:styleId="WW8Num6z2">
    <w:name w:val="WW8Num6z2"/>
    <w:rsid w:val="00C01659"/>
    <w:rPr>
      <w:rFonts w:ascii="Wingdings" w:hAnsi="Wingdings"/>
    </w:rPr>
  </w:style>
  <w:style w:type="character" w:customStyle="1" w:styleId="WW8Num7z1">
    <w:name w:val="WW8Num7z1"/>
    <w:rsid w:val="00C01659"/>
    <w:rPr>
      <w:rFonts w:ascii="Courier New" w:hAnsi="Courier New"/>
    </w:rPr>
  </w:style>
  <w:style w:type="character" w:customStyle="1" w:styleId="WW8Num7z2">
    <w:name w:val="WW8Num7z2"/>
    <w:rsid w:val="00C01659"/>
    <w:rPr>
      <w:rFonts w:ascii="Wingdings" w:hAnsi="Wingdings"/>
    </w:rPr>
  </w:style>
  <w:style w:type="character" w:customStyle="1" w:styleId="WW8Num9z1">
    <w:name w:val="WW8Num9z1"/>
    <w:rsid w:val="00C01659"/>
    <w:rPr>
      <w:rFonts w:ascii="Courier New" w:hAnsi="Courier New"/>
    </w:rPr>
  </w:style>
  <w:style w:type="character" w:customStyle="1" w:styleId="WW8Num9z2">
    <w:name w:val="WW8Num9z2"/>
    <w:rsid w:val="00C01659"/>
    <w:rPr>
      <w:rFonts w:ascii="Wingdings" w:hAnsi="Wingdings"/>
    </w:rPr>
  </w:style>
  <w:style w:type="character" w:customStyle="1" w:styleId="WW8Num10z0">
    <w:name w:val="WW8Num10z0"/>
    <w:rsid w:val="00C01659"/>
    <w:rPr>
      <w:rFonts w:ascii="Symbol" w:hAnsi="Symbol"/>
    </w:rPr>
  </w:style>
  <w:style w:type="character" w:customStyle="1" w:styleId="WW8Num10z2">
    <w:name w:val="WW8Num10z2"/>
    <w:rsid w:val="00C01659"/>
    <w:rPr>
      <w:rFonts w:ascii="Wingdings" w:hAnsi="Wingdings"/>
    </w:rPr>
  </w:style>
  <w:style w:type="character" w:customStyle="1" w:styleId="WW8Num10z4">
    <w:name w:val="WW8Num10z4"/>
    <w:rsid w:val="00C01659"/>
    <w:rPr>
      <w:rFonts w:ascii="Courier New" w:hAnsi="Courier New"/>
    </w:rPr>
  </w:style>
  <w:style w:type="character" w:customStyle="1" w:styleId="WW8Num12z0">
    <w:name w:val="WW8Num12z0"/>
    <w:rsid w:val="00C01659"/>
    <w:rPr>
      <w:rFonts w:ascii="Symbol" w:hAnsi="Symbol"/>
    </w:rPr>
  </w:style>
  <w:style w:type="character" w:customStyle="1" w:styleId="WW8Num12z1">
    <w:name w:val="WW8Num12z1"/>
    <w:rsid w:val="00C01659"/>
    <w:rPr>
      <w:rFonts w:ascii="Courier New" w:hAnsi="Courier New"/>
    </w:rPr>
  </w:style>
  <w:style w:type="character" w:customStyle="1" w:styleId="WW8Num12z2">
    <w:name w:val="WW8Num12z2"/>
    <w:rsid w:val="00C01659"/>
    <w:rPr>
      <w:rFonts w:ascii="Wingdings" w:hAnsi="Wingdings"/>
    </w:rPr>
  </w:style>
  <w:style w:type="character" w:customStyle="1" w:styleId="WW8Num13z0">
    <w:name w:val="WW8Num13z0"/>
    <w:rsid w:val="00C01659"/>
    <w:rPr>
      <w:rFonts w:ascii="Symbol" w:hAnsi="Symbol"/>
    </w:rPr>
  </w:style>
  <w:style w:type="character" w:customStyle="1" w:styleId="WW8Num13z1">
    <w:name w:val="WW8Num13z1"/>
    <w:rsid w:val="00C01659"/>
    <w:rPr>
      <w:rFonts w:ascii="Courier New" w:hAnsi="Courier New"/>
    </w:rPr>
  </w:style>
  <w:style w:type="character" w:customStyle="1" w:styleId="WW8Num13z2">
    <w:name w:val="WW8Num13z2"/>
    <w:rsid w:val="00C01659"/>
    <w:rPr>
      <w:rFonts w:ascii="Wingdings" w:hAnsi="Wingdings"/>
    </w:rPr>
  </w:style>
  <w:style w:type="character" w:customStyle="1" w:styleId="WW8Num14z0">
    <w:name w:val="WW8Num14z0"/>
    <w:rsid w:val="00C01659"/>
    <w:rPr>
      <w:rFonts w:ascii="Symbol" w:hAnsi="Symbol"/>
    </w:rPr>
  </w:style>
  <w:style w:type="character" w:customStyle="1" w:styleId="WW8Num14z1">
    <w:name w:val="WW8Num14z1"/>
    <w:rsid w:val="00C01659"/>
    <w:rPr>
      <w:rFonts w:ascii="Courier New" w:hAnsi="Courier New"/>
    </w:rPr>
  </w:style>
  <w:style w:type="character" w:customStyle="1" w:styleId="WW8Num14z2">
    <w:name w:val="WW8Num14z2"/>
    <w:rsid w:val="00C01659"/>
    <w:rPr>
      <w:rFonts w:ascii="Wingdings" w:hAnsi="Wingdings"/>
    </w:rPr>
  </w:style>
  <w:style w:type="character" w:customStyle="1" w:styleId="WW8Num15z0">
    <w:name w:val="WW8Num15z0"/>
    <w:rsid w:val="00C01659"/>
    <w:rPr>
      <w:rFonts w:ascii="Symbol" w:hAnsi="Symbol"/>
    </w:rPr>
  </w:style>
  <w:style w:type="character" w:customStyle="1" w:styleId="WW8Num15z1">
    <w:name w:val="WW8Num15z1"/>
    <w:rsid w:val="00C01659"/>
    <w:rPr>
      <w:rFonts w:ascii="Courier New" w:hAnsi="Courier New"/>
    </w:rPr>
  </w:style>
  <w:style w:type="character" w:customStyle="1" w:styleId="WW8Num15z2">
    <w:name w:val="WW8Num15z2"/>
    <w:rsid w:val="00C01659"/>
    <w:rPr>
      <w:rFonts w:ascii="Wingdings" w:hAnsi="Wingdings"/>
    </w:rPr>
  </w:style>
  <w:style w:type="character" w:customStyle="1" w:styleId="WW8Num16z0">
    <w:name w:val="WW8Num16z0"/>
    <w:rsid w:val="00C01659"/>
    <w:rPr>
      <w:rFonts w:ascii="Times New Roman" w:hAnsi="Times New Roman" w:cs="Times New Roman"/>
    </w:rPr>
  </w:style>
  <w:style w:type="character" w:customStyle="1" w:styleId="WW8Num19z0">
    <w:name w:val="WW8Num19z0"/>
    <w:rsid w:val="00C01659"/>
    <w:rPr>
      <w:rFonts w:ascii="Symbol" w:hAnsi="Symbol"/>
    </w:rPr>
  </w:style>
  <w:style w:type="character" w:customStyle="1" w:styleId="WW8Num19z1">
    <w:name w:val="WW8Num19z1"/>
    <w:rsid w:val="00C01659"/>
    <w:rPr>
      <w:rFonts w:ascii="Courier New" w:hAnsi="Courier New"/>
    </w:rPr>
  </w:style>
  <w:style w:type="character" w:customStyle="1" w:styleId="WW8Num19z2">
    <w:name w:val="WW8Num19z2"/>
    <w:rsid w:val="00C01659"/>
    <w:rPr>
      <w:rFonts w:ascii="Wingdings" w:hAnsi="Wingdings"/>
    </w:rPr>
  </w:style>
  <w:style w:type="character" w:customStyle="1" w:styleId="WW8Num20z0">
    <w:name w:val="WW8Num20z0"/>
    <w:rsid w:val="00C01659"/>
    <w:rPr>
      <w:rFonts w:ascii="Symbol" w:hAnsi="Symbol"/>
    </w:rPr>
  </w:style>
  <w:style w:type="character" w:customStyle="1" w:styleId="WW8Num20z1">
    <w:name w:val="WW8Num20z1"/>
    <w:rsid w:val="00C01659"/>
    <w:rPr>
      <w:rFonts w:ascii="Courier New" w:hAnsi="Courier New"/>
    </w:rPr>
  </w:style>
  <w:style w:type="character" w:customStyle="1" w:styleId="WW8Num20z2">
    <w:name w:val="WW8Num20z2"/>
    <w:rsid w:val="00C01659"/>
    <w:rPr>
      <w:rFonts w:ascii="Wingdings" w:hAnsi="Wingdings"/>
    </w:rPr>
  </w:style>
  <w:style w:type="character" w:customStyle="1" w:styleId="WW8NumSt12z0">
    <w:name w:val="WW8NumSt12z0"/>
    <w:rsid w:val="00C01659"/>
    <w:rPr>
      <w:rFonts w:ascii="Wingdings" w:hAnsi="Wingdings"/>
      <w:sz w:val="42"/>
    </w:rPr>
  </w:style>
  <w:style w:type="character" w:customStyle="1" w:styleId="WW-DefaultParagraphFont">
    <w:name w:val="WW-Default Paragraph Font"/>
    <w:rsid w:val="00C01659"/>
  </w:style>
  <w:style w:type="character" w:customStyle="1" w:styleId="WW-CommentReference">
    <w:name w:val="WW-Comment Reference"/>
    <w:basedOn w:val="WW-DefaultParagraphFont"/>
    <w:rsid w:val="00C01659"/>
    <w:rPr>
      <w:rFonts w:ascii="Times New Roman" w:hAnsi="Times New Roman" w:cs="Times New Roman"/>
      <w:sz w:val="16"/>
      <w:szCs w:val="16"/>
    </w:rPr>
  </w:style>
  <w:style w:type="paragraph" w:styleId="BodyText">
    <w:name w:val="Body Text"/>
    <w:basedOn w:val="Normal"/>
    <w:semiHidden/>
    <w:rsid w:val="00C01659"/>
    <w:pPr>
      <w:jc w:val="both"/>
    </w:pPr>
    <w:rPr>
      <w:rFonts w:ascii="Arial" w:hAnsi="Arial"/>
      <w:color w:val="000000"/>
      <w:sz w:val="20"/>
    </w:rPr>
  </w:style>
  <w:style w:type="paragraph" w:styleId="BodyTextIndent">
    <w:name w:val="Body Text Indent"/>
    <w:basedOn w:val="Normal"/>
    <w:semiHidden/>
    <w:rsid w:val="00C01659"/>
    <w:pPr>
      <w:ind w:left="2127" w:hanging="1985"/>
    </w:pPr>
    <w:rPr>
      <w:lang w:eastAsia="he-IL" w:bidi="he-IL"/>
    </w:rPr>
  </w:style>
  <w:style w:type="paragraph" w:customStyle="1" w:styleId="Heading">
    <w:name w:val="Heading"/>
    <w:basedOn w:val="Normal"/>
    <w:next w:val="BodyText"/>
    <w:rsid w:val="00C01659"/>
    <w:pPr>
      <w:keepNext/>
      <w:spacing w:before="240" w:after="120"/>
    </w:pPr>
    <w:rPr>
      <w:rFonts w:ascii="Nimbus Sans L" w:eastAsia="Mincho" w:hAnsi="Nimbus Sans L" w:cs="Lucidasans"/>
      <w:sz w:val="28"/>
      <w:szCs w:val="28"/>
    </w:rPr>
  </w:style>
  <w:style w:type="paragraph" w:customStyle="1" w:styleId="Heading10">
    <w:name w:val="Heading 10"/>
    <w:basedOn w:val="Heading"/>
    <w:next w:val="BodyText"/>
    <w:rsid w:val="00C01659"/>
    <w:pPr>
      <w:tabs>
        <w:tab w:val="num" w:pos="0"/>
      </w:tabs>
      <w:outlineLvl w:val="8"/>
    </w:pPr>
    <w:rPr>
      <w:b/>
      <w:bCs/>
      <w:sz w:val="21"/>
      <w:szCs w:val="21"/>
    </w:rPr>
  </w:style>
  <w:style w:type="paragraph" w:styleId="List">
    <w:name w:val="List"/>
    <w:basedOn w:val="BodyText"/>
    <w:semiHidden/>
    <w:rsid w:val="00C01659"/>
    <w:rPr>
      <w:rFonts w:cs="Lucidasans"/>
    </w:rPr>
  </w:style>
  <w:style w:type="paragraph" w:styleId="Caption">
    <w:name w:val="caption"/>
    <w:basedOn w:val="Normal"/>
    <w:qFormat/>
    <w:rsid w:val="00C01659"/>
    <w:pPr>
      <w:suppressLineNumbers/>
      <w:spacing w:before="120" w:after="120"/>
    </w:pPr>
    <w:rPr>
      <w:rFonts w:cs="Tahoma"/>
      <w:i/>
      <w:iCs/>
      <w:sz w:val="20"/>
      <w:szCs w:val="20"/>
    </w:rPr>
  </w:style>
  <w:style w:type="paragraph" w:customStyle="1" w:styleId="Framecontents">
    <w:name w:val="Frame contents"/>
    <w:basedOn w:val="BodyText"/>
    <w:rsid w:val="00C01659"/>
  </w:style>
  <w:style w:type="paragraph" w:customStyle="1" w:styleId="Index">
    <w:name w:val="Index"/>
    <w:basedOn w:val="Normal"/>
    <w:rsid w:val="00C01659"/>
    <w:pPr>
      <w:suppressLineNumbers/>
    </w:pPr>
    <w:rPr>
      <w:rFonts w:cs="Lucidasans"/>
    </w:rPr>
  </w:style>
  <w:style w:type="paragraph" w:styleId="Title">
    <w:name w:val="Title"/>
    <w:basedOn w:val="Normal"/>
    <w:next w:val="Subtitle"/>
    <w:qFormat/>
    <w:rsid w:val="00C01659"/>
    <w:pPr>
      <w:jc w:val="center"/>
    </w:pPr>
    <w:rPr>
      <w:b/>
    </w:rPr>
  </w:style>
  <w:style w:type="paragraph" w:styleId="Subtitle">
    <w:name w:val="Subtitle"/>
    <w:basedOn w:val="Heading"/>
    <w:next w:val="BodyText"/>
    <w:qFormat/>
    <w:rsid w:val="00C01659"/>
    <w:pPr>
      <w:jc w:val="center"/>
    </w:pPr>
    <w:rPr>
      <w:i/>
      <w:iCs/>
    </w:rPr>
  </w:style>
  <w:style w:type="paragraph" w:customStyle="1" w:styleId="HorizontalLine">
    <w:name w:val="Horizontal Line"/>
    <w:basedOn w:val="Normal"/>
    <w:next w:val="BodyText"/>
    <w:rsid w:val="00C01659"/>
    <w:pPr>
      <w:suppressLineNumbers/>
      <w:pBdr>
        <w:bottom w:val="double" w:sz="1" w:space="0" w:color="808080"/>
      </w:pBdr>
      <w:spacing w:after="283"/>
    </w:pPr>
    <w:rPr>
      <w:sz w:val="12"/>
      <w:szCs w:val="12"/>
    </w:rPr>
  </w:style>
  <w:style w:type="paragraph" w:customStyle="1" w:styleId="Caption1">
    <w:name w:val="Caption1"/>
    <w:basedOn w:val="Normal"/>
    <w:rsid w:val="00C01659"/>
    <w:pPr>
      <w:suppressLineNumbers/>
      <w:spacing w:before="120" w:after="120"/>
    </w:pPr>
    <w:rPr>
      <w:rFonts w:cs="Lucidasans"/>
      <w:i/>
      <w:iCs/>
      <w:sz w:val="20"/>
      <w:szCs w:val="20"/>
    </w:rPr>
  </w:style>
  <w:style w:type="paragraph" w:customStyle="1" w:styleId="WW-CommentText">
    <w:name w:val="WW-Comment Text"/>
    <w:basedOn w:val="Normal"/>
    <w:rsid w:val="00C01659"/>
    <w:rPr>
      <w:sz w:val="20"/>
      <w:szCs w:val="20"/>
      <w:lang w:val="fr-FR" w:eastAsia="he-IL" w:bidi="he-IL"/>
    </w:rPr>
  </w:style>
  <w:style w:type="paragraph" w:customStyle="1" w:styleId="WW-BodyTextIndent2">
    <w:name w:val="WW-Body Text Indent 2"/>
    <w:basedOn w:val="Normal"/>
    <w:rsid w:val="00C01659"/>
    <w:pPr>
      <w:ind w:left="2160" w:hanging="1980"/>
    </w:pPr>
  </w:style>
  <w:style w:type="paragraph" w:customStyle="1" w:styleId="WW-BodyTextIndent3">
    <w:name w:val="WW-Body Text Indent 3"/>
    <w:basedOn w:val="Normal"/>
    <w:rsid w:val="00C01659"/>
    <w:pPr>
      <w:ind w:left="2340"/>
    </w:pPr>
  </w:style>
  <w:style w:type="paragraph" w:customStyle="1" w:styleId="WW-BodyText2">
    <w:name w:val="WW-Body Text 2"/>
    <w:basedOn w:val="Normal"/>
    <w:rsid w:val="00C01659"/>
    <w:pPr>
      <w:spacing w:before="120" w:after="120"/>
    </w:pPr>
    <w:rPr>
      <w:sz w:val="22"/>
    </w:rPr>
  </w:style>
  <w:style w:type="paragraph" w:customStyle="1" w:styleId="WW-BodyText3">
    <w:name w:val="WW-Body Text 3"/>
    <w:basedOn w:val="Normal"/>
    <w:rsid w:val="00C01659"/>
    <w:rPr>
      <w:sz w:val="20"/>
    </w:rPr>
  </w:style>
  <w:style w:type="paragraph" w:customStyle="1" w:styleId="WW-DocumentMap">
    <w:name w:val="WW-Document Map"/>
    <w:basedOn w:val="Normal"/>
    <w:rsid w:val="00C01659"/>
    <w:pPr>
      <w:shd w:val="clear" w:color="auto" w:fill="000080"/>
    </w:pPr>
    <w:rPr>
      <w:rFonts w:ascii="Tahoma" w:hAnsi="Tahoma" w:cs="Tahoma"/>
      <w:sz w:val="20"/>
      <w:szCs w:val="20"/>
    </w:rPr>
  </w:style>
  <w:style w:type="paragraph" w:styleId="DocumentMap">
    <w:name w:val="Document Map"/>
    <w:basedOn w:val="Normal"/>
    <w:rsid w:val="00C01659"/>
    <w:pPr>
      <w:shd w:val="clear" w:color="auto" w:fill="000080"/>
    </w:pPr>
    <w:rPr>
      <w:rFonts w:ascii="Tahoma" w:hAnsi="Tahoma" w:cs="Tahoma"/>
      <w:sz w:val="20"/>
      <w:szCs w:val="20"/>
    </w:rPr>
  </w:style>
  <w:style w:type="paragraph" w:styleId="ListParagraph">
    <w:name w:val="List Paragraph"/>
    <w:basedOn w:val="Normal"/>
    <w:uiPriority w:val="34"/>
    <w:qFormat/>
    <w:rsid w:val="0046605C"/>
    <w:pPr>
      <w:ind w:left="720"/>
      <w:contextualSpacing/>
    </w:pPr>
  </w:style>
  <w:style w:type="paragraph" w:styleId="BalloonText">
    <w:name w:val="Balloon Text"/>
    <w:basedOn w:val="Normal"/>
    <w:link w:val="BalloonTextChar"/>
    <w:uiPriority w:val="99"/>
    <w:semiHidden/>
    <w:unhideWhenUsed/>
    <w:rsid w:val="00596DC4"/>
    <w:rPr>
      <w:rFonts w:ascii="Tahoma" w:hAnsi="Tahoma" w:cs="Tahoma"/>
      <w:sz w:val="16"/>
      <w:szCs w:val="16"/>
    </w:rPr>
  </w:style>
  <w:style w:type="character" w:customStyle="1" w:styleId="BalloonTextChar">
    <w:name w:val="Balloon Text Char"/>
    <w:basedOn w:val="DefaultParagraphFont"/>
    <w:link w:val="BalloonText"/>
    <w:uiPriority w:val="99"/>
    <w:semiHidden/>
    <w:rsid w:val="00596DC4"/>
    <w:rPr>
      <w:rFonts w:ascii="Tahoma" w:hAnsi="Tahoma" w:cs="Tahoma"/>
      <w:sz w:val="16"/>
      <w:szCs w:val="16"/>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gal.ore@gmail.com"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hyperlink" Target="http://lu.linkedin.com/in/igalore" TargetMode="External"/></Relationships>
</file>

<file path=word/theme/theme1.xml><?xml version="1.0" encoding="utf-8"?>
<a:theme xmlns:a="http://schemas.openxmlformats.org/drawingml/2006/main" name="Office Theme">
  <a:themeElements>
    <a:clrScheme name="Office">
      <a:dk1>
        <a:sysClr val="windowText" lastClr="363636"/>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676DD-9EE1-427C-90DF-0BA90E82F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1795</Words>
  <Characters>10234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FRSGlobal</Company>
  <LinksUpToDate>false</LinksUpToDate>
  <CharactersWithSpaces>12005</CharactersWithSpaces>
  <SharedDoc>false</SharedDoc>
  <HLinks>
    <vt:vector size="6" baseType="variant">
      <vt:variant>
        <vt:i4>3342402</vt:i4>
      </vt:variant>
      <vt:variant>
        <vt:i4>0</vt:i4>
      </vt:variant>
      <vt:variant>
        <vt:i4>0</vt:i4>
      </vt:variant>
      <vt:variant>
        <vt:i4>5</vt:i4>
      </vt:variant>
      <vt:variant>
        <vt:lpwstr>mailto:igal.ore@gmail.com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Igal Ore</dc:creator>
  <cp:lastModifiedBy>iore</cp:lastModifiedBy>
  <cp:revision>6</cp:revision>
  <cp:lastPrinted>2011-09-23T09:40:00Z</cp:lastPrinted>
  <dcterms:created xsi:type="dcterms:W3CDTF">2012-11-28T13:01:00Z</dcterms:created>
  <dcterms:modified xsi:type="dcterms:W3CDTF">2012-12-13T11:01:00Z</dcterms:modified>
</cp:coreProperties>
</file>