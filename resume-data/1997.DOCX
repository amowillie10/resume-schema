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7EFA" w:rsidRDefault="00BC6146">
      <w:pPr>
        <w:pStyle w:val="DefaultText"/>
        <w:rPr>
          <w:rFonts w:ascii="Arial" w:hAnsi="Arial" w:cs="Arial"/>
          <w:b/>
          <w:bCs/>
          <w:sz w:val="20"/>
          <w:szCs w:val="20"/>
        </w:rPr>
      </w:pPr>
      <w:r>
        <w:rPr>
          <w:rFonts w:ascii="Arial" w:hAnsi="Arial" w:cs="Arial"/>
          <w:b/>
          <w:bCs/>
          <w:sz w:val="20"/>
          <w:szCs w:val="20"/>
        </w:rPr>
        <w:t>Objective</w:t>
      </w:r>
    </w:p>
    <w:p w:rsidR="00BC6146" w:rsidRDefault="00BC6146">
      <w:pPr>
        <w:pStyle w:val="DefaultText"/>
        <w:rPr>
          <w:rFonts w:ascii="Arial" w:hAnsi="Arial" w:cs="Arial"/>
          <w:b/>
          <w:bCs/>
          <w:sz w:val="20"/>
          <w:szCs w:val="20"/>
        </w:rPr>
      </w:pPr>
    </w:p>
    <w:p w:rsidR="00BC6146" w:rsidRPr="00F70E41" w:rsidRDefault="00307D45" w:rsidP="00BC6146">
      <w:r>
        <w:t>Join a dynamic team</w:t>
      </w:r>
      <w:r w:rsidR="00BC6146" w:rsidRPr="00F70E41">
        <w:t xml:space="preserve"> to </w:t>
      </w:r>
      <w:r w:rsidR="00D301F2">
        <w:t>develop Internet portals</w:t>
      </w:r>
      <w:r w:rsidR="00BC6146" w:rsidRPr="00F70E41">
        <w:t xml:space="preserve">. </w:t>
      </w:r>
      <w:r w:rsidR="00484819">
        <w:t>I am h</w:t>
      </w:r>
      <w:r w:rsidR="00BC6146" w:rsidRPr="00F70E41">
        <w:t>ighly proficient in communication integration and release skills with excellent technical knowledge of component products.</w:t>
      </w:r>
      <w:r w:rsidR="00484819">
        <w:t xml:space="preserve"> I would like to work in a s</w:t>
      </w:r>
      <w:r w:rsidR="00BC6146" w:rsidRPr="00F70E41">
        <w:t xml:space="preserve">elf-motivated, logical, thorough, and flexible team with </w:t>
      </w:r>
      <w:r>
        <w:t>a passion for achieving results in a time intensive environment.</w:t>
      </w:r>
    </w:p>
    <w:p w:rsidR="00BC6146" w:rsidRDefault="00BC6146">
      <w:pPr>
        <w:pStyle w:val="DefaultText"/>
        <w:rPr>
          <w:rFonts w:ascii="Arial" w:hAnsi="Arial" w:cs="Arial"/>
          <w:b/>
          <w:bCs/>
          <w:sz w:val="20"/>
          <w:szCs w:val="20"/>
        </w:rPr>
      </w:pPr>
    </w:p>
    <w:p w:rsidR="006A7EFA" w:rsidRDefault="006A7EFA">
      <w:pPr>
        <w:pStyle w:val="DefaultText"/>
        <w:rPr>
          <w:rFonts w:ascii="Arial" w:hAnsi="Arial" w:cs="Arial"/>
          <w:b/>
          <w:bCs/>
          <w:sz w:val="20"/>
          <w:szCs w:val="20"/>
        </w:rPr>
      </w:pPr>
    </w:p>
    <w:p w:rsidR="000A2B91" w:rsidRDefault="000A2B91">
      <w:pPr>
        <w:pStyle w:val="DefaultText"/>
        <w:rPr>
          <w:rFonts w:ascii="Arial" w:hAnsi="Arial" w:cs="Arial"/>
          <w:b/>
          <w:bCs/>
          <w:sz w:val="20"/>
          <w:szCs w:val="20"/>
        </w:rPr>
      </w:pPr>
      <w:r>
        <w:rPr>
          <w:rFonts w:ascii="Arial" w:hAnsi="Arial" w:cs="Arial"/>
          <w:b/>
          <w:bCs/>
          <w:sz w:val="20"/>
          <w:szCs w:val="20"/>
        </w:rPr>
        <w:t>Professional Summary</w:t>
      </w:r>
    </w:p>
    <w:p w:rsidR="000A2B91" w:rsidRDefault="000A2B91">
      <w:pPr>
        <w:pStyle w:val="DefaultText"/>
        <w:rPr>
          <w:rFonts w:ascii="Arial" w:hAnsi="Arial" w:cs="Arial"/>
          <w:b/>
          <w:bCs/>
          <w:sz w:val="20"/>
          <w:szCs w:val="20"/>
        </w:rPr>
      </w:pPr>
    </w:p>
    <w:p w:rsidR="00766D03" w:rsidRDefault="00484819">
      <w:pPr>
        <w:pStyle w:val="DefaultText"/>
        <w:rPr>
          <w:rFonts w:ascii="Arial" w:hAnsi="Arial" w:cs="Arial"/>
          <w:sz w:val="20"/>
          <w:szCs w:val="20"/>
        </w:rPr>
      </w:pPr>
      <w:r>
        <w:rPr>
          <w:rFonts w:ascii="Arial" w:hAnsi="Arial" w:cs="Arial"/>
          <w:sz w:val="20"/>
          <w:szCs w:val="20"/>
        </w:rPr>
        <w:t xml:space="preserve">I have </w:t>
      </w:r>
      <w:r w:rsidR="00307D45">
        <w:rPr>
          <w:rFonts w:ascii="Arial" w:hAnsi="Arial" w:cs="Arial"/>
          <w:sz w:val="20"/>
          <w:szCs w:val="20"/>
        </w:rPr>
        <w:t>6</w:t>
      </w:r>
      <w:r>
        <w:rPr>
          <w:rFonts w:ascii="Arial" w:hAnsi="Arial" w:cs="Arial"/>
          <w:sz w:val="20"/>
          <w:szCs w:val="20"/>
        </w:rPr>
        <w:t xml:space="preserve"> years international experience with IBM as an IT expert with emphasis in web development, voice technologies, networking and marketing. </w:t>
      </w:r>
      <w:r w:rsidRPr="00F70E41">
        <w:rPr>
          <w:rFonts w:ascii="Arial" w:hAnsi="Arial" w:cs="Arial"/>
          <w:sz w:val="20"/>
          <w:szCs w:val="20"/>
        </w:rPr>
        <w:t xml:space="preserve">I </w:t>
      </w:r>
      <w:r>
        <w:rPr>
          <w:rFonts w:ascii="Arial" w:hAnsi="Arial" w:cs="Arial"/>
          <w:sz w:val="20"/>
          <w:szCs w:val="20"/>
        </w:rPr>
        <w:t xml:space="preserve">also </w:t>
      </w:r>
      <w:r w:rsidRPr="00F70E41">
        <w:rPr>
          <w:rFonts w:ascii="Arial" w:hAnsi="Arial" w:cs="Arial"/>
          <w:sz w:val="20"/>
          <w:szCs w:val="20"/>
        </w:rPr>
        <w:t>bring over 4 years of hands on training as well as progressive and diverse experience in the professional IT environment and marketing business. I use system management disciplines and business processes on a daily base. With good understanding of business, IT architecture and programming concepts I gained a reputation for delivering high quality in a time intensive environment.</w:t>
      </w:r>
      <w:r>
        <w:rPr>
          <w:rFonts w:ascii="Arial" w:hAnsi="Arial" w:cs="Arial"/>
          <w:sz w:val="20"/>
          <w:szCs w:val="20"/>
        </w:rPr>
        <w:t xml:space="preserve"> In</w:t>
      </w:r>
      <w:r w:rsidR="00766D03">
        <w:rPr>
          <w:rFonts w:ascii="Arial" w:hAnsi="Arial" w:cs="Arial"/>
          <w:sz w:val="20"/>
          <w:szCs w:val="20"/>
        </w:rPr>
        <w:t xml:space="preserve"> my </w:t>
      </w:r>
      <w:r w:rsidR="00951B40">
        <w:rPr>
          <w:rFonts w:ascii="Arial" w:hAnsi="Arial" w:cs="Arial"/>
          <w:sz w:val="20"/>
          <w:szCs w:val="20"/>
        </w:rPr>
        <w:t>position at IBM I deal</w:t>
      </w:r>
      <w:r w:rsidR="00766D03">
        <w:rPr>
          <w:rFonts w:ascii="Arial" w:hAnsi="Arial" w:cs="Arial"/>
          <w:sz w:val="20"/>
          <w:szCs w:val="20"/>
        </w:rPr>
        <w:t>t</w:t>
      </w:r>
      <w:r>
        <w:rPr>
          <w:rFonts w:ascii="Arial" w:hAnsi="Arial" w:cs="Arial"/>
          <w:sz w:val="20"/>
          <w:szCs w:val="20"/>
        </w:rPr>
        <w:t xml:space="preserve"> with Business Partner Web pages worldwide (www.ibm.com/partnerworld) and work</w:t>
      </w:r>
      <w:r w:rsidR="00766D03">
        <w:rPr>
          <w:rFonts w:ascii="Arial" w:hAnsi="Arial" w:cs="Arial"/>
          <w:sz w:val="20"/>
          <w:szCs w:val="20"/>
        </w:rPr>
        <w:t>ed</w:t>
      </w:r>
      <w:r>
        <w:rPr>
          <w:rFonts w:ascii="Arial" w:hAnsi="Arial" w:cs="Arial"/>
          <w:sz w:val="20"/>
          <w:szCs w:val="20"/>
        </w:rPr>
        <w:t xml:space="preserve"> with content owners and business partners in a global environment. My background knowledge in different languages helps me to communicate with them and brings essential assets to my team. </w:t>
      </w:r>
    </w:p>
    <w:p w:rsidR="00484819" w:rsidRDefault="00766D03">
      <w:pPr>
        <w:pStyle w:val="DefaultText"/>
        <w:rPr>
          <w:rFonts w:ascii="Arial" w:hAnsi="Arial" w:cs="Arial"/>
          <w:sz w:val="20"/>
          <w:szCs w:val="20"/>
        </w:rPr>
      </w:pPr>
      <w:r>
        <w:rPr>
          <w:rFonts w:ascii="Arial" w:hAnsi="Arial" w:cs="Arial"/>
          <w:sz w:val="20"/>
          <w:szCs w:val="20"/>
        </w:rPr>
        <w:t xml:space="preserve">I currently develop Joomla websites for a small firm in Austin. </w:t>
      </w:r>
      <w:r w:rsidR="00484819">
        <w:rPr>
          <w:rFonts w:ascii="Arial" w:hAnsi="Arial" w:cs="Arial"/>
          <w:sz w:val="20"/>
          <w:szCs w:val="20"/>
        </w:rPr>
        <w:br/>
      </w:r>
    </w:p>
    <w:p w:rsidR="000A2B91" w:rsidRDefault="000A2B91">
      <w:pPr>
        <w:rPr>
          <w:b/>
          <w:bCs/>
          <w:color w:val="000000"/>
        </w:rPr>
      </w:pPr>
      <w:r>
        <w:rPr>
          <w:b/>
          <w:bCs/>
          <w:color w:val="000000"/>
        </w:rPr>
        <w:t xml:space="preserve">Technical Skills </w:t>
      </w:r>
    </w:p>
    <w:p w:rsidR="00BC6146" w:rsidRDefault="00BC6146">
      <w:pPr>
        <w:rPr>
          <w:b/>
          <w:bCs/>
          <w:color w:val="000000"/>
        </w:rPr>
      </w:pPr>
    </w:p>
    <w:p w:rsidR="000A2B91" w:rsidRDefault="000A2B91">
      <w:pPr>
        <w:ind w:right="-58"/>
        <w:rPr>
          <w:color w:val="000000"/>
        </w:rPr>
      </w:pPr>
      <w:r>
        <w:rPr>
          <w:color w:val="000000"/>
        </w:rPr>
        <w:t>Web Development</w:t>
      </w:r>
    </w:p>
    <w:p w:rsidR="000A2B91" w:rsidRDefault="00766D03">
      <w:pPr>
        <w:numPr>
          <w:ilvl w:val="0"/>
          <w:numId w:val="13"/>
        </w:numPr>
        <w:ind w:left="991" w:right="-58"/>
        <w:rPr>
          <w:color w:val="000000"/>
        </w:rPr>
      </w:pPr>
      <w:r>
        <w:rPr>
          <w:color w:val="000000"/>
        </w:rPr>
        <w:t xml:space="preserve">Joomla, </w:t>
      </w:r>
      <w:r w:rsidR="000A2B91">
        <w:rPr>
          <w:color w:val="000000"/>
        </w:rPr>
        <w:t>Installation and configuration of RedHat and Suse Linux with Apache Web Server, MySQL Database and FTP Server. Implementation of Internet Presences with PHP, HTML, SQL,</w:t>
      </w:r>
      <w:r w:rsidR="00D301F2">
        <w:rPr>
          <w:color w:val="000000"/>
        </w:rPr>
        <w:t xml:space="preserve"> CSS,</w:t>
      </w:r>
      <w:r w:rsidR="000A2B91">
        <w:rPr>
          <w:color w:val="000000"/>
        </w:rPr>
        <w:t xml:space="preserve"> </w:t>
      </w:r>
      <w:r w:rsidR="00D301F2">
        <w:rPr>
          <w:color w:val="000000"/>
        </w:rPr>
        <w:t xml:space="preserve">XML, </w:t>
      </w:r>
      <w:r w:rsidR="000A2B91">
        <w:rPr>
          <w:color w:val="000000"/>
        </w:rPr>
        <w:t>JavaScript, Java Applets, SVGs, Streaming Media and Multimedia techniques like Flash, Video and Audio.</w:t>
      </w:r>
    </w:p>
    <w:p w:rsidR="00ED1235" w:rsidRDefault="00ED1235" w:rsidP="00ED1235">
      <w:pPr>
        <w:ind w:right="-58"/>
        <w:rPr>
          <w:color w:val="000000"/>
        </w:rPr>
      </w:pPr>
    </w:p>
    <w:p w:rsidR="000A2B91" w:rsidRDefault="000A2B91" w:rsidP="00ED1235">
      <w:pPr>
        <w:ind w:right="-58"/>
        <w:rPr>
          <w:color w:val="000000"/>
        </w:rPr>
      </w:pPr>
      <w:r>
        <w:rPr>
          <w:color w:val="000000"/>
        </w:rPr>
        <w:t>Databases</w:t>
      </w:r>
    </w:p>
    <w:p w:rsidR="000A2B91" w:rsidRDefault="000A2B91">
      <w:pPr>
        <w:numPr>
          <w:ilvl w:val="0"/>
          <w:numId w:val="1"/>
        </w:numPr>
        <w:ind w:left="991"/>
        <w:rPr>
          <w:color w:val="000000"/>
        </w:rPr>
      </w:pPr>
      <w:r>
        <w:rPr>
          <w:color w:val="000000"/>
        </w:rPr>
        <w:t xml:space="preserve">DB2, MySQL, </w:t>
      </w:r>
      <w:r w:rsidR="00BC6146">
        <w:rPr>
          <w:color w:val="000000"/>
        </w:rPr>
        <w:t xml:space="preserve">Access, </w:t>
      </w:r>
      <w:r>
        <w:rPr>
          <w:color w:val="000000"/>
        </w:rPr>
        <w:t>Lotus Notes</w:t>
      </w:r>
    </w:p>
    <w:p w:rsidR="00ED1235" w:rsidRDefault="00ED1235" w:rsidP="00D262CB">
      <w:pPr>
        <w:rPr>
          <w:color w:val="000000"/>
        </w:rPr>
      </w:pPr>
    </w:p>
    <w:p w:rsidR="00D262CB" w:rsidRDefault="00D262CB" w:rsidP="00D262CB">
      <w:pPr>
        <w:rPr>
          <w:color w:val="000000"/>
        </w:rPr>
      </w:pPr>
      <w:r>
        <w:rPr>
          <w:color w:val="000000"/>
        </w:rPr>
        <w:t>Communication &amp; Networks</w:t>
      </w:r>
    </w:p>
    <w:p w:rsidR="00D262CB" w:rsidRDefault="00D262CB" w:rsidP="00D262CB">
      <w:pPr>
        <w:numPr>
          <w:ilvl w:val="0"/>
          <w:numId w:val="14"/>
        </w:numPr>
        <w:ind w:left="991" w:right="-58"/>
        <w:rPr>
          <w:color w:val="000000"/>
        </w:rPr>
      </w:pPr>
      <w:r>
        <w:rPr>
          <w:color w:val="000000"/>
        </w:rPr>
        <w:t>Implementation and configuration of Windows and Linux Network LAN Infrastructures with Ethernet and Token Ring Technologies, including Clients and Servers</w:t>
      </w:r>
    </w:p>
    <w:p w:rsidR="00ED1235" w:rsidRDefault="00ED1235">
      <w:pPr>
        <w:rPr>
          <w:color w:val="000000"/>
        </w:rPr>
      </w:pPr>
    </w:p>
    <w:p w:rsidR="000A2B91" w:rsidRDefault="000A2B91">
      <w:pPr>
        <w:rPr>
          <w:color w:val="000000"/>
        </w:rPr>
      </w:pPr>
      <w:r>
        <w:rPr>
          <w:color w:val="000000"/>
        </w:rPr>
        <w:t>Operating Systems</w:t>
      </w:r>
    </w:p>
    <w:p w:rsidR="000A2B91" w:rsidRDefault="000A2B91">
      <w:pPr>
        <w:numPr>
          <w:ilvl w:val="0"/>
          <w:numId w:val="12"/>
        </w:numPr>
        <w:ind w:left="991"/>
        <w:rPr>
          <w:color w:val="000000"/>
        </w:rPr>
      </w:pPr>
      <w:r>
        <w:rPr>
          <w:color w:val="000000"/>
        </w:rPr>
        <w:t xml:space="preserve">Microsoft Windows (9x, 2000, XP, </w:t>
      </w:r>
      <w:r w:rsidR="00766D03">
        <w:rPr>
          <w:color w:val="000000"/>
        </w:rPr>
        <w:t xml:space="preserve">Vista,  </w:t>
      </w:r>
      <w:r>
        <w:rPr>
          <w:color w:val="000000"/>
        </w:rPr>
        <w:t>2003 Server),</w:t>
      </w:r>
    </w:p>
    <w:p w:rsidR="000A2B91" w:rsidRDefault="00766D03">
      <w:pPr>
        <w:numPr>
          <w:ilvl w:val="0"/>
          <w:numId w:val="12"/>
        </w:numPr>
        <w:ind w:left="991"/>
        <w:rPr>
          <w:color w:val="000000"/>
        </w:rPr>
      </w:pPr>
      <w:r>
        <w:rPr>
          <w:color w:val="000000"/>
        </w:rPr>
        <w:t>Linux (RedHat</w:t>
      </w:r>
      <w:r w:rsidR="000A2B91">
        <w:rPr>
          <w:color w:val="000000"/>
        </w:rPr>
        <w:t xml:space="preserve">, Suse </w:t>
      </w:r>
      <w:r>
        <w:rPr>
          <w:color w:val="000000"/>
        </w:rPr>
        <w:t>)</w:t>
      </w:r>
    </w:p>
    <w:p w:rsidR="00ED1235" w:rsidRDefault="00ED1235">
      <w:pPr>
        <w:rPr>
          <w:color w:val="000000"/>
        </w:rPr>
      </w:pPr>
    </w:p>
    <w:p w:rsidR="000A2B91" w:rsidRDefault="000A2B91">
      <w:pPr>
        <w:rPr>
          <w:color w:val="000000"/>
        </w:rPr>
      </w:pPr>
      <w:r>
        <w:rPr>
          <w:color w:val="000000"/>
        </w:rPr>
        <w:t>Programming</w:t>
      </w:r>
    </w:p>
    <w:p w:rsidR="000A2B91" w:rsidRDefault="000A2B91">
      <w:pPr>
        <w:numPr>
          <w:ilvl w:val="0"/>
          <w:numId w:val="2"/>
        </w:numPr>
        <w:ind w:left="991"/>
        <w:rPr>
          <w:color w:val="000000"/>
        </w:rPr>
      </w:pPr>
      <w:r>
        <w:rPr>
          <w:color w:val="000000"/>
        </w:rPr>
        <w:t>Java, Visual Basic, Prolog</w:t>
      </w:r>
    </w:p>
    <w:p w:rsidR="00ED1235" w:rsidRDefault="00ED1235">
      <w:pPr>
        <w:rPr>
          <w:color w:val="000000"/>
        </w:rPr>
      </w:pPr>
    </w:p>
    <w:p w:rsidR="000A2B91" w:rsidRDefault="000A2B91">
      <w:pPr>
        <w:rPr>
          <w:color w:val="000000"/>
        </w:rPr>
      </w:pPr>
      <w:r>
        <w:rPr>
          <w:color w:val="000000"/>
        </w:rPr>
        <w:t>Applications</w:t>
      </w:r>
    </w:p>
    <w:p w:rsidR="000A2B91" w:rsidRDefault="000A2B91">
      <w:pPr>
        <w:numPr>
          <w:ilvl w:val="0"/>
          <w:numId w:val="11"/>
        </w:numPr>
        <w:ind w:left="991"/>
        <w:rPr>
          <w:color w:val="000000"/>
        </w:rPr>
      </w:pPr>
      <w:r>
        <w:rPr>
          <w:color w:val="000000"/>
        </w:rPr>
        <w:t xml:space="preserve">Macromedia Flash, Dreamweaver, Freehand and Fireworks, Adobe Photoshop, and Illustrator, </w:t>
      </w:r>
      <w:r w:rsidR="00951B40">
        <w:rPr>
          <w:color w:val="000000"/>
        </w:rPr>
        <w:t xml:space="preserve">GIMP, </w:t>
      </w:r>
      <w:r>
        <w:rPr>
          <w:color w:val="000000"/>
        </w:rPr>
        <w:t>Corel Draw, Lotus Notes, MS Office, VISIO, Smart Suite, Open Office,</w:t>
      </w:r>
    </w:p>
    <w:p w:rsidR="000A2B91" w:rsidRDefault="000A2B91">
      <w:pPr>
        <w:numPr>
          <w:ilvl w:val="0"/>
          <w:numId w:val="11"/>
        </w:numPr>
        <w:ind w:left="991"/>
        <w:rPr>
          <w:color w:val="000000"/>
        </w:rPr>
      </w:pPr>
      <w:r>
        <w:rPr>
          <w:color w:val="000000"/>
        </w:rPr>
        <w:t>IBM ViaVoice, Pinnacle, Cool Edit Pro 2.1</w:t>
      </w:r>
    </w:p>
    <w:p w:rsidR="00766D03" w:rsidRDefault="00766D03">
      <w:pPr>
        <w:numPr>
          <w:ilvl w:val="0"/>
          <w:numId w:val="11"/>
        </w:numPr>
        <w:ind w:left="991"/>
        <w:rPr>
          <w:color w:val="000000"/>
        </w:rPr>
      </w:pPr>
      <w:r>
        <w:rPr>
          <w:color w:val="000000"/>
        </w:rPr>
        <w:t>Quickbooks</w:t>
      </w:r>
    </w:p>
    <w:p w:rsidR="00ED1235" w:rsidRDefault="00ED1235">
      <w:pPr>
        <w:rPr>
          <w:color w:val="000000"/>
        </w:rPr>
      </w:pPr>
    </w:p>
    <w:p w:rsidR="000A2B91" w:rsidRDefault="000A2B91">
      <w:pPr>
        <w:rPr>
          <w:color w:val="000000"/>
        </w:rPr>
      </w:pPr>
      <w:r>
        <w:rPr>
          <w:color w:val="000000"/>
        </w:rPr>
        <w:t>Languages</w:t>
      </w:r>
    </w:p>
    <w:p w:rsidR="000A2B91" w:rsidRDefault="000A2B91">
      <w:pPr>
        <w:numPr>
          <w:ilvl w:val="0"/>
          <w:numId w:val="10"/>
        </w:numPr>
        <w:ind w:left="991"/>
        <w:rPr>
          <w:color w:val="000000"/>
        </w:rPr>
      </w:pPr>
      <w:r>
        <w:rPr>
          <w:color w:val="000000"/>
        </w:rPr>
        <w:t>German (native speaker)</w:t>
      </w:r>
    </w:p>
    <w:p w:rsidR="000A2B91" w:rsidRDefault="000A2B91">
      <w:pPr>
        <w:numPr>
          <w:ilvl w:val="0"/>
          <w:numId w:val="10"/>
        </w:numPr>
        <w:ind w:left="991"/>
        <w:rPr>
          <w:color w:val="000000"/>
        </w:rPr>
      </w:pPr>
      <w:r>
        <w:rPr>
          <w:color w:val="000000"/>
        </w:rPr>
        <w:t>English (fluent)</w:t>
      </w:r>
    </w:p>
    <w:p w:rsidR="000A2B91" w:rsidRDefault="000A2B91">
      <w:pPr>
        <w:numPr>
          <w:ilvl w:val="0"/>
          <w:numId w:val="10"/>
        </w:numPr>
        <w:ind w:left="991"/>
        <w:rPr>
          <w:color w:val="000000"/>
        </w:rPr>
      </w:pPr>
      <w:r>
        <w:rPr>
          <w:color w:val="000000"/>
        </w:rPr>
        <w:t>Spanish (basic)</w:t>
      </w:r>
    </w:p>
    <w:p w:rsidR="000A2B91" w:rsidRDefault="000A2B91">
      <w:pPr>
        <w:numPr>
          <w:ilvl w:val="0"/>
          <w:numId w:val="10"/>
        </w:numPr>
        <w:ind w:left="991"/>
        <w:rPr>
          <w:color w:val="000000"/>
        </w:rPr>
      </w:pPr>
      <w:r>
        <w:rPr>
          <w:color w:val="000000"/>
        </w:rPr>
        <w:t>French (basic)</w:t>
      </w:r>
    </w:p>
    <w:p w:rsidR="00ED1235" w:rsidRDefault="00ED1235">
      <w:pPr>
        <w:rPr>
          <w:color w:val="000000"/>
        </w:rPr>
      </w:pPr>
    </w:p>
    <w:p w:rsidR="000A2B91" w:rsidRDefault="000A2B91">
      <w:pPr>
        <w:rPr>
          <w:color w:val="000000"/>
        </w:rPr>
      </w:pPr>
    </w:p>
    <w:p w:rsidR="008A3E43" w:rsidRPr="007C50BE" w:rsidRDefault="008A3E43" w:rsidP="008A3E43">
      <w:pPr>
        <w:rPr>
          <w:b/>
          <w:bCs/>
          <w:color w:val="000000"/>
          <w:u w:val="single"/>
        </w:rPr>
      </w:pPr>
      <w:r w:rsidRPr="007C50BE">
        <w:rPr>
          <w:b/>
          <w:bCs/>
          <w:color w:val="000000"/>
          <w:u w:val="single"/>
        </w:rPr>
        <w:t>Education</w:t>
      </w:r>
    </w:p>
    <w:p w:rsidR="008A3E43" w:rsidRDefault="008A3E43" w:rsidP="008A3E43">
      <w:pPr>
        <w:rPr>
          <w:color w:val="000000"/>
        </w:rPr>
      </w:pPr>
      <w:r>
        <w:rPr>
          <w:color w:val="000000"/>
        </w:rPr>
        <w:t>September 2003</w:t>
      </w:r>
    </w:p>
    <w:p w:rsidR="008A3E43" w:rsidRDefault="008A3E43" w:rsidP="008A3E43">
      <w:pPr>
        <w:numPr>
          <w:ilvl w:val="0"/>
          <w:numId w:val="9"/>
        </w:numPr>
        <w:ind w:left="991"/>
        <w:rPr>
          <w:color w:val="000000"/>
        </w:rPr>
      </w:pPr>
      <w:r>
        <w:rPr>
          <w:color w:val="000000"/>
        </w:rPr>
        <w:t xml:space="preserve">Bachelor of Science in Engineering- Open University </w:t>
      </w:r>
      <w:smartTag w:uri="urn:schemas-microsoft-com:office:smarttags" w:element="place">
        <w:smartTag w:uri="urn:schemas-microsoft-com:office:smarttags" w:element="City">
          <w:r>
            <w:rPr>
              <w:color w:val="000000"/>
            </w:rPr>
            <w:t>London</w:t>
          </w:r>
        </w:smartTag>
        <w:r>
          <w:rPr>
            <w:color w:val="000000"/>
          </w:rPr>
          <w:t xml:space="preserve">, </w:t>
        </w:r>
        <w:smartTag w:uri="urn:schemas-microsoft-com:office:smarttags" w:element="country-region">
          <w:r>
            <w:rPr>
              <w:color w:val="000000"/>
            </w:rPr>
            <w:t>UK</w:t>
          </w:r>
        </w:smartTag>
      </w:smartTag>
    </w:p>
    <w:p w:rsidR="008A3E43" w:rsidRDefault="008A3E43" w:rsidP="008A3E43">
      <w:pPr>
        <w:numPr>
          <w:ilvl w:val="0"/>
          <w:numId w:val="9"/>
        </w:numPr>
        <w:ind w:left="991"/>
        <w:rPr>
          <w:color w:val="000000"/>
        </w:rPr>
      </w:pPr>
      <w:r>
        <w:rPr>
          <w:color w:val="000000"/>
        </w:rPr>
        <w:lastRenderedPageBreak/>
        <w:t xml:space="preserve">(Dipl. Ing Information Technology International – Network Computing – BA Mannheim </w:t>
      </w:r>
      <w:smartTag w:uri="urn:schemas-microsoft-com:office:smarttags" w:element="place">
        <w:smartTag w:uri="urn:schemas-microsoft-com:office:smarttags" w:element="country-region">
          <w:r>
            <w:rPr>
              <w:color w:val="000000"/>
            </w:rPr>
            <w:t>Germany</w:t>
          </w:r>
        </w:smartTag>
      </w:smartTag>
      <w:r>
        <w:rPr>
          <w:color w:val="000000"/>
        </w:rPr>
        <w:t>)</w:t>
      </w:r>
    </w:p>
    <w:p w:rsidR="00951B40" w:rsidRDefault="00951B40" w:rsidP="00951B40">
      <w:pPr>
        <w:rPr>
          <w:color w:val="000000"/>
        </w:rPr>
      </w:pPr>
      <w:r>
        <w:rPr>
          <w:color w:val="000000"/>
        </w:rPr>
        <w:t>June 2000</w:t>
      </w:r>
    </w:p>
    <w:p w:rsidR="008A3E43" w:rsidRDefault="00951B40" w:rsidP="00951B40">
      <w:pPr>
        <w:numPr>
          <w:ilvl w:val="0"/>
          <w:numId w:val="9"/>
        </w:numPr>
        <w:ind w:left="991"/>
        <w:rPr>
          <w:color w:val="000000"/>
        </w:rPr>
      </w:pPr>
      <w:r>
        <w:t xml:space="preserve">High school - </w:t>
      </w:r>
      <w:smartTag w:uri="urn:schemas-microsoft-com:office:smarttags" w:element="place">
        <w:smartTag w:uri="urn:schemas-microsoft-com:office:smarttags" w:element="City">
          <w:r>
            <w:t>Idstein</w:t>
          </w:r>
        </w:smartTag>
        <w:r>
          <w:t xml:space="preserve">, </w:t>
        </w:r>
        <w:smartTag w:uri="urn:schemas-microsoft-com:office:smarttags" w:element="country-region">
          <w:r>
            <w:t>Germany</w:t>
          </w:r>
        </w:smartTag>
      </w:smartTag>
      <w:r>
        <w:t xml:space="preserve"> (Major in Biology and Mathematics)</w:t>
      </w:r>
    </w:p>
    <w:p w:rsidR="008A3E43" w:rsidRPr="007C50BE" w:rsidRDefault="008A3E43" w:rsidP="008A3E43">
      <w:pPr>
        <w:rPr>
          <w:b/>
          <w:bCs/>
          <w:color w:val="000000"/>
          <w:u w:val="single"/>
        </w:rPr>
      </w:pPr>
      <w:r>
        <w:rPr>
          <w:b/>
          <w:bCs/>
          <w:color w:val="000000"/>
          <w:u w:val="single"/>
        </w:rPr>
        <w:t>Professional experience</w:t>
      </w:r>
    </w:p>
    <w:p w:rsidR="008A3E43" w:rsidRDefault="00664D34" w:rsidP="008A3E43">
      <w:pPr>
        <w:rPr>
          <w:color w:val="000000"/>
        </w:rPr>
      </w:pPr>
      <w:r>
        <w:rPr>
          <w:color w:val="000000"/>
        </w:rPr>
        <w:t xml:space="preserve">2004 – </w:t>
      </w:r>
      <w:r w:rsidR="00766D03">
        <w:rPr>
          <w:color w:val="000000"/>
        </w:rPr>
        <w:t>2007</w:t>
      </w:r>
      <w:r w:rsidR="008A3E43">
        <w:rPr>
          <w:color w:val="000000"/>
        </w:rPr>
        <w:t xml:space="preserve"> IBM US (IBM </w:t>
      </w:r>
      <w:r>
        <w:rPr>
          <w:color w:val="000000"/>
        </w:rPr>
        <w:t xml:space="preserve">Sales &amp; Distribution – IBM </w:t>
      </w:r>
      <w:r w:rsidR="008A3E43">
        <w:rPr>
          <w:color w:val="000000"/>
        </w:rPr>
        <w:t xml:space="preserve">PartnerWorld </w:t>
      </w:r>
    </w:p>
    <w:p w:rsidR="008A3E43" w:rsidRDefault="008A3E43" w:rsidP="008A3E43">
      <w:pPr>
        <w:numPr>
          <w:ilvl w:val="0"/>
          <w:numId w:val="4"/>
        </w:numPr>
        <w:ind w:left="991"/>
        <w:rPr>
          <w:color w:val="000000"/>
        </w:rPr>
      </w:pPr>
      <w:r w:rsidRPr="007C50BE">
        <w:rPr>
          <w:b/>
          <w:color w:val="000000"/>
        </w:rPr>
        <w:t xml:space="preserve">Web Developer: </w:t>
      </w:r>
      <w:r w:rsidRPr="007C50BE">
        <w:rPr>
          <w:b/>
          <w:color w:val="000000"/>
        </w:rPr>
        <w:br/>
      </w:r>
      <w:r>
        <w:rPr>
          <w:color w:val="000000"/>
        </w:rPr>
        <w:t>Responsible for creating, updating and administrating IBM PartnerWorld Internet pages in HTML, JSP and XML with JavaScript and CSS in a Lotus Notes Domino CMS environment. This includ</w:t>
      </w:r>
      <w:r w:rsidR="00664D34">
        <w:rPr>
          <w:color w:val="000000"/>
        </w:rPr>
        <w:t>es the communications with IBM b</w:t>
      </w:r>
      <w:r>
        <w:rPr>
          <w:color w:val="000000"/>
        </w:rPr>
        <w:t>usiness partner</w:t>
      </w:r>
      <w:r w:rsidR="00664D34">
        <w:rPr>
          <w:color w:val="000000"/>
        </w:rPr>
        <w:t>s</w:t>
      </w:r>
      <w:r>
        <w:rPr>
          <w:color w:val="000000"/>
        </w:rPr>
        <w:t xml:space="preserve"> and IBM content owners world wide, troubleshooting of entitlement issues, migration of the IBM PartnerWorld content from a Lotus Notes Domino content management system to a </w:t>
      </w:r>
      <w:r w:rsidR="006E2F77">
        <w:rPr>
          <w:color w:val="000000"/>
        </w:rPr>
        <w:t>online</w:t>
      </w:r>
      <w:r>
        <w:rPr>
          <w:color w:val="000000"/>
        </w:rPr>
        <w:t xml:space="preserve"> environment, development of new pages according to client requirements and IBM Internet standards.</w:t>
      </w:r>
      <w:r w:rsidR="00664D34">
        <w:rPr>
          <w:color w:val="000000"/>
        </w:rPr>
        <w:br/>
        <w:t>(http://www.ibm.com/partnerworld/)</w:t>
      </w:r>
    </w:p>
    <w:p w:rsidR="008A3E43" w:rsidRDefault="008A3E43" w:rsidP="008A3E43">
      <w:pPr>
        <w:numPr>
          <w:ilvl w:val="0"/>
          <w:numId w:val="4"/>
        </w:numPr>
        <w:ind w:left="991"/>
        <w:rPr>
          <w:color w:val="000000"/>
        </w:rPr>
      </w:pPr>
      <w:r w:rsidRPr="007C50BE">
        <w:rPr>
          <w:b/>
          <w:color w:val="000000"/>
        </w:rPr>
        <w:t xml:space="preserve">Web Statistics: </w:t>
      </w:r>
      <w:r>
        <w:rPr>
          <w:color w:val="000000"/>
        </w:rPr>
        <w:br/>
        <w:t>Contact person for web statistics of IBM PartnerWorld Portal statistics. This involves the monthly creation of a report which is distributed to content owners and developers world wide</w:t>
      </w:r>
    </w:p>
    <w:p w:rsidR="008A3E43" w:rsidRDefault="008A3E43" w:rsidP="008A3E43">
      <w:pPr>
        <w:rPr>
          <w:color w:val="000000"/>
        </w:rPr>
      </w:pPr>
    </w:p>
    <w:p w:rsidR="008A3E43" w:rsidRDefault="008A3E43" w:rsidP="008A3E43">
      <w:pPr>
        <w:rPr>
          <w:color w:val="000000"/>
        </w:rPr>
      </w:pPr>
    </w:p>
    <w:p w:rsidR="008A3E43" w:rsidRDefault="008A3E43" w:rsidP="008A3E43">
      <w:pPr>
        <w:rPr>
          <w:color w:val="000000"/>
        </w:rPr>
      </w:pPr>
      <w:r>
        <w:rPr>
          <w:color w:val="000000"/>
        </w:rPr>
        <w:t>2000 – 2003 IBM Germany</w:t>
      </w:r>
    </w:p>
    <w:p w:rsidR="008A3E43" w:rsidRDefault="008A3E43" w:rsidP="008A3E43">
      <w:pPr>
        <w:numPr>
          <w:ilvl w:val="0"/>
          <w:numId w:val="7"/>
        </w:numPr>
        <w:ind w:left="991"/>
        <w:rPr>
          <w:color w:val="000000"/>
        </w:rPr>
      </w:pPr>
      <w:r>
        <w:rPr>
          <w:b/>
          <w:color w:val="000000"/>
        </w:rPr>
        <w:t>Voice Technologies:</w:t>
      </w:r>
      <w:r w:rsidRPr="007C50BE">
        <w:rPr>
          <w:b/>
          <w:color w:val="000000"/>
        </w:rPr>
        <w:br/>
      </w:r>
      <w:r>
        <w:rPr>
          <w:color w:val="000000"/>
        </w:rPr>
        <w:t>Thesis: “Speech recognition for a broadcasting system in order to automatically provide keywords, and meta-data“ - The thesis has been accomplished with Jutel RadioMan, IBM ViaVoice and its SDK. It includes software engineering, testing and documentation as well as scientist research in the field of voice technologies with emphasis on speech recognition.</w:t>
      </w:r>
    </w:p>
    <w:p w:rsidR="008A3E43" w:rsidRDefault="008A3E43" w:rsidP="008A3E43">
      <w:pPr>
        <w:numPr>
          <w:ilvl w:val="0"/>
          <w:numId w:val="7"/>
        </w:numPr>
        <w:ind w:left="991"/>
        <w:rPr>
          <w:color w:val="000000"/>
        </w:rPr>
      </w:pPr>
      <w:r w:rsidRPr="007C50BE">
        <w:rPr>
          <w:b/>
          <w:color w:val="000000"/>
        </w:rPr>
        <w:t>Marketing:</w:t>
      </w:r>
      <w:r>
        <w:rPr>
          <w:color w:val="000000"/>
        </w:rPr>
        <w:br/>
        <w:t>Advertisement  booklet for the Media &amp; Entertainment department at SerCon with emphasis on small and medium sized businesses as target group</w:t>
      </w:r>
    </w:p>
    <w:p w:rsidR="008A3E43" w:rsidRDefault="008A3E43" w:rsidP="008A3E43">
      <w:pPr>
        <w:numPr>
          <w:ilvl w:val="0"/>
          <w:numId w:val="7"/>
        </w:numPr>
        <w:ind w:left="991"/>
        <w:rPr>
          <w:color w:val="000000"/>
        </w:rPr>
      </w:pPr>
      <w:r w:rsidRPr="007C50BE">
        <w:rPr>
          <w:b/>
          <w:color w:val="000000"/>
        </w:rPr>
        <w:t xml:space="preserve">Web Development: </w:t>
      </w:r>
      <w:r w:rsidRPr="007C50BE">
        <w:rPr>
          <w:b/>
          <w:color w:val="000000"/>
        </w:rPr>
        <w:br/>
      </w:r>
      <w:r>
        <w:rPr>
          <w:color w:val="000000"/>
        </w:rPr>
        <w:t>Design and development of the Low Power Intranet Pages for the Austin Research Lab, including project pages of the different research groups and upload scripts.</w:t>
      </w:r>
    </w:p>
    <w:p w:rsidR="008A3E43" w:rsidRDefault="008A3E43" w:rsidP="008A3E43">
      <w:pPr>
        <w:numPr>
          <w:ilvl w:val="0"/>
          <w:numId w:val="7"/>
        </w:numPr>
        <w:ind w:left="991"/>
        <w:rPr>
          <w:color w:val="000000"/>
        </w:rPr>
      </w:pPr>
      <w:r w:rsidRPr="00B80309">
        <w:rPr>
          <w:b/>
          <w:color w:val="000000"/>
        </w:rPr>
        <w:t xml:space="preserve">Sales &amp; Networks: </w:t>
      </w:r>
      <w:r w:rsidRPr="00B80309">
        <w:rPr>
          <w:color w:val="000000"/>
        </w:rPr>
        <w:br/>
      </w:r>
      <w:r>
        <w:rPr>
          <w:color w:val="000000"/>
        </w:rPr>
        <w:t>Sales representative assistant and documentation a VPN Project for the remote access to a internal customer database.</w:t>
      </w:r>
    </w:p>
    <w:p w:rsidR="008A3E43" w:rsidRDefault="008A3E43" w:rsidP="008A3E43">
      <w:pPr>
        <w:rPr>
          <w:color w:val="000000"/>
        </w:rPr>
      </w:pPr>
    </w:p>
    <w:p w:rsidR="008A3E43" w:rsidRPr="00B80309" w:rsidRDefault="008A3E43" w:rsidP="008A3E43">
      <w:pPr>
        <w:rPr>
          <w:b/>
          <w:bCs/>
          <w:color w:val="000000"/>
          <w:u w:val="single"/>
        </w:rPr>
      </w:pPr>
      <w:r w:rsidRPr="00B80309">
        <w:rPr>
          <w:b/>
          <w:bCs/>
          <w:color w:val="000000"/>
          <w:u w:val="single"/>
        </w:rPr>
        <w:t>Part-time work</w:t>
      </w:r>
    </w:p>
    <w:p w:rsidR="008A3E43" w:rsidRDefault="00951B40" w:rsidP="008A3E43">
      <w:pPr>
        <w:rPr>
          <w:color w:val="000000"/>
        </w:rPr>
      </w:pPr>
      <w:r>
        <w:rPr>
          <w:color w:val="000000"/>
        </w:rPr>
        <w:t>1997 - 2006</w:t>
      </w:r>
    </w:p>
    <w:p w:rsidR="008A3E43" w:rsidRDefault="008A3E43" w:rsidP="008A3E43">
      <w:pPr>
        <w:numPr>
          <w:ilvl w:val="0"/>
          <w:numId w:val="5"/>
        </w:numPr>
        <w:ind w:left="991"/>
        <w:rPr>
          <w:color w:val="000000"/>
        </w:rPr>
      </w:pPr>
      <w:r>
        <w:rPr>
          <w:color w:val="000000"/>
        </w:rPr>
        <w:t>Private lessons in English and Mathematics</w:t>
      </w:r>
    </w:p>
    <w:p w:rsidR="00951B40" w:rsidRDefault="00951B40" w:rsidP="008A3E43">
      <w:pPr>
        <w:numPr>
          <w:ilvl w:val="0"/>
          <w:numId w:val="5"/>
        </w:numPr>
        <w:ind w:left="991"/>
        <w:rPr>
          <w:color w:val="000000"/>
        </w:rPr>
      </w:pPr>
      <w:r>
        <w:rPr>
          <w:color w:val="000000"/>
        </w:rPr>
        <w:t>Riding lessons for physical and mentally challenged children and adults</w:t>
      </w:r>
    </w:p>
    <w:p w:rsidR="008A3E43" w:rsidRDefault="008A3E43" w:rsidP="008A3E43">
      <w:pPr>
        <w:rPr>
          <w:color w:val="000000"/>
        </w:rPr>
      </w:pPr>
    </w:p>
    <w:p w:rsidR="008A3E43" w:rsidRDefault="008A3E43" w:rsidP="008A3E43">
      <w:pPr>
        <w:rPr>
          <w:b/>
          <w:bCs/>
          <w:color w:val="000000"/>
        </w:rPr>
      </w:pPr>
      <w:r>
        <w:rPr>
          <w:b/>
          <w:bCs/>
          <w:color w:val="000000"/>
        </w:rPr>
        <w:t>Social involvement</w:t>
      </w:r>
    </w:p>
    <w:p w:rsidR="008A3E43" w:rsidRDefault="00951B40" w:rsidP="008A3E43">
      <w:pPr>
        <w:numPr>
          <w:ilvl w:val="0"/>
          <w:numId w:val="6"/>
        </w:numPr>
        <w:ind w:left="991"/>
        <w:rPr>
          <w:color w:val="000000"/>
        </w:rPr>
      </w:pPr>
      <w:r>
        <w:rPr>
          <w:color w:val="000000"/>
        </w:rPr>
        <w:t>Event p</w:t>
      </w:r>
      <w:r w:rsidR="008A3E43">
        <w:rPr>
          <w:color w:val="000000"/>
        </w:rPr>
        <w:t>lanning, organization, and realization of high school prom for 2000 people.</w:t>
      </w:r>
    </w:p>
    <w:p w:rsidR="008A3E43" w:rsidRDefault="008A3E43" w:rsidP="008A3E43">
      <w:pPr>
        <w:numPr>
          <w:ilvl w:val="0"/>
          <w:numId w:val="6"/>
        </w:numPr>
        <w:ind w:left="991"/>
        <w:rPr>
          <w:color w:val="000000"/>
        </w:rPr>
      </w:pPr>
      <w:r>
        <w:rPr>
          <w:color w:val="000000"/>
        </w:rPr>
        <w:t>Riding lessons for children and adults including physical and mental challenged persons.</w:t>
      </w:r>
    </w:p>
    <w:p w:rsidR="00951B40" w:rsidRDefault="008A3E43" w:rsidP="00951B40">
      <w:pPr>
        <w:numPr>
          <w:ilvl w:val="0"/>
          <w:numId w:val="6"/>
        </w:numPr>
        <w:ind w:left="991"/>
        <w:rPr>
          <w:color w:val="000000"/>
        </w:rPr>
      </w:pPr>
      <w:r>
        <w:rPr>
          <w:color w:val="000000"/>
        </w:rPr>
        <w:t>Leading youth groups, planning of events and camps.</w:t>
      </w:r>
    </w:p>
    <w:p w:rsidR="00951B40" w:rsidRDefault="00951B40" w:rsidP="00951B40">
      <w:pPr>
        <w:numPr>
          <w:ilvl w:val="0"/>
          <w:numId w:val="6"/>
        </w:numPr>
        <w:ind w:left="991"/>
        <w:rPr>
          <w:color w:val="000000"/>
        </w:rPr>
      </w:pPr>
      <w:r>
        <w:rPr>
          <w:color w:val="000000"/>
        </w:rPr>
        <w:t xml:space="preserve">ASB (Arbeiter Samariter Bund similar to Red Cross) </w:t>
      </w:r>
      <w:smartTag w:uri="urn:schemas-microsoft-com:office:smarttags" w:element="country-region">
        <w:smartTag w:uri="urn:schemas-microsoft-com:office:smarttags" w:element="place">
          <w:r>
            <w:rPr>
              <w:color w:val="000000"/>
            </w:rPr>
            <w:t>Germany</w:t>
          </w:r>
        </w:smartTag>
      </w:smartTag>
    </w:p>
    <w:p w:rsidR="00951B40" w:rsidRDefault="00951B40" w:rsidP="00951B40">
      <w:pPr>
        <w:ind w:left="708"/>
        <w:rPr>
          <w:color w:val="000000"/>
        </w:rPr>
      </w:pPr>
    </w:p>
    <w:p w:rsidR="008A3E43" w:rsidRDefault="008A3E43" w:rsidP="008A3E43"/>
    <w:p w:rsidR="000A2B91" w:rsidRDefault="000A2B91" w:rsidP="008A3E43"/>
    <w:sectPr w:rsidR="000A2B91" w:rsidSect="002E48B9">
      <w:headerReference w:type="default" r:id="rId7"/>
      <w:footnotePr>
        <w:pos w:val="beneathText"/>
      </w:footnotePr>
      <w:pgSz w:w="11905" w:h="16837"/>
      <w:pgMar w:top="1417" w:right="1417" w:bottom="1134" w:left="1417"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D3019" w:rsidRDefault="003D3019">
      <w:r>
        <w:separator/>
      </w:r>
    </w:p>
  </w:endnote>
  <w:endnote w:type="continuationSeparator" w:id="0">
    <w:p w:rsidR="003D3019" w:rsidRDefault="003D3019">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StarSymbol">
    <w:altName w:val="Arial Unicode MS"/>
    <w:charset w:val="02"/>
    <w:family w:val="auto"/>
    <w:pitch w:val="default"/>
    <w:sig w:usb0="00000000" w:usb1="00000000" w:usb2="00000000" w:usb3="00000000" w:csb0="0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sans">
    <w:charset w:val="00"/>
    <w:family w:val="auto"/>
    <w:pitch w:val="default"/>
    <w:sig w:usb0="00000000" w:usb1="00000000" w:usb2="00000000" w:usb3="00000000" w:csb0="00000000" w:csb1="00000000"/>
  </w:font>
  <w:font w:name="Nimbus Sans L">
    <w:altName w:val="Arial"/>
    <w:charset w:val="00"/>
    <w:family w:val="swiss"/>
    <w:pitch w:val="variable"/>
    <w:sig w:usb0="00000000" w:usb1="00000000" w:usb2="00000000" w:usb3="00000000" w:csb0="00000000" w:csb1="00000000"/>
  </w:font>
  <w:font w:name="Mincho">
    <w:altName w:val="明朝"/>
    <w:panose1 w:val="02020609040305080305"/>
    <w:charset w:val="80"/>
    <w:family w:val="roman"/>
    <w:notTrueType/>
    <w:pitch w:val="fixed"/>
    <w:sig w:usb0="00000001" w:usb1="08070000" w:usb2="00000010" w:usb3="00000000" w:csb0="00020000"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D3019" w:rsidRDefault="003D3019">
      <w:r>
        <w:separator/>
      </w:r>
    </w:p>
  </w:footnote>
  <w:footnote w:type="continuationSeparator" w:id="0">
    <w:p w:rsidR="003D3019" w:rsidRDefault="003D301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D70B1" w:rsidRDefault="001D70B1">
    <w:pPr>
      <w:pStyle w:val="Header"/>
      <w:jc w:val="center"/>
    </w:pPr>
    <w:r>
      <w:t xml:space="preserve">14839 Single Trace – </w:t>
    </w:r>
    <w:smartTag w:uri="urn:schemas-microsoft-com:office:smarttags" w:element="place">
      <w:smartTag w:uri="urn:schemas-microsoft-com:office:smarttags" w:element="City">
        <w:r>
          <w:t>AUSTIN</w:t>
        </w:r>
      </w:smartTag>
      <w:r>
        <w:t xml:space="preserve">, </w:t>
      </w:r>
      <w:smartTag w:uri="urn:schemas-microsoft-com:office:smarttags" w:element="State">
        <w:r>
          <w:t>TX</w:t>
        </w:r>
      </w:smartTag>
      <w:r>
        <w:t xml:space="preserve"> </w:t>
      </w:r>
      <w:smartTag w:uri="urn:schemas-microsoft-com:office:smarttags" w:element="PostalCode">
        <w:r>
          <w:t>78728</w:t>
        </w:r>
      </w:smartTag>
    </w:smartTag>
  </w:p>
  <w:p w:rsidR="001D70B1" w:rsidRDefault="001D70B1">
    <w:pPr>
      <w:pStyle w:val="Header"/>
      <w:jc w:val="center"/>
    </w:pPr>
    <w:r>
      <w:t>PHONE: 512-</w:t>
    </w:r>
    <w:r w:rsidR="005D7FDE">
      <w:t>415-0536</w:t>
    </w:r>
    <w:r>
      <w:t xml:space="preserve"> – E-MAIL: ILIANEB@GMAIL.COM</w:t>
    </w:r>
  </w:p>
  <w:p w:rsidR="001D70B1" w:rsidRDefault="001D70B1">
    <w:pPr>
      <w:pStyle w:val="Header"/>
      <w:jc w:val="center"/>
    </w:pPr>
    <w:r>
      <w:t>Bachelor of Science in Engineering</w:t>
    </w:r>
  </w:p>
  <w:p w:rsidR="001D70B1" w:rsidRDefault="001D70B1">
    <w:pPr>
      <w:pStyle w:val="Header"/>
      <w:pBdr>
        <w:bottom w:val="single" w:sz="1" w:space="1" w:color="000000"/>
      </w:pBdr>
      <w:jc w:val="center"/>
      <w:rPr>
        <w:sz w:val="28"/>
        <w:szCs w:val="28"/>
      </w:rPr>
    </w:pPr>
    <w:r>
      <w:rPr>
        <w:sz w:val="28"/>
        <w:szCs w:val="28"/>
      </w:rPr>
      <w:t>Iliane Borge</w:t>
    </w:r>
  </w:p>
  <w:p w:rsidR="001D70B1" w:rsidRDefault="001D70B1">
    <w:pPr>
      <w:pStyle w:val="Header"/>
      <w:jc w:val="cen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283"/>
        </w:tabs>
        <w:ind w:left="283" w:hanging="283"/>
      </w:pPr>
      <w:rPr>
        <w:rFonts w:ascii="Symbol" w:hAnsi="Symbol" w:cs="StarSymbol"/>
        <w:sz w:val="18"/>
        <w:szCs w:val="18"/>
      </w:rPr>
    </w:lvl>
    <w:lvl w:ilvl="1">
      <w:start w:val="1"/>
      <w:numFmt w:val="bullet"/>
      <w:lvlText w:val="●"/>
      <w:lvlJc w:val="left"/>
      <w:pPr>
        <w:tabs>
          <w:tab w:val="num" w:pos="567"/>
        </w:tabs>
        <w:ind w:left="567" w:hanging="283"/>
      </w:pPr>
      <w:rPr>
        <w:rFonts w:ascii="StarSymbol" w:hAnsi="StarSymbol" w:cs="StarSymbol"/>
        <w:sz w:val="18"/>
        <w:szCs w:val="18"/>
      </w:rPr>
    </w:lvl>
    <w:lvl w:ilvl="2">
      <w:start w:val="1"/>
      <w:numFmt w:val="bullet"/>
      <w:lvlText w:val="●"/>
      <w:lvlJc w:val="left"/>
      <w:pPr>
        <w:tabs>
          <w:tab w:val="num" w:pos="850"/>
        </w:tabs>
        <w:ind w:left="850" w:hanging="283"/>
      </w:pPr>
      <w:rPr>
        <w:rFonts w:ascii="StarSymbol" w:hAnsi="StarSymbol" w:cs="StarSymbol"/>
        <w:sz w:val="18"/>
        <w:szCs w:val="18"/>
      </w:rPr>
    </w:lvl>
    <w:lvl w:ilvl="3">
      <w:start w:val="1"/>
      <w:numFmt w:val="bullet"/>
      <w:lvlText w:val="●"/>
      <w:lvlJc w:val="left"/>
      <w:pPr>
        <w:tabs>
          <w:tab w:val="num" w:pos="1134"/>
        </w:tabs>
        <w:ind w:left="1134" w:hanging="283"/>
      </w:pPr>
      <w:rPr>
        <w:rFonts w:ascii="StarSymbol" w:hAnsi="StarSymbol" w:cs="StarSymbol"/>
        <w:sz w:val="18"/>
        <w:szCs w:val="18"/>
      </w:rPr>
    </w:lvl>
    <w:lvl w:ilvl="4">
      <w:start w:val="1"/>
      <w:numFmt w:val="bullet"/>
      <w:lvlText w:val="●"/>
      <w:lvlJc w:val="left"/>
      <w:pPr>
        <w:tabs>
          <w:tab w:val="num" w:pos="1417"/>
        </w:tabs>
        <w:ind w:left="1417" w:hanging="283"/>
      </w:pPr>
      <w:rPr>
        <w:rFonts w:ascii="StarSymbol" w:hAnsi="StarSymbol" w:cs="StarSymbol"/>
        <w:sz w:val="18"/>
        <w:szCs w:val="18"/>
      </w:rPr>
    </w:lvl>
    <w:lvl w:ilvl="5">
      <w:start w:val="1"/>
      <w:numFmt w:val="bullet"/>
      <w:lvlText w:val="●"/>
      <w:lvlJc w:val="left"/>
      <w:pPr>
        <w:tabs>
          <w:tab w:val="num" w:pos="1701"/>
        </w:tabs>
        <w:ind w:left="1701" w:hanging="283"/>
      </w:pPr>
      <w:rPr>
        <w:rFonts w:ascii="StarSymbol" w:hAnsi="StarSymbol" w:cs="StarSymbol"/>
        <w:sz w:val="18"/>
        <w:szCs w:val="18"/>
      </w:rPr>
    </w:lvl>
    <w:lvl w:ilvl="6">
      <w:start w:val="1"/>
      <w:numFmt w:val="bullet"/>
      <w:lvlText w:val="●"/>
      <w:lvlJc w:val="left"/>
      <w:pPr>
        <w:tabs>
          <w:tab w:val="num" w:pos="1984"/>
        </w:tabs>
        <w:ind w:left="1984" w:hanging="283"/>
      </w:pPr>
      <w:rPr>
        <w:rFonts w:ascii="StarSymbol" w:hAnsi="StarSymbol" w:cs="StarSymbol"/>
        <w:sz w:val="18"/>
        <w:szCs w:val="18"/>
      </w:rPr>
    </w:lvl>
    <w:lvl w:ilvl="7">
      <w:start w:val="1"/>
      <w:numFmt w:val="bullet"/>
      <w:lvlText w:val="●"/>
      <w:lvlJc w:val="left"/>
      <w:pPr>
        <w:tabs>
          <w:tab w:val="num" w:pos="2268"/>
        </w:tabs>
        <w:ind w:left="2268" w:hanging="283"/>
      </w:pPr>
      <w:rPr>
        <w:rFonts w:ascii="StarSymbol" w:hAnsi="StarSymbol" w:cs="StarSymbol"/>
        <w:sz w:val="18"/>
        <w:szCs w:val="18"/>
      </w:rPr>
    </w:lvl>
    <w:lvl w:ilvl="8">
      <w:start w:val="1"/>
      <w:numFmt w:val="bullet"/>
      <w:lvlText w:val="●"/>
      <w:lvlJc w:val="left"/>
      <w:pPr>
        <w:tabs>
          <w:tab w:val="num" w:pos="2551"/>
        </w:tabs>
        <w:ind w:left="2551" w:hanging="283"/>
      </w:pPr>
      <w:rPr>
        <w:rFonts w:ascii="StarSymbol" w:hAnsi="StarSymbol" w:cs="StarSymbol"/>
        <w:sz w:val="18"/>
        <w:szCs w:val="18"/>
      </w:rPr>
    </w:lvl>
  </w:abstractNum>
  <w:abstractNum w:abstractNumId="1">
    <w:nsid w:val="00000002"/>
    <w:multiLevelType w:val="multilevel"/>
    <w:tmpl w:val="00000002"/>
    <w:lvl w:ilvl="0">
      <w:start w:val="1"/>
      <w:numFmt w:val="bullet"/>
      <w:lvlText w:val=""/>
      <w:lvlJc w:val="left"/>
      <w:pPr>
        <w:tabs>
          <w:tab w:val="num" w:pos="283"/>
        </w:tabs>
        <w:ind w:left="283" w:hanging="283"/>
      </w:pPr>
      <w:rPr>
        <w:rFonts w:ascii="Symbol" w:hAnsi="Symbol" w:cs="StarSymbol"/>
        <w:sz w:val="18"/>
        <w:szCs w:val="18"/>
      </w:rPr>
    </w:lvl>
    <w:lvl w:ilvl="1">
      <w:start w:val="1"/>
      <w:numFmt w:val="bullet"/>
      <w:lvlText w:val="●"/>
      <w:lvlJc w:val="left"/>
      <w:pPr>
        <w:tabs>
          <w:tab w:val="num" w:pos="567"/>
        </w:tabs>
        <w:ind w:left="567" w:hanging="283"/>
      </w:pPr>
      <w:rPr>
        <w:rFonts w:ascii="StarSymbol" w:hAnsi="StarSymbol" w:cs="StarSymbol"/>
        <w:sz w:val="18"/>
        <w:szCs w:val="18"/>
      </w:rPr>
    </w:lvl>
    <w:lvl w:ilvl="2">
      <w:start w:val="1"/>
      <w:numFmt w:val="bullet"/>
      <w:lvlText w:val="●"/>
      <w:lvlJc w:val="left"/>
      <w:pPr>
        <w:tabs>
          <w:tab w:val="num" w:pos="850"/>
        </w:tabs>
        <w:ind w:left="850" w:hanging="283"/>
      </w:pPr>
      <w:rPr>
        <w:rFonts w:ascii="StarSymbol" w:hAnsi="StarSymbol" w:cs="StarSymbol"/>
        <w:sz w:val="18"/>
        <w:szCs w:val="18"/>
      </w:rPr>
    </w:lvl>
    <w:lvl w:ilvl="3">
      <w:start w:val="1"/>
      <w:numFmt w:val="bullet"/>
      <w:lvlText w:val="●"/>
      <w:lvlJc w:val="left"/>
      <w:pPr>
        <w:tabs>
          <w:tab w:val="num" w:pos="1134"/>
        </w:tabs>
        <w:ind w:left="1134" w:hanging="283"/>
      </w:pPr>
      <w:rPr>
        <w:rFonts w:ascii="StarSymbol" w:hAnsi="StarSymbol" w:cs="StarSymbol"/>
        <w:sz w:val="18"/>
        <w:szCs w:val="18"/>
      </w:rPr>
    </w:lvl>
    <w:lvl w:ilvl="4">
      <w:start w:val="1"/>
      <w:numFmt w:val="bullet"/>
      <w:lvlText w:val="●"/>
      <w:lvlJc w:val="left"/>
      <w:pPr>
        <w:tabs>
          <w:tab w:val="num" w:pos="1417"/>
        </w:tabs>
        <w:ind w:left="1417" w:hanging="283"/>
      </w:pPr>
      <w:rPr>
        <w:rFonts w:ascii="StarSymbol" w:hAnsi="StarSymbol" w:cs="StarSymbol"/>
        <w:sz w:val="18"/>
        <w:szCs w:val="18"/>
      </w:rPr>
    </w:lvl>
    <w:lvl w:ilvl="5">
      <w:start w:val="1"/>
      <w:numFmt w:val="bullet"/>
      <w:lvlText w:val="●"/>
      <w:lvlJc w:val="left"/>
      <w:pPr>
        <w:tabs>
          <w:tab w:val="num" w:pos="1701"/>
        </w:tabs>
        <w:ind w:left="1701" w:hanging="283"/>
      </w:pPr>
      <w:rPr>
        <w:rFonts w:ascii="StarSymbol" w:hAnsi="StarSymbol" w:cs="StarSymbol"/>
        <w:sz w:val="18"/>
        <w:szCs w:val="18"/>
      </w:rPr>
    </w:lvl>
    <w:lvl w:ilvl="6">
      <w:start w:val="1"/>
      <w:numFmt w:val="bullet"/>
      <w:lvlText w:val="●"/>
      <w:lvlJc w:val="left"/>
      <w:pPr>
        <w:tabs>
          <w:tab w:val="num" w:pos="1984"/>
        </w:tabs>
        <w:ind w:left="1984" w:hanging="283"/>
      </w:pPr>
      <w:rPr>
        <w:rFonts w:ascii="StarSymbol" w:hAnsi="StarSymbol" w:cs="StarSymbol"/>
        <w:sz w:val="18"/>
        <w:szCs w:val="18"/>
      </w:rPr>
    </w:lvl>
    <w:lvl w:ilvl="7">
      <w:start w:val="1"/>
      <w:numFmt w:val="bullet"/>
      <w:lvlText w:val="●"/>
      <w:lvlJc w:val="left"/>
      <w:pPr>
        <w:tabs>
          <w:tab w:val="num" w:pos="2268"/>
        </w:tabs>
        <w:ind w:left="2268" w:hanging="283"/>
      </w:pPr>
      <w:rPr>
        <w:rFonts w:ascii="StarSymbol" w:hAnsi="StarSymbol" w:cs="StarSymbol"/>
        <w:sz w:val="18"/>
        <w:szCs w:val="18"/>
      </w:rPr>
    </w:lvl>
    <w:lvl w:ilvl="8">
      <w:start w:val="1"/>
      <w:numFmt w:val="bullet"/>
      <w:lvlText w:val="●"/>
      <w:lvlJc w:val="left"/>
      <w:pPr>
        <w:tabs>
          <w:tab w:val="num" w:pos="2551"/>
        </w:tabs>
        <w:ind w:left="2551" w:hanging="283"/>
      </w:pPr>
      <w:rPr>
        <w:rFonts w:ascii="StarSymbol" w:hAnsi="StarSymbol" w:cs="StarSymbol"/>
        <w:sz w:val="18"/>
        <w:szCs w:val="18"/>
      </w:rPr>
    </w:lvl>
  </w:abstractNum>
  <w:abstractNum w:abstractNumId="2">
    <w:nsid w:val="00000003"/>
    <w:multiLevelType w:val="multilevel"/>
    <w:tmpl w:val="00000003"/>
    <w:lvl w:ilvl="0">
      <w:start w:val="1"/>
      <w:numFmt w:val="bullet"/>
      <w:lvlText w:val=""/>
      <w:lvlJc w:val="left"/>
      <w:pPr>
        <w:tabs>
          <w:tab w:val="num" w:pos="283"/>
        </w:tabs>
        <w:ind w:left="283" w:hanging="283"/>
      </w:pPr>
      <w:rPr>
        <w:rFonts w:ascii="Symbol" w:hAnsi="Symbol" w:cs="StarSymbol"/>
        <w:sz w:val="18"/>
        <w:szCs w:val="18"/>
      </w:rPr>
    </w:lvl>
    <w:lvl w:ilvl="1">
      <w:start w:val="1"/>
      <w:numFmt w:val="bullet"/>
      <w:lvlText w:val="●"/>
      <w:lvlJc w:val="left"/>
      <w:pPr>
        <w:tabs>
          <w:tab w:val="num" w:pos="567"/>
        </w:tabs>
        <w:ind w:left="567" w:hanging="283"/>
      </w:pPr>
      <w:rPr>
        <w:rFonts w:ascii="StarSymbol" w:hAnsi="StarSymbol" w:cs="StarSymbol"/>
        <w:sz w:val="18"/>
        <w:szCs w:val="18"/>
      </w:rPr>
    </w:lvl>
    <w:lvl w:ilvl="2">
      <w:start w:val="1"/>
      <w:numFmt w:val="bullet"/>
      <w:lvlText w:val="●"/>
      <w:lvlJc w:val="left"/>
      <w:pPr>
        <w:tabs>
          <w:tab w:val="num" w:pos="850"/>
        </w:tabs>
        <w:ind w:left="850" w:hanging="283"/>
      </w:pPr>
      <w:rPr>
        <w:rFonts w:ascii="StarSymbol" w:hAnsi="StarSymbol" w:cs="StarSymbol"/>
        <w:sz w:val="18"/>
        <w:szCs w:val="18"/>
      </w:rPr>
    </w:lvl>
    <w:lvl w:ilvl="3">
      <w:start w:val="1"/>
      <w:numFmt w:val="bullet"/>
      <w:lvlText w:val="●"/>
      <w:lvlJc w:val="left"/>
      <w:pPr>
        <w:tabs>
          <w:tab w:val="num" w:pos="1134"/>
        </w:tabs>
        <w:ind w:left="1134" w:hanging="283"/>
      </w:pPr>
      <w:rPr>
        <w:rFonts w:ascii="StarSymbol" w:hAnsi="StarSymbol" w:cs="StarSymbol"/>
        <w:sz w:val="18"/>
        <w:szCs w:val="18"/>
      </w:rPr>
    </w:lvl>
    <w:lvl w:ilvl="4">
      <w:start w:val="1"/>
      <w:numFmt w:val="bullet"/>
      <w:lvlText w:val="●"/>
      <w:lvlJc w:val="left"/>
      <w:pPr>
        <w:tabs>
          <w:tab w:val="num" w:pos="1417"/>
        </w:tabs>
        <w:ind w:left="1417" w:hanging="283"/>
      </w:pPr>
      <w:rPr>
        <w:rFonts w:ascii="StarSymbol" w:hAnsi="StarSymbol" w:cs="StarSymbol"/>
        <w:sz w:val="18"/>
        <w:szCs w:val="18"/>
      </w:rPr>
    </w:lvl>
    <w:lvl w:ilvl="5">
      <w:start w:val="1"/>
      <w:numFmt w:val="bullet"/>
      <w:lvlText w:val="●"/>
      <w:lvlJc w:val="left"/>
      <w:pPr>
        <w:tabs>
          <w:tab w:val="num" w:pos="1701"/>
        </w:tabs>
        <w:ind w:left="1701" w:hanging="283"/>
      </w:pPr>
      <w:rPr>
        <w:rFonts w:ascii="StarSymbol" w:hAnsi="StarSymbol" w:cs="StarSymbol"/>
        <w:sz w:val="18"/>
        <w:szCs w:val="18"/>
      </w:rPr>
    </w:lvl>
    <w:lvl w:ilvl="6">
      <w:start w:val="1"/>
      <w:numFmt w:val="bullet"/>
      <w:lvlText w:val="●"/>
      <w:lvlJc w:val="left"/>
      <w:pPr>
        <w:tabs>
          <w:tab w:val="num" w:pos="1984"/>
        </w:tabs>
        <w:ind w:left="1984" w:hanging="283"/>
      </w:pPr>
      <w:rPr>
        <w:rFonts w:ascii="StarSymbol" w:hAnsi="StarSymbol" w:cs="StarSymbol"/>
        <w:sz w:val="18"/>
        <w:szCs w:val="18"/>
      </w:rPr>
    </w:lvl>
    <w:lvl w:ilvl="7">
      <w:start w:val="1"/>
      <w:numFmt w:val="bullet"/>
      <w:lvlText w:val="●"/>
      <w:lvlJc w:val="left"/>
      <w:pPr>
        <w:tabs>
          <w:tab w:val="num" w:pos="2268"/>
        </w:tabs>
        <w:ind w:left="2268" w:hanging="283"/>
      </w:pPr>
      <w:rPr>
        <w:rFonts w:ascii="StarSymbol" w:hAnsi="StarSymbol" w:cs="StarSymbol"/>
        <w:sz w:val="18"/>
        <w:szCs w:val="18"/>
      </w:rPr>
    </w:lvl>
    <w:lvl w:ilvl="8">
      <w:start w:val="1"/>
      <w:numFmt w:val="bullet"/>
      <w:lvlText w:val="●"/>
      <w:lvlJc w:val="left"/>
      <w:pPr>
        <w:tabs>
          <w:tab w:val="num" w:pos="2551"/>
        </w:tabs>
        <w:ind w:left="2551" w:hanging="283"/>
      </w:pPr>
      <w:rPr>
        <w:rFonts w:ascii="StarSymbol" w:hAnsi="StarSymbol" w:cs="StarSymbol"/>
        <w:sz w:val="18"/>
        <w:szCs w:val="18"/>
      </w:rPr>
    </w:lvl>
  </w:abstractNum>
  <w:abstractNum w:abstractNumId="3">
    <w:nsid w:val="00000004"/>
    <w:multiLevelType w:val="multilevel"/>
    <w:tmpl w:val="00000004"/>
    <w:lvl w:ilvl="0">
      <w:start w:val="1"/>
      <w:numFmt w:val="bullet"/>
      <w:lvlText w:val=""/>
      <w:lvlJc w:val="left"/>
      <w:pPr>
        <w:tabs>
          <w:tab w:val="num" w:pos="283"/>
        </w:tabs>
        <w:ind w:left="283" w:hanging="283"/>
      </w:pPr>
      <w:rPr>
        <w:rFonts w:ascii="Symbol" w:hAnsi="Symbol" w:cs="StarSymbol"/>
        <w:sz w:val="18"/>
        <w:szCs w:val="18"/>
      </w:rPr>
    </w:lvl>
    <w:lvl w:ilvl="1">
      <w:start w:val="1"/>
      <w:numFmt w:val="bullet"/>
      <w:lvlText w:val="●"/>
      <w:lvlJc w:val="left"/>
      <w:pPr>
        <w:tabs>
          <w:tab w:val="num" w:pos="567"/>
        </w:tabs>
        <w:ind w:left="567" w:hanging="283"/>
      </w:pPr>
      <w:rPr>
        <w:rFonts w:ascii="StarSymbol" w:hAnsi="StarSymbol" w:cs="StarSymbol"/>
        <w:sz w:val="18"/>
        <w:szCs w:val="18"/>
      </w:rPr>
    </w:lvl>
    <w:lvl w:ilvl="2">
      <w:start w:val="1"/>
      <w:numFmt w:val="bullet"/>
      <w:lvlText w:val="●"/>
      <w:lvlJc w:val="left"/>
      <w:pPr>
        <w:tabs>
          <w:tab w:val="num" w:pos="850"/>
        </w:tabs>
        <w:ind w:left="850" w:hanging="283"/>
      </w:pPr>
      <w:rPr>
        <w:rFonts w:ascii="StarSymbol" w:hAnsi="StarSymbol" w:cs="StarSymbol"/>
        <w:sz w:val="18"/>
        <w:szCs w:val="18"/>
      </w:rPr>
    </w:lvl>
    <w:lvl w:ilvl="3">
      <w:start w:val="1"/>
      <w:numFmt w:val="bullet"/>
      <w:lvlText w:val="●"/>
      <w:lvlJc w:val="left"/>
      <w:pPr>
        <w:tabs>
          <w:tab w:val="num" w:pos="1134"/>
        </w:tabs>
        <w:ind w:left="1134" w:hanging="283"/>
      </w:pPr>
      <w:rPr>
        <w:rFonts w:ascii="StarSymbol" w:hAnsi="StarSymbol" w:cs="StarSymbol"/>
        <w:sz w:val="18"/>
        <w:szCs w:val="18"/>
      </w:rPr>
    </w:lvl>
    <w:lvl w:ilvl="4">
      <w:start w:val="1"/>
      <w:numFmt w:val="bullet"/>
      <w:lvlText w:val="●"/>
      <w:lvlJc w:val="left"/>
      <w:pPr>
        <w:tabs>
          <w:tab w:val="num" w:pos="1417"/>
        </w:tabs>
        <w:ind w:left="1417" w:hanging="283"/>
      </w:pPr>
      <w:rPr>
        <w:rFonts w:ascii="StarSymbol" w:hAnsi="StarSymbol" w:cs="StarSymbol"/>
        <w:sz w:val="18"/>
        <w:szCs w:val="18"/>
      </w:rPr>
    </w:lvl>
    <w:lvl w:ilvl="5">
      <w:start w:val="1"/>
      <w:numFmt w:val="bullet"/>
      <w:lvlText w:val="●"/>
      <w:lvlJc w:val="left"/>
      <w:pPr>
        <w:tabs>
          <w:tab w:val="num" w:pos="1701"/>
        </w:tabs>
        <w:ind w:left="1701" w:hanging="283"/>
      </w:pPr>
      <w:rPr>
        <w:rFonts w:ascii="StarSymbol" w:hAnsi="StarSymbol" w:cs="StarSymbol"/>
        <w:sz w:val="18"/>
        <w:szCs w:val="18"/>
      </w:rPr>
    </w:lvl>
    <w:lvl w:ilvl="6">
      <w:start w:val="1"/>
      <w:numFmt w:val="bullet"/>
      <w:lvlText w:val="●"/>
      <w:lvlJc w:val="left"/>
      <w:pPr>
        <w:tabs>
          <w:tab w:val="num" w:pos="1984"/>
        </w:tabs>
        <w:ind w:left="1984" w:hanging="283"/>
      </w:pPr>
      <w:rPr>
        <w:rFonts w:ascii="StarSymbol" w:hAnsi="StarSymbol" w:cs="StarSymbol"/>
        <w:sz w:val="18"/>
        <w:szCs w:val="18"/>
      </w:rPr>
    </w:lvl>
    <w:lvl w:ilvl="7">
      <w:start w:val="1"/>
      <w:numFmt w:val="bullet"/>
      <w:lvlText w:val="●"/>
      <w:lvlJc w:val="left"/>
      <w:pPr>
        <w:tabs>
          <w:tab w:val="num" w:pos="2268"/>
        </w:tabs>
        <w:ind w:left="2268" w:hanging="283"/>
      </w:pPr>
      <w:rPr>
        <w:rFonts w:ascii="StarSymbol" w:hAnsi="StarSymbol" w:cs="StarSymbol"/>
        <w:sz w:val="18"/>
        <w:szCs w:val="18"/>
      </w:rPr>
    </w:lvl>
    <w:lvl w:ilvl="8">
      <w:start w:val="1"/>
      <w:numFmt w:val="bullet"/>
      <w:lvlText w:val="●"/>
      <w:lvlJc w:val="left"/>
      <w:pPr>
        <w:tabs>
          <w:tab w:val="num" w:pos="2551"/>
        </w:tabs>
        <w:ind w:left="2551" w:hanging="283"/>
      </w:pPr>
      <w:rPr>
        <w:rFonts w:ascii="StarSymbol" w:hAnsi="StarSymbol" w:cs="StarSymbol"/>
        <w:sz w:val="18"/>
        <w:szCs w:val="18"/>
      </w:rPr>
    </w:lvl>
  </w:abstractNum>
  <w:abstractNum w:abstractNumId="4">
    <w:nsid w:val="00000005"/>
    <w:multiLevelType w:val="multilevel"/>
    <w:tmpl w:val="00000005"/>
    <w:lvl w:ilvl="0">
      <w:start w:val="1"/>
      <w:numFmt w:val="bullet"/>
      <w:lvlText w:val=""/>
      <w:lvlJc w:val="left"/>
      <w:pPr>
        <w:tabs>
          <w:tab w:val="num" w:pos="283"/>
        </w:tabs>
        <w:ind w:left="283" w:hanging="283"/>
      </w:pPr>
      <w:rPr>
        <w:rFonts w:ascii="Symbol" w:hAnsi="Symbol" w:cs="StarSymbol"/>
        <w:sz w:val="18"/>
        <w:szCs w:val="18"/>
      </w:rPr>
    </w:lvl>
    <w:lvl w:ilvl="1">
      <w:start w:val="1"/>
      <w:numFmt w:val="bullet"/>
      <w:lvlText w:val="●"/>
      <w:lvlJc w:val="left"/>
      <w:pPr>
        <w:tabs>
          <w:tab w:val="num" w:pos="567"/>
        </w:tabs>
        <w:ind w:left="567" w:hanging="283"/>
      </w:pPr>
      <w:rPr>
        <w:rFonts w:ascii="StarSymbol" w:hAnsi="StarSymbol" w:cs="StarSymbol"/>
        <w:sz w:val="18"/>
        <w:szCs w:val="18"/>
      </w:rPr>
    </w:lvl>
    <w:lvl w:ilvl="2">
      <w:start w:val="1"/>
      <w:numFmt w:val="bullet"/>
      <w:lvlText w:val="●"/>
      <w:lvlJc w:val="left"/>
      <w:pPr>
        <w:tabs>
          <w:tab w:val="num" w:pos="850"/>
        </w:tabs>
        <w:ind w:left="850" w:hanging="283"/>
      </w:pPr>
      <w:rPr>
        <w:rFonts w:ascii="StarSymbol" w:hAnsi="StarSymbol" w:cs="StarSymbol"/>
        <w:sz w:val="18"/>
        <w:szCs w:val="18"/>
      </w:rPr>
    </w:lvl>
    <w:lvl w:ilvl="3">
      <w:start w:val="1"/>
      <w:numFmt w:val="bullet"/>
      <w:lvlText w:val="●"/>
      <w:lvlJc w:val="left"/>
      <w:pPr>
        <w:tabs>
          <w:tab w:val="num" w:pos="1134"/>
        </w:tabs>
        <w:ind w:left="1134" w:hanging="283"/>
      </w:pPr>
      <w:rPr>
        <w:rFonts w:ascii="StarSymbol" w:hAnsi="StarSymbol" w:cs="StarSymbol"/>
        <w:sz w:val="18"/>
        <w:szCs w:val="18"/>
      </w:rPr>
    </w:lvl>
    <w:lvl w:ilvl="4">
      <w:start w:val="1"/>
      <w:numFmt w:val="bullet"/>
      <w:lvlText w:val="●"/>
      <w:lvlJc w:val="left"/>
      <w:pPr>
        <w:tabs>
          <w:tab w:val="num" w:pos="1417"/>
        </w:tabs>
        <w:ind w:left="1417" w:hanging="283"/>
      </w:pPr>
      <w:rPr>
        <w:rFonts w:ascii="StarSymbol" w:hAnsi="StarSymbol" w:cs="StarSymbol"/>
        <w:sz w:val="18"/>
        <w:szCs w:val="18"/>
      </w:rPr>
    </w:lvl>
    <w:lvl w:ilvl="5">
      <w:start w:val="1"/>
      <w:numFmt w:val="bullet"/>
      <w:lvlText w:val="●"/>
      <w:lvlJc w:val="left"/>
      <w:pPr>
        <w:tabs>
          <w:tab w:val="num" w:pos="1701"/>
        </w:tabs>
        <w:ind w:left="1701" w:hanging="283"/>
      </w:pPr>
      <w:rPr>
        <w:rFonts w:ascii="StarSymbol" w:hAnsi="StarSymbol" w:cs="StarSymbol"/>
        <w:sz w:val="18"/>
        <w:szCs w:val="18"/>
      </w:rPr>
    </w:lvl>
    <w:lvl w:ilvl="6">
      <w:start w:val="1"/>
      <w:numFmt w:val="bullet"/>
      <w:lvlText w:val="●"/>
      <w:lvlJc w:val="left"/>
      <w:pPr>
        <w:tabs>
          <w:tab w:val="num" w:pos="1984"/>
        </w:tabs>
        <w:ind w:left="1984" w:hanging="283"/>
      </w:pPr>
      <w:rPr>
        <w:rFonts w:ascii="StarSymbol" w:hAnsi="StarSymbol" w:cs="StarSymbol"/>
        <w:sz w:val="18"/>
        <w:szCs w:val="18"/>
      </w:rPr>
    </w:lvl>
    <w:lvl w:ilvl="7">
      <w:start w:val="1"/>
      <w:numFmt w:val="bullet"/>
      <w:lvlText w:val="●"/>
      <w:lvlJc w:val="left"/>
      <w:pPr>
        <w:tabs>
          <w:tab w:val="num" w:pos="2268"/>
        </w:tabs>
        <w:ind w:left="2268" w:hanging="283"/>
      </w:pPr>
      <w:rPr>
        <w:rFonts w:ascii="StarSymbol" w:hAnsi="StarSymbol" w:cs="StarSymbol"/>
        <w:sz w:val="18"/>
        <w:szCs w:val="18"/>
      </w:rPr>
    </w:lvl>
    <w:lvl w:ilvl="8">
      <w:start w:val="1"/>
      <w:numFmt w:val="bullet"/>
      <w:lvlText w:val="●"/>
      <w:lvlJc w:val="left"/>
      <w:pPr>
        <w:tabs>
          <w:tab w:val="num" w:pos="2551"/>
        </w:tabs>
        <w:ind w:left="2551" w:hanging="283"/>
      </w:pPr>
      <w:rPr>
        <w:rFonts w:ascii="StarSymbol" w:hAnsi="StarSymbol" w:cs="StarSymbol"/>
        <w:sz w:val="18"/>
        <w:szCs w:val="18"/>
      </w:rPr>
    </w:lvl>
  </w:abstractNum>
  <w:abstractNum w:abstractNumId="5">
    <w:nsid w:val="00000006"/>
    <w:multiLevelType w:val="multilevel"/>
    <w:tmpl w:val="00000006"/>
    <w:lvl w:ilvl="0">
      <w:start w:val="1"/>
      <w:numFmt w:val="bullet"/>
      <w:lvlText w:val=""/>
      <w:lvlJc w:val="left"/>
      <w:pPr>
        <w:tabs>
          <w:tab w:val="num" w:pos="283"/>
        </w:tabs>
        <w:ind w:left="283" w:hanging="283"/>
      </w:pPr>
      <w:rPr>
        <w:rFonts w:ascii="Symbol" w:hAnsi="Symbol" w:cs="StarSymbol"/>
        <w:sz w:val="18"/>
        <w:szCs w:val="18"/>
      </w:rPr>
    </w:lvl>
    <w:lvl w:ilvl="1">
      <w:start w:val="1"/>
      <w:numFmt w:val="bullet"/>
      <w:lvlText w:val="●"/>
      <w:lvlJc w:val="left"/>
      <w:pPr>
        <w:tabs>
          <w:tab w:val="num" w:pos="567"/>
        </w:tabs>
        <w:ind w:left="567" w:hanging="283"/>
      </w:pPr>
      <w:rPr>
        <w:rFonts w:ascii="StarSymbol" w:hAnsi="StarSymbol" w:cs="StarSymbol"/>
        <w:sz w:val="18"/>
        <w:szCs w:val="18"/>
      </w:rPr>
    </w:lvl>
    <w:lvl w:ilvl="2">
      <w:start w:val="1"/>
      <w:numFmt w:val="bullet"/>
      <w:lvlText w:val="●"/>
      <w:lvlJc w:val="left"/>
      <w:pPr>
        <w:tabs>
          <w:tab w:val="num" w:pos="850"/>
        </w:tabs>
        <w:ind w:left="850" w:hanging="283"/>
      </w:pPr>
      <w:rPr>
        <w:rFonts w:ascii="StarSymbol" w:hAnsi="StarSymbol" w:cs="StarSymbol"/>
        <w:sz w:val="18"/>
        <w:szCs w:val="18"/>
      </w:rPr>
    </w:lvl>
    <w:lvl w:ilvl="3">
      <w:start w:val="1"/>
      <w:numFmt w:val="bullet"/>
      <w:lvlText w:val="●"/>
      <w:lvlJc w:val="left"/>
      <w:pPr>
        <w:tabs>
          <w:tab w:val="num" w:pos="1134"/>
        </w:tabs>
        <w:ind w:left="1134" w:hanging="283"/>
      </w:pPr>
      <w:rPr>
        <w:rFonts w:ascii="StarSymbol" w:hAnsi="StarSymbol" w:cs="StarSymbol"/>
        <w:sz w:val="18"/>
        <w:szCs w:val="18"/>
      </w:rPr>
    </w:lvl>
    <w:lvl w:ilvl="4">
      <w:start w:val="1"/>
      <w:numFmt w:val="bullet"/>
      <w:lvlText w:val="●"/>
      <w:lvlJc w:val="left"/>
      <w:pPr>
        <w:tabs>
          <w:tab w:val="num" w:pos="1417"/>
        </w:tabs>
        <w:ind w:left="1417" w:hanging="283"/>
      </w:pPr>
      <w:rPr>
        <w:rFonts w:ascii="StarSymbol" w:hAnsi="StarSymbol" w:cs="StarSymbol"/>
        <w:sz w:val="18"/>
        <w:szCs w:val="18"/>
      </w:rPr>
    </w:lvl>
    <w:lvl w:ilvl="5">
      <w:start w:val="1"/>
      <w:numFmt w:val="bullet"/>
      <w:lvlText w:val="●"/>
      <w:lvlJc w:val="left"/>
      <w:pPr>
        <w:tabs>
          <w:tab w:val="num" w:pos="1701"/>
        </w:tabs>
        <w:ind w:left="1701" w:hanging="283"/>
      </w:pPr>
      <w:rPr>
        <w:rFonts w:ascii="StarSymbol" w:hAnsi="StarSymbol" w:cs="StarSymbol"/>
        <w:sz w:val="18"/>
        <w:szCs w:val="18"/>
      </w:rPr>
    </w:lvl>
    <w:lvl w:ilvl="6">
      <w:start w:val="1"/>
      <w:numFmt w:val="bullet"/>
      <w:lvlText w:val="●"/>
      <w:lvlJc w:val="left"/>
      <w:pPr>
        <w:tabs>
          <w:tab w:val="num" w:pos="1984"/>
        </w:tabs>
        <w:ind w:left="1984" w:hanging="283"/>
      </w:pPr>
      <w:rPr>
        <w:rFonts w:ascii="StarSymbol" w:hAnsi="StarSymbol" w:cs="StarSymbol"/>
        <w:sz w:val="18"/>
        <w:szCs w:val="18"/>
      </w:rPr>
    </w:lvl>
    <w:lvl w:ilvl="7">
      <w:start w:val="1"/>
      <w:numFmt w:val="bullet"/>
      <w:lvlText w:val="●"/>
      <w:lvlJc w:val="left"/>
      <w:pPr>
        <w:tabs>
          <w:tab w:val="num" w:pos="2268"/>
        </w:tabs>
        <w:ind w:left="2268" w:hanging="283"/>
      </w:pPr>
      <w:rPr>
        <w:rFonts w:ascii="StarSymbol" w:hAnsi="StarSymbol" w:cs="StarSymbol"/>
        <w:sz w:val="18"/>
        <w:szCs w:val="18"/>
      </w:rPr>
    </w:lvl>
    <w:lvl w:ilvl="8">
      <w:start w:val="1"/>
      <w:numFmt w:val="bullet"/>
      <w:lvlText w:val="●"/>
      <w:lvlJc w:val="left"/>
      <w:pPr>
        <w:tabs>
          <w:tab w:val="num" w:pos="2551"/>
        </w:tabs>
        <w:ind w:left="2551" w:hanging="283"/>
      </w:pPr>
      <w:rPr>
        <w:rFonts w:ascii="StarSymbol" w:hAnsi="StarSymbol" w:cs="StarSymbol"/>
        <w:sz w:val="18"/>
        <w:szCs w:val="18"/>
      </w:rPr>
    </w:lvl>
  </w:abstractNum>
  <w:abstractNum w:abstractNumId="6">
    <w:nsid w:val="00000007"/>
    <w:multiLevelType w:val="multilevel"/>
    <w:tmpl w:val="00000007"/>
    <w:lvl w:ilvl="0">
      <w:start w:val="1"/>
      <w:numFmt w:val="bullet"/>
      <w:lvlText w:val=""/>
      <w:lvlJc w:val="left"/>
      <w:pPr>
        <w:tabs>
          <w:tab w:val="num" w:pos="283"/>
        </w:tabs>
        <w:ind w:left="283" w:hanging="283"/>
      </w:pPr>
      <w:rPr>
        <w:rFonts w:ascii="Symbol" w:hAnsi="Symbol" w:cs="StarSymbol"/>
        <w:sz w:val="18"/>
        <w:szCs w:val="18"/>
      </w:rPr>
    </w:lvl>
    <w:lvl w:ilvl="1">
      <w:start w:val="1"/>
      <w:numFmt w:val="bullet"/>
      <w:lvlText w:val="●"/>
      <w:lvlJc w:val="left"/>
      <w:pPr>
        <w:tabs>
          <w:tab w:val="num" w:pos="567"/>
        </w:tabs>
        <w:ind w:left="567" w:hanging="283"/>
      </w:pPr>
      <w:rPr>
        <w:rFonts w:ascii="StarSymbol" w:hAnsi="StarSymbol" w:cs="StarSymbol"/>
        <w:sz w:val="18"/>
        <w:szCs w:val="18"/>
      </w:rPr>
    </w:lvl>
    <w:lvl w:ilvl="2">
      <w:start w:val="1"/>
      <w:numFmt w:val="bullet"/>
      <w:lvlText w:val="●"/>
      <w:lvlJc w:val="left"/>
      <w:pPr>
        <w:tabs>
          <w:tab w:val="num" w:pos="850"/>
        </w:tabs>
        <w:ind w:left="850" w:hanging="283"/>
      </w:pPr>
      <w:rPr>
        <w:rFonts w:ascii="StarSymbol" w:hAnsi="StarSymbol" w:cs="StarSymbol"/>
        <w:sz w:val="18"/>
        <w:szCs w:val="18"/>
      </w:rPr>
    </w:lvl>
    <w:lvl w:ilvl="3">
      <w:start w:val="1"/>
      <w:numFmt w:val="bullet"/>
      <w:lvlText w:val="●"/>
      <w:lvlJc w:val="left"/>
      <w:pPr>
        <w:tabs>
          <w:tab w:val="num" w:pos="1134"/>
        </w:tabs>
        <w:ind w:left="1134" w:hanging="283"/>
      </w:pPr>
      <w:rPr>
        <w:rFonts w:ascii="StarSymbol" w:hAnsi="StarSymbol" w:cs="StarSymbol"/>
        <w:sz w:val="18"/>
        <w:szCs w:val="18"/>
      </w:rPr>
    </w:lvl>
    <w:lvl w:ilvl="4">
      <w:start w:val="1"/>
      <w:numFmt w:val="bullet"/>
      <w:lvlText w:val="●"/>
      <w:lvlJc w:val="left"/>
      <w:pPr>
        <w:tabs>
          <w:tab w:val="num" w:pos="1417"/>
        </w:tabs>
        <w:ind w:left="1417" w:hanging="283"/>
      </w:pPr>
      <w:rPr>
        <w:rFonts w:ascii="StarSymbol" w:hAnsi="StarSymbol" w:cs="StarSymbol"/>
        <w:sz w:val="18"/>
        <w:szCs w:val="18"/>
      </w:rPr>
    </w:lvl>
    <w:lvl w:ilvl="5">
      <w:start w:val="1"/>
      <w:numFmt w:val="bullet"/>
      <w:lvlText w:val="●"/>
      <w:lvlJc w:val="left"/>
      <w:pPr>
        <w:tabs>
          <w:tab w:val="num" w:pos="1701"/>
        </w:tabs>
        <w:ind w:left="1701" w:hanging="283"/>
      </w:pPr>
      <w:rPr>
        <w:rFonts w:ascii="StarSymbol" w:hAnsi="StarSymbol" w:cs="StarSymbol"/>
        <w:sz w:val="18"/>
        <w:szCs w:val="18"/>
      </w:rPr>
    </w:lvl>
    <w:lvl w:ilvl="6">
      <w:start w:val="1"/>
      <w:numFmt w:val="bullet"/>
      <w:lvlText w:val="●"/>
      <w:lvlJc w:val="left"/>
      <w:pPr>
        <w:tabs>
          <w:tab w:val="num" w:pos="1984"/>
        </w:tabs>
        <w:ind w:left="1984" w:hanging="283"/>
      </w:pPr>
      <w:rPr>
        <w:rFonts w:ascii="StarSymbol" w:hAnsi="StarSymbol" w:cs="StarSymbol"/>
        <w:sz w:val="18"/>
        <w:szCs w:val="18"/>
      </w:rPr>
    </w:lvl>
    <w:lvl w:ilvl="7">
      <w:start w:val="1"/>
      <w:numFmt w:val="bullet"/>
      <w:lvlText w:val="●"/>
      <w:lvlJc w:val="left"/>
      <w:pPr>
        <w:tabs>
          <w:tab w:val="num" w:pos="2268"/>
        </w:tabs>
        <w:ind w:left="2268" w:hanging="283"/>
      </w:pPr>
      <w:rPr>
        <w:rFonts w:ascii="StarSymbol" w:hAnsi="StarSymbol" w:cs="StarSymbol"/>
        <w:sz w:val="18"/>
        <w:szCs w:val="18"/>
      </w:rPr>
    </w:lvl>
    <w:lvl w:ilvl="8">
      <w:start w:val="1"/>
      <w:numFmt w:val="bullet"/>
      <w:lvlText w:val="●"/>
      <w:lvlJc w:val="left"/>
      <w:pPr>
        <w:tabs>
          <w:tab w:val="num" w:pos="2551"/>
        </w:tabs>
        <w:ind w:left="2551" w:hanging="283"/>
      </w:pPr>
      <w:rPr>
        <w:rFonts w:ascii="StarSymbol" w:hAnsi="StarSymbol" w:cs="StarSymbol"/>
        <w:sz w:val="18"/>
        <w:szCs w:val="18"/>
      </w:rPr>
    </w:lvl>
  </w:abstractNum>
  <w:abstractNum w:abstractNumId="7">
    <w:nsid w:val="00000008"/>
    <w:multiLevelType w:val="multilevel"/>
    <w:tmpl w:val="00000008"/>
    <w:lvl w:ilvl="0">
      <w:start w:val="1"/>
      <w:numFmt w:val="bullet"/>
      <w:lvlText w:val=""/>
      <w:lvlJc w:val="left"/>
      <w:pPr>
        <w:tabs>
          <w:tab w:val="num" w:pos="283"/>
        </w:tabs>
        <w:ind w:left="283" w:hanging="283"/>
      </w:pPr>
      <w:rPr>
        <w:rFonts w:ascii="Symbol" w:hAnsi="Symbol" w:cs="StarSymbol"/>
        <w:sz w:val="18"/>
        <w:szCs w:val="18"/>
      </w:rPr>
    </w:lvl>
    <w:lvl w:ilvl="1">
      <w:start w:val="1"/>
      <w:numFmt w:val="bullet"/>
      <w:lvlText w:val="●"/>
      <w:lvlJc w:val="left"/>
      <w:pPr>
        <w:tabs>
          <w:tab w:val="num" w:pos="567"/>
        </w:tabs>
        <w:ind w:left="567" w:hanging="283"/>
      </w:pPr>
      <w:rPr>
        <w:rFonts w:ascii="StarSymbol" w:hAnsi="StarSymbol" w:cs="StarSymbol"/>
        <w:sz w:val="18"/>
        <w:szCs w:val="18"/>
      </w:rPr>
    </w:lvl>
    <w:lvl w:ilvl="2">
      <w:start w:val="1"/>
      <w:numFmt w:val="bullet"/>
      <w:lvlText w:val="●"/>
      <w:lvlJc w:val="left"/>
      <w:pPr>
        <w:tabs>
          <w:tab w:val="num" w:pos="850"/>
        </w:tabs>
        <w:ind w:left="850" w:hanging="283"/>
      </w:pPr>
      <w:rPr>
        <w:rFonts w:ascii="StarSymbol" w:hAnsi="StarSymbol" w:cs="StarSymbol"/>
        <w:sz w:val="18"/>
        <w:szCs w:val="18"/>
      </w:rPr>
    </w:lvl>
    <w:lvl w:ilvl="3">
      <w:start w:val="1"/>
      <w:numFmt w:val="bullet"/>
      <w:lvlText w:val="●"/>
      <w:lvlJc w:val="left"/>
      <w:pPr>
        <w:tabs>
          <w:tab w:val="num" w:pos="1134"/>
        </w:tabs>
        <w:ind w:left="1134" w:hanging="283"/>
      </w:pPr>
      <w:rPr>
        <w:rFonts w:ascii="StarSymbol" w:hAnsi="StarSymbol" w:cs="StarSymbol"/>
        <w:sz w:val="18"/>
        <w:szCs w:val="18"/>
      </w:rPr>
    </w:lvl>
    <w:lvl w:ilvl="4">
      <w:start w:val="1"/>
      <w:numFmt w:val="bullet"/>
      <w:lvlText w:val="●"/>
      <w:lvlJc w:val="left"/>
      <w:pPr>
        <w:tabs>
          <w:tab w:val="num" w:pos="1417"/>
        </w:tabs>
        <w:ind w:left="1417" w:hanging="283"/>
      </w:pPr>
      <w:rPr>
        <w:rFonts w:ascii="StarSymbol" w:hAnsi="StarSymbol" w:cs="StarSymbol"/>
        <w:sz w:val="18"/>
        <w:szCs w:val="18"/>
      </w:rPr>
    </w:lvl>
    <w:lvl w:ilvl="5">
      <w:start w:val="1"/>
      <w:numFmt w:val="bullet"/>
      <w:lvlText w:val="●"/>
      <w:lvlJc w:val="left"/>
      <w:pPr>
        <w:tabs>
          <w:tab w:val="num" w:pos="1701"/>
        </w:tabs>
        <w:ind w:left="1701" w:hanging="283"/>
      </w:pPr>
      <w:rPr>
        <w:rFonts w:ascii="StarSymbol" w:hAnsi="StarSymbol" w:cs="StarSymbol"/>
        <w:sz w:val="18"/>
        <w:szCs w:val="18"/>
      </w:rPr>
    </w:lvl>
    <w:lvl w:ilvl="6">
      <w:start w:val="1"/>
      <w:numFmt w:val="bullet"/>
      <w:lvlText w:val="●"/>
      <w:lvlJc w:val="left"/>
      <w:pPr>
        <w:tabs>
          <w:tab w:val="num" w:pos="1984"/>
        </w:tabs>
        <w:ind w:left="1984" w:hanging="283"/>
      </w:pPr>
      <w:rPr>
        <w:rFonts w:ascii="StarSymbol" w:hAnsi="StarSymbol" w:cs="StarSymbol"/>
        <w:sz w:val="18"/>
        <w:szCs w:val="18"/>
      </w:rPr>
    </w:lvl>
    <w:lvl w:ilvl="7">
      <w:start w:val="1"/>
      <w:numFmt w:val="bullet"/>
      <w:lvlText w:val="●"/>
      <w:lvlJc w:val="left"/>
      <w:pPr>
        <w:tabs>
          <w:tab w:val="num" w:pos="2268"/>
        </w:tabs>
        <w:ind w:left="2268" w:hanging="283"/>
      </w:pPr>
      <w:rPr>
        <w:rFonts w:ascii="StarSymbol" w:hAnsi="StarSymbol" w:cs="StarSymbol"/>
        <w:sz w:val="18"/>
        <w:szCs w:val="18"/>
      </w:rPr>
    </w:lvl>
    <w:lvl w:ilvl="8">
      <w:start w:val="1"/>
      <w:numFmt w:val="bullet"/>
      <w:lvlText w:val="●"/>
      <w:lvlJc w:val="left"/>
      <w:pPr>
        <w:tabs>
          <w:tab w:val="num" w:pos="2551"/>
        </w:tabs>
        <w:ind w:left="2551" w:hanging="283"/>
      </w:pPr>
      <w:rPr>
        <w:rFonts w:ascii="StarSymbol" w:hAnsi="StarSymbol" w:cs="StarSymbol"/>
        <w:sz w:val="18"/>
        <w:szCs w:val="18"/>
      </w:rPr>
    </w:lvl>
  </w:abstractNum>
  <w:abstractNum w:abstractNumId="8">
    <w:nsid w:val="00000009"/>
    <w:multiLevelType w:val="multilevel"/>
    <w:tmpl w:val="00000009"/>
    <w:lvl w:ilvl="0">
      <w:start w:val="1"/>
      <w:numFmt w:val="bullet"/>
      <w:lvlText w:val=""/>
      <w:lvlJc w:val="left"/>
      <w:pPr>
        <w:tabs>
          <w:tab w:val="num" w:pos="283"/>
        </w:tabs>
        <w:ind w:left="283" w:hanging="283"/>
      </w:pPr>
      <w:rPr>
        <w:rFonts w:ascii="Symbol" w:hAnsi="Symbol" w:cs="StarSymbol"/>
        <w:sz w:val="18"/>
        <w:szCs w:val="18"/>
      </w:rPr>
    </w:lvl>
    <w:lvl w:ilvl="1">
      <w:start w:val="1"/>
      <w:numFmt w:val="bullet"/>
      <w:lvlText w:val="●"/>
      <w:lvlJc w:val="left"/>
      <w:pPr>
        <w:tabs>
          <w:tab w:val="num" w:pos="567"/>
        </w:tabs>
        <w:ind w:left="567" w:hanging="283"/>
      </w:pPr>
      <w:rPr>
        <w:rFonts w:ascii="StarSymbol" w:hAnsi="StarSymbol" w:cs="StarSymbol"/>
        <w:sz w:val="18"/>
        <w:szCs w:val="18"/>
      </w:rPr>
    </w:lvl>
    <w:lvl w:ilvl="2">
      <w:start w:val="1"/>
      <w:numFmt w:val="bullet"/>
      <w:lvlText w:val="●"/>
      <w:lvlJc w:val="left"/>
      <w:pPr>
        <w:tabs>
          <w:tab w:val="num" w:pos="850"/>
        </w:tabs>
        <w:ind w:left="850" w:hanging="283"/>
      </w:pPr>
      <w:rPr>
        <w:rFonts w:ascii="StarSymbol" w:hAnsi="StarSymbol" w:cs="StarSymbol"/>
        <w:sz w:val="18"/>
        <w:szCs w:val="18"/>
      </w:rPr>
    </w:lvl>
    <w:lvl w:ilvl="3">
      <w:start w:val="1"/>
      <w:numFmt w:val="bullet"/>
      <w:lvlText w:val="●"/>
      <w:lvlJc w:val="left"/>
      <w:pPr>
        <w:tabs>
          <w:tab w:val="num" w:pos="1134"/>
        </w:tabs>
        <w:ind w:left="1134" w:hanging="283"/>
      </w:pPr>
      <w:rPr>
        <w:rFonts w:ascii="StarSymbol" w:hAnsi="StarSymbol" w:cs="StarSymbol"/>
        <w:sz w:val="18"/>
        <w:szCs w:val="18"/>
      </w:rPr>
    </w:lvl>
    <w:lvl w:ilvl="4">
      <w:start w:val="1"/>
      <w:numFmt w:val="bullet"/>
      <w:lvlText w:val="●"/>
      <w:lvlJc w:val="left"/>
      <w:pPr>
        <w:tabs>
          <w:tab w:val="num" w:pos="1417"/>
        </w:tabs>
        <w:ind w:left="1417" w:hanging="283"/>
      </w:pPr>
      <w:rPr>
        <w:rFonts w:ascii="StarSymbol" w:hAnsi="StarSymbol" w:cs="StarSymbol"/>
        <w:sz w:val="18"/>
        <w:szCs w:val="18"/>
      </w:rPr>
    </w:lvl>
    <w:lvl w:ilvl="5">
      <w:start w:val="1"/>
      <w:numFmt w:val="bullet"/>
      <w:lvlText w:val="●"/>
      <w:lvlJc w:val="left"/>
      <w:pPr>
        <w:tabs>
          <w:tab w:val="num" w:pos="1701"/>
        </w:tabs>
        <w:ind w:left="1701" w:hanging="283"/>
      </w:pPr>
      <w:rPr>
        <w:rFonts w:ascii="StarSymbol" w:hAnsi="StarSymbol" w:cs="StarSymbol"/>
        <w:sz w:val="18"/>
        <w:szCs w:val="18"/>
      </w:rPr>
    </w:lvl>
    <w:lvl w:ilvl="6">
      <w:start w:val="1"/>
      <w:numFmt w:val="bullet"/>
      <w:lvlText w:val="●"/>
      <w:lvlJc w:val="left"/>
      <w:pPr>
        <w:tabs>
          <w:tab w:val="num" w:pos="1984"/>
        </w:tabs>
        <w:ind w:left="1984" w:hanging="283"/>
      </w:pPr>
      <w:rPr>
        <w:rFonts w:ascii="StarSymbol" w:hAnsi="StarSymbol" w:cs="StarSymbol"/>
        <w:sz w:val="18"/>
        <w:szCs w:val="18"/>
      </w:rPr>
    </w:lvl>
    <w:lvl w:ilvl="7">
      <w:start w:val="1"/>
      <w:numFmt w:val="bullet"/>
      <w:lvlText w:val="●"/>
      <w:lvlJc w:val="left"/>
      <w:pPr>
        <w:tabs>
          <w:tab w:val="num" w:pos="2268"/>
        </w:tabs>
        <w:ind w:left="2268" w:hanging="283"/>
      </w:pPr>
      <w:rPr>
        <w:rFonts w:ascii="StarSymbol" w:hAnsi="StarSymbol" w:cs="StarSymbol"/>
        <w:sz w:val="18"/>
        <w:szCs w:val="18"/>
      </w:rPr>
    </w:lvl>
    <w:lvl w:ilvl="8">
      <w:start w:val="1"/>
      <w:numFmt w:val="bullet"/>
      <w:lvlText w:val="●"/>
      <w:lvlJc w:val="left"/>
      <w:pPr>
        <w:tabs>
          <w:tab w:val="num" w:pos="2551"/>
        </w:tabs>
        <w:ind w:left="2551" w:hanging="283"/>
      </w:pPr>
      <w:rPr>
        <w:rFonts w:ascii="StarSymbol" w:hAnsi="StarSymbol" w:cs="StarSymbol"/>
        <w:sz w:val="18"/>
        <w:szCs w:val="18"/>
      </w:rPr>
    </w:lvl>
  </w:abstractNum>
  <w:abstractNum w:abstractNumId="9">
    <w:nsid w:val="0000000A"/>
    <w:multiLevelType w:val="multilevel"/>
    <w:tmpl w:val="0000000A"/>
    <w:lvl w:ilvl="0">
      <w:start w:val="1"/>
      <w:numFmt w:val="bullet"/>
      <w:lvlText w:val=""/>
      <w:lvlJc w:val="left"/>
      <w:pPr>
        <w:tabs>
          <w:tab w:val="num" w:pos="283"/>
        </w:tabs>
        <w:ind w:left="283" w:hanging="283"/>
      </w:pPr>
      <w:rPr>
        <w:rFonts w:ascii="Symbol" w:hAnsi="Symbol" w:cs="StarSymbol"/>
        <w:sz w:val="18"/>
        <w:szCs w:val="18"/>
      </w:rPr>
    </w:lvl>
    <w:lvl w:ilvl="1">
      <w:start w:val="1"/>
      <w:numFmt w:val="bullet"/>
      <w:lvlText w:val="●"/>
      <w:lvlJc w:val="left"/>
      <w:pPr>
        <w:tabs>
          <w:tab w:val="num" w:pos="567"/>
        </w:tabs>
        <w:ind w:left="567" w:hanging="283"/>
      </w:pPr>
      <w:rPr>
        <w:rFonts w:ascii="StarSymbol" w:hAnsi="StarSymbol" w:cs="StarSymbol"/>
        <w:sz w:val="18"/>
        <w:szCs w:val="18"/>
      </w:rPr>
    </w:lvl>
    <w:lvl w:ilvl="2">
      <w:start w:val="1"/>
      <w:numFmt w:val="bullet"/>
      <w:lvlText w:val="●"/>
      <w:lvlJc w:val="left"/>
      <w:pPr>
        <w:tabs>
          <w:tab w:val="num" w:pos="850"/>
        </w:tabs>
        <w:ind w:left="850" w:hanging="283"/>
      </w:pPr>
      <w:rPr>
        <w:rFonts w:ascii="StarSymbol" w:hAnsi="StarSymbol" w:cs="StarSymbol"/>
        <w:sz w:val="18"/>
        <w:szCs w:val="18"/>
      </w:rPr>
    </w:lvl>
    <w:lvl w:ilvl="3">
      <w:start w:val="1"/>
      <w:numFmt w:val="bullet"/>
      <w:lvlText w:val="●"/>
      <w:lvlJc w:val="left"/>
      <w:pPr>
        <w:tabs>
          <w:tab w:val="num" w:pos="1134"/>
        </w:tabs>
        <w:ind w:left="1134" w:hanging="283"/>
      </w:pPr>
      <w:rPr>
        <w:rFonts w:ascii="StarSymbol" w:hAnsi="StarSymbol" w:cs="StarSymbol"/>
        <w:sz w:val="18"/>
        <w:szCs w:val="18"/>
      </w:rPr>
    </w:lvl>
    <w:lvl w:ilvl="4">
      <w:start w:val="1"/>
      <w:numFmt w:val="bullet"/>
      <w:lvlText w:val="●"/>
      <w:lvlJc w:val="left"/>
      <w:pPr>
        <w:tabs>
          <w:tab w:val="num" w:pos="1417"/>
        </w:tabs>
        <w:ind w:left="1417" w:hanging="283"/>
      </w:pPr>
      <w:rPr>
        <w:rFonts w:ascii="StarSymbol" w:hAnsi="StarSymbol" w:cs="StarSymbol"/>
        <w:sz w:val="18"/>
        <w:szCs w:val="18"/>
      </w:rPr>
    </w:lvl>
    <w:lvl w:ilvl="5">
      <w:start w:val="1"/>
      <w:numFmt w:val="bullet"/>
      <w:lvlText w:val="●"/>
      <w:lvlJc w:val="left"/>
      <w:pPr>
        <w:tabs>
          <w:tab w:val="num" w:pos="1701"/>
        </w:tabs>
        <w:ind w:left="1701" w:hanging="283"/>
      </w:pPr>
      <w:rPr>
        <w:rFonts w:ascii="StarSymbol" w:hAnsi="StarSymbol" w:cs="StarSymbol"/>
        <w:sz w:val="18"/>
        <w:szCs w:val="18"/>
      </w:rPr>
    </w:lvl>
    <w:lvl w:ilvl="6">
      <w:start w:val="1"/>
      <w:numFmt w:val="bullet"/>
      <w:lvlText w:val="●"/>
      <w:lvlJc w:val="left"/>
      <w:pPr>
        <w:tabs>
          <w:tab w:val="num" w:pos="1984"/>
        </w:tabs>
        <w:ind w:left="1984" w:hanging="283"/>
      </w:pPr>
      <w:rPr>
        <w:rFonts w:ascii="StarSymbol" w:hAnsi="StarSymbol" w:cs="StarSymbol"/>
        <w:sz w:val="18"/>
        <w:szCs w:val="18"/>
      </w:rPr>
    </w:lvl>
    <w:lvl w:ilvl="7">
      <w:start w:val="1"/>
      <w:numFmt w:val="bullet"/>
      <w:lvlText w:val="●"/>
      <w:lvlJc w:val="left"/>
      <w:pPr>
        <w:tabs>
          <w:tab w:val="num" w:pos="2268"/>
        </w:tabs>
        <w:ind w:left="2268" w:hanging="283"/>
      </w:pPr>
      <w:rPr>
        <w:rFonts w:ascii="StarSymbol" w:hAnsi="StarSymbol" w:cs="StarSymbol"/>
        <w:sz w:val="18"/>
        <w:szCs w:val="18"/>
      </w:rPr>
    </w:lvl>
    <w:lvl w:ilvl="8">
      <w:start w:val="1"/>
      <w:numFmt w:val="bullet"/>
      <w:lvlText w:val="●"/>
      <w:lvlJc w:val="left"/>
      <w:pPr>
        <w:tabs>
          <w:tab w:val="num" w:pos="2551"/>
        </w:tabs>
        <w:ind w:left="2551" w:hanging="283"/>
      </w:pPr>
      <w:rPr>
        <w:rFonts w:ascii="StarSymbol" w:hAnsi="StarSymbol" w:cs="StarSymbol"/>
        <w:sz w:val="18"/>
        <w:szCs w:val="18"/>
      </w:rPr>
    </w:lvl>
  </w:abstractNum>
  <w:abstractNum w:abstractNumId="10">
    <w:nsid w:val="0000000B"/>
    <w:multiLevelType w:val="multilevel"/>
    <w:tmpl w:val="0000000B"/>
    <w:lvl w:ilvl="0">
      <w:start w:val="1"/>
      <w:numFmt w:val="bullet"/>
      <w:lvlText w:val=""/>
      <w:lvlJc w:val="left"/>
      <w:pPr>
        <w:tabs>
          <w:tab w:val="num" w:pos="283"/>
        </w:tabs>
        <w:ind w:left="283" w:hanging="283"/>
      </w:pPr>
      <w:rPr>
        <w:rFonts w:ascii="Symbol" w:hAnsi="Symbol" w:cs="StarSymbol"/>
        <w:sz w:val="18"/>
        <w:szCs w:val="18"/>
      </w:rPr>
    </w:lvl>
    <w:lvl w:ilvl="1">
      <w:start w:val="1"/>
      <w:numFmt w:val="bullet"/>
      <w:lvlText w:val="●"/>
      <w:lvlJc w:val="left"/>
      <w:pPr>
        <w:tabs>
          <w:tab w:val="num" w:pos="567"/>
        </w:tabs>
        <w:ind w:left="567" w:hanging="283"/>
      </w:pPr>
      <w:rPr>
        <w:rFonts w:ascii="StarSymbol" w:hAnsi="StarSymbol" w:cs="StarSymbol"/>
        <w:sz w:val="18"/>
        <w:szCs w:val="18"/>
      </w:rPr>
    </w:lvl>
    <w:lvl w:ilvl="2">
      <w:start w:val="1"/>
      <w:numFmt w:val="bullet"/>
      <w:lvlText w:val="●"/>
      <w:lvlJc w:val="left"/>
      <w:pPr>
        <w:tabs>
          <w:tab w:val="num" w:pos="850"/>
        </w:tabs>
        <w:ind w:left="850" w:hanging="283"/>
      </w:pPr>
      <w:rPr>
        <w:rFonts w:ascii="StarSymbol" w:hAnsi="StarSymbol" w:cs="StarSymbol"/>
        <w:sz w:val="18"/>
        <w:szCs w:val="18"/>
      </w:rPr>
    </w:lvl>
    <w:lvl w:ilvl="3">
      <w:start w:val="1"/>
      <w:numFmt w:val="bullet"/>
      <w:lvlText w:val="●"/>
      <w:lvlJc w:val="left"/>
      <w:pPr>
        <w:tabs>
          <w:tab w:val="num" w:pos="1134"/>
        </w:tabs>
        <w:ind w:left="1134" w:hanging="283"/>
      </w:pPr>
      <w:rPr>
        <w:rFonts w:ascii="StarSymbol" w:hAnsi="StarSymbol" w:cs="StarSymbol"/>
        <w:sz w:val="18"/>
        <w:szCs w:val="18"/>
      </w:rPr>
    </w:lvl>
    <w:lvl w:ilvl="4">
      <w:start w:val="1"/>
      <w:numFmt w:val="bullet"/>
      <w:lvlText w:val="●"/>
      <w:lvlJc w:val="left"/>
      <w:pPr>
        <w:tabs>
          <w:tab w:val="num" w:pos="1417"/>
        </w:tabs>
        <w:ind w:left="1417" w:hanging="283"/>
      </w:pPr>
      <w:rPr>
        <w:rFonts w:ascii="StarSymbol" w:hAnsi="StarSymbol" w:cs="StarSymbol"/>
        <w:sz w:val="18"/>
        <w:szCs w:val="18"/>
      </w:rPr>
    </w:lvl>
    <w:lvl w:ilvl="5">
      <w:start w:val="1"/>
      <w:numFmt w:val="bullet"/>
      <w:lvlText w:val="●"/>
      <w:lvlJc w:val="left"/>
      <w:pPr>
        <w:tabs>
          <w:tab w:val="num" w:pos="1701"/>
        </w:tabs>
        <w:ind w:left="1701" w:hanging="283"/>
      </w:pPr>
      <w:rPr>
        <w:rFonts w:ascii="StarSymbol" w:hAnsi="StarSymbol" w:cs="StarSymbol"/>
        <w:sz w:val="18"/>
        <w:szCs w:val="18"/>
      </w:rPr>
    </w:lvl>
    <w:lvl w:ilvl="6">
      <w:start w:val="1"/>
      <w:numFmt w:val="bullet"/>
      <w:lvlText w:val="●"/>
      <w:lvlJc w:val="left"/>
      <w:pPr>
        <w:tabs>
          <w:tab w:val="num" w:pos="1984"/>
        </w:tabs>
        <w:ind w:left="1984" w:hanging="283"/>
      </w:pPr>
      <w:rPr>
        <w:rFonts w:ascii="StarSymbol" w:hAnsi="StarSymbol" w:cs="StarSymbol"/>
        <w:sz w:val="18"/>
        <w:szCs w:val="18"/>
      </w:rPr>
    </w:lvl>
    <w:lvl w:ilvl="7">
      <w:start w:val="1"/>
      <w:numFmt w:val="bullet"/>
      <w:lvlText w:val="●"/>
      <w:lvlJc w:val="left"/>
      <w:pPr>
        <w:tabs>
          <w:tab w:val="num" w:pos="2268"/>
        </w:tabs>
        <w:ind w:left="2268" w:hanging="283"/>
      </w:pPr>
      <w:rPr>
        <w:rFonts w:ascii="StarSymbol" w:hAnsi="StarSymbol" w:cs="StarSymbol"/>
        <w:sz w:val="18"/>
        <w:szCs w:val="18"/>
      </w:rPr>
    </w:lvl>
    <w:lvl w:ilvl="8">
      <w:start w:val="1"/>
      <w:numFmt w:val="bullet"/>
      <w:lvlText w:val="●"/>
      <w:lvlJc w:val="left"/>
      <w:pPr>
        <w:tabs>
          <w:tab w:val="num" w:pos="2551"/>
        </w:tabs>
        <w:ind w:left="2551" w:hanging="283"/>
      </w:pPr>
      <w:rPr>
        <w:rFonts w:ascii="StarSymbol" w:hAnsi="StarSymbol" w:cs="StarSymbol"/>
        <w:sz w:val="18"/>
        <w:szCs w:val="18"/>
      </w:rPr>
    </w:lvl>
  </w:abstractNum>
  <w:abstractNum w:abstractNumId="11">
    <w:nsid w:val="0000000C"/>
    <w:multiLevelType w:val="multilevel"/>
    <w:tmpl w:val="0000000C"/>
    <w:lvl w:ilvl="0">
      <w:start w:val="1"/>
      <w:numFmt w:val="bullet"/>
      <w:lvlText w:val=""/>
      <w:lvlJc w:val="left"/>
      <w:pPr>
        <w:tabs>
          <w:tab w:val="num" w:pos="283"/>
        </w:tabs>
        <w:ind w:left="283" w:hanging="283"/>
      </w:pPr>
      <w:rPr>
        <w:rFonts w:ascii="Symbol" w:hAnsi="Symbol" w:cs="StarSymbol"/>
        <w:sz w:val="18"/>
        <w:szCs w:val="18"/>
      </w:rPr>
    </w:lvl>
    <w:lvl w:ilvl="1">
      <w:start w:val="1"/>
      <w:numFmt w:val="bullet"/>
      <w:lvlText w:val="●"/>
      <w:lvlJc w:val="left"/>
      <w:pPr>
        <w:tabs>
          <w:tab w:val="num" w:pos="567"/>
        </w:tabs>
        <w:ind w:left="567" w:hanging="283"/>
      </w:pPr>
      <w:rPr>
        <w:rFonts w:ascii="StarSymbol" w:hAnsi="StarSymbol" w:cs="StarSymbol"/>
        <w:sz w:val="18"/>
        <w:szCs w:val="18"/>
      </w:rPr>
    </w:lvl>
    <w:lvl w:ilvl="2">
      <w:start w:val="1"/>
      <w:numFmt w:val="bullet"/>
      <w:lvlText w:val="●"/>
      <w:lvlJc w:val="left"/>
      <w:pPr>
        <w:tabs>
          <w:tab w:val="num" w:pos="850"/>
        </w:tabs>
        <w:ind w:left="850" w:hanging="283"/>
      </w:pPr>
      <w:rPr>
        <w:rFonts w:ascii="StarSymbol" w:hAnsi="StarSymbol" w:cs="StarSymbol"/>
        <w:sz w:val="18"/>
        <w:szCs w:val="18"/>
      </w:rPr>
    </w:lvl>
    <w:lvl w:ilvl="3">
      <w:start w:val="1"/>
      <w:numFmt w:val="bullet"/>
      <w:lvlText w:val="●"/>
      <w:lvlJc w:val="left"/>
      <w:pPr>
        <w:tabs>
          <w:tab w:val="num" w:pos="1134"/>
        </w:tabs>
        <w:ind w:left="1134" w:hanging="283"/>
      </w:pPr>
      <w:rPr>
        <w:rFonts w:ascii="StarSymbol" w:hAnsi="StarSymbol" w:cs="StarSymbol"/>
        <w:sz w:val="18"/>
        <w:szCs w:val="18"/>
      </w:rPr>
    </w:lvl>
    <w:lvl w:ilvl="4">
      <w:start w:val="1"/>
      <w:numFmt w:val="bullet"/>
      <w:lvlText w:val="●"/>
      <w:lvlJc w:val="left"/>
      <w:pPr>
        <w:tabs>
          <w:tab w:val="num" w:pos="1417"/>
        </w:tabs>
        <w:ind w:left="1417" w:hanging="283"/>
      </w:pPr>
      <w:rPr>
        <w:rFonts w:ascii="StarSymbol" w:hAnsi="StarSymbol" w:cs="StarSymbol"/>
        <w:sz w:val="18"/>
        <w:szCs w:val="18"/>
      </w:rPr>
    </w:lvl>
    <w:lvl w:ilvl="5">
      <w:start w:val="1"/>
      <w:numFmt w:val="bullet"/>
      <w:lvlText w:val="●"/>
      <w:lvlJc w:val="left"/>
      <w:pPr>
        <w:tabs>
          <w:tab w:val="num" w:pos="1701"/>
        </w:tabs>
        <w:ind w:left="1701" w:hanging="283"/>
      </w:pPr>
      <w:rPr>
        <w:rFonts w:ascii="StarSymbol" w:hAnsi="StarSymbol" w:cs="StarSymbol"/>
        <w:sz w:val="18"/>
        <w:szCs w:val="18"/>
      </w:rPr>
    </w:lvl>
    <w:lvl w:ilvl="6">
      <w:start w:val="1"/>
      <w:numFmt w:val="bullet"/>
      <w:lvlText w:val="●"/>
      <w:lvlJc w:val="left"/>
      <w:pPr>
        <w:tabs>
          <w:tab w:val="num" w:pos="1984"/>
        </w:tabs>
        <w:ind w:left="1984" w:hanging="283"/>
      </w:pPr>
      <w:rPr>
        <w:rFonts w:ascii="StarSymbol" w:hAnsi="StarSymbol" w:cs="StarSymbol"/>
        <w:sz w:val="18"/>
        <w:szCs w:val="18"/>
      </w:rPr>
    </w:lvl>
    <w:lvl w:ilvl="7">
      <w:start w:val="1"/>
      <w:numFmt w:val="bullet"/>
      <w:lvlText w:val="●"/>
      <w:lvlJc w:val="left"/>
      <w:pPr>
        <w:tabs>
          <w:tab w:val="num" w:pos="2268"/>
        </w:tabs>
        <w:ind w:left="2268" w:hanging="283"/>
      </w:pPr>
      <w:rPr>
        <w:rFonts w:ascii="StarSymbol" w:hAnsi="StarSymbol" w:cs="StarSymbol"/>
        <w:sz w:val="18"/>
        <w:szCs w:val="18"/>
      </w:rPr>
    </w:lvl>
    <w:lvl w:ilvl="8">
      <w:start w:val="1"/>
      <w:numFmt w:val="bullet"/>
      <w:lvlText w:val="●"/>
      <w:lvlJc w:val="left"/>
      <w:pPr>
        <w:tabs>
          <w:tab w:val="num" w:pos="2551"/>
        </w:tabs>
        <w:ind w:left="2551" w:hanging="283"/>
      </w:pPr>
      <w:rPr>
        <w:rFonts w:ascii="StarSymbol" w:hAnsi="StarSymbol" w:cs="StarSymbol"/>
        <w:sz w:val="18"/>
        <w:szCs w:val="18"/>
      </w:rPr>
    </w:lvl>
  </w:abstractNum>
  <w:abstractNum w:abstractNumId="12">
    <w:nsid w:val="0000000D"/>
    <w:multiLevelType w:val="multilevel"/>
    <w:tmpl w:val="0000000D"/>
    <w:lvl w:ilvl="0">
      <w:start w:val="1"/>
      <w:numFmt w:val="bullet"/>
      <w:lvlText w:val=""/>
      <w:lvlJc w:val="left"/>
      <w:pPr>
        <w:tabs>
          <w:tab w:val="num" w:pos="283"/>
        </w:tabs>
        <w:ind w:left="283" w:hanging="283"/>
      </w:pPr>
      <w:rPr>
        <w:rFonts w:ascii="Symbol" w:hAnsi="Symbol" w:cs="StarSymbol"/>
        <w:sz w:val="18"/>
        <w:szCs w:val="18"/>
      </w:rPr>
    </w:lvl>
    <w:lvl w:ilvl="1">
      <w:start w:val="1"/>
      <w:numFmt w:val="bullet"/>
      <w:lvlText w:val="●"/>
      <w:lvlJc w:val="left"/>
      <w:pPr>
        <w:tabs>
          <w:tab w:val="num" w:pos="567"/>
        </w:tabs>
        <w:ind w:left="567" w:hanging="283"/>
      </w:pPr>
      <w:rPr>
        <w:rFonts w:ascii="StarSymbol" w:hAnsi="StarSymbol" w:cs="StarSymbol"/>
        <w:sz w:val="18"/>
        <w:szCs w:val="18"/>
      </w:rPr>
    </w:lvl>
    <w:lvl w:ilvl="2">
      <w:start w:val="1"/>
      <w:numFmt w:val="bullet"/>
      <w:lvlText w:val="●"/>
      <w:lvlJc w:val="left"/>
      <w:pPr>
        <w:tabs>
          <w:tab w:val="num" w:pos="850"/>
        </w:tabs>
        <w:ind w:left="850" w:hanging="283"/>
      </w:pPr>
      <w:rPr>
        <w:rFonts w:ascii="StarSymbol" w:hAnsi="StarSymbol" w:cs="StarSymbol"/>
        <w:sz w:val="18"/>
        <w:szCs w:val="18"/>
      </w:rPr>
    </w:lvl>
    <w:lvl w:ilvl="3">
      <w:start w:val="1"/>
      <w:numFmt w:val="bullet"/>
      <w:lvlText w:val="●"/>
      <w:lvlJc w:val="left"/>
      <w:pPr>
        <w:tabs>
          <w:tab w:val="num" w:pos="1134"/>
        </w:tabs>
        <w:ind w:left="1134" w:hanging="283"/>
      </w:pPr>
      <w:rPr>
        <w:rFonts w:ascii="StarSymbol" w:hAnsi="StarSymbol" w:cs="StarSymbol"/>
        <w:sz w:val="18"/>
        <w:szCs w:val="18"/>
      </w:rPr>
    </w:lvl>
    <w:lvl w:ilvl="4">
      <w:start w:val="1"/>
      <w:numFmt w:val="bullet"/>
      <w:lvlText w:val="●"/>
      <w:lvlJc w:val="left"/>
      <w:pPr>
        <w:tabs>
          <w:tab w:val="num" w:pos="1417"/>
        </w:tabs>
        <w:ind w:left="1417" w:hanging="283"/>
      </w:pPr>
      <w:rPr>
        <w:rFonts w:ascii="StarSymbol" w:hAnsi="StarSymbol" w:cs="StarSymbol"/>
        <w:sz w:val="18"/>
        <w:szCs w:val="18"/>
      </w:rPr>
    </w:lvl>
    <w:lvl w:ilvl="5">
      <w:start w:val="1"/>
      <w:numFmt w:val="bullet"/>
      <w:lvlText w:val="●"/>
      <w:lvlJc w:val="left"/>
      <w:pPr>
        <w:tabs>
          <w:tab w:val="num" w:pos="1701"/>
        </w:tabs>
        <w:ind w:left="1701" w:hanging="283"/>
      </w:pPr>
      <w:rPr>
        <w:rFonts w:ascii="StarSymbol" w:hAnsi="StarSymbol" w:cs="StarSymbol"/>
        <w:sz w:val="18"/>
        <w:szCs w:val="18"/>
      </w:rPr>
    </w:lvl>
    <w:lvl w:ilvl="6">
      <w:start w:val="1"/>
      <w:numFmt w:val="bullet"/>
      <w:lvlText w:val="●"/>
      <w:lvlJc w:val="left"/>
      <w:pPr>
        <w:tabs>
          <w:tab w:val="num" w:pos="1984"/>
        </w:tabs>
        <w:ind w:left="1984" w:hanging="283"/>
      </w:pPr>
      <w:rPr>
        <w:rFonts w:ascii="StarSymbol" w:hAnsi="StarSymbol" w:cs="StarSymbol"/>
        <w:sz w:val="18"/>
        <w:szCs w:val="18"/>
      </w:rPr>
    </w:lvl>
    <w:lvl w:ilvl="7">
      <w:start w:val="1"/>
      <w:numFmt w:val="bullet"/>
      <w:lvlText w:val="●"/>
      <w:lvlJc w:val="left"/>
      <w:pPr>
        <w:tabs>
          <w:tab w:val="num" w:pos="2268"/>
        </w:tabs>
        <w:ind w:left="2268" w:hanging="283"/>
      </w:pPr>
      <w:rPr>
        <w:rFonts w:ascii="StarSymbol" w:hAnsi="StarSymbol" w:cs="StarSymbol"/>
        <w:sz w:val="18"/>
        <w:szCs w:val="18"/>
      </w:rPr>
    </w:lvl>
    <w:lvl w:ilvl="8">
      <w:start w:val="1"/>
      <w:numFmt w:val="bullet"/>
      <w:lvlText w:val="●"/>
      <w:lvlJc w:val="left"/>
      <w:pPr>
        <w:tabs>
          <w:tab w:val="num" w:pos="2551"/>
        </w:tabs>
        <w:ind w:left="2551" w:hanging="283"/>
      </w:pPr>
      <w:rPr>
        <w:rFonts w:ascii="StarSymbol" w:hAnsi="StarSymbol" w:cs="StarSymbol"/>
        <w:sz w:val="18"/>
        <w:szCs w:val="18"/>
      </w:rPr>
    </w:lvl>
  </w:abstractNum>
  <w:abstractNum w:abstractNumId="13">
    <w:nsid w:val="0000000E"/>
    <w:multiLevelType w:val="multilevel"/>
    <w:tmpl w:val="0000000E"/>
    <w:lvl w:ilvl="0">
      <w:start w:val="1"/>
      <w:numFmt w:val="bullet"/>
      <w:lvlText w:val=""/>
      <w:lvlJc w:val="left"/>
      <w:pPr>
        <w:tabs>
          <w:tab w:val="num" w:pos="283"/>
        </w:tabs>
        <w:ind w:left="283" w:hanging="283"/>
      </w:pPr>
      <w:rPr>
        <w:rFonts w:ascii="Symbol" w:hAnsi="Symbol" w:cs="StarSymbol"/>
        <w:sz w:val="18"/>
        <w:szCs w:val="18"/>
      </w:rPr>
    </w:lvl>
    <w:lvl w:ilvl="1">
      <w:start w:val="1"/>
      <w:numFmt w:val="bullet"/>
      <w:lvlText w:val="●"/>
      <w:lvlJc w:val="left"/>
      <w:pPr>
        <w:tabs>
          <w:tab w:val="num" w:pos="567"/>
        </w:tabs>
        <w:ind w:left="567" w:hanging="283"/>
      </w:pPr>
      <w:rPr>
        <w:rFonts w:ascii="StarSymbol" w:hAnsi="StarSymbol" w:cs="StarSymbol"/>
        <w:sz w:val="18"/>
        <w:szCs w:val="18"/>
      </w:rPr>
    </w:lvl>
    <w:lvl w:ilvl="2">
      <w:start w:val="1"/>
      <w:numFmt w:val="bullet"/>
      <w:lvlText w:val="●"/>
      <w:lvlJc w:val="left"/>
      <w:pPr>
        <w:tabs>
          <w:tab w:val="num" w:pos="850"/>
        </w:tabs>
        <w:ind w:left="850" w:hanging="283"/>
      </w:pPr>
      <w:rPr>
        <w:rFonts w:ascii="StarSymbol" w:hAnsi="StarSymbol" w:cs="StarSymbol"/>
        <w:sz w:val="18"/>
        <w:szCs w:val="18"/>
      </w:rPr>
    </w:lvl>
    <w:lvl w:ilvl="3">
      <w:start w:val="1"/>
      <w:numFmt w:val="bullet"/>
      <w:lvlText w:val="●"/>
      <w:lvlJc w:val="left"/>
      <w:pPr>
        <w:tabs>
          <w:tab w:val="num" w:pos="1134"/>
        </w:tabs>
        <w:ind w:left="1134" w:hanging="283"/>
      </w:pPr>
      <w:rPr>
        <w:rFonts w:ascii="StarSymbol" w:hAnsi="StarSymbol" w:cs="StarSymbol"/>
        <w:sz w:val="18"/>
        <w:szCs w:val="18"/>
      </w:rPr>
    </w:lvl>
    <w:lvl w:ilvl="4">
      <w:start w:val="1"/>
      <w:numFmt w:val="bullet"/>
      <w:lvlText w:val="●"/>
      <w:lvlJc w:val="left"/>
      <w:pPr>
        <w:tabs>
          <w:tab w:val="num" w:pos="1417"/>
        </w:tabs>
        <w:ind w:left="1417" w:hanging="283"/>
      </w:pPr>
      <w:rPr>
        <w:rFonts w:ascii="StarSymbol" w:hAnsi="StarSymbol" w:cs="StarSymbol"/>
        <w:sz w:val="18"/>
        <w:szCs w:val="18"/>
      </w:rPr>
    </w:lvl>
    <w:lvl w:ilvl="5">
      <w:start w:val="1"/>
      <w:numFmt w:val="bullet"/>
      <w:lvlText w:val="●"/>
      <w:lvlJc w:val="left"/>
      <w:pPr>
        <w:tabs>
          <w:tab w:val="num" w:pos="1701"/>
        </w:tabs>
        <w:ind w:left="1701" w:hanging="283"/>
      </w:pPr>
      <w:rPr>
        <w:rFonts w:ascii="StarSymbol" w:hAnsi="StarSymbol" w:cs="StarSymbol"/>
        <w:sz w:val="18"/>
        <w:szCs w:val="18"/>
      </w:rPr>
    </w:lvl>
    <w:lvl w:ilvl="6">
      <w:start w:val="1"/>
      <w:numFmt w:val="bullet"/>
      <w:lvlText w:val="●"/>
      <w:lvlJc w:val="left"/>
      <w:pPr>
        <w:tabs>
          <w:tab w:val="num" w:pos="1984"/>
        </w:tabs>
        <w:ind w:left="1984" w:hanging="283"/>
      </w:pPr>
      <w:rPr>
        <w:rFonts w:ascii="StarSymbol" w:hAnsi="StarSymbol" w:cs="StarSymbol"/>
        <w:sz w:val="18"/>
        <w:szCs w:val="18"/>
      </w:rPr>
    </w:lvl>
    <w:lvl w:ilvl="7">
      <w:start w:val="1"/>
      <w:numFmt w:val="bullet"/>
      <w:lvlText w:val="●"/>
      <w:lvlJc w:val="left"/>
      <w:pPr>
        <w:tabs>
          <w:tab w:val="num" w:pos="2268"/>
        </w:tabs>
        <w:ind w:left="2268" w:hanging="283"/>
      </w:pPr>
      <w:rPr>
        <w:rFonts w:ascii="StarSymbol" w:hAnsi="StarSymbol" w:cs="StarSymbol"/>
        <w:sz w:val="18"/>
        <w:szCs w:val="18"/>
      </w:rPr>
    </w:lvl>
    <w:lvl w:ilvl="8">
      <w:start w:val="1"/>
      <w:numFmt w:val="bullet"/>
      <w:lvlText w:val="●"/>
      <w:lvlJc w:val="left"/>
      <w:pPr>
        <w:tabs>
          <w:tab w:val="num" w:pos="2551"/>
        </w:tabs>
        <w:ind w:left="2551" w:hanging="283"/>
      </w:pPr>
      <w:rPr>
        <w:rFonts w:ascii="StarSymbol" w:hAnsi="StarSymbol" w:cs="StarSymbol"/>
        <w:sz w:val="18"/>
        <w:szCs w:val="18"/>
      </w:rPr>
    </w:lvl>
  </w:abstractNum>
  <w:abstractNum w:abstractNumId="14">
    <w:nsid w:val="0000000F"/>
    <w:multiLevelType w:val="multilevel"/>
    <w:tmpl w:val="0000000F"/>
    <w:name w:val="Outline"/>
    <w:lvl w:ilvl="0">
      <w:start w:val="1"/>
      <w:numFmt w:val="none"/>
      <w:lvlText w:val=""/>
      <w:lvlJc w:val="left"/>
      <w:pPr>
        <w:tabs>
          <w:tab w:val="num" w:pos="0"/>
        </w:tabs>
        <w:ind w:left="0" w:firstLine="0"/>
      </w:pPr>
    </w:lvl>
    <w:lvl w:ilvl="1">
      <w:start w:val="1"/>
      <w:numFmt w:val="none"/>
      <w:lvlText w:val=""/>
      <w:lvlJc w:val="left"/>
      <w:pPr>
        <w:tabs>
          <w:tab w:val="num" w:pos="0"/>
        </w:tabs>
        <w:ind w:left="0" w:firstLine="0"/>
      </w:pPr>
    </w:lvl>
    <w:lvl w:ilvl="2">
      <w:start w:val="1"/>
      <w:numFmt w:val="none"/>
      <w:lvlText w:val=""/>
      <w:lvlJc w:val="left"/>
      <w:pPr>
        <w:tabs>
          <w:tab w:val="num" w:pos="0"/>
        </w:tabs>
        <w:ind w:left="0" w:firstLine="0"/>
      </w:pPr>
    </w:lvl>
    <w:lvl w:ilvl="3">
      <w:start w:val="1"/>
      <w:numFmt w:val="none"/>
      <w:lvlText w:val=""/>
      <w:lvlJc w:val="left"/>
      <w:pPr>
        <w:tabs>
          <w:tab w:val="num" w:pos="0"/>
        </w:tabs>
        <w:ind w:left="0" w:firstLine="0"/>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15">
    <w:nsid w:val="2A8A346B"/>
    <w:multiLevelType w:val="hybridMultilevel"/>
    <w:tmpl w:val="44CCD780"/>
    <w:lvl w:ilvl="0" w:tplc="B80E8BE0">
      <w:start w:val="1"/>
      <w:numFmt w:val="bullet"/>
      <w:pStyle w:val="Ilianelist"/>
      <w:lvlText w:val=""/>
      <w:lvlJc w:val="left"/>
      <w:pPr>
        <w:tabs>
          <w:tab w:val="num" w:pos="432"/>
        </w:tabs>
        <w:ind w:left="432" w:hanging="72"/>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efaultTabStop w:val="708"/>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pos w:val="beneathText"/>
    <w:footnote w:id="-1"/>
    <w:footnote w:id="0"/>
  </w:footnotePr>
  <w:endnotePr>
    <w:endnote w:id="-1"/>
    <w:endnote w:id="0"/>
  </w:endnotePr>
  <w:compat>
    <w:spaceForUL/>
    <w:balanceSingleByteDoubleByteWidth/>
    <w:doNotLeaveBackslashAlone/>
    <w:ulTrailSpace/>
    <w:doNotExpandShiftReturn/>
    <w:adjustLineHeightInTable/>
  </w:compat>
  <w:rsids>
    <w:rsidRoot w:val="00454C8E"/>
    <w:rsid w:val="000A2B91"/>
    <w:rsid w:val="001A25DA"/>
    <w:rsid w:val="001B4242"/>
    <w:rsid w:val="001D70B1"/>
    <w:rsid w:val="00253F92"/>
    <w:rsid w:val="00266802"/>
    <w:rsid w:val="002C440D"/>
    <w:rsid w:val="002E48B9"/>
    <w:rsid w:val="00307D45"/>
    <w:rsid w:val="003D3019"/>
    <w:rsid w:val="00406B1E"/>
    <w:rsid w:val="00454C8E"/>
    <w:rsid w:val="00484819"/>
    <w:rsid w:val="004B3554"/>
    <w:rsid w:val="00553BC7"/>
    <w:rsid w:val="00587011"/>
    <w:rsid w:val="005A714D"/>
    <w:rsid w:val="005D7FDE"/>
    <w:rsid w:val="006121B0"/>
    <w:rsid w:val="00664D34"/>
    <w:rsid w:val="006A7EFA"/>
    <w:rsid w:val="006E2F77"/>
    <w:rsid w:val="00737A0C"/>
    <w:rsid w:val="00750EF8"/>
    <w:rsid w:val="00766D03"/>
    <w:rsid w:val="007E0052"/>
    <w:rsid w:val="008A372C"/>
    <w:rsid w:val="008A3E43"/>
    <w:rsid w:val="008F304C"/>
    <w:rsid w:val="00951B40"/>
    <w:rsid w:val="00987762"/>
    <w:rsid w:val="00AC50E6"/>
    <w:rsid w:val="00AD6613"/>
    <w:rsid w:val="00BB5D87"/>
    <w:rsid w:val="00BC6146"/>
    <w:rsid w:val="00C07F29"/>
    <w:rsid w:val="00C84ECB"/>
    <w:rsid w:val="00CB1EAE"/>
    <w:rsid w:val="00D262CB"/>
    <w:rsid w:val="00D301F2"/>
    <w:rsid w:val="00D339BF"/>
    <w:rsid w:val="00D87BB6"/>
    <w:rsid w:val="00DE691B"/>
    <w:rsid w:val="00E633CF"/>
    <w:rsid w:val="00E642ED"/>
    <w:rsid w:val="00E743AB"/>
    <w:rsid w:val="00ED1235"/>
    <w:rsid w:val="00FA517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ostalCode"/>
  <w:smartTagType w:namespaceuri="urn:schemas-microsoft-com:office:smarttags" w:name="State"/>
  <w:smartTagType w:namespaceuri="urn:schemas-microsoft-com:office:smarttags" w:name="place"/>
  <w:smartTagType w:namespaceuri="urn:schemas-microsoft-com:office:smarttags" w:name="country-region"/>
  <w:smartTagType w:namespaceuri="urn:schemas-microsoft-com:office:smarttags" w:name="City"/>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E48B9"/>
    <w:pPr>
      <w:suppressAutoHyphens/>
    </w:pPr>
    <w:rPr>
      <w:rFonts w:ascii="Arial" w:hAnsi="Arial" w:cs="Arial"/>
      <w:lang w:eastAsia="ar-SA"/>
    </w:rPr>
  </w:style>
  <w:style w:type="paragraph" w:styleId="Heading1">
    <w:name w:val="heading 1"/>
    <w:basedOn w:val="Normal"/>
    <w:next w:val="Normal"/>
    <w:qFormat/>
    <w:rsid w:val="002E48B9"/>
    <w:pPr>
      <w:keepNext/>
      <w:tabs>
        <w:tab w:val="num" w:pos="0"/>
      </w:tabs>
      <w:outlineLvl w:val="0"/>
    </w:pPr>
    <w:rPr>
      <w:b/>
      <w:bCs/>
      <w:color w:val="000000"/>
      <w:lang w:val="de-DE"/>
    </w:rPr>
  </w:style>
  <w:style w:type="paragraph" w:styleId="Heading2">
    <w:name w:val="heading 2"/>
    <w:basedOn w:val="Normal"/>
    <w:next w:val="Normal"/>
    <w:qFormat/>
    <w:rsid w:val="002E48B9"/>
    <w:pPr>
      <w:keepNext/>
      <w:tabs>
        <w:tab w:val="num" w:pos="0"/>
      </w:tabs>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DefaultParagraphFont">
    <w:name w:val="WW-Default Paragraph Font"/>
    <w:rsid w:val="002E48B9"/>
  </w:style>
  <w:style w:type="character" w:customStyle="1" w:styleId="WW-Absatz-Standardschriftart">
    <w:name w:val="WW-Absatz-Standardschriftart"/>
    <w:rsid w:val="002E48B9"/>
  </w:style>
  <w:style w:type="character" w:customStyle="1" w:styleId="WW-Absatz-Standardschriftart1">
    <w:name w:val="WW-Absatz-Standardschriftart1"/>
    <w:rsid w:val="002E48B9"/>
  </w:style>
  <w:style w:type="character" w:customStyle="1" w:styleId="WW-Absatz-Standardschriftart11">
    <w:name w:val="WW-Absatz-Standardschriftart11"/>
    <w:rsid w:val="002E48B9"/>
  </w:style>
  <w:style w:type="character" w:customStyle="1" w:styleId="WW-DefaultParagraphFont1">
    <w:name w:val="WW-Default Paragraph Font1"/>
    <w:rsid w:val="002E48B9"/>
  </w:style>
  <w:style w:type="character" w:styleId="Hyperlink">
    <w:name w:val="Hyperlink"/>
    <w:rsid w:val="002E48B9"/>
    <w:rPr>
      <w:color w:val="000080"/>
      <w:u w:val="single"/>
    </w:rPr>
  </w:style>
  <w:style w:type="character" w:styleId="FollowedHyperlink">
    <w:name w:val="FollowedHyperlink"/>
    <w:rsid w:val="002E48B9"/>
    <w:rPr>
      <w:color w:val="800000"/>
      <w:u w:val="single"/>
    </w:rPr>
  </w:style>
  <w:style w:type="character" w:customStyle="1" w:styleId="Bullets">
    <w:name w:val="Bullets"/>
    <w:rsid w:val="002E48B9"/>
    <w:rPr>
      <w:rFonts w:ascii="StarSymbol" w:eastAsia="StarSymbol" w:hAnsi="StarSymbol" w:cs="StarSymbol"/>
      <w:sz w:val="18"/>
      <w:szCs w:val="18"/>
    </w:rPr>
  </w:style>
  <w:style w:type="paragraph" w:styleId="BodyText">
    <w:name w:val="Body Text"/>
    <w:basedOn w:val="Normal"/>
    <w:rsid w:val="002E48B9"/>
    <w:pPr>
      <w:spacing w:after="120"/>
    </w:pPr>
  </w:style>
  <w:style w:type="paragraph" w:styleId="List">
    <w:name w:val="List"/>
    <w:basedOn w:val="BodyText"/>
    <w:rsid w:val="002E48B9"/>
    <w:rPr>
      <w:rFonts w:cs="Lucidasans"/>
    </w:rPr>
  </w:style>
  <w:style w:type="paragraph" w:customStyle="1" w:styleId="Caption2">
    <w:name w:val="Caption2"/>
    <w:basedOn w:val="Normal"/>
    <w:rsid w:val="002E48B9"/>
    <w:pPr>
      <w:suppressLineNumbers/>
      <w:spacing w:before="120" w:after="120"/>
    </w:pPr>
    <w:rPr>
      <w:rFonts w:cs="Lucidasans"/>
      <w:i/>
      <w:iCs/>
    </w:rPr>
  </w:style>
  <w:style w:type="paragraph" w:customStyle="1" w:styleId="Index">
    <w:name w:val="Index"/>
    <w:basedOn w:val="Normal"/>
    <w:rsid w:val="002E48B9"/>
    <w:pPr>
      <w:suppressLineNumbers/>
    </w:pPr>
    <w:rPr>
      <w:rFonts w:cs="Lucidasans"/>
    </w:rPr>
  </w:style>
  <w:style w:type="paragraph" w:customStyle="1" w:styleId="Heading">
    <w:name w:val="Heading"/>
    <w:basedOn w:val="Normal"/>
    <w:next w:val="BodyText"/>
    <w:rsid w:val="002E48B9"/>
    <w:pPr>
      <w:keepNext/>
      <w:spacing w:before="240" w:after="120"/>
    </w:pPr>
    <w:rPr>
      <w:rFonts w:ascii="Nimbus Sans L" w:eastAsia="Mincho" w:hAnsi="Nimbus Sans L" w:cs="Lucidasans"/>
      <w:sz w:val="28"/>
      <w:szCs w:val="28"/>
    </w:rPr>
  </w:style>
  <w:style w:type="paragraph" w:customStyle="1" w:styleId="Caption1">
    <w:name w:val="Caption1"/>
    <w:basedOn w:val="Normal"/>
    <w:rsid w:val="002E48B9"/>
    <w:pPr>
      <w:suppressLineNumbers/>
      <w:spacing w:before="120" w:after="120"/>
    </w:pPr>
    <w:rPr>
      <w:rFonts w:cs="Lucidasans"/>
      <w:i/>
      <w:iCs/>
    </w:rPr>
  </w:style>
  <w:style w:type="paragraph" w:customStyle="1" w:styleId="WW-Index">
    <w:name w:val="WW-Index"/>
    <w:basedOn w:val="Normal"/>
    <w:rsid w:val="002E48B9"/>
    <w:pPr>
      <w:suppressLineNumbers/>
    </w:pPr>
    <w:rPr>
      <w:rFonts w:cs="Lucidasans"/>
    </w:rPr>
  </w:style>
  <w:style w:type="paragraph" w:customStyle="1" w:styleId="WW-Heading">
    <w:name w:val="WW-Heading"/>
    <w:basedOn w:val="Normal"/>
    <w:next w:val="BodyText"/>
    <w:rsid w:val="002E48B9"/>
    <w:pPr>
      <w:keepNext/>
      <w:spacing w:before="240" w:after="120"/>
    </w:pPr>
    <w:rPr>
      <w:rFonts w:ascii="Nimbus Sans L" w:eastAsia="Mincho" w:hAnsi="Nimbus Sans L" w:cs="Lucidasans"/>
      <w:sz w:val="28"/>
      <w:szCs w:val="28"/>
    </w:rPr>
  </w:style>
  <w:style w:type="paragraph" w:styleId="Header">
    <w:name w:val="header"/>
    <w:basedOn w:val="Normal"/>
    <w:rsid w:val="002E48B9"/>
    <w:pPr>
      <w:tabs>
        <w:tab w:val="center" w:pos="4536"/>
        <w:tab w:val="right" w:pos="9072"/>
      </w:tabs>
    </w:pPr>
  </w:style>
  <w:style w:type="paragraph" w:styleId="Footer">
    <w:name w:val="footer"/>
    <w:basedOn w:val="Normal"/>
    <w:rsid w:val="002E48B9"/>
    <w:pPr>
      <w:tabs>
        <w:tab w:val="center" w:pos="4536"/>
        <w:tab w:val="right" w:pos="9072"/>
      </w:tabs>
    </w:pPr>
  </w:style>
  <w:style w:type="paragraph" w:customStyle="1" w:styleId="SectionTitle">
    <w:name w:val="Section Title"/>
    <w:basedOn w:val="Normal"/>
    <w:rsid w:val="002E48B9"/>
    <w:pPr>
      <w:widowControl w:val="0"/>
      <w:autoSpaceDE w:val="0"/>
      <w:spacing w:before="220" w:line="220" w:lineRule="exact"/>
    </w:pPr>
    <w:rPr>
      <w:rFonts w:ascii="Garamond" w:hAnsi="Garamond" w:cs="Garamond"/>
      <w:caps/>
    </w:rPr>
  </w:style>
  <w:style w:type="paragraph" w:customStyle="1" w:styleId="DefaultText">
    <w:name w:val="Default Text"/>
    <w:basedOn w:val="Normal"/>
    <w:rsid w:val="002E48B9"/>
    <w:pPr>
      <w:widowControl w:val="0"/>
      <w:autoSpaceDE w:val="0"/>
    </w:pPr>
    <w:rPr>
      <w:rFonts w:ascii="Garamond" w:hAnsi="Garamond" w:cs="Garamond"/>
      <w:sz w:val="24"/>
      <w:szCs w:val="24"/>
    </w:rPr>
  </w:style>
  <w:style w:type="paragraph" w:customStyle="1" w:styleId="TableContents">
    <w:name w:val="Table Contents"/>
    <w:basedOn w:val="BodyText"/>
    <w:rsid w:val="002E48B9"/>
    <w:pPr>
      <w:suppressLineNumbers/>
    </w:pPr>
  </w:style>
  <w:style w:type="paragraph" w:customStyle="1" w:styleId="WW-TableContents">
    <w:name w:val="WW-Table Contents"/>
    <w:basedOn w:val="BodyText"/>
    <w:rsid w:val="002E48B9"/>
    <w:pPr>
      <w:suppressLineNumbers/>
    </w:pPr>
  </w:style>
  <w:style w:type="paragraph" w:customStyle="1" w:styleId="TableHeading">
    <w:name w:val="Table Heading"/>
    <w:basedOn w:val="TableContents"/>
    <w:rsid w:val="002E48B9"/>
    <w:pPr>
      <w:jc w:val="center"/>
    </w:pPr>
    <w:rPr>
      <w:b/>
      <w:bCs/>
      <w:i/>
      <w:iCs/>
    </w:rPr>
  </w:style>
  <w:style w:type="paragraph" w:customStyle="1" w:styleId="WW-TableHeading">
    <w:name w:val="WW-Table Heading"/>
    <w:basedOn w:val="WW-TableContents"/>
    <w:rsid w:val="002E48B9"/>
    <w:pPr>
      <w:jc w:val="center"/>
    </w:pPr>
    <w:rPr>
      <w:b/>
      <w:bCs/>
      <w:i/>
      <w:iCs/>
    </w:rPr>
  </w:style>
  <w:style w:type="character" w:customStyle="1" w:styleId="titlelarge1">
    <w:name w:val="titlelarge1"/>
    <w:basedOn w:val="DefaultParagraphFont"/>
    <w:rsid w:val="00BC6146"/>
    <w:rPr>
      <w:rFonts w:ascii="Verdana" w:hAnsi="Verdana" w:hint="default"/>
      <w:b/>
      <w:bCs/>
      <w:caps w:val="0"/>
      <w:strike w:val="0"/>
      <w:dstrike w:val="0"/>
      <w:spacing w:val="0"/>
      <w:sz w:val="24"/>
      <w:szCs w:val="24"/>
      <w:u w:val="none"/>
      <w:effect w:val="none"/>
    </w:rPr>
  </w:style>
  <w:style w:type="paragraph" w:customStyle="1" w:styleId="Ilianelist">
    <w:name w:val="Iliane list"/>
    <w:basedOn w:val="Normal"/>
    <w:rsid w:val="00951B40"/>
    <w:pPr>
      <w:numPr>
        <w:numId w:val="16"/>
      </w:numPr>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700</Words>
  <Characters>3990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Iliane Borge Resume</vt:lpstr>
    </vt:vector>
  </TitlesOfParts>
  <Company>Dell Inc.</Company>
  <LinksUpToDate>false</LinksUpToDate>
  <CharactersWithSpaces>4681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Iliane Borge Resume</dc:title>
  <dc:creator>ilorenz</dc:creator>
  <cp:lastModifiedBy>ili</cp:lastModifiedBy>
  <cp:revision>3</cp:revision>
  <cp:lastPrinted>1601-01-01T06:00:00Z</cp:lastPrinted>
  <dcterms:created xsi:type="dcterms:W3CDTF">2009-08-11T14:53:00Z</dcterms:created>
  <dcterms:modified xsi:type="dcterms:W3CDTF">2009-08-11T14:53:00Z</dcterms:modified>
</cp:coreProperties>
</file>