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CD4" w:rsidRDefault="00210CD4" w:rsidP="00210CD4">
      <w:pPr>
        <w:rPr>
          <w:rFonts w:asciiTheme="majorHAnsi" w:eastAsia="Arial" w:hAnsiTheme="majorHAnsi" w:cs="Arial"/>
          <w:b/>
          <w:bCs/>
          <w:sz w:val="32"/>
          <w:szCs w:val="32"/>
        </w:rPr>
      </w:pPr>
    </w:p>
    <w:p w:rsidR="003C127E" w:rsidRPr="00505EB9" w:rsidRDefault="00653423" w:rsidP="00210CD4">
      <w:pPr>
        <w:jc w:val="center"/>
        <w:rPr>
          <w:rFonts w:asciiTheme="majorHAnsi" w:eastAsia="Arial" w:hAnsiTheme="majorHAnsi" w:cs="Arial"/>
          <w:b/>
          <w:bCs/>
          <w:sz w:val="30"/>
          <w:szCs w:val="30"/>
        </w:rPr>
      </w:pPr>
      <w:r w:rsidRPr="00505EB9">
        <w:rPr>
          <w:rFonts w:asciiTheme="majorHAnsi" w:eastAsia="Arial" w:hAnsiTheme="majorHAnsi" w:cs="Arial"/>
          <w:b/>
          <w:bCs/>
          <w:sz w:val="30"/>
          <w:szCs w:val="30"/>
        </w:rPr>
        <w:t>Jacob Miller</w:t>
      </w:r>
    </w:p>
    <w:p w:rsidR="00DF7C23" w:rsidRDefault="00DF7C23" w:rsidP="00B761DE">
      <w:pPr>
        <w:jc w:val="center"/>
        <w:rPr>
          <w:rFonts w:asciiTheme="majorHAnsi" w:eastAsia="Arial" w:hAnsiTheme="majorHAnsi" w:cs="Arial"/>
          <w:bCs/>
          <w:sz w:val="22"/>
          <w:szCs w:val="22"/>
        </w:rPr>
      </w:pPr>
      <w:r w:rsidRPr="00505EB9">
        <w:rPr>
          <w:rFonts w:asciiTheme="majorHAnsi" w:eastAsia="Arial" w:hAnsiTheme="majorHAnsi" w:cs="Arial"/>
          <w:bCs/>
          <w:sz w:val="22"/>
          <w:szCs w:val="22"/>
        </w:rPr>
        <w:t>Orlando, FL</w:t>
      </w:r>
    </w:p>
    <w:p w:rsidR="008A2D93" w:rsidRPr="00505EB9" w:rsidRDefault="008A2D93" w:rsidP="00B761DE">
      <w:pPr>
        <w:jc w:val="center"/>
        <w:rPr>
          <w:rFonts w:asciiTheme="majorHAnsi" w:hAnsiTheme="majorHAnsi"/>
          <w:sz w:val="22"/>
          <w:szCs w:val="22"/>
        </w:rPr>
      </w:pPr>
      <w:r>
        <w:rPr>
          <w:rFonts w:asciiTheme="majorHAnsi" w:eastAsia="Arial" w:hAnsiTheme="majorHAnsi" w:cs="Arial"/>
          <w:bCs/>
          <w:sz w:val="22"/>
          <w:szCs w:val="22"/>
        </w:rPr>
        <w:t>561-319-5169</w:t>
      </w:r>
    </w:p>
    <w:p w:rsidR="006A53AA" w:rsidRPr="00505EB9" w:rsidRDefault="00333DAC" w:rsidP="006A53AA">
      <w:pPr>
        <w:jc w:val="center"/>
        <w:rPr>
          <w:rFonts w:asciiTheme="majorHAnsi" w:eastAsia="Georgia" w:hAnsiTheme="majorHAnsi" w:cs="Georgia"/>
          <w:b/>
          <w:bCs/>
          <w:iCs/>
          <w:color w:val="0000CC"/>
          <w:sz w:val="22"/>
          <w:szCs w:val="22"/>
        </w:rPr>
      </w:pPr>
      <w:hyperlink r:id="rId5" w:history="1">
        <w:r w:rsidR="00DF7C23" w:rsidRPr="00505EB9">
          <w:rPr>
            <w:rStyle w:val="Hyperlink"/>
            <w:rFonts w:asciiTheme="majorHAnsi" w:hAnsiTheme="majorHAnsi"/>
            <w:color w:val="0000CC"/>
            <w:sz w:val="22"/>
            <w:szCs w:val="22"/>
            <w:u w:val="none"/>
          </w:rPr>
          <w:t>jmiller7367@bellsouth.net</w:t>
        </w:r>
      </w:hyperlink>
      <w:r w:rsidR="00DF7C23" w:rsidRPr="00505EB9">
        <w:rPr>
          <w:rFonts w:asciiTheme="majorHAnsi" w:hAnsiTheme="majorHAnsi"/>
          <w:color w:val="0000CC"/>
          <w:sz w:val="22"/>
          <w:szCs w:val="22"/>
        </w:rPr>
        <w:t xml:space="preserve"> </w:t>
      </w:r>
    </w:p>
    <w:p w:rsidR="003C127E" w:rsidRPr="006A53AA" w:rsidRDefault="00DF7C23" w:rsidP="006A53AA">
      <w:pPr>
        <w:rPr>
          <w:rFonts w:asciiTheme="majorHAnsi" w:eastAsia="Georgia" w:hAnsiTheme="majorHAnsi" w:cs="Georgia"/>
          <w:b/>
          <w:bCs/>
          <w:i/>
          <w:iCs/>
          <w:color w:val="0000CC"/>
          <w:sz w:val="18"/>
          <w:szCs w:val="18"/>
        </w:rPr>
      </w:pPr>
      <w:r>
        <w:rPr>
          <w:rFonts w:asciiTheme="majorHAnsi" w:hAnsiTheme="majorHAnsi"/>
          <w:u w:val="single"/>
        </w:rPr>
        <w:t xml:space="preserve">                                                                                                                                                                               </w:t>
      </w:r>
      <w:r w:rsidR="006A53AA">
        <w:rPr>
          <w:rFonts w:asciiTheme="majorHAnsi" w:hAnsiTheme="majorHAnsi"/>
          <w:u w:val="single"/>
        </w:rPr>
        <w:t xml:space="preserve">                               </w:t>
      </w:r>
    </w:p>
    <w:p w:rsidR="00B761DE" w:rsidRPr="00E93DEF" w:rsidRDefault="00B761DE" w:rsidP="00B761DE">
      <w:pPr>
        <w:rPr>
          <w:rFonts w:asciiTheme="majorHAnsi" w:hAnsiTheme="majorHAnsi"/>
        </w:rPr>
      </w:pPr>
    </w:p>
    <w:p w:rsidR="003C127E" w:rsidRPr="00E93DEF" w:rsidRDefault="003C127E" w:rsidP="00B761DE">
      <w:pPr>
        <w:rPr>
          <w:rFonts w:asciiTheme="majorHAnsi" w:hAnsiTheme="majorHAnsi"/>
          <w:b/>
          <w:bCs/>
          <w:sz w:val="20"/>
          <w:szCs w:val="20"/>
        </w:rPr>
      </w:pPr>
      <w:r w:rsidRPr="00E93DEF">
        <w:rPr>
          <w:rFonts w:asciiTheme="majorHAnsi" w:hAnsiTheme="majorHAnsi"/>
          <w:b/>
          <w:bCs/>
          <w:sz w:val="20"/>
          <w:szCs w:val="20"/>
        </w:rPr>
        <w:t xml:space="preserve">EDUCATION: </w:t>
      </w:r>
      <w:r w:rsidRPr="00E93DEF">
        <w:rPr>
          <w:rFonts w:asciiTheme="majorHAnsi" w:hAnsiTheme="majorHAnsi"/>
          <w:b/>
          <w:bCs/>
          <w:sz w:val="20"/>
          <w:szCs w:val="20"/>
        </w:rPr>
        <w:tab/>
      </w:r>
      <w:r w:rsidRPr="00E93DEF">
        <w:rPr>
          <w:rFonts w:asciiTheme="majorHAnsi" w:hAnsiTheme="majorHAnsi"/>
          <w:sz w:val="20"/>
          <w:szCs w:val="20"/>
        </w:rPr>
        <w:t>University of Central Florida</w:t>
      </w:r>
    </w:p>
    <w:p w:rsidR="006969C7" w:rsidRPr="00E93DEF" w:rsidRDefault="003C127E" w:rsidP="00B761DE">
      <w:pPr>
        <w:rPr>
          <w:rFonts w:asciiTheme="majorHAnsi" w:hAnsiTheme="majorHAnsi"/>
          <w:bCs/>
          <w:sz w:val="20"/>
          <w:szCs w:val="20"/>
        </w:rPr>
      </w:pPr>
      <w:r w:rsidRPr="00E93DEF">
        <w:rPr>
          <w:rFonts w:asciiTheme="majorHAnsi" w:hAnsiTheme="majorHAnsi"/>
          <w:b/>
          <w:bCs/>
          <w:sz w:val="20"/>
          <w:szCs w:val="20"/>
        </w:rPr>
        <w:tab/>
      </w:r>
      <w:r w:rsidRPr="00E93DEF">
        <w:rPr>
          <w:rFonts w:asciiTheme="majorHAnsi" w:hAnsiTheme="majorHAnsi"/>
          <w:b/>
          <w:bCs/>
          <w:sz w:val="20"/>
          <w:szCs w:val="20"/>
        </w:rPr>
        <w:tab/>
      </w:r>
      <w:r w:rsidRPr="00E93DEF">
        <w:rPr>
          <w:rFonts w:asciiTheme="majorHAnsi" w:hAnsiTheme="majorHAnsi"/>
          <w:bCs/>
          <w:sz w:val="20"/>
          <w:szCs w:val="20"/>
        </w:rPr>
        <w:t xml:space="preserve">Bachelor of </w:t>
      </w:r>
      <w:r w:rsidR="00653423" w:rsidRPr="00E93DEF">
        <w:rPr>
          <w:rFonts w:asciiTheme="majorHAnsi" w:hAnsiTheme="majorHAnsi"/>
          <w:bCs/>
          <w:sz w:val="20"/>
          <w:szCs w:val="20"/>
        </w:rPr>
        <w:t>Arts in Digital Media</w:t>
      </w:r>
    </w:p>
    <w:p w:rsidR="003C127E" w:rsidRPr="00E93DEF" w:rsidRDefault="003C127E" w:rsidP="00B761DE">
      <w:pPr>
        <w:rPr>
          <w:rFonts w:asciiTheme="majorHAnsi" w:hAnsiTheme="majorHAnsi"/>
          <w:b/>
          <w:bCs/>
          <w:sz w:val="20"/>
          <w:szCs w:val="20"/>
        </w:rPr>
      </w:pPr>
      <w:r w:rsidRPr="00E93DEF">
        <w:rPr>
          <w:rFonts w:asciiTheme="majorHAnsi" w:hAnsiTheme="majorHAnsi"/>
          <w:b/>
          <w:bCs/>
          <w:sz w:val="20"/>
          <w:szCs w:val="20"/>
        </w:rPr>
        <w:tab/>
      </w:r>
      <w:r w:rsidRPr="00E93DEF">
        <w:rPr>
          <w:rFonts w:asciiTheme="majorHAnsi" w:hAnsiTheme="majorHAnsi"/>
          <w:b/>
          <w:bCs/>
          <w:sz w:val="20"/>
          <w:szCs w:val="20"/>
        </w:rPr>
        <w:tab/>
      </w:r>
      <w:r w:rsidR="006969C7" w:rsidRPr="00E93DEF">
        <w:rPr>
          <w:rFonts w:asciiTheme="majorHAnsi" w:hAnsiTheme="majorHAnsi"/>
          <w:sz w:val="20"/>
          <w:szCs w:val="20"/>
        </w:rPr>
        <w:tab/>
      </w:r>
      <w:r w:rsidRPr="00E93DEF">
        <w:rPr>
          <w:rFonts w:asciiTheme="majorHAnsi" w:hAnsiTheme="majorHAnsi"/>
          <w:b/>
          <w:bCs/>
          <w:sz w:val="20"/>
          <w:szCs w:val="20"/>
        </w:rPr>
        <w:tab/>
      </w:r>
    </w:p>
    <w:p w:rsidR="003C127E" w:rsidRPr="00E93DEF" w:rsidRDefault="003C127E" w:rsidP="00B761DE">
      <w:pPr>
        <w:rPr>
          <w:rFonts w:asciiTheme="majorHAnsi" w:hAnsiTheme="majorHAnsi"/>
          <w:sz w:val="20"/>
          <w:szCs w:val="20"/>
        </w:rPr>
      </w:pPr>
      <w:r w:rsidRPr="00E93DEF">
        <w:rPr>
          <w:rFonts w:asciiTheme="majorHAnsi" w:hAnsiTheme="majorHAnsi"/>
          <w:b/>
          <w:bCs/>
          <w:sz w:val="20"/>
          <w:szCs w:val="20"/>
        </w:rPr>
        <w:t xml:space="preserve">      </w:t>
      </w:r>
      <w:r w:rsidRPr="00E93DEF">
        <w:rPr>
          <w:rFonts w:asciiTheme="majorHAnsi" w:hAnsiTheme="majorHAnsi"/>
          <w:b/>
          <w:bCs/>
          <w:sz w:val="20"/>
          <w:szCs w:val="20"/>
        </w:rPr>
        <w:tab/>
      </w:r>
      <w:r w:rsidRPr="00E93DEF">
        <w:rPr>
          <w:rFonts w:asciiTheme="majorHAnsi" w:hAnsiTheme="majorHAnsi"/>
          <w:sz w:val="20"/>
          <w:szCs w:val="20"/>
        </w:rPr>
        <w:t xml:space="preserve">             </w:t>
      </w:r>
      <w:r w:rsidRPr="00E93DEF">
        <w:rPr>
          <w:rFonts w:asciiTheme="majorHAnsi" w:hAnsiTheme="majorHAnsi"/>
          <w:sz w:val="20"/>
          <w:szCs w:val="20"/>
        </w:rPr>
        <w:tab/>
      </w:r>
      <w:r w:rsidRPr="00E93DEF">
        <w:rPr>
          <w:rFonts w:asciiTheme="majorHAnsi" w:hAnsiTheme="majorHAnsi"/>
          <w:b/>
          <w:bCs/>
          <w:sz w:val="20"/>
          <w:szCs w:val="20"/>
        </w:rPr>
        <w:t xml:space="preserve"> </w:t>
      </w:r>
      <w:r w:rsidRPr="00E93DEF">
        <w:rPr>
          <w:rFonts w:asciiTheme="majorHAnsi" w:hAnsiTheme="majorHAnsi"/>
          <w:sz w:val="20"/>
          <w:szCs w:val="20"/>
        </w:rPr>
        <w:tab/>
        <w:t xml:space="preserve">             </w:t>
      </w:r>
      <w:r w:rsidRPr="00E93DEF">
        <w:rPr>
          <w:rFonts w:asciiTheme="majorHAnsi" w:hAnsiTheme="majorHAnsi"/>
          <w:sz w:val="20"/>
          <w:szCs w:val="20"/>
        </w:rPr>
        <w:tab/>
      </w:r>
    </w:p>
    <w:p w:rsidR="003C127E" w:rsidRPr="00E93DEF" w:rsidRDefault="003C127E" w:rsidP="00DF7C23">
      <w:pPr>
        <w:pStyle w:val="Heading2"/>
        <w:tabs>
          <w:tab w:val="left" w:pos="0"/>
        </w:tabs>
        <w:ind w:right="-144"/>
        <w:jc w:val="left"/>
        <w:rPr>
          <w:rFonts w:asciiTheme="majorHAnsi" w:hAnsiTheme="majorHAnsi"/>
          <w:sz w:val="20"/>
          <w:szCs w:val="20"/>
        </w:rPr>
      </w:pPr>
      <w:r w:rsidRPr="00E93DEF">
        <w:rPr>
          <w:rFonts w:asciiTheme="majorHAnsi" w:eastAsia="Times New Roman" w:hAnsiTheme="majorHAnsi" w:cs="Times New Roman"/>
          <w:sz w:val="20"/>
          <w:szCs w:val="20"/>
        </w:rPr>
        <w:t>RELATED SKILLS:</w:t>
      </w:r>
    </w:p>
    <w:p w:rsidR="003C127E" w:rsidRPr="00E93DEF" w:rsidRDefault="003C127E" w:rsidP="00B761DE">
      <w:pPr>
        <w:numPr>
          <w:ilvl w:val="0"/>
          <w:numId w:val="2"/>
        </w:numPr>
        <w:tabs>
          <w:tab w:val="clear" w:pos="360"/>
          <w:tab w:val="left" w:pos="375"/>
          <w:tab w:val="left" w:pos="720"/>
        </w:tabs>
        <w:ind w:left="330" w:hanging="180"/>
        <w:rPr>
          <w:rFonts w:asciiTheme="majorHAnsi" w:hAnsiTheme="majorHAnsi"/>
          <w:b/>
          <w:sz w:val="20"/>
          <w:szCs w:val="20"/>
        </w:rPr>
      </w:pPr>
      <w:r w:rsidRPr="00E93DEF">
        <w:rPr>
          <w:rFonts w:asciiTheme="majorHAnsi" w:hAnsiTheme="majorHAnsi"/>
          <w:b/>
          <w:sz w:val="20"/>
          <w:szCs w:val="20"/>
        </w:rPr>
        <w:t>Programming</w:t>
      </w:r>
      <w:r w:rsidR="009817FE" w:rsidRPr="00E93DEF">
        <w:rPr>
          <w:rFonts w:asciiTheme="majorHAnsi" w:hAnsiTheme="majorHAnsi"/>
          <w:sz w:val="20"/>
          <w:szCs w:val="20"/>
        </w:rPr>
        <w:t xml:space="preserve">: </w:t>
      </w:r>
      <w:r w:rsidRPr="00E93DEF">
        <w:rPr>
          <w:rFonts w:asciiTheme="majorHAnsi" w:hAnsiTheme="majorHAnsi"/>
          <w:sz w:val="20"/>
          <w:szCs w:val="20"/>
        </w:rPr>
        <w:t>HTML</w:t>
      </w:r>
      <w:r w:rsidR="00505EB9">
        <w:rPr>
          <w:rFonts w:asciiTheme="majorHAnsi" w:hAnsiTheme="majorHAnsi"/>
          <w:sz w:val="20"/>
          <w:szCs w:val="20"/>
        </w:rPr>
        <w:t>/5</w:t>
      </w:r>
      <w:r w:rsidR="00505EB9" w:rsidRPr="00E93DEF">
        <w:rPr>
          <w:rFonts w:asciiTheme="majorHAnsi" w:hAnsiTheme="majorHAnsi"/>
          <w:sz w:val="20"/>
          <w:szCs w:val="20"/>
        </w:rPr>
        <w:t>, CSS</w:t>
      </w:r>
      <w:r w:rsidR="00505EB9">
        <w:rPr>
          <w:rFonts w:asciiTheme="majorHAnsi" w:hAnsiTheme="majorHAnsi"/>
          <w:sz w:val="20"/>
          <w:szCs w:val="20"/>
        </w:rPr>
        <w:t>,</w:t>
      </w:r>
      <w:r w:rsidR="009817FE" w:rsidRPr="00E93DEF">
        <w:rPr>
          <w:rFonts w:asciiTheme="majorHAnsi" w:hAnsiTheme="majorHAnsi"/>
          <w:sz w:val="20"/>
          <w:szCs w:val="20"/>
        </w:rPr>
        <w:t xml:space="preserve"> </w:t>
      </w:r>
      <w:r w:rsidR="006A53AA" w:rsidRPr="00E93DEF">
        <w:rPr>
          <w:rFonts w:asciiTheme="majorHAnsi" w:hAnsiTheme="majorHAnsi"/>
          <w:sz w:val="20"/>
          <w:szCs w:val="20"/>
        </w:rPr>
        <w:t>JavaScript</w:t>
      </w:r>
      <w:r w:rsidR="009817FE" w:rsidRPr="00E93DEF">
        <w:rPr>
          <w:rFonts w:asciiTheme="majorHAnsi" w:hAnsiTheme="majorHAnsi"/>
          <w:sz w:val="20"/>
          <w:szCs w:val="20"/>
        </w:rPr>
        <w:t>, PHP</w:t>
      </w:r>
    </w:p>
    <w:p w:rsidR="003C127E" w:rsidRPr="00E93DEF" w:rsidRDefault="00AA26C5" w:rsidP="00B761DE">
      <w:pPr>
        <w:numPr>
          <w:ilvl w:val="0"/>
          <w:numId w:val="2"/>
        </w:numPr>
        <w:tabs>
          <w:tab w:val="clear" w:pos="360"/>
          <w:tab w:val="left" w:pos="375"/>
          <w:tab w:val="left" w:pos="720"/>
        </w:tabs>
        <w:ind w:left="330" w:hanging="180"/>
        <w:rPr>
          <w:rFonts w:asciiTheme="majorHAnsi" w:hAnsiTheme="majorHAnsi"/>
          <w:b/>
          <w:sz w:val="20"/>
          <w:szCs w:val="20"/>
        </w:rPr>
      </w:pPr>
      <w:r w:rsidRPr="00E93DEF">
        <w:rPr>
          <w:rFonts w:asciiTheme="majorHAnsi" w:hAnsiTheme="majorHAnsi"/>
          <w:b/>
          <w:bCs/>
          <w:sz w:val="20"/>
          <w:szCs w:val="20"/>
        </w:rPr>
        <w:t xml:space="preserve">Software: </w:t>
      </w:r>
      <w:r w:rsidRPr="00E93DEF">
        <w:rPr>
          <w:rFonts w:asciiTheme="majorHAnsi" w:hAnsiTheme="majorHAnsi"/>
          <w:sz w:val="20"/>
          <w:szCs w:val="20"/>
        </w:rPr>
        <w:t xml:space="preserve">Photoshop, Illustrator, </w:t>
      </w:r>
      <w:r w:rsidR="00EC3A03" w:rsidRPr="00E93DEF">
        <w:rPr>
          <w:rFonts w:asciiTheme="majorHAnsi" w:hAnsiTheme="majorHAnsi"/>
          <w:sz w:val="20"/>
          <w:szCs w:val="20"/>
        </w:rPr>
        <w:t xml:space="preserve">In Design, </w:t>
      </w:r>
      <w:r w:rsidRPr="00E93DEF">
        <w:rPr>
          <w:rFonts w:asciiTheme="majorHAnsi" w:hAnsiTheme="majorHAnsi"/>
          <w:sz w:val="20"/>
          <w:szCs w:val="20"/>
        </w:rPr>
        <w:t>Dreamweaver, After Effects,</w:t>
      </w:r>
      <w:r w:rsidR="00EC3A03" w:rsidRPr="00E93DEF">
        <w:rPr>
          <w:rFonts w:asciiTheme="majorHAnsi" w:hAnsiTheme="majorHAnsi"/>
          <w:sz w:val="20"/>
          <w:szCs w:val="20"/>
        </w:rPr>
        <w:t xml:space="preserve"> Final Cut Pro, Sony Vegas Pro, Maya, Cinema 4D</w:t>
      </w:r>
    </w:p>
    <w:p w:rsidR="009817FE" w:rsidRPr="00E93DEF" w:rsidRDefault="009817FE" w:rsidP="00B761DE">
      <w:pPr>
        <w:numPr>
          <w:ilvl w:val="0"/>
          <w:numId w:val="2"/>
        </w:numPr>
        <w:tabs>
          <w:tab w:val="clear" w:pos="360"/>
          <w:tab w:val="left" w:pos="375"/>
          <w:tab w:val="left" w:pos="720"/>
        </w:tabs>
        <w:ind w:left="330" w:hanging="180"/>
        <w:rPr>
          <w:rFonts w:asciiTheme="majorHAnsi" w:hAnsiTheme="majorHAnsi"/>
          <w:b/>
          <w:bCs/>
          <w:sz w:val="20"/>
          <w:szCs w:val="20"/>
        </w:rPr>
      </w:pPr>
      <w:r w:rsidRPr="00E93DEF">
        <w:rPr>
          <w:rFonts w:asciiTheme="majorHAnsi" w:hAnsiTheme="majorHAnsi"/>
          <w:b/>
          <w:sz w:val="20"/>
          <w:szCs w:val="20"/>
        </w:rPr>
        <w:t>Internet</w:t>
      </w:r>
      <w:r w:rsidRPr="00E93DEF">
        <w:rPr>
          <w:rFonts w:asciiTheme="majorHAnsi" w:hAnsiTheme="majorHAnsi"/>
          <w:sz w:val="20"/>
          <w:szCs w:val="20"/>
        </w:rPr>
        <w:t xml:space="preserve">: Troubleshooting, </w:t>
      </w:r>
      <w:r w:rsidR="001B0FC6">
        <w:rPr>
          <w:rFonts w:asciiTheme="majorHAnsi" w:hAnsiTheme="majorHAnsi"/>
          <w:sz w:val="20"/>
          <w:szCs w:val="20"/>
        </w:rPr>
        <w:t>configuring small wired and wireless networks</w:t>
      </w:r>
      <w:r w:rsidR="009A1375">
        <w:rPr>
          <w:rFonts w:asciiTheme="majorHAnsi" w:hAnsiTheme="majorHAnsi"/>
          <w:sz w:val="20"/>
          <w:szCs w:val="20"/>
        </w:rPr>
        <w:t xml:space="preserve">, Desktop Support </w:t>
      </w:r>
    </w:p>
    <w:p w:rsidR="003C127E" w:rsidRPr="00E93DEF" w:rsidRDefault="003C127E" w:rsidP="00B761DE">
      <w:pPr>
        <w:numPr>
          <w:ilvl w:val="0"/>
          <w:numId w:val="2"/>
        </w:numPr>
        <w:tabs>
          <w:tab w:val="clear" w:pos="360"/>
          <w:tab w:val="left" w:pos="375"/>
          <w:tab w:val="left" w:pos="720"/>
        </w:tabs>
        <w:ind w:left="330" w:hanging="180"/>
        <w:rPr>
          <w:rFonts w:asciiTheme="majorHAnsi" w:hAnsiTheme="majorHAnsi"/>
          <w:b/>
          <w:sz w:val="20"/>
          <w:szCs w:val="20"/>
        </w:rPr>
      </w:pPr>
      <w:r w:rsidRPr="00E93DEF">
        <w:rPr>
          <w:rFonts w:asciiTheme="majorHAnsi" w:hAnsiTheme="majorHAnsi"/>
          <w:b/>
          <w:sz w:val="20"/>
          <w:szCs w:val="20"/>
        </w:rPr>
        <w:t>Operating Systems</w:t>
      </w:r>
      <w:r w:rsidRPr="00E93DEF">
        <w:rPr>
          <w:rFonts w:asciiTheme="majorHAnsi" w:hAnsiTheme="majorHAnsi"/>
          <w:sz w:val="20"/>
          <w:szCs w:val="20"/>
        </w:rPr>
        <w:t>: Windows (XP, Vista, 7, 8, S</w:t>
      </w:r>
      <w:r w:rsidR="00AB1DDA">
        <w:rPr>
          <w:rFonts w:asciiTheme="majorHAnsi" w:hAnsiTheme="majorHAnsi"/>
          <w:sz w:val="20"/>
          <w:szCs w:val="20"/>
        </w:rPr>
        <w:t xml:space="preserve">erver </w:t>
      </w:r>
      <w:r w:rsidR="006A53AA">
        <w:rPr>
          <w:rFonts w:asciiTheme="majorHAnsi" w:hAnsiTheme="majorHAnsi"/>
          <w:sz w:val="20"/>
          <w:szCs w:val="20"/>
        </w:rPr>
        <w:t>2008 R2</w:t>
      </w:r>
      <w:r w:rsidR="00AB1DDA">
        <w:rPr>
          <w:rFonts w:asciiTheme="majorHAnsi" w:hAnsiTheme="majorHAnsi"/>
          <w:sz w:val="20"/>
          <w:szCs w:val="20"/>
        </w:rPr>
        <w:t>, Server 2012</w:t>
      </w:r>
      <w:r w:rsidR="006A53AA">
        <w:rPr>
          <w:rFonts w:asciiTheme="majorHAnsi" w:hAnsiTheme="majorHAnsi"/>
          <w:sz w:val="20"/>
          <w:szCs w:val="20"/>
        </w:rPr>
        <w:t>), Mac</w:t>
      </w:r>
      <w:r w:rsidR="00EC3A03" w:rsidRPr="00E93DEF">
        <w:rPr>
          <w:rFonts w:asciiTheme="majorHAnsi" w:hAnsiTheme="majorHAnsi"/>
          <w:sz w:val="20"/>
          <w:szCs w:val="20"/>
        </w:rPr>
        <w:t xml:space="preserve"> OS X</w:t>
      </w:r>
      <w:r w:rsidR="003E7446" w:rsidRPr="00E93DEF">
        <w:rPr>
          <w:rFonts w:asciiTheme="majorHAnsi" w:hAnsiTheme="majorHAnsi"/>
          <w:sz w:val="20"/>
          <w:szCs w:val="20"/>
        </w:rPr>
        <w:t xml:space="preserve">, </w:t>
      </w:r>
      <w:r w:rsidR="00AB1DDA">
        <w:rPr>
          <w:rFonts w:asciiTheme="majorHAnsi" w:hAnsiTheme="majorHAnsi"/>
          <w:sz w:val="20"/>
          <w:szCs w:val="20"/>
        </w:rPr>
        <w:t>Linux</w:t>
      </w:r>
    </w:p>
    <w:p w:rsidR="003C127E" w:rsidRPr="00E93DEF" w:rsidRDefault="003C127E" w:rsidP="00B761DE">
      <w:pPr>
        <w:numPr>
          <w:ilvl w:val="0"/>
          <w:numId w:val="2"/>
        </w:numPr>
        <w:tabs>
          <w:tab w:val="clear" w:pos="360"/>
          <w:tab w:val="left" w:pos="375"/>
          <w:tab w:val="left" w:pos="720"/>
        </w:tabs>
        <w:ind w:left="330" w:hanging="180"/>
        <w:rPr>
          <w:rFonts w:asciiTheme="majorHAnsi" w:hAnsiTheme="majorHAnsi"/>
          <w:b/>
          <w:sz w:val="20"/>
          <w:szCs w:val="20"/>
        </w:rPr>
      </w:pPr>
      <w:r w:rsidRPr="00E93DEF">
        <w:rPr>
          <w:rFonts w:asciiTheme="majorHAnsi" w:hAnsiTheme="majorHAnsi"/>
          <w:b/>
          <w:sz w:val="20"/>
          <w:szCs w:val="20"/>
        </w:rPr>
        <w:t>Hardware</w:t>
      </w:r>
      <w:r w:rsidRPr="00E93DEF">
        <w:rPr>
          <w:rFonts w:asciiTheme="majorHAnsi" w:hAnsiTheme="majorHAnsi"/>
          <w:sz w:val="20"/>
          <w:szCs w:val="20"/>
        </w:rPr>
        <w:t xml:space="preserve">: </w:t>
      </w:r>
      <w:r w:rsidR="003E7446" w:rsidRPr="00E93DEF">
        <w:rPr>
          <w:rFonts w:asciiTheme="majorHAnsi" w:hAnsiTheme="majorHAnsi"/>
          <w:sz w:val="20"/>
          <w:szCs w:val="20"/>
        </w:rPr>
        <w:t>Complete assembly and disassembly of desktops</w:t>
      </w:r>
      <w:r w:rsidR="00DD647F" w:rsidRPr="00E93DEF">
        <w:rPr>
          <w:rFonts w:asciiTheme="majorHAnsi" w:hAnsiTheme="majorHAnsi"/>
          <w:sz w:val="20"/>
          <w:szCs w:val="20"/>
        </w:rPr>
        <w:t>,</w:t>
      </w:r>
      <w:r w:rsidR="003E7446" w:rsidRPr="00E93DEF">
        <w:rPr>
          <w:rFonts w:asciiTheme="majorHAnsi" w:hAnsiTheme="majorHAnsi"/>
          <w:sz w:val="20"/>
          <w:szCs w:val="20"/>
        </w:rPr>
        <w:t xml:space="preserve"> Router/Modem installation, </w:t>
      </w:r>
      <w:r w:rsidR="00DD647F" w:rsidRPr="00E93DEF">
        <w:rPr>
          <w:rFonts w:asciiTheme="majorHAnsi" w:hAnsiTheme="majorHAnsi"/>
          <w:sz w:val="20"/>
          <w:szCs w:val="20"/>
        </w:rPr>
        <w:t xml:space="preserve"> iPhone/Cellular repair</w:t>
      </w:r>
    </w:p>
    <w:p w:rsidR="003C127E" w:rsidRPr="00E93DEF" w:rsidRDefault="003C127E" w:rsidP="00E12FF9">
      <w:pPr>
        <w:numPr>
          <w:ilvl w:val="0"/>
          <w:numId w:val="2"/>
        </w:numPr>
        <w:tabs>
          <w:tab w:val="clear" w:pos="360"/>
          <w:tab w:val="left" w:pos="720"/>
        </w:tabs>
        <w:ind w:left="330" w:hanging="180"/>
        <w:rPr>
          <w:rFonts w:asciiTheme="majorHAnsi" w:hAnsiTheme="majorHAnsi"/>
          <w:b/>
          <w:sz w:val="20"/>
          <w:szCs w:val="20"/>
        </w:rPr>
      </w:pPr>
      <w:r w:rsidRPr="00E93DEF">
        <w:rPr>
          <w:rFonts w:asciiTheme="majorHAnsi" w:hAnsiTheme="majorHAnsi"/>
          <w:b/>
          <w:sz w:val="20"/>
          <w:szCs w:val="20"/>
        </w:rPr>
        <w:t>Antivirus Software</w:t>
      </w:r>
      <w:r w:rsidRPr="00E93DEF">
        <w:rPr>
          <w:rFonts w:asciiTheme="majorHAnsi" w:hAnsiTheme="majorHAnsi"/>
          <w:sz w:val="20"/>
          <w:szCs w:val="20"/>
        </w:rPr>
        <w:t>: Troubleshoot Spyware and Virus issues using various tools</w:t>
      </w:r>
      <w:r w:rsidRPr="00E93DEF">
        <w:rPr>
          <w:rFonts w:asciiTheme="majorHAnsi" w:hAnsiTheme="majorHAnsi"/>
          <w:b/>
          <w:sz w:val="20"/>
          <w:szCs w:val="20"/>
        </w:rPr>
        <w:t xml:space="preserve"> </w:t>
      </w:r>
      <w:r w:rsidR="00641C2F" w:rsidRPr="00E93DEF">
        <w:rPr>
          <w:rFonts w:asciiTheme="majorHAnsi" w:hAnsiTheme="majorHAnsi"/>
          <w:sz w:val="20"/>
          <w:szCs w:val="20"/>
        </w:rPr>
        <w:t>(</w:t>
      </w:r>
      <w:r w:rsidR="00AB1DDA">
        <w:rPr>
          <w:rFonts w:asciiTheme="majorHAnsi" w:hAnsiTheme="majorHAnsi"/>
          <w:sz w:val="20"/>
          <w:szCs w:val="20"/>
        </w:rPr>
        <w:t>ESET NOD32, Malware Bytes</w:t>
      </w:r>
      <w:r w:rsidRPr="00E93DEF">
        <w:rPr>
          <w:rFonts w:asciiTheme="majorHAnsi" w:hAnsiTheme="majorHAnsi"/>
          <w:sz w:val="20"/>
          <w:szCs w:val="20"/>
        </w:rPr>
        <w:t>)</w:t>
      </w:r>
    </w:p>
    <w:p w:rsidR="003C127E" w:rsidRPr="00E93DEF" w:rsidRDefault="00E93DEF" w:rsidP="006A53AA">
      <w:pPr>
        <w:numPr>
          <w:ilvl w:val="0"/>
          <w:numId w:val="2"/>
        </w:numPr>
        <w:tabs>
          <w:tab w:val="clear" w:pos="360"/>
          <w:tab w:val="left" w:pos="0"/>
          <w:tab w:val="left" w:pos="180"/>
          <w:tab w:val="right" w:pos="10980"/>
        </w:tabs>
        <w:ind w:left="330" w:hanging="180"/>
        <w:rPr>
          <w:rFonts w:asciiTheme="majorHAnsi" w:hAnsiTheme="majorHAnsi"/>
          <w:b/>
          <w:bCs/>
          <w:sz w:val="20"/>
          <w:szCs w:val="20"/>
        </w:rPr>
      </w:pPr>
      <w:r w:rsidRPr="00E93DEF">
        <w:rPr>
          <w:rFonts w:asciiTheme="majorHAnsi" w:hAnsiTheme="majorHAnsi"/>
          <w:b/>
          <w:sz w:val="20"/>
          <w:szCs w:val="20"/>
        </w:rPr>
        <w:t>Other</w:t>
      </w:r>
      <w:r w:rsidR="00EC3A03" w:rsidRPr="00E93DEF">
        <w:rPr>
          <w:rFonts w:asciiTheme="majorHAnsi" w:hAnsiTheme="majorHAnsi"/>
          <w:sz w:val="20"/>
          <w:szCs w:val="20"/>
        </w:rPr>
        <w:t xml:space="preserve">: </w:t>
      </w:r>
      <w:r w:rsidR="00210CD4">
        <w:rPr>
          <w:rFonts w:asciiTheme="majorHAnsi" w:hAnsiTheme="majorHAnsi"/>
          <w:sz w:val="20"/>
          <w:szCs w:val="20"/>
        </w:rPr>
        <w:t xml:space="preserve">Active Directory, </w:t>
      </w:r>
      <w:r w:rsidRPr="00E93DEF">
        <w:rPr>
          <w:rFonts w:asciiTheme="majorHAnsi" w:hAnsiTheme="majorHAnsi"/>
          <w:sz w:val="20"/>
          <w:szCs w:val="20"/>
        </w:rPr>
        <w:t>Apache, MySQL,</w:t>
      </w:r>
      <w:r w:rsidR="006A53AA">
        <w:rPr>
          <w:rFonts w:asciiTheme="majorHAnsi" w:hAnsiTheme="majorHAnsi"/>
          <w:sz w:val="20"/>
          <w:szCs w:val="20"/>
        </w:rPr>
        <w:t xml:space="preserve"> jQ</w:t>
      </w:r>
      <w:r w:rsidRPr="00E93DEF">
        <w:rPr>
          <w:rFonts w:asciiTheme="majorHAnsi" w:hAnsiTheme="majorHAnsi"/>
          <w:sz w:val="20"/>
          <w:szCs w:val="20"/>
        </w:rPr>
        <w:t>uery, JSON,</w:t>
      </w:r>
      <w:r w:rsidR="006A53AA">
        <w:rPr>
          <w:rFonts w:asciiTheme="majorHAnsi" w:hAnsiTheme="majorHAnsi"/>
          <w:sz w:val="20"/>
          <w:szCs w:val="20"/>
        </w:rPr>
        <w:t xml:space="preserve"> Ajax,</w:t>
      </w:r>
      <w:r w:rsidRPr="00E93DEF">
        <w:rPr>
          <w:rFonts w:asciiTheme="majorHAnsi" w:hAnsiTheme="majorHAnsi"/>
          <w:sz w:val="20"/>
          <w:szCs w:val="20"/>
        </w:rPr>
        <w:t xml:space="preserve"> XML, </w:t>
      </w:r>
      <w:proofErr w:type="spellStart"/>
      <w:r w:rsidR="00505EB9">
        <w:rPr>
          <w:rFonts w:asciiTheme="majorHAnsi" w:hAnsiTheme="majorHAnsi"/>
          <w:sz w:val="20"/>
          <w:szCs w:val="20"/>
        </w:rPr>
        <w:t>Git</w:t>
      </w:r>
      <w:proofErr w:type="spellEnd"/>
      <w:r w:rsidR="00AB1DDA">
        <w:rPr>
          <w:rFonts w:asciiTheme="majorHAnsi" w:hAnsiTheme="majorHAnsi"/>
          <w:sz w:val="20"/>
          <w:szCs w:val="20"/>
        </w:rPr>
        <w:t xml:space="preserve"> Hub</w:t>
      </w:r>
      <w:r w:rsidR="00505EB9">
        <w:rPr>
          <w:rFonts w:asciiTheme="majorHAnsi" w:hAnsiTheme="majorHAnsi"/>
          <w:sz w:val="20"/>
          <w:szCs w:val="20"/>
        </w:rPr>
        <w:t xml:space="preserve">, </w:t>
      </w:r>
      <w:r w:rsidR="00EC3A03" w:rsidRPr="00E93DEF">
        <w:rPr>
          <w:rFonts w:asciiTheme="majorHAnsi" w:hAnsiTheme="majorHAnsi"/>
          <w:sz w:val="20"/>
          <w:szCs w:val="20"/>
        </w:rPr>
        <w:t>Microsoft Office Suite</w:t>
      </w:r>
      <w:r w:rsidR="00641C2F" w:rsidRPr="00E93DEF">
        <w:rPr>
          <w:rFonts w:asciiTheme="majorHAnsi" w:hAnsiTheme="majorHAnsi"/>
          <w:sz w:val="20"/>
          <w:szCs w:val="20"/>
        </w:rPr>
        <w:t>, Sublime Text, FileZilla</w:t>
      </w:r>
      <w:r w:rsidR="002C29EE" w:rsidRPr="00E93DEF">
        <w:rPr>
          <w:rFonts w:asciiTheme="majorHAnsi" w:hAnsiTheme="majorHAnsi"/>
          <w:sz w:val="20"/>
          <w:szCs w:val="20"/>
        </w:rPr>
        <w:t>(FTP)</w:t>
      </w:r>
      <w:r w:rsidR="009A1375">
        <w:rPr>
          <w:rFonts w:asciiTheme="majorHAnsi" w:hAnsiTheme="majorHAnsi"/>
          <w:sz w:val="20"/>
          <w:szCs w:val="20"/>
        </w:rPr>
        <w:t>, CMD</w:t>
      </w:r>
      <w:r w:rsidR="00422C72">
        <w:rPr>
          <w:rFonts w:asciiTheme="majorHAnsi" w:hAnsiTheme="majorHAnsi"/>
          <w:sz w:val="20"/>
          <w:szCs w:val="20"/>
        </w:rPr>
        <w:t>/Terminal</w:t>
      </w:r>
      <w:r w:rsidR="00333DAC">
        <w:rPr>
          <w:rFonts w:asciiTheme="majorHAnsi" w:hAnsiTheme="majorHAnsi"/>
          <w:sz w:val="20"/>
          <w:szCs w:val="20"/>
        </w:rPr>
        <w:t>, VMware Workstation</w:t>
      </w:r>
    </w:p>
    <w:p w:rsidR="00B761DE" w:rsidRPr="00E93DEF" w:rsidRDefault="00B761DE" w:rsidP="00B761DE">
      <w:pPr>
        <w:pStyle w:val="Heading2"/>
        <w:ind w:left="0" w:firstLine="0"/>
        <w:jc w:val="left"/>
        <w:rPr>
          <w:rFonts w:asciiTheme="majorHAnsi" w:eastAsia="Times New Roman" w:hAnsiTheme="majorHAnsi" w:cs="Times New Roman"/>
          <w:b w:val="0"/>
          <w:bCs w:val="0"/>
          <w:sz w:val="24"/>
          <w:szCs w:val="24"/>
        </w:rPr>
      </w:pPr>
    </w:p>
    <w:p w:rsidR="003C127E" w:rsidRPr="00E93DEF" w:rsidRDefault="003C127E" w:rsidP="00B761DE">
      <w:pPr>
        <w:pStyle w:val="Heading2"/>
        <w:tabs>
          <w:tab w:val="clear" w:pos="0"/>
          <w:tab w:val="num" w:pos="2340"/>
        </w:tabs>
        <w:ind w:left="0" w:firstLine="0"/>
        <w:jc w:val="left"/>
        <w:rPr>
          <w:rFonts w:asciiTheme="majorHAnsi" w:hAnsiTheme="majorHAnsi"/>
          <w:sz w:val="20"/>
          <w:szCs w:val="20"/>
        </w:rPr>
      </w:pPr>
      <w:r w:rsidRPr="00E93DEF">
        <w:rPr>
          <w:rFonts w:asciiTheme="majorHAnsi" w:eastAsia="Times New Roman" w:hAnsiTheme="majorHAnsi" w:cs="Times New Roman"/>
          <w:sz w:val="20"/>
          <w:szCs w:val="20"/>
        </w:rPr>
        <w:t>RELEVANT EXPERIENCE:</w:t>
      </w:r>
    </w:p>
    <w:p w:rsidR="00AA26C5" w:rsidRPr="00E93DEF" w:rsidRDefault="00AA26C5" w:rsidP="00B761DE">
      <w:pPr>
        <w:ind w:left="576"/>
        <w:rPr>
          <w:rFonts w:asciiTheme="majorHAnsi" w:hAnsiTheme="majorHAnsi"/>
          <w:b/>
          <w:bCs/>
          <w:sz w:val="20"/>
          <w:szCs w:val="20"/>
        </w:rPr>
      </w:pPr>
    </w:p>
    <w:p w:rsidR="003C127E" w:rsidRPr="00E93DEF" w:rsidRDefault="00AA26C5" w:rsidP="00CF1D7E">
      <w:pPr>
        <w:tabs>
          <w:tab w:val="left" w:pos="360"/>
        </w:tabs>
        <w:ind w:right="-144" w:firstLine="150"/>
        <w:rPr>
          <w:rFonts w:asciiTheme="majorHAnsi" w:hAnsiTheme="majorHAnsi"/>
        </w:rPr>
      </w:pPr>
      <w:proofErr w:type="spellStart"/>
      <w:r w:rsidRPr="00E93DEF">
        <w:rPr>
          <w:rFonts w:asciiTheme="majorHAnsi" w:hAnsiTheme="majorHAnsi"/>
          <w:b/>
          <w:bCs/>
          <w:sz w:val="20"/>
          <w:szCs w:val="20"/>
        </w:rPr>
        <w:t>GizmoTrader</w:t>
      </w:r>
      <w:proofErr w:type="spellEnd"/>
      <w:r w:rsidR="003C127E" w:rsidRPr="00E93DEF">
        <w:rPr>
          <w:rFonts w:asciiTheme="majorHAnsi" w:hAnsiTheme="majorHAnsi"/>
          <w:b/>
          <w:bCs/>
          <w:sz w:val="20"/>
          <w:szCs w:val="20"/>
        </w:rPr>
        <w:tab/>
      </w:r>
      <w:r w:rsidR="003C127E" w:rsidRPr="00E93DEF">
        <w:rPr>
          <w:rFonts w:asciiTheme="majorHAnsi" w:hAnsiTheme="majorHAnsi"/>
          <w:b/>
          <w:bCs/>
          <w:sz w:val="20"/>
          <w:szCs w:val="20"/>
        </w:rPr>
        <w:tab/>
        <w:t xml:space="preserve"> </w:t>
      </w:r>
      <w:r w:rsidR="00653423" w:rsidRPr="00E93DEF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801809" w:rsidRPr="00E93DEF">
        <w:rPr>
          <w:rFonts w:asciiTheme="majorHAnsi" w:hAnsiTheme="majorHAnsi"/>
          <w:b/>
          <w:bCs/>
          <w:sz w:val="20"/>
          <w:szCs w:val="20"/>
        </w:rPr>
        <w:t xml:space="preserve">               </w:t>
      </w:r>
      <w:r w:rsidR="00653423" w:rsidRPr="00E93DEF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801809" w:rsidRPr="00E93DEF">
        <w:rPr>
          <w:rFonts w:asciiTheme="majorHAnsi" w:hAnsiTheme="majorHAnsi"/>
          <w:b/>
          <w:bCs/>
          <w:sz w:val="20"/>
          <w:szCs w:val="20"/>
        </w:rPr>
        <w:t xml:space="preserve">    </w:t>
      </w:r>
      <w:r w:rsidR="006A53AA">
        <w:rPr>
          <w:rFonts w:asciiTheme="majorHAnsi" w:hAnsiTheme="majorHAnsi"/>
          <w:b/>
          <w:bCs/>
          <w:sz w:val="20"/>
          <w:szCs w:val="20"/>
        </w:rPr>
        <w:t xml:space="preserve">  </w:t>
      </w:r>
      <w:r w:rsidR="00653423" w:rsidRPr="00E93DEF">
        <w:rPr>
          <w:rFonts w:asciiTheme="majorHAnsi" w:hAnsiTheme="majorHAnsi"/>
          <w:b/>
          <w:bCs/>
          <w:sz w:val="20"/>
          <w:szCs w:val="20"/>
        </w:rPr>
        <w:t xml:space="preserve">Testing / Unlocking Supervisor </w:t>
      </w:r>
      <w:r w:rsidRPr="00E93DEF">
        <w:rPr>
          <w:rFonts w:asciiTheme="majorHAnsi" w:hAnsiTheme="majorHAnsi"/>
          <w:b/>
          <w:bCs/>
          <w:sz w:val="20"/>
          <w:szCs w:val="20"/>
        </w:rPr>
        <w:t xml:space="preserve"> </w:t>
      </w:r>
      <w:r w:rsidRPr="00E93DEF">
        <w:rPr>
          <w:rFonts w:asciiTheme="majorHAnsi" w:hAnsiTheme="majorHAnsi"/>
          <w:b/>
          <w:bCs/>
          <w:sz w:val="20"/>
          <w:szCs w:val="20"/>
        </w:rPr>
        <w:tab/>
      </w:r>
      <w:r w:rsidRPr="00E93DEF">
        <w:rPr>
          <w:rFonts w:asciiTheme="majorHAnsi" w:hAnsiTheme="majorHAnsi"/>
          <w:b/>
          <w:bCs/>
          <w:sz w:val="20"/>
          <w:szCs w:val="20"/>
        </w:rPr>
        <w:tab/>
      </w:r>
      <w:r w:rsidR="00801809" w:rsidRPr="00E93DEF">
        <w:rPr>
          <w:rFonts w:asciiTheme="majorHAnsi" w:hAnsiTheme="majorHAnsi"/>
          <w:b/>
          <w:bCs/>
          <w:sz w:val="20"/>
          <w:szCs w:val="20"/>
        </w:rPr>
        <w:t xml:space="preserve">    </w:t>
      </w:r>
      <w:r w:rsidR="008F5360">
        <w:rPr>
          <w:rFonts w:asciiTheme="majorHAnsi" w:hAnsiTheme="majorHAnsi"/>
          <w:b/>
          <w:bCs/>
          <w:sz w:val="20"/>
          <w:szCs w:val="20"/>
        </w:rPr>
        <w:tab/>
      </w:r>
      <w:r w:rsidR="008F5360">
        <w:rPr>
          <w:rFonts w:asciiTheme="majorHAnsi" w:hAnsiTheme="majorHAnsi"/>
          <w:b/>
          <w:bCs/>
          <w:sz w:val="20"/>
          <w:szCs w:val="20"/>
        </w:rPr>
        <w:tab/>
        <w:t xml:space="preserve">  </w:t>
      </w:r>
      <w:r w:rsidRPr="00E93DEF">
        <w:rPr>
          <w:rFonts w:asciiTheme="majorHAnsi" w:hAnsiTheme="majorHAnsi"/>
          <w:b/>
          <w:bCs/>
          <w:sz w:val="20"/>
          <w:szCs w:val="20"/>
        </w:rPr>
        <w:t>July 2012 – Present</w:t>
      </w:r>
      <w:r w:rsidRPr="00E93DEF">
        <w:rPr>
          <w:rFonts w:asciiTheme="majorHAnsi" w:hAnsiTheme="majorHAnsi"/>
          <w:b/>
          <w:bCs/>
          <w:sz w:val="20"/>
          <w:szCs w:val="20"/>
        </w:rPr>
        <w:br/>
        <w:t xml:space="preserve">   </w:t>
      </w:r>
      <w:r w:rsidR="00351484" w:rsidRPr="00E93DEF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3C127E" w:rsidRPr="00E93DEF">
        <w:rPr>
          <w:rFonts w:asciiTheme="majorHAnsi" w:hAnsiTheme="majorHAnsi"/>
          <w:b/>
          <w:bCs/>
          <w:sz w:val="20"/>
          <w:szCs w:val="20"/>
        </w:rPr>
        <w:t xml:space="preserve">Orlando, FL    </w:t>
      </w:r>
      <w:r w:rsidR="003C127E" w:rsidRPr="00E93DEF">
        <w:rPr>
          <w:rFonts w:asciiTheme="majorHAnsi" w:hAnsiTheme="majorHAnsi"/>
          <w:b/>
          <w:bCs/>
          <w:sz w:val="20"/>
          <w:szCs w:val="20"/>
        </w:rPr>
        <w:tab/>
      </w:r>
      <w:r w:rsidR="003C127E" w:rsidRPr="00E93DEF">
        <w:rPr>
          <w:rFonts w:asciiTheme="majorHAnsi" w:hAnsiTheme="majorHAnsi"/>
          <w:b/>
          <w:bCs/>
          <w:sz w:val="20"/>
          <w:szCs w:val="20"/>
        </w:rPr>
        <w:tab/>
      </w:r>
      <w:r w:rsidR="003C127E" w:rsidRPr="00E93DEF">
        <w:rPr>
          <w:rFonts w:asciiTheme="majorHAnsi" w:hAnsiTheme="majorHAnsi"/>
          <w:b/>
          <w:bCs/>
          <w:sz w:val="20"/>
          <w:szCs w:val="20"/>
        </w:rPr>
        <w:tab/>
        <w:t xml:space="preserve">             </w:t>
      </w:r>
      <w:r w:rsidR="003C127E" w:rsidRPr="00E93DEF">
        <w:rPr>
          <w:rFonts w:asciiTheme="majorHAnsi" w:hAnsiTheme="majorHAnsi"/>
          <w:b/>
          <w:bCs/>
          <w:sz w:val="20"/>
          <w:szCs w:val="20"/>
        </w:rPr>
        <w:tab/>
      </w:r>
      <w:r w:rsidR="003C127E" w:rsidRPr="00E93DEF">
        <w:rPr>
          <w:rFonts w:asciiTheme="majorHAnsi" w:hAnsiTheme="majorHAnsi"/>
          <w:b/>
          <w:bCs/>
          <w:sz w:val="20"/>
          <w:szCs w:val="20"/>
        </w:rPr>
        <w:tab/>
      </w:r>
      <w:r w:rsidR="003C127E" w:rsidRPr="00E93DEF">
        <w:rPr>
          <w:rFonts w:asciiTheme="majorHAnsi" w:hAnsiTheme="majorHAnsi"/>
          <w:b/>
          <w:bCs/>
          <w:sz w:val="20"/>
          <w:szCs w:val="20"/>
        </w:rPr>
        <w:tab/>
      </w:r>
      <w:r w:rsidR="003C127E" w:rsidRPr="00E93DEF">
        <w:rPr>
          <w:rFonts w:asciiTheme="majorHAnsi" w:hAnsiTheme="majorHAnsi"/>
          <w:b/>
          <w:bCs/>
          <w:sz w:val="20"/>
          <w:szCs w:val="20"/>
        </w:rPr>
        <w:tab/>
      </w:r>
      <w:r w:rsidR="003C127E" w:rsidRPr="00E93DEF">
        <w:rPr>
          <w:rFonts w:asciiTheme="majorHAnsi" w:hAnsiTheme="majorHAnsi"/>
          <w:b/>
          <w:bCs/>
          <w:sz w:val="20"/>
          <w:szCs w:val="20"/>
        </w:rPr>
        <w:tab/>
      </w:r>
    </w:p>
    <w:p w:rsidR="003C127E" w:rsidRPr="00E93DEF" w:rsidRDefault="003C127E" w:rsidP="00B761DE">
      <w:pPr>
        <w:tabs>
          <w:tab w:val="left" w:pos="390"/>
        </w:tabs>
        <w:rPr>
          <w:rFonts w:asciiTheme="majorHAnsi" w:hAnsiTheme="majorHAnsi"/>
        </w:rPr>
      </w:pPr>
    </w:p>
    <w:p w:rsidR="00B761DE" w:rsidRPr="00F51F98" w:rsidRDefault="00B761DE" w:rsidP="00B761DE">
      <w:pPr>
        <w:numPr>
          <w:ilvl w:val="0"/>
          <w:numId w:val="3"/>
        </w:numPr>
        <w:tabs>
          <w:tab w:val="left" w:pos="390"/>
        </w:tabs>
        <w:ind w:left="150"/>
        <w:rPr>
          <w:rFonts w:asciiTheme="majorHAnsi" w:hAnsiTheme="majorHAnsi"/>
          <w:sz w:val="20"/>
          <w:szCs w:val="20"/>
        </w:rPr>
      </w:pPr>
      <w:r w:rsidRPr="00F51F98">
        <w:rPr>
          <w:rFonts w:asciiTheme="majorHAnsi" w:hAnsiTheme="majorHAnsi" w:cs="Helvetica"/>
          <w:color w:val="333333"/>
          <w:sz w:val="20"/>
          <w:szCs w:val="20"/>
          <w:shd w:val="clear" w:color="auto" w:fill="FFFFFF"/>
        </w:rPr>
        <w:t>Supervise the workflow for UI and compatibility testing of cellular devices</w:t>
      </w:r>
    </w:p>
    <w:p w:rsidR="003B2083" w:rsidRDefault="003B2083" w:rsidP="00B761DE">
      <w:pPr>
        <w:numPr>
          <w:ilvl w:val="0"/>
          <w:numId w:val="3"/>
        </w:numPr>
        <w:tabs>
          <w:tab w:val="left" w:pos="390"/>
        </w:tabs>
        <w:ind w:left="150"/>
        <w:rPr>
          <w:rFonts w:asciiTheme="majorHAnsi" w:hAnsiTheme="majorHAnsi"/>
          <w:sz w:val="20"/>
          <w:szCs w:val="20"/>
        </w:rPr>
      </w:pPr>
      <w:r w:rsidRPr="00E93DEF">
        <w:rPr>
          <w:rFonts w:asciiTheme="majorHAnsi" w:hAnsiTheme="majorHAnsi"/>
          <w:sz w:val="20"/>
          <w:szCs w:val="20"/>
        </w:rPr>
        <w:t xml:space="preserve">Thoroughly test and document issues with cellular devices </w:t>
      </w:r>
    </w:p>
    <w:p w:rsidR="00E16D7A" w:rsidRDefault="00E16D7A" w:rsidP="00E16D7A">
      <w:pPr>
        <w:numPr>
          <w:ilvl w:val="0"/>
          <w:numId w:val="3"/>
        </w:numPr>
        <w:tabs>
          <w:tab w:val="left" w:pos="360"/>
        </w:tabs>
        <w:ind w:left="150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Demonstrated analytical thinking by assessing </w:t>
      </w:r>
      <w:r w:rsidRPr="00E16D7A">
        <w:rPr>
          <w:rFonts w:asciiTheme="majorHAnsi" w:hAnsiTheme="majorHAnsi"/>
          <w:sz w:val="20"/>
          <w:szCs w:val="20"/>
        </w:rPr>
        <w:t xml:space="preserve">software/hardware </w:t>
      </w:r>
      <w:r>
        <w:rPr>
          <w:rFonts w:asciiTheme="majorHAnsi" w:hAnsiTheme="majorHAnsi"/>
          <w:sz w:val="20"/>
          <w:szCs w:val="20"/>
        </w:rPr>
        <w:t xml:space="preserve">problems and applying repair procedures.  </w:t>
      </w:r>
    </w:p>
    <w:p w:rsidR="00B761DE" w:rsidRPr="00E16D7A" w:rsidRDefault="009C5D3E" w:rsidP="00E16D7A">
      <w:pPr>
        <w:numPr>
          <w:ilvl w:val="0"/>
          <w:numId w:val="3"/>
        </w:numPr>
        <w:tabs>
          <w:tab w:val="left" w:pos="360"/>
        </w:tabs>
        <w:ind w:left="150"/>
        <w:rPr>
          <w:rFonts w:asciiTheme="majorHAnsi" w:hAnsiTheme="majorHAnsi"/>
          <w:sz w:val="20"/>
          <w:szCs w:val="20"/>
        </w:rPr>
      </w:pPr>
      <w:r w:rsidRPr="00E16D7A">
        <w:rPr>
          <w:rFonts w:asciiTheme="majorHAnsi" w:hAnsiTheme="majorHAnsi" w:cs="Helvetica"/>
          <w:color w:val="333333"/>
          <w:sz w:val="19"/>
          <w:szCs w:val="19"/>
          <w:shd w:val="clear" w:color="auto" w:fill="FFFFFF"/>
        </w:rPr>
        <w:t xml:space="preserve">Develop and maintain </w:t>
      </w:r>
      <w:r w:rsidR="00364F43" w:rsidRPr="00E16D7A">
        <w:rPr>
          <w:rFonts w:asciiTheme="majorHAnsi" w:hAnsiTheme="majorHAnsi" w:cs="Helvetica"/>
          <w:color w:val="333333"/>
          <w:sz w:val="19"/>
          <w:szCs w:val="19"/>
          <w:shd w:val="clear" w:color="auto" w:fill="FFFFFF"/>
        </w:rPr>
        <w:t xml:space="preserve">access </w:t>
      </w:r>
      <w:r w:rsidR="00B761DE" w:rsidRPr="00E16D7A">
        <w:rPr>
          <w:rFonts w:asciiTheme="majorHAnsi" w:hAnsiTheme="majorHAnsi" w:cs="Helvetica"/>
          <w:color w:val="333333"/>
          <w:sz w:val="19"/>
          <w:szCs w:val="19"/>
          <w:shd w:val="clear" w:color="auto" w:fill="FFFFFF"/>
        </w:rPr>
        <w:t>databases for testing resources, increasing the efficiency of the testing department</w:t>
      </w:r>
    </w:p>
    <w:p w:rsidR="00EC3A03" w:rsidRDefault="00EC3A03" w:rsidP="00B761DE">
      <w:pPr>
        <w:numPr>
          <w:ilvl w:val="0"/>
          <w:numId w:val="3"/>
        </w:numPr>
        <w:tabs>
          <w:tab w:val="left" w:pos="360"/>
        </w:tabs>
        <w:ind w:left="150"/>
        <w:rPr>
          <w:rFonts w:asciiTheme="majorHAnsi" w:hAnsiTheme="majorHAnsi"/>
          <w:sz w:val="20"/>
          <w:szCs w:val="20"/>
        </w:rPr>
      </w:pPr>
      <w:r w:rsidRPr="00E93DEF">
        <w:rPr>
          <w:rFonts w:asciiTheme="majorHAnsi" w:hAnsiTheme="majorHAnsi"/>
          <w:sz w:val="20"/>
          <w:szCs w:val="20"/>
        </w:rPr>
        <w:t xml:space="preserve">Develop cellular </w:t>
      </w:r>
      <w:r w:rsidR="00DD647F" w:rsidRPr="00E93DEF">
        <w:rPr>
          <w:rFonts w:asciiTheme="majorHAnsi" w:hAnsiTheme="majorHAnsi"/>
          <w:sz w:val="20"/>
          <w:szCs w:val="20"/>
        </w:rPr>
        <w:t>t</w:t>
      </w:r>
      <w:r w:rsidRPr="00E93DEF">
        <w:rPr>
          <w:rFonts w:asciiTheme="majorHAnsi" w:hAnsiTheme="majorHAnsi"/>
          <w:sz w:val="20"/>
          <w:szCs w:val="20"/>
        </w:rPr>
        <w:t xml:space="preserve">esting </w:t>
      </w:r>
      <w:r w:rsidR="00DD647F" w:rsidRPr="00E93DEF">
        <w:rPr>
          <w:rFonts w:asciiTheme="majorHAnsi" w:hAnsiTheme="majorHAnsi"/>
          <w:sz w:val="20"/>
          <w:szCs w:val="20"/>
        </w:rPr>
        <w:t>m</w:t>
      </w:r>
      <w:r w:rsidRPr="00E93DEF">
        <w:rPr>
          <w:rFonts w:asciiTheme="majorHAnsi" w:hAnsiTheme="majorHAnsi"/>
          <w:sz w:val="20"/>
          <w:szCs w:val="20"/>
        </w:rPr>
        <w:t>ethodologies</w:t>
      </w:r>
    </w:p>
    <w:p w:rsidR="00333DAC" w:rsidRDefault="00E16D7A" w:rsidP="003F4F2C">
      <w:pPr>
        <w:numPr>
          <w:ilvl w:val="0"/>
          <w:numId w:val="3"/>
        </w:numPr>
        <w:tabs>
          <w:tab w:val="left" w:pos="360"/>
        </w:tabs>
        <w:ind w:left="150"/>
        <w:rPr>
          <w:rFonts w:asciiTheme="majorHAnsi" w:hAnsiTheme="majorHAnsi"/>
          <w:sz w:val="20"/>
          <w:szCs w:val="20"/>
        </w:rPr>
      </w:pPr>
      <w:r w:rsidRPr="00333DAC">
        <w:rPr>
          <w:rFonts w:asciiTheme="majorHAnsi" w:hAnsiTheme="majorHAnsi"/>
          <w:sz w:val="20"/>
          <w:szCs w:val="20"/>
        </w:rPr>
        <w:t>Unlock</w:t>
      </w:r>
      <w:r w:rsidR="00333DAC">
        <w:rPr>
          <w:rFonts w:asciiTheme="majorHAnsi" w:hAnsiTheme="majorHAnsi"/>
          <w:sz w:val="20"/>
          <w:szCs w:val="20"/>
        </w:rPr>
        <w:t xml:space="preserve"> cellphones using tools such as Z3X BOX and GCPROKEY</w:t>
      </w:r>
    </w:p>
    <w:p w:rsidR="00333DAC" w:rsidRPr="00333DAC" w:rsidRDefault="00333DAC" w:rsidP="00333DAC">
      <w:pPr>
        <w:numPr>
          <w:ilvl w:val="0"/>
          <w:numId w:val="3"/>
        </w:numPr>
        <w:tabs>
          <w:tab w:val="left" w:pos="360"/>
        </w:tabs>
        <w:ind w:left="150"/>
        <w:rPr>
          <w:rFonts w:asciiTheme="majorHAnsi" w:hAnsiTheme="majorHAnsi"/>
          <w:sz w:val="20"/>
          <w:szCs w:val="20"/>
        </w:rPr>
      </w:pPr>
      <w:r w:rsidRPr="00333DAC">
        <w:rPr>
          <w:rFonts w:asciiTheme="majorHAnsi" w:hAnsiTheme="majorHAnsi" w:cs="Arial"/>
          <w:color w:val="333333"/>
          <w:sz w:val="20"/>
          <w:szCs w:val="20"/>
          <w:shd w:val="clear" w:color="auto" w:fill="FFFFFF"/>
        </w:rPr>
        <w:t>Fl</w:t>
      </w:r>
      <w:r>
        <w:rPr>
          <w:rFonts w:asciiTheme="majorHAnsi" w:hAnsiTheme="majorHAnsi" w:cs="Arial"/>
          <w:color w:val="333333"/>
          <w:sz w:val="20"/>
          <w:szCs w:val="20"/>
          <w:shd w:val="clear" w:color="auto" w:fill="FFFFFF"/>
        </w:rPr>
        <w:t>ashing, Rooting, Installing/The</w:t>
      </w:r>
      <w:r w:rsidRPr="00333DAC">
        <w:rPr>
          <w:rFonts w:asciiTheme="majorHAnsi" w:hAnsiTheme="majorHAnsi" w:cs="Arial"/>
          <w:color w:val="333333"/>
          <w:sz w:val="20"/>
          <w:szCs w:val="20"/>
          <w:shd w:val="clear" w:color="auto" w:fill="FFFFFF"/>
        </w:rPr>
        <w:t>ming Custom ROMS, Restoring, JTAG</w:t>
      </w:r>
    </w:p>
    <w:p w:rsidR="009C5D3E" w:rsidRPr="00333DAC" w:rsidRDefault="009C5D3E" w:rsidP="00333DAC">
      <w:pPr>
        <w:numPr>
          <w:ilvl w:val="0"/>
          <w:numId w:val="3"/>
        </w:numPr>
        <w:tabs>
          <w:tab w:val="left" w:pos="360"/>
        </w:tabs>
        <w:ind w:left="150"/>
        <w:rPr>
          <w:rFonts w:asciiTheme="majorHAnsi" w:hAnsiTheme="majorHAnsi"/>
          <w:sz w:val="20"/>
          <w:szCs w:val="20"/>
        </w:rPr>
      </w:pPr>
      <w:r w:rsidRPr="00333DAC">
        <w:rPr>
          <w:rFonts w:asciiTheme="majorHAnsi" w:hAnsiTheme="majorHAnsi" w:cs="Helvetica"/>
          <w:color w:val="333333"/>
          <w:sz w:val="20"/>
          <w:szCs w:val="20"/>
          <w:shd w:val="clear" w:color="auto" w:fill="FFFFFF"/>
        </w:rPr>
        <w:t xml:space="preserve">Created SOP for testing department </w:t>
      </w:r>
    </w:p>
    <w:p w:rsidR="003C127E" w:rsidRPr="00E93DEF" w:rsidRDefault="003C127E" w:rsidP="00B761DE">
      <w:pPr>
        <w:pStyle w:val="Heading2"/>
        <w:ind w:left="0" w:firstLine="0"/>
        <w:jc w:val="left"/>
        <w:rPr>
          <w:rFonts w:asciiTheme="majorHAnsi" w:hAnsiTheme="majorHAnsi"/>
        </w:rPr>
      </w:pPr>
    </w:p>
    <w:p w:rsidR="003C127E" w:rsidRPr="00E93DEF" w:rsidRDefault="00641C2F" w:rsidP="00B761DE">
      <w:pPr>
        <w:tabs>
          <w:tab w:val="left" w:pos="2610"/>
        </w:tabs>
        <w:ind w:firstLine="129"/>
        <w:rPr>
          <w:rFonts w:asciiTheme="majorHAnsi" w:hAnsiTheme="majorHAnsi"/>
          <w:b/>
          <w:bCs/>
          <w:sz w:val="20"/>
          <w:szCs w:val="20"/>
        </w:rPr>
      </w:pPr>
      <w:r w:rsidRPr="00E93DEF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351484" w:rsidRPr="00E93DEF">
        <w:rPr>
          <w:rFonts w:asciiTheme="majorHAnsi" w:hAnsiTheme="majorHAnsi"/>
          <w:b/>
          <w:bCs/>
          <w:sz w:val="20"/>
          <w:szCs w:val="20"/>
        </w:rPr>
        <w:t>Freel</w:t>
      </w:r>
      <w:r w:rsidR="00D60C57" w:rsidRPr="00E93DEF">
        <w:rPr>
          <w:rFonts w:asciiTheme="majorHAnsi" w:hAnsiTheme="majorHAnsi"/>
          <w:b/>
          <w:bCs/>
          <w:sz w:val="20"/>
          <w:szCs w:val="20"/>
        </w:rPr>
        <w:t xml:space="preserve">ance </w:t>
      </w:r>
      <w:r w:rsidR="007022C9" w:rsidRPr="00E93DEF">
        <w:rPr>
          <w:rFonts w:asciiTheme="majorHAnsi" w:hAnsiTheme="majorHAnsi"/>
          <w:b/>
          <w:bCs/>
          <w:sz w:val="20"/>
          <w:szCs w:val="20"/>
        </w:rPr>
        <w:tab/>
      </w:r>
      <w:r w:rsidR="007022C9" w:rsidRPr="00E93DEF">
        <w:rPr>
          <w:rFonts w:asciiTheme="majorHAnsi" w:hAnsiTheme="majorHAnsi"/>
          <w:b/>
          <w:bCs/>
          <w:sz w:val="20"/>
          <w:szCs w:val="20"/>
        </w:rPr>
        <w:tab/>
        <w:t xml:space="preserve">  </w:t>
      </w:r>
      <w:r w:rsidRPr="00E93DEF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B761DE" w:rsidRPr="00E93DEF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801809" w:rsidRPr="00E93DEF">
        <w:rPr>
          <w:rFonts w:asciiTheme="majorHAnsi" w:hAnsiTheme="majorHAnsi"/>
          <w:b/>
          <w:bCs/>
          <w:sz w:val="20"/>
          <w:szCs w:val="20"/>
        </w:rPr>
        <w:t xml:space="preserve">   </w:t>
      </w:r>
      <w:r w:rsidR="006A53AA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D60C57" w:rsidRPr="00E93DEF">
        <w:rPr>
          <w:rFonts w:asciiTheme="majorHAnsi" w:hAnsiTheme="majorHAnsi"/>
          <w:b/>
          <w:bCs/>
          <w:sz w:val="20"/>
          <w:szCs w:val="20"/>
        </w:rPr>
        <w:t>Web / Graphic Design</w:t>
      </w:r>
      <w:r w:rsidR="00D60C57" w:rsidRPr="00E93DEF">
        <w:rPr>
          <w:rFonts w:asciiTheme="majorHAnsi" w:hAnsiTheme="majorHAnsi"/>
          <w:b/>
          <w:bCs/>
          <w:sz w:val="20"/>
          <w:szCs w:val="20"/>
        </w:rPr>
        <w:tab/>
        <w:t xml:space="preserve">     </w:t>
      </w:r>
      <w:r w:rsidR="009817FE" w:rsidRPr="00E93DEF">
        <w:rPr>
          <w:rFonts w:asciiTheme="majorHAnsi" w:hAnsiTheme="majorHAnsi"/>
          <w:b/>
          <w:bCs/>
          <w:sz w:val="20"/>
          <w:szCs w:val="20"/>
        </w:rPr>
        <w:tab/>
      </w:r>
      <w:r w:rsidR="00801809" w:rsidRPr="00E93DEF">
        <w:rPr>
          <w:rFonts w:asciiTheme="majorHAnsi" w:hAnsiTheme="majorHAnsi"/>
          <w:b/>
          <w:bCs/>
          <w:sz w:val="20"/>
          <w:szCs w:val="20"/>
        </w:rPr>
        <w:tab/>
        <w:t xml:space="preserve"> </w:t>
      </w:r>
      <w:r w:rsidR="006A53AA">
        <w:rPr>
          <w:rFonts w:asciiTheme="majorHAnsi" w:hAnsiTheme="majorHAnsi"/>
          <w:b/>
          <w:bCs/>
          <w:sz w:val="20"/>
          <w:szCs w:val="20"/>
        </w:rPr>
        <w:t xml:space="preserve">                           </w:t>
      </w:r>
      <w:r w:rsidR="00801809" w:rsidRPr="00E93DEF">
        <w:rPr>
          <w:rFonts w:asciiTheme="majorHAnsi" w:hAnsiTheme="majorHAnsi"/>
          <w:b/>
          <w:bCs/>
          <w:sz w:val="20"/>
          <w:szCs w:val="20"/>
        </w:rPr>
        <w:t xml:space="preserve">  </w:t>
      </w:r>
      <w:r w:rsidR="006A53AA">
        <w:rPr>
          <w:rFonts w:asciiTheme="majorHAnsi" w:hAnsiTheme="majorHAnsi"/>
          <w:b/>
          <w:bCs/>
          <w:sz w:val="20"/>
          <w:szCs w:val="20"/>
        </w:rPr>
        <w:t xml:space="preserve">    </w:t>
      </w:r>
      <w:r w:rsidR="00801809" w:rsidRPr="00E93DEF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D60C57" w:rsidRPr="00E93DEF">
        <w:rPr>
          <w:rFonts w:asciiTheme="majorHAnsi" w:hAnsiTheme="majorHAnsi"/>
          <w:b/>
          <w:bCs/>
          <w:sz w:val="20"/>
          <w:szCs w:val="20"/>
        </w:rPr>
        <w:t xml:space="preserve">January </w:t>
      </w:r>
      <w:r w:rsidR="003C127E" w:rsidRPr="00E93DEF">
        <w:rPr>
          <w:rFonts w:asciiTheme="majorHAnsi" w:hAnsiTheme="majorHAnsi"/>
          <w:b/>
          <w:bCs/>
          <w:sz w:val="20"/>
          <w:szCs w:val="20"/>
        </w:rPr>
        <w:t xml:space="preserve">2010 – </w:t>
      </w:r>
      <w:r w:rsidR="00D60C57" w:rsidRPr="00E93DEF">
        <w:rPr>
          <w:rFonts w:asciiTheme="majorHAnsi" w:hAnsiTheme="majorHAnsi"/>
          <w:b/>
          <w:bCs/>
          <w:sz w:val="20"/>
          <w:szCs w:val="20"/>
        </w:rPr>
        <w:t>Present</w:t>
      </w:r>
    </w:p>
    <w:p w:rsidR="00D60C57" w:rsidRPr="00E93DEF" w:rsidRDefault="00D60C57" w:rsidP="00B761DE">
      <w:pPr>
        <w:rPr>
          <w:rFonts w:asciiTheme="majorHAnsi" w:hAnsiTheme="majorHAnsi"/>
          <w:sz w:val="20"/>
          <w:szCs w:val="20"/>
        </w:rPr>
      </w:pPr>
    </w:p>
    <w:p w:rsidR="00D60C57" w:rsidRPr="00E93DEF" w:rsidRDefault="00D60C57" w:rsidP="00B761DE">
      <w:pPr>
        <w:numPr>
          <w:ilvl w:val="0"/>
          <w:numId w:val="3"/>
        </w:numPr>
        <w:tabs>
          <w:tab w:val="left" w:pos="360"/>
        </w:tabs>
        <w:ind w:left="144" w:hanging="15"/>
        <w:rPr>
          <w:rFonts w:asciiTheme="majorHAnsi" w:hAnsiTheme="majorHAnsi"/>
          <w:sz w:val="20"/>
          <w:szCs w:val="20"/>
        </w:rPr>
      </w:pPr>
      <w:r w:rsidRPr="00E93DEF">
        <w:rPr>
          <w:rFonts w:asciiTheme="majorHAnsi" w:hAnsiTheme="majorHAnsi"/>
          <w:sz w:val="20"/>
          <w:szCs w:val="20"/>
        </w:rPr>
        <w:t>Responsible for creating design solutions that have a high visual impact</w:t>
      </w:r>
    </w:p>
    <w:p w:rsidR="00D60C57" w:rsidRDefault="00D60C57" w:rsidP="00B761DE">
      <w:pPr>
        <w:numPr>
          <w:ilvl w:val="0"/>
          <w:numId w:val="3"/>
        </w:numPr>
        <w:tabs>
          <w:tab w:val="left" w:pos="360"/>
        </w:tabs>
        <w:ind w:left="144" w:hanging="15"/>
        <w:rPr>
          <w:rFonts w:asciiTheme="majorHAnsi" w:hAnsiTheme="majorHAnsi"/>
          <w:sz w:val="20"/>
          <w:szCs w:val="20"/>
        </w:rPr>
      </w:pPr>
      <w:r w:rsidRPr="00E93DEF">
        <w:rPr>
          <w:rFonts w:asciiTheme="majorHAnsi" w:hAnsiTheme="majorHAnsi"/>
          <w:sz w:val="20"/>
          <w:szCs w:val="20"/>
        </w:rPr>
        <w:t xml:space="preserve">Build brand awareness </w:t>
      </w:r>
    </w:p>
    <w:p w:rsidR="003C127E" w:rsidRDefault="00D60C57" w:rsidP="00B761DE">
      <w:pPr>
        <w:numPr>
          <w:ilvl w:val="0"/>
          <w:numId w:val="3"/>
        </w:numPr>
        <w:tabs>
          <w:tab w:val="left" w:pos="360"/>
        </w:tabs>
        <w:ind w:left="144" w:hanging="15"/>
        <w:rPr>
          <w:rFonts w:asciiTheme="majorHAnsi" w:hAnsiTheme="majorHAnsi"/>
          <w:sz w:val="20"/>
          <w:szCs w:val="20"/>
        </w:rPr>
      </w:pPr>
      <w:r w:rsidRPr="00E93DEF">
        <w:rPr>
          <w:rFonts w:asciiTheme="majorHAnsi" w:hAnsiTheme="majorHAnsi"/>
          <w:sz w:val="20"/>
          <w:szCs w:val="20"/>
        </w:rPr>
        <w:t>Design dynamic websites and online applications</w:t>
      </w:r>
    </w:p>
    <w:p w:rsidR="00E16D7A" w:rsidRPr="00E93DEF" w:rsidRDefault="00E16D7A" w:rsidP="00B761DE">
      <w:pPr>
        <w:numPr>
          <w:ilvl w:val="0"/>
          <w:numId w:val="3"/>
        </w:numPr>
        <w:tabs>
          <w:tab w:val="left" w:pos="360"/>
        </w:tabs>
        <w:ind w:left="144" w:hanging="15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User Interface and User Experience design</w:t>
      </w:r>
    </w:p>
    <w:p w:rsidR="003C127E" w:rsidRPr="00E93DEF" w:rsidRDefault="009C5D3E" w:rsidP="00B761DE">
      <w:pPr>
        <w:numPr>
          <w:ilvl w:val="0"/>
          <w:numId w:val="3"/>
        </w:numPr>
        <w:tabs>
          <w:tab w:val="left" w:pos="0"/>
        </w:tabs>
        <w:ind w:left="360" w:hanging="216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Develop wireframes, layouts and templates</w:t>
      </w:r>
    </w:p>
    <w:p w:rsidR="003C127E" w:rsidRDefault="009817FE" w:rsidP="00B761DE">
      <w:pPr>
        <w:numPr>
          <w:ilvl w:val="0"/>
          <w:numId w:val="3"/>
        </w:numPr>
        <w:tabs>
          <w:tab w:val="left" w:pos="360"/>
        </w:tabs>
        <w:ind w:left="360" w:hanging="216"/>
        <w:rPr>
          <w:rFonts w:asciiTheme="majorHAnsi" w:hAnsiTheme="majorHAnsi"/>
          <w:sz w:val="20"/>
          <w:szCs w:val="20"/>
        </w:rPr>
      </w:pPr>
      <w:r w:rsidRPr="00E93DEF">
        <w:rPr>
          <w:rFonts w:asciiTheme="majorHAnsi" w:hAnsiTheme="majorHAnsi"/>
          <w:sz w:val="20"/>
          <w:szCs w:val="20"/>
        </w:rPr>
        <w:t xml:space="preserve">Write </w:t>
      </w:r>
      <w:r w:rsidR="009C5D3E">
        <w:rPr>
          <w:rFonts w:asciiTheme="majorHAnsi" w:hAnsiTheme="majorHAnsi"/>
          <w:sz w:val="20"/>
          <w:szCs w:val="20"/>
        </w:rPr>
        <w:t xml:space="preserve">semantic </w:t>
      </w:r>
      <w:r w:rsidRPr="00E93DEF">
        <w:rPr>
          <w:rFonts w:asciiTheme="majorHAnsi" w:hAnsiTheme="majorHAnsi"/>
          <w:sz w:val="20"/>
          <w:szCs w:val="20"/>
        </w:rPr>
        <w:t>cod</w:t>
      </w:r>
      <w:r w:rsidR="00415FF0">
        <w:rPr>
          <w:rFonts w:asciiTheme="majorHAnsi" w:hAnsiTheme="majorHAnsi"/>
          <w:sz w:val="20"/>
          <w:szCs w:val="20"/>
        </w:rPr>
        <w:t>e to comply with W3C Standards</w:t>
      </w:r>
    </w:p>
    <w:p w:rsidR="00857AE5" w:rsidRPr="00857AE5" w:rsidRDefault="00857AE5" w:rsidP="00B761DE">
      <w:pPr>
        <w:numPr>
          <w:ilvl w:val="0"/>
          <w:numId w:val="3"/>
        </w:numPr>
        <w:tabs>
          <w:tab w:val="left" w:pos="360"/>
        </w:tabs>
        <w:ind w:left="360" w:hanging="216"/>
        <w:rPr>
          <w:rFonts w:asciiTheme="majorHAnsi" w:hAnsiTheme="majorHAnsi"/>
          <w:sz w:val="20"/>
          <w:szCs w:val="20"/>
        </w:rPr>
      </w:pPr>
      <w:r w:rsidRPr="00857AE5">
        <w:rPr>
          <w:rFonts w:asciiTheme="majorHAnsi" w:hAnsiTheme="majorHAnsi"/>
          <w:color w:val="333333"/>
          <w:sz w:val="20"/>
          <w:szCs w:val="20"/>
          <w:shd w:val="clear" w:color="auto" w:fill="FFFFFF"/>
        </w:rPr>
        <w:t>Determine milestones to be measured and complete a post-project evaluation to determine how well results were achieved</w:t>
      </w:r>
    </w:p>
    <w:p w:rsidR="00857AE5" w:rsidRPr="00857AE5" w:rsidRDefault="00857AE5" w:rsidP="00B761DE">
      <w:pPr>
        <w:numPr>
          <w:ilvl w:val="0"/>
          <w:numId w:val="3"/>
        </w:numPr>
        <w:tabs>
          <w:tab w:val="left" w:pos="360"/>
        </w:tabs>
        <w:ind w:left="360" w:hanging="216"/>
        <w:rPr>
          <w:rFonts w:asciiTheme="majorHAnsi" w:hAnsiTheme="majorHAnsi"/>
          <w:sz w:val="20"/>
          <w:szCs w:val="20"/>
        </w:rPr>
      </w:pPr>
      <w:r w:rsidRPr="00857AE5">
        <w:rPr>
          <w:rFonts w:asciiTheme="majorHAnsi" w:hAnsiTheme="majorHAnsi" w:cs="Arial"/>
          <w:color w:val="333333"/>
          <w:sz w:val="20"/>
          <w:szCs w:val="20"/>
          <w:shd w:val="clear" w:color="auto" w:fill="FFFFFF"/>
        </w:rPr>
        <w:t>Write documentation and provide basic website training to ensure a smooth project handoff</w:t>
      </w:r>
    </w:p>
    <w:p w:rsidR="00857AE5" w:rsidRPr="00F51F98" w:rsidRDefault="00857AE5" w:rsidP="00B761DE">
      <w:pPr>
        <w:numPr>
          <w:ilvl w:val="0"/>
          <w:numId w:val="3"/>
        </w:numPr>
        <w:tabs>
          <w:tab w:val="left" w:pos="360"/>
        </w:tabs>
        <w:ind w:left="360" w:hanging="216"/>
        <w:rPr>
          <w:rFonts w:asciiTheme="majorHAnsi" w:hAnsiTheme="majorHAnsi"/>
          <w:sz w:val="20"/>
          <w:szCs w:val="20"/>
        </w:rPr>
      </w:pPr>
      <w:r w:rsidRPr="00F51F98">
        <w:rPr>
          <w:rFonts w:asciiTheme="majorHAnsi" w:hAnsiTheme="majorHAnsi" w:cs="Arial"/>
          <w:color w:val="333333"/>
          <w:sz w:val="20"/>
          <w:szCs w:val="20"/>
          <w:shd w:val="clear" w:color="auto" w:fill="FFFFFF"/>
        </w:rPr>
        <w:t>Resolve any issues and solve problems throughout the project life cycle</w:t>
      </w:r>
    </w:p>
    <w:p w:rsidR="003C127E" w:rsidRPr="00E93DEF" w:rsidRDefault="003C127E" w:rsidP="00B761DE">
      <w:pPr>
        <w:tabs>
          <w:tab w:val="left" w:pos="360"/>
        </w:tabs>
        <w:rPr>
          <w:rFonts w:asciiTheme="majorHAnsi" w:hAnsiTheme="majorHAnsi"/>
          <w:sz w:val="20"/>
          <w:szCs w:val="20"/>
        </w:rPr>
      </w:pPr>
    </w:p>
    <w:p w:rsidR="007022C9" w:rsidRPr="00E93DEF" w:rsidRDefault="007022C9" w:rsidP="00B761DE">
      <w:pPr>
        <w:tabs>
          <w:tab w:val="left" w:pos="360"/>
        </w:tabs>
        <w:rPr>
          <w:rFonts w:asciiTheme="majorHAnsi" w:hAnsiTheme="majorHAnsi"/>
          <w:b/>
          <w:sz w:val="20"/>
          <w:szCs w:val="20"/>
        </w:rPr>
      </w:pPr>
    </w:p>
    <w:p w:rsidR="003C127E" w:rsidRPr="00E93DEF" w:rsidRDefault="003C127E" w:rsidP="00B761DE">
      <w:pPr>
        <w:tabs>
          <w:tab w:val="left" w:pos="360"/>
        </w:tabs>
        <w:rPr>
          <w:rFonts w:asciiTheme="majorHAnsi" w:hAnsiTheme="majorHAnsi"/>
          <w:b/>
          <w:sz w:val="20"/>
          <w:szCs w:val="20"/>
        </w:rPr>
      </w:pPr>
      <w:r w:rsidRPr="00E93DEF">
        <w:rPr>
          <w:rFonts w:asciiTheme="majorHAnsi" w:hAnsiTheme="majorHAnsi"/>
          <w:b/>
          <w:sz w:val="20"/>
          <w:szCs w:val="20"/>
        </w:rPr>
        <w:t>OTHER EXPERIENCE:</w:t>
      </w:r>
    </w:p>
    <w:p w:rsidR="009817FE" w:rsidRPr="00E93DEF" w:rsidRDefault="009817FE" w:rsidP="00B761DE">
      <w:pPr>
        <w:rPr>
          <w:rFonts w:asciiTheme="majorHAnsi" w:hAnsiTheme="majorHAnsi"/>
          <w:b/>
          <w:sz w:val="20"/>
          <w:szCs w:val="20"/>
        </w:rPr>
      </w:pPr>
    </w:p>
    <w:p w:rsidR="003C127E" w:rsidRPr="00E93DEF" w:rsidRDefault="00B761DE" w:rsidP="006A53AA">
      <w:pPr>
        <w:tabs>
          <w:tab w:val="left" w:pos="0"/>
        </w:tabs>
        <w:ind w:right="-144" w:firstLine="144"/>
        <w:rPr>
          <w:rFonts w:asciiTheme="majorHAnsi" w:hAnsiTheme="majorHAnsi"/>
          <w:sz w:val="20"/>
          <w:szCs w:val="20"/>
        </w:rPr>
      </w:pPr>
      <w:r w:rsidRPr="00E93DEF">
        <w:rPr>
          <w:rFonts w:asciiTheme="majorHAnsi" w:hAnsiTheme="majorHAnsi"/>
          <w:b/>
          <w:sz w:val="20"/>
          <w:szCs w:val="20"/>
        </w:rPr>
        <w:t xml:space="preserve">Coco Developments                         </w:t>
      </w:r>
      <w:r w:rsidR="00801809" w:rsidRPr="00E93DEF">
        <w:rPr>
          <w:rFonts w:asciiTheme="majorHAnsi" w:hAnsiTheme="majorHAnsi"/>
          <w:b/>
          <w:sz w:val="20"/>
          <w:szCs w:val="20"/>
        </w:rPr>
        <w:t xml:space="preserve">  </w:t>
      </w:r>
      <w:r w:rsidR="006A53AA">
        <w:rPr>
          <w:rFonts w:asciiTheme="majorHAnsi" w:hAnsiTheme="majorHAnsi"/>
          <w:b/>
          <w:sz w:val="20"/>
          <w:szCs w:val="20"/>
        </w:rPr>
        <w:t xml:space="preserve">  </w:t>
      </w:r>
      <w:r w:rsidR="009817FE" w:rsidRPr="00E93DEF">
        <w:rPr>
          <w:rFonts w:asciiTheme="majorHAnsi" w:hAnsiTheme="majorHAnsi"/>
          <w:b/>
          <w:sz w:val="20"/>
          <w:szCs w:val="20"/>
        </w:rPr>
        <w:t>Web Maintenance and Optimization</w:t>
      </w:r>
      <w:r w:rsidR="009817FE" w:rsidRPr="00E93DEF">
        <w:rPr>
          <w:rFonts w:asciiTheme="majorHAnsi" w:hAnsiTheme="majorHAnsi"/>
          <w:b/>
          <w:sz w:val="20"/>
          <w:szCs w:val="20"/>
        </w:rPr>
        <w:tab/>
      </w:r>
      <w:r w:rsidRPr="00E93DEF">
        <w:rPr>
          <w:rFonts w:asciiTheme="majorHAnsi" w:hAnsiTheme="majorHAnsi"/>
          <w:b/>
          <w:sz w:val="20"/>
          <w:szCs w:val="20"/>
        </w:rPr>
        <w:tab/>
      </w:r>
      <w:r w:rsidR="00801809" w:rsidRPr="00E93DEF">
        <w:rPr>
          <w:rFonts w:asciiTheme="majorHAnsi" w:hAnsiTheme="majorHAnsi"/>
          <w:b/>
          <w:sz w:val="20"/>
          <w:szCs w:val="20"/>
        </w:rPr>
        <w:t xml:space="preserve">   </w:t>
      </w:r>
      <w:r w:rsidR="008F5360">
        <w:rPr>
          <w:rFonts w:asciiTheme="majorHAnsi" w:hAnsiTheme="majorHAnsi"/>
          <w:b/>
          <w:sz w:val="20"/>
          <w:szCs w:val="20"/>
        </w:rPr>
        <w:t xml:space="preserve">             </w:t>
      </w:r>
      <w:r w:rsidR="00801809" w:rsidRPr="00E93DEF">
        <w:rPr>
          <w:rFonts w:asciiTheme="majorHAnsi" w:hAnsiTheme="majorHAnsi"/>
          <w:b/>
          <w:sz w:val="20"/>
          <w:szCs w:val="20"/>
        </w:rPr>
        <w:t xml:space="preserve"> </w:t>
      </w:r>
      <w:r w:rsidR="008F5360">
        <w:rPr>
          <w:rFonts w:asciiTheme="majorHAnsi" w:hAnsiTheme="majorHAnsi"/>
          <w:b/>
          <w:sz w:val="20"/>
          <w:szCs w:val="20"/>
        </w:rPr>
        <w:t xml:space="preserve"> </w:t>
      </w:r>
      <w:r w:rsidR="003C127E" w:rsidRPr="00E93DEF">
        <w:rPr>
          <w:rFonts w:asciiTheme="majorHAnsi" w:hAnsiTheme="majorHAnsi"/>
          <w:b/>
          <w:sz w:val="20"/>
          <w:szCs w:val="20"/>
        </w:rPr>
        <w:t>Dec 20</w:t>
      </w:r>
      <w:r w:rsidR="009817FE" w:rsidRPr="00E93DEF">
        <w:rPr>
          <w:rFonts w:asciiTheme="majorHAnsi" w:hAnsiTheme="majorHAnsi"/>
          <w:b/>
          <w:sz w:val="20"/>
          <w:szCs w:val="20"/>
        </w:rPr>
        <w:t xml:space="preserve">07– Jan 2009 </w:t>
      </w:r>
    </w:p>
    <w:p w:rsidR="007022C9" w:rsidRPr="00E93DEF" w:rsidRDefault="007022C9" w:rsidP="00B761DE">
      <w:pPr>
        <w:tabs>
          <w:tab w:val="left" w:pos="360"/>
        </w:tabs>
        <w:ind w:left="360"/>
        <w:rPr>
          <w:rFonts w:asciiTheme="majorHAnsi" w:hAnsiTheme="majorHAnsi"/>
          <w:sz w:val="20"/>
          <w:szCs w:val="20"/>
        </w:rPr>
      </w:pPr>
    </w:p>
    <w:p w:rsidR="009817FE" w:rsidRPr="00E93DEF" w:rsidRDefault="009817FE" w:rsidP="00B761DE">
      <w:pPr>
        <w:numPr>
          <w:ilvl w:val="0"/>
          <w:numId w:val="3"/>
        </w:numPr>
        <w:tabs>
          <w:tab w:val="left" w:pos="360"/>
        </w:tabs>
        <w:ind w:left="360" w:hanging="216"/>
        <w:rPr>
          <w:rFonts w:asciiTheme="majorHAnsi" w:hAnsiTheme="majorHAnsi"/>
          <w:sz w:val="20"/>
          <w:szCs w:val="20"/>
        </w:rPr>
      </w:pPr>
      <w:r w:rsidRPr="00E93DEF">
        <w:rPr>
          <w:rFonts w:asciiTheme="majorHAnsi" w:hAnsiTheme="majorHAnsi"/>
          <w:sz w:val="20"/>
          <w:szCs w:val="20"/>
        </w:rPr>
        <w:t>Organize and maintain data</w:t>
      </w:r>
    </w:p>
    <w:p w:rsidR="003C127E" w:rsidRDefault="009817FE" w:rsidP="00B761DE">
      <w:pPr>
        <w:numPr>
          <w:ilvl w:val="0"/>
          <w:numId w:val="3"/>
        </w:numPr>
        <w:tabs>
          <w:tab w:val="left" w:pos="360"/>
        </w:tabs>
        <w:ind w:left="360" w:hanging="216"/>
        <w:rPr>
          <w:rFonts w:asciiTheme="majorHAnsi" w:hAnsiTheme="majorHAnsi"/>
          <w:sz w:val="20"/>
          <w:szCs w:val="20"/>
        </w:rPr>
      </w:pPr>
      <w:r w:rsidRPr="00E93DEF">
        <w:rPr>
          <w:rFonts w:asciiTheme="majorHAnsi" w:hAnsiTheme="majorHAnsi"/>
          <w:sz w:val="20"/>
          <w:szCs w:val="20"/>
        </w:rPr>
        <w:t xml:space="preserve">Generate and Implement SEO strategies to </w:t>
      </w:r>
      <w:r w:rsidR="00333DAC">
        <w:rPr>
          <w:rFonts w:asciiTheme="majorHAnsi" w:hAnsiTheme="majorHAnsi"/>
          <w:sz w:val="20"/>
          <w:szCs w:val="20"/>
        </w:rPr>
        <w:t>improve search engine rankings</w:t>
      </w:r>
    </w:p>
    <w:p w:rsidR="00333DAC" w:rsidRPr="00E93DEF" w:rsidRDefault="00333DAC" w:rsidP="00B761DE">
      <w:pPr>
        <w:numPr>
          <w:ilvl w:val="0"/>
          <w:numId w:val="3"/>
        </w:numPr>
        <w:tabs>
          <w:tab w:val="left" w:pos="360"/>
        </w:tabs>
        <w:ind w:left="360" w:hanging="216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Made updates as needed to content</w:t>
      </w:r>
      <w:bookmarkStart w:id="0" w:name="_GoBack"/>
      <w:bookmarkEnd w:id="0"/>
    </w:p>
    <w:p w:rsidR="00DF7C23" w:rsidRDefault="00DF7C23" w:rsidP="00A67F13">
      <w:pPr>
        <w:tabs>
          <w:tab w:val="left" w:pos="360"/>
        </w:tabs>
        <w:rPr>
          <w:rFonts w:asciiTheme="majorHAnsi" w:hAnsiTheme="majorHAnsi"/>
        </w:rPr>
      </w:pPr>
    </w:p>
    <w:p w:rsidR="00DF7C23" w:rsidRDefault="00DF7C23" w:rsidP="00DF7C23">
      <w:pPr>
        <w:rPr>
          <w:rFonts w:asciiTheme="majorHAnsi" w:hAnsiTheme="majorHAnsi"/>
          <w:b/>
          <w:sz w:val="20"/>
          <w:szCs w:val="20"/>
        </w:rPr>
      </w:pPr>
    </w:p>
    <w:p w:rsidR="00A67F13" w:rsidRDefault="00DF7C23" w:rsidP="00DF7C23">
      <w:pPr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INTERESTS</w:t>
      </w:r>
      <w:r w:rsidR="00A67F13" w:rsidRPr="00E93DEF">
        <w:rPr>
          <w:rFonts w:asciiTheme="majorHAnsi" w:hAnsiTheme="majorHAnsi"/>
          <w:b/>
          <w:sz w:val="20"/>
          <w:szCs w:val="20"/>
        </w:rPr>
        <w:t>:</w:t>
      </w:r>
    </w:p>
    <w:p w:rsidR="00DF7C23" w:rsidRDefault="00DF7C23" w:rsidP="00A67F13">
      <w:pPr>
        <w:tabs>
          <w:tab w:val="left" w:pos="360"/>
        </w:tabs>
        <w:rPr>
          <w:rFonts w:asciiTheme="majorHAnsi" w:hAnsiTheme="majorHAnsi"/>
          <w:b/>
          <w:sz w:val="20"/>
          <w:szCs w:val="20"/>
        </w:rPr>
      </w:pPr>
    </w:p>
    <w:p w:rsidR="009C5D3E" w:rsidRDefault="00C07715" w:rsidP="008F5360">
      <w:pPr>
        <w:tabs>
          <w:tab w:val="left" w:pos="0"/>
          <w:tab w:val="left" w:pos="360"/>
        </w:tabs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ab/>
      </w:r>
      <w:r>
        <w:rPr>
          <w:rFonts w:asciiTheme="majorHAnsi" w:hAnsiTheme="majorHAnsi"/>
          <w:sz w:val="20"/>
          <w:szCs w:val="20"/>
        </w:rPr>
        <w:t>Guitar</w:t>
      </w:r>
      <w:r w:rsidR="00DF7C23">
        <w:rPr>
          <w:rFonts w:asciiTheme="majorHAnsi" w:hAnsiTheme="majorHAnsi"/>
          <w:sz w:val="20"/>
          <w:szCs w:val="20"/>
        </w:rPr>
        <w:t>, Surfing,</w:t>
      </w:r>
      <w:r w:rsidR="00957489">
        <w:rPr>
          <w:rFonts w:asciiTheme="majorHAnsi" w:hAnsiTheme="majorHAnsi"/>
          <w:sz w:val="20"/>
          <w:szCs w:val="20"/>
        </w:rPr>
        <w:t xml:space="preserve"> Snowboarding,</w:t>
      </w:r>
      <w:r w:rsidR="00DF7C23">
        <w:rPr>
          <w:rFonts w:asciiTheme="majorHAnsi" w:hAnsiTheme="majorHAnsi"/>
          <w:sz w:val="20"/>
          <w:szCs w:val="20"/>
        </w:rPr>
        <w:t xml:space="preserve"> Videography, </w:t>
      </w:r>
      <w:r w:rsidR="009A1375">
        <w:rPr>
          <w:rFonts w:asciiTheme="majorHAnsi" w:hAnsiTheme="majorHAnsi"/>
          <w:sz w:val="20"/>
          <w:szCs w:val="20"/>
        </w:rPr>
        <w:t>Hiking, Programming</w:t>
      </w:r>
    </w:p>
    <w:p w:rsidR="00DF7C23" w:rsidRDefault="009C5D3E" w:rsidP="00DF7C23">
      <w:pPr>
        <w:tabs>
          <w:tab w:val="left" w:pos="0"/>
          <w:tab w:val="left" w:pos="180"/>
        </w:tabs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ab/>
        <w:t xml:space="preserve">    </w:t>
      </w:r>
    </w:p>
    <w:p w:rsidR="00E86441" w:rsidRDefault="00E86441" w:rsidP="00DF7C23">
      <w:pPr>
        <w:tabs>
          <w:tab w:val="left" w:pos="0"/>
          <w:tab w:val="left" w:pos="180"/>
        </w:tabs>
        <w:rPr>
          <w:rFonts w:asciiTheme="majorHAnsi" w:hAnsiTheme="majorHAnsi"/>
          <w:sz w:val="20"/>
          <w:szCs w:val="20"/>
        </w:rPr>
      </w:pPr>
    </w:p>
    <w:p w:rsidR="00E86441" w:rsidRDefault="00E86441" w:rsidP="00DF7C23">
      <w:pPr>
        <w:tabs>
          <w:tab w:val="left" w:pos="0"/>
          <w:tab w:val="left" w:pos="180"/>
        </w:tabs>
        <w:rPr>
          <w:rFonts w:asciiTheme="majorHAnsi" w:hAnsiTheme="majorHAnsi"/>
          <w:sz w:val="20"/>
          <w:szCs w:val="20"/>
        </w:rPr>
      </w:pPr>
    </w:p>
    <w:p w:rsidR="00DF7C23" w:rsidRPr="00E93DEF" w:rsidRDefault="00DF7C23" w:rsidP="00DF7C23">
      <w:pPr>
        <w:tabs>
          <w:tab w:val="left" w:pos="180"/>
        </w:tabs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ab/>
      </w:r>
    </w:p>
    <w:p w:rsidR="00A67F13" w:rsidRPr="00E93DEF" w:rsidRDefault="00A67F13" w:rsidP="00B761DE">
      <w:pPr>
        <w:tabs>
          <w:tab w:val="left" w:pos="390"/>
        </w:tabs>
        <w:rPr>
          <w:rFonts w:asciiTheme="majorHAnsi" w:hAnsiTheme="majorHAnsi"/>
        </w:rPr>
      </w:pPr>
    </w:p>
    <w:sectPr w:rsidR="00A67F13" w:rsidRPr="00E93DEF" w:rsidSect="006969C7">
      <w:pgSz w:w="12240" w:h="15840"/>
      <w:pgMar w:top="144" w:right="144" w:bottom="144" w:left="720" w:header="720" w:footer="720" w:gutter="0"/>
      <w:cols w:space="720"/>
      <w:docGrid w:linePitch="36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●"/>
      <w:lvlJc w:val="left"/>
      <w:pPr>
        <w:tabs>
          <w:tab w:val="num" w:pos="360"/>
        </w:tabs>
        <w:ind w:left="360" w:firstLine="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firstLine="0"/>
      </w:pPr>
      <w:rPr>
        <w:rFonts w:ascii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bullet"/>
      <w:lvlText w:val="■"/>
      <w:lvlJc w:val="right"/>
      <w:pPr>
        <w:tabs>
          <w:tab w:val="num" w:pos="1800"/>
        </w:tabs>
        <w:ind w:left="1800" w:firstLine="18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520" w:firstLine="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240" w:firstLine="0"/>
      </w:pPr>
      <w:rPr>
        <w:rFonts w:ascii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bullet"/>
      <w:lvlText w:val="■"/>
      <w:lvlJc w:val="right"/>
      <w:pPr>
        <w:tabs>
          <w:tab w:val="num" w:pos="3960"/>
        </w:tabs>
        <w:ind w:left="3960" w:firstLine="18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4680" w:firstLine="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400" w:firstLine="0"/>
      </w:pPr>
      <w:rPr>
        <w:rFonts w:ascii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bullet"/>
      <w:lvlText w:val="■"/>
      <w:lvlJc w:val="right"/>
      <w:pPr>
        <w:tabs>
          <w:tab w:val="num" w:pos="6120"/>
        </w:tabs>
        <w:ind w:left="6120" w:firstLine="18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●"/>
      <w:lvlJc w:val="left"/>
      <w:pPr>
        <w:tabs>
          <w:tab w:val="num" w:pos="0"/>
        </w:tabs>
        <w:ind w:left="0" w:firstLine="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bullet"/>
      <w:lvlText w:val="■"/>
      <w:lvlJc w:val="right"/>
      <w:pPr>
        <w:tabs>
          <w:tab w:val="num" w:pos="1800"/>
        </w:tabs>
        <w:ind w:left="1800" w:hanging="18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tabs>
          <w:tab w:val="num" w:pos="2520"/>
        </w:tabs>
        <w:ind w:left="2520" w:hanging="36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bullet"/>
      <w:lvlText w:val="■"/>
      <w:lvlJc w:val="right"/>
      <w:pPr>
        <w:tabs>
          <w:tab w:val="num" w:pos="3960"/>
        </w:tabs>
        <w:ind w:left="3960" w:hanging="18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tabs>
          <w:tab w:val="num" w:pos="4680"/>
        </w:tabs>
        <w:ind w:left="4680" w:hanging="36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bullet"/>
      <w:lvlText w:val="■"/>
      <w:lvlJc w:val="right"/>
      <w:pPr>
        <w:tabs>
          <w:tab w:val="num" w:pos="6120"/>
        </w:tabs>
        <w:ind w:left="6120" w:hanging="18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bullet"/>
      <w:lvlText w:val="●"/>
      <w:lvlJc w:val="left"/>
      <w:pPr>
        <w:tabs>
          <w:tab w:val="num" w:pos="-720"/>
        </w:tabs>
        <w:ind w:left="720" w:firstLine="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2">
      <w:start w:val="1"/>
      <w:numFmt w:val="bullet"/>
      <w:lvlText w:val="■"/>
      <w:lvlJc w:val="right"/>
      <w:pPr>
        <w:tabs>
          <w:tab w:val="num" w:pos="1080"/>
        </w:tabs>
        <w:ind w:left="1080" w:hanging="18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4">
      <w:start w:val="1"/>
      <w:numFmt w:val="bullet"/>
      <w:lvlText w:val="○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5">
      <w:start w:val="1"/>
      <w:numFmt w:val="bullet"/>
      <w:lvlText w:val="■"/>
      <w:lvlJc w:val="right"/>
      <w:pPr>
        <w:tabs>
          <w:tab w:val="num" w:pos="3240"/>
        </w:tabs>
        <w:ind w:left="3240" w:hanging="18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6">
      <w:start w:val="1"/>
      <w:numFmt w:val="bullet"/>
      <w:lvlText w:val="●"/>
      <w:lvlJc w:val="left"/>
      <w:pPr>
        <w:tabs>
          <w:tab w:val="num" w:pos="3960"/>
        </w:tabs>
        <w:ind w:left="3960" w:hanging="36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7">
      <w:start w:val="1"/>
      <w:numFmt w:val="bullet"/>
      <w:lvlText w:val="○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  <w:lvl w:ilvl="8">
      <w:start w:val="1"/>
      <w:numFmt w:val="bullet"/>
      <w:lvlText w:val="■"/>
      <w:lvlJc w:val="right"/>
      <w:pPr>
        <w:tabs>
          <w:tab w:val="num" w:pos="5400"/>
        </w:tabs>
        <w:ind w:left="5400" w:hanging="180"/>
      </w:pPr>
      <w:rPr>
        <w:rFonts w:ascii="Verdana" w:hAnsi="Verdana" w:cs="Verdana"/>
        <w:b w:val="0"/>
        <w:bCs w:val="0"/>
        <w:i w:val="0"/>
        <w:iCs w:val="0"/>
        <w:strike w:val="0"/>
        <w:dstrike w:val="0"/>
        <w:color w:val="000000"/>
        <w:sz w:val="20"/>
        <w:szCs w:val="20"/>
        <w:u w:val="none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864"/>
        </w:tabs>
        <w:ind w:left="864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224"/>
        </w:tabs>
        <w:ind w:left="1224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84"/>
        </w:tabs>
        <w:ind w:left="1584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944"/>
        </w:tabs>
        <w:ind w:left="1944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304"/>
        </w:tabs>
        <w:ind w:left="2304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664"/>
        </w:tabs>
        <w:ind w:left="2664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024"/>
        </w:tabs>
        <w:ind w:left="3024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384"/>
        </w:tabs>
        <w:ind w:left="3384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744"/>
        </w:tabs>
        <w:ind w:left="3744" w:hanging="360"/>
      </w:pPr>
      <w:rPr>
        <w:rFonts w:ascii="OpenSymbol" w:hAnsi="OpenSymbol" w:cs="OpenSymbol"/>
      </w:rPr>
    </w:lvl>
  </w:abstractNum>
  <w:abstractNum w:abstractNumId="5">
    <w:nsid w:val="0AF339EE"/>
    <w:multiLevelType w:val="hybridMultilevel"/>
    <w:tmpl w:val="553C65BE"/>
    <w:lvl w:ilvl="0" w:tplc="29A4D10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EB01448"/>
    <w:multiLevelType w:val="hybridMultilevel"/>
    <w:tmpl w:val="46AA74DC"/>
    <w:lvl w:ilvl="0" w:tplc="A172125A">
      <w:numFmt w:val="bullet"/>
      <w:lvlText w:val=""/>
      <w:lvlJc w:val="left"/>
      <w:pPr>
        <w:ind w:left="76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>
    <w:nsid w:val="40EB4319"/>
    <w:multiLevelType w:val="hybridMultilevel"/>
    <w:tmpl w:val="61D0F9D4"/>
    <w:lvl w:ilvl="0" w:tplc="944235AC">
      <w:numFmt w:val="bullet"/>
      <w:lvlText w:val=""/>
      <w:lvlJc w:val="left"/>
      <w:pPr>
        <w:ind w:left="40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>
    <w:nsid w:val="58FF038D"/>
    <w:multiLevelType w:val="hybridMultilevel"/>
    <w:tmpl w:val="407AED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9C7"/>
    <w:rsid w:val="00082A0B"/>
    <w:rsid w:val="000B74BD"/>
    <w:rsid w:val="001309F3"/>
    <w:rsid w:val="001B0FC6"/>
    <w:rsid w:val="00210CD4"/>
    <w:rsid w:val="00236F70"/>
    <w:rsid w:val="00264DF2"/>
    <w:rsid w:val="002C29EE"/>
    <w:rsid w:val="00333DAC"/>
    <w:rsid w:val="00351484"/>
    <w:rsid w:val="00364F43"/>
    <w:rsid w:val="003B2083"/>
    <w:rsid w:val="003C127E"/>
    <w:rsid w:val="003E7446"/>
    <w:rsid w:val="00415FF0"/>
    <w:rsid w:val="00422C72"/>
    <w:rsid w:val="00505EB9"/>
    <w:rsid w:val="005976F8"/>
    <w:rsid w:val="005D1CAC"/>
    <w:rsid w:val="00635D83"/>
    <w:rsid w:val="00641C2F"/>
    <w:rsid w:val="00653423"/>
    <w:rsid w:val="006969C7"/>
    <w:rsid w:val="006A53AA"/>
    <w:rsid w:val="007022C9"/>
    <w:rsid w:val="00727C69"/>
    <w:rsid w:val="00764772"/>
    <w:rsid w:val="00801809"/>
    <w:rsid w:val="0084031F"/>
    <w:rsid w:val="008576BC"/>
    <w:rsid w:val="00857AE5"/>
    <w:rsid w:val="008A2D93"/>
    <w:rsid w:val="008F5360"/>
    <w:rsid w:val="00957489"/>
    <w:rsid w:val="009817FE"/>
    <w:rsid w:val="009A1375"/>
    <w:rsid w:val="009C5D3E"/>
    <w:rsid w:val="00A67F13"/>
    <w:rsid w:val="00AA26C5"/>
    <w:rsid w:val="00AB1DDA"/>
    <w:rsid w:val="00AC4CB3"/>
    <w:rsid w:val="00B204D9"/>
    <w:rsid w:val="00B761DE"/>
    <w:rsid w:val="00B901A7"/>
    <w:rsid w:val="00BE22C6"/>
    <w:rsid w:val="00C07715"/>
    <w:rsid w:val="00CF1D7E"/>
    <w:rsid w:val="00D266D0"/>
    <w:rsid w:val="00D51F12"/>
    <w:rsid w:val="00D60C57"/>
    <w:rsid w:val="00D66E61"/>
    <w:rsid w:val="00DD647F"/>
    <w:rsid w:val="00DF7C23"/>
    <w:rsid w:val="00E12FF9"/>
    <w:rsid w:val="00E16D7A"/>
    <w:rsid w:val="00E5422D"/>
    <w:rsid w:val="00E86441"/>
    <w:rsid w:val="00E93DEF"/>
    <w:rsid w:val="00EC3A03"/>
    <w:rsid w:val="00F247C5"/>
    <w:rsid w:val="00F51F98"/>
    <w:rsid w:val="00F7425A"/>
    <w:rsid w:val="00FE23E2"/>
    <w:rsid w:val="00FE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docId w15:val="{09FD0973-7C88-4698-A20D-C3C3D8033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color w:val="000000"/>
      <w:kern w:val="1"/>
      <w:sz w:val="24"/>
      <w:szCs w:val="24"/>
      <w:lang w:eastAsia="ar-SA"/>
    </w:rPr>
  </w:style>
  <w:style w:type="paragraph" w:styleId="Heading1">
    <w:name w:val="heading 1"/>
    <w:basedOn w:val="Normal"/>
    <w:next w:val="BodyText"/>
    <w:qFormat/>
    <w:pPr>
      <w:outlineLvl w:val="0"/>
    </w:pPr>
    <w:rPr>
      <w:rFonts w:ascii="Georgia" w:eastAsia="Georgia" w:hAnsi="Georgia" w:cs="Georgia"/>
      <w:b/>
      <w:bCs/>
      <w:sz w:val="28"/>
      <w:szCs w:val="28"/>
    </w:rPr>
  </w:style>
  <w:style w:type="paragraph" w:styleId="Heading2">
    <w:name w:val="heading 2"/>
    <w:basedOn w:val="Normal"/>
    <w:next w:val="BodyText"/>
    <w:qFormat/>
    <w:pPr>
      <w:tabs>
        <w:tab w:val="num" w:pos="0"/>
      </w:tabs>
      <w:ind w:left="576" w:hanging="576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next w:val="BodyText"/>
    <w:qFormat/>
    <w:pPr>
      <w:tabs>
        <w:tab w:val="num" w:pos="0"/>
      </w:tabs>
      <w:spacing w:before="240" w:after="60"/>
      <w:ind w:left="720" w:hanging="72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BodyText"/>
    <w:qFormat/>
    <w:pPr>
      <w:tabs>
        <w:tab w:val="num" w:pos="0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BodyText"/>
    <w:qFormat/>
    <w:pPr>
      <w:tabs>
        <w:tab w:val="num" w:pos="0"/>
      </w:tabs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BodyText"/>
    <w:qFormat/>
    <w:pPr>
      <w:tabs>
        <w:tab w:val="num" w:pos="0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Verdana" w:hAnsi="Verdana" w:cs="Verdana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2z1">
    <w:name w:val="WW8Num2z1"/>
    <w:rPr>
      <w:rFonts w:ascii="Courier New" w:hAnsi="Courier New" w:cs="Courier New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3z0">
    <w:name w:val="WW8Num3z0"/>
    <w:rPr>
      <w:rFonts w:ascii="Verdana" w:hAnsi="Verdana" w:cs="Verdana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3z1">
    <w:name w:val="WW8Num3z1"/>
    <w:rPr>
      <w:rFonts w:ascii="Courier New" w:hAnsi="Courier New" w:cs="Courier New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4z0">
    <w:name w:val="WW8Num4z0"/>
    <w:rPr>
      <w:rFonts w:ascii="Verdana" w:hAnsi="Verdana" w:cs="Verdana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4z1">
    <w:name w:val="WW8Num4z1"/>
    <w:rPr>
      <w:rFonts w:ascii="Courier New" w:hAnsi="Courier New" w:cs="Courier New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5z1">
    <w:name w:val="WW8Num5z1"/>
    <w:rPr>
      <w:rFonts w:ascii="OpenSymbol" w:hAnsi="Open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6z1">
    <w:name w:val="WW8Num6z1"/>
    <w:rPr>
      <w:rFonts w:ascii="OpenSymbol" w:hAnsi="OpenSymbol" w:cs="OpenSymbol"/>
    </w:rPr>
  </w:style>
  <w:style w:type="character" w:customStyle="1" w:styleId="ListLabel1">
    <w:name w:val="ListLabel 1"/>
    <w:rPr>
      <w:rFonts w:eastAsia="Verdana" w:cs="Verdana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ListLabel2">
    <w:name w:val="ListLabel 2"/>
    <w:rPr>
      <w:rFonts w:eastAsia="Courier New" w:cs="Courier New"/>
      <w:b w:val="0"/>
      <w:bCs w:val="0"/>
      <w:i w:val="0"/>
      <w:iCs w:val="0"/>
      <w:strike w:val="0"/>
      <w:dstrike w:val="0"/>
      <w:color w:val="000000"/>
      <w:sz w:val="20"/>
      <w:szCs w:val="20"/>
      <w:u w:val="none"/>
    </w:rPr>
  </w:style>
  <w:style w:type="character" w:customStyle="1" w:styleId="ListLabel3">
    <w:name w:val="ListLabel 3"/>
    <w:rPr>
      <w:rFonts w:cs="Courier New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miller7367@bellsouth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Central Florida</Company>
  <LinksUpToDate>false</LinksUpToDate>
  <CharactersWithSpaces>2924</CharactersWithSpaces>
  <SharedDoc>false</SharedDoc>
  <HLinks>
    <vt:vector size="42" baseType="variant">
      <vt:variant>
        <vt:i4>1638505</vt:i4>
      </vt:variant>
      <vt:variant>
        <vt:i4>18</vt:i4>
      </vt:variant>
      <vt:variant>
        <vt:i4>0</vt:i4>
      </vt:variant>
      <vt:variant>
        <vt:i4>5</vt:i4>
      </vt:variant>
      <vt:variant>
        <vt:lpwstr>mailto:tim.cludwig@gmail.com</vt:lpwstr>
      </vt:variant>
      <vt:variant>
        <vt:lpwstr/>
      </vt:variant>
      <vt:variant>
        <vt:i4>1638505</vt:i4>
      </vt:variant>
      <vt:variant>
        <vt:i4>15</vt:i4>
      </vt:variant>
      <vt:variant>
        <vt:i4>0</vt:i4>
      </vt:variant>
      <vt:variant>
        <vt:i4>5</vt:i4>
      </vt:variant>
      <vt:variant>
        <vt:lpwstr>mailto:tim.cludwig@gmail.com</vt:lpwstr>
      </vt:variant>
      <vt:variant>
        <vt:lpwstr/>
      </vt:variant>
      <vt:variant>
        <vt:i4>1638505</vt:i4>
      </vt:variant>
      <vt:variant>
        <vt:i4>12</vt:i4>
      </vt:variant>
      <vt:variant>
        <vt:i4>0</vt:i4>
      </vt:variant>
      <vt:variant>
        <vt:i4>5</vt:i4>
      </vt:variant>
      <vt:variant>
        <vt:lpwstr>mailto:tim.cludwig@gmail.com</vt:lpwstr>
      </vt:variant>
      <vt:variant>
        <vt:lpwstr/>
      </vt:variant>
      <vt:variant>
        <vt:i4>1638505</vt:i4>
      </vt:variant>
      <vt:variant>
        <vt:i4>9</vt:i4>
      </vt:variant>
      <vt:variant>
        <vt:i4>0</vt:i4>
      </vt:variant>
      <vt:variant>
        <vt:i4>5</vt:i4>
      </vt:variant>
      <vt:variant>
        <vt:lpwstr>mailto:tim.cludwig@gmail.com</vt:lpwstr>
      </vt:variant>
      <vt:variant>
        <vt:lpwstr/>
      </vt:variant>
      <vt:variant>
        <vt:i4>1638505</vt:i4>
      </vt:variant>
      <vt:variant>
        <vt:i4>6</vt:i4>
      </vt:variant>
      <vt:variant>
        <vt:i4>0</vt:i4>
      </vt:variant>
      <vt:variant>
        <vt:i4>5</vt:i4>
      </vt:variant>
      <vt:variant>
        <vt:lpwstr>mailto:tim.cludwig@gmail.com</vt:lpwstr>
      </vt:variant>
      <vt:variant>
        <vt:lpwstr/>
      </vt:variant>
      <vt:variant>
        <vt:i4>1638505</vt:i4>
      </vt:variant>
      <vt:variant>
        <vt:i4>3</vt:i4>
      </vt:variant>
      <vt:variant>
        <vt:i4>0</vt:i4>
      </vt:variant>
      <vt:variant>
        <vt:i4>5</vt:i4>
      </vt:variant>
      <vt:variant>
        <vt:lpwstr>mailto:tim.cludwig@gmail.com</vt:lpwstr>
      </vt:variant>
      <vt:variant>
        <vt:lpwstr/>
      </vt:variant>
      <vt:variant>
        <vt:i4>1638505</vt:i4>
      </vt:variant>
      <vt:variant>
        <vt:i4>0</vt:i4>
      </vt:variant>
      <vt:variant>
        <vt:i4>0</vt:i4>
      </vt:variant>
      <vt:variant>
        <vt:i4>5</vt:i4>
      </vt:variant>
      <vt:variant>
        <vt:lpwstr>mailto:tim.cludwig@gmail.com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Timothy</dc:creator>
  <cp:lastModifiedBy>Jake</cp:lastModifiedBy>
  <cp:revision>245</cp:revision>
  <cp:lastPrinted>2012-06-05T07:50:00Z</cp:lastPrinted>
  <dcterms:created xsi:type="dcterms:W3CDTF">2014-08-12T02:37:00Z</dcterms:created>
  <dcterms:modified xsi:type="dcterms:W3CDTF">2014-11-18T02:59:00Z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