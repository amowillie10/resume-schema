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43D" w:rsidRPr="00D95FFB" w:rsidRDefault="00DF143D" w:rsidP="00DF143D">
      <w:pPr>
        <w:pStyle w:val="Header"/>
        <w:jc w:val="center"/>
        <w:rPr>
          <w:sz w:val="52"/>
          <w:szCs w:val="52"/>
        </w:rPr>
      </w:pPr>
      <w:r w:rsidRPr="00D95FFB">
        <w:rPr>
          <w:sz w:val="52"/>
          <w:szCs w:val="52"/>
        </w:rPr>
        <w:t>Daniel Talsky</w:t>
      </w:r>
    </w:p>
    <w:p w:rsidR="00583E0C" w:rsidRDefault="000C7D23" w:rsidP="00327B0D">
      <w:pPr>
        <w:pStyle w:val="NoSpacing"/>
        <w:jc w:val="center"/>
      </w:pPr>
      <w:r>
        <w:t>332 Marcus Garvey Blvd. #3F</w:t>
      </w:r>
      <w:r w:rsidR="00642827">
        <w:t xml:space="preserve"> </w:t>
      </w:r>
      <w:r w:rsidR="00DF143D">
        <w:t>·</w:t>
      </w:r>
      <w:r w:rsidR="00DF143D" w:rsidRPr="00736488">
        <w:t xml:space="preserve"> </w:t>
      </w:r>
      <w:r>
        <w:t>Brooklyn</w:t>
      </w:r>
      <w:r w:rsidR="00DF143D" w:rsidRPr="00736488">
        <w:t xml:space="preserve">, </w:t>
      </w:r>
      <w:r>
        <w:t>NY</w:t>
      </w:r>
      <w:r w:rsidR="00DF143D" w:rsidRPr="00736488">
        <w:t xml:space="preserve"> </w:t>
      </w:r>
      <w:r>
        <w:t>11221</w:t>
      </w:r>
    </w:p>
    <w:p w:rsidR="00A43CB5" w:rsidRPr="00583E0C" w:rsidRDefault="007D7929" w:rsidP="00327B0D">
      <w:pPr>
        <w:pStyle w:val="NoSpacing"/>
        <w:jc w:val="center"/>
      </w:pPr>
      <w:r>
        <w:t xml:space="preserve">Enhanced resume and portfolio </w:t>
      </w:r>
      <w:r w:rsidR="00832CFB">
        <w:t>at</w:t>
      </w:r>
      <w:r>
        <w:t xml:space="preserve"> </w:t>
      </w:r>
      <w:r w:rsidR="00A43CB5" w:rsidRPr="000064EA">
        <w:t>http://danieltalsky.com</w:t>
      </w:r>
    </w:p>
    <w:p w:rsidR="00A612C5" w:rsidRPr="000064EA" w:rsidRDefault="00845A23" w:rsidP="00327B0D">
      <w:pPr>
        <w:pStyle w:val="NoSpacing"/>
        <w:jc w:val="center"/>
      </w:pPr>
      <w:r w:rsidRPr="000064EA">
        <w:t>daniel@danieltalsky.com</w:t>
      </w:r>
    </w:p>
    <w:p w:rsidR="00582570" w:rsidRPr="00583E0C" w:rsidRDefault="00D87E36" w:rsidP="00661220">
      <w:pPr>
        <w:pStyle w:val="Heading2"/>
        <w:spacing w:line="360" w:lineRule="auto"/>
        <w:rPr>
          <w:rFonts w:eastAsiaTheme="minorEastAsia"/>
        </w:rPr>
      </w:pPr>
      <w:r>
        <w:rPr>
          <w:rFonts w:eastAsiaTheme="minorEastAsia"/>
        </w:rPr>
        <w:t>I get web applications built.</w:t>
      </w:r>
    </w:p>
    <w:p w:rsidR="003741D5" w:rsidRDefault="00645029" w:rsidP="004203A3">
      <w:r>
        <w:t xml:space="preserve">I write database schema, turn </w:t>
      </w:r>
      <w:r w:rsidR="00D87E36">
        <w:t>Photoshop file</w:t>
      </w:r>
      <w:r>
        <w:t>s</w:t>
      </w:r>
      <w:r w:rsidR="00D87E36">
        <w:t xml:space="preserve"> into a </w:t>
      </w:r>
      <w:r w:rsidR="00285EE4">
        <w:t>pixel-perfect HTML5 template</w:t>
      </w:r>
      <w:r>
        <w:t>s</w:t>
      </w:r>
      <w:r w:rsidR="0005516F">
        <w:t>,</w:t>
      </w:r>
      <w:r w:rsidR="00D87E36">
        <w:t xml:space="preserve"> add JavaScript-driven animations, and </w:t>
      </w:r>
      <w:r w:rsidR="00285EE4">
        <w:t xml:space="preserve">write </w:t>
      </w:r>
      <w:r w:rsidR="00D87E36">
        <w:t>all</w:t>
      </w:r>
      <w:r w:rsidR="00282752">
        <w:t xml:space="preserve"> the business logic in-between.</w:t>
      </w:r>
      <w:r w:rsidR="00D87E36">
        <w:t xml:space="preserve"> I have worked as an independent contractor, building applications for small and medium-sized companies, and I have written production C# and Java code handling terabytes of </w:t>
      </w:r>
      <w:r w:rsidR="00311CA7">
        <w:t>data</w:t>
      </w:r>
      <w:r w:rsidR="00282752">
        <w:t xml:space="preserve">. </w:t>
      </w:r>
      <w:r w:rsidR="00D87E36">
        <w:t>I take a web concept, make a coherent specification that clients and programmers can understand, and then get it built and implemented to modern professional standards.</w:t>
      </w:r>
      <w:r w:rsidR="00B93DE6">
        <w:t xml:space="preserve"> </w:t>
      </w:r>
    </w:p>
    <w:p w:rsidR="00736488" w:rsidRPr="005E1231" w:rsidRDefault="00736488" w:rsidP="005E1231">
      <w:pPr>
        <w:pStyle w:val="Heading2"/>
      </w:pPr>
      <w:r w:rsidRPr="005E1231">
        <w:t xml:space="preserve">Tools </w:t>
      </w:r>
      <w:r w:rsidR="00610E5D" w:rsidRPr="005E1231">
        <w:t xml:space="preserve">I </w:t>
      </w:r>
      <w:r w:rsidR="00EA77F3">
        <w:t>use:</w:t>
      </w:r>
    </w:p>
    <w:p w:rsidR="00736488" w:rsidRPr="003805EA" w:rsidRDefault="00736488" w:rsidP="003805EA">
      <w:pPr>
        <w:pStyle w:val="Heading3"/>
      </w:pPr>
      <w:r w:rsidRPr="003805EA">
        <w:t xml:space="preserve">Programming/Scripting Languages:  </w:t>
      </w:r>
    </w:p>
    <w:p w:rsidR="00736488" w:rsidRPr="00736488" w:rsidRDefault="007032E6" w:rsidP="00736488">
      <w:r>
        <w:t xml:space="preserve">PHP, </w:t>
      </w:r>
      <w:r w:rsidR="00045D23">
        <w:t xml:space="preserve">Ruby, Python, </w:t>
      </w:r>
      <w:r w:rsidR="00907AE3">
        <w:t xml:space="preserve">C#.NET, Java, </w:t>
      </w:r>
      <w:r w:rsidR="00736488" w:rsidRPr="00736488">
        <w:t xml:space="preserve">JavaScript, Shell </w:t>
      </w:r>
    </w:p>
    <w:p w:rsidR="00736488" w:rsidRPr="00736488" w:rsidRDefault="00736488" w:rsidP="003805EA">
      <w:pPr>
        <w:pStyle w:val="Heading3"/>
      </w:pPr>
      <w:r w:rsidRPr="00736488">
        <w:t xml:space="preserve">Markup/Style Languages:  </w:t>
      </w:r>
    </w:p>
    <w:p w:rsidR="00736488" w:rsidRPr="00736488" w:rsidRDefault="006A4E47" w:rsidP="00736488">
      <w:r>
        <w:t>HTML</w:t>
      </w:r>
      <w:r w:rsidR="007C4288">
        <w:t>5</w:t>
      </w:r>
      <w:r>
        <w:t>, CSS</w:t>
      </w:r>
      <w:r w:rsidR="007C4288">
        <w:t>3</w:t>
      </w:r>
      <w:r>
        <w:t xml:space="preserve">, XML, </w:t>
      </w:r>
      <w:r w:rsidR="008728DC">
        <w:t>XSLT, Smarty</w:t>
      </w:r>
    </w:p>
    <w:p w:rsidR="00736488" w:rsidRPr="00736488" w:rsidRDefault="00736488" w:rsidP="003805EA">
      <w:pPr>
        <w:pStyle w:val="Heading3"/>
      </w:pPr>
      <w:r w:rsidRPr="00736488">
        <w:t xml:space="preserve">Database Servers:  </w:t>
      </w:r>
    </w:p>
    <w:p w:rsidR="00736488" w:rsidRPr="00736488" w:rsidRDefault="00736488" w:rsidP="00736488">
      <w:r w:rsidRPr="00736488">
        <w:t xml:space="preserve">MSSQL, </w:t>
      </w:r>
      <w:r w:rsidR="00766AD0">
        <w:t xml:space="preserve">Oracle, </w:t>
      </w:r>
      <w:r w:rsidRPr="00736488">
        <w:t xml:space="preserve">MySQL, PostgreSQL, SQLite </w:t>
      </w:r>
    </w:p>
    <w:p w:rsidR="00736488" w:rsidRPr="00736488" w:rsidRDefault="00736488" w:rsidP="003805EA">
      <w:pPr>
        <w:pStyle w:val="Heading3"/>
      </w:pPr>
      <w:r w:rsidRPr="00736488">
        <w:t xml:space="preserve">Frameworks, Technologies and Code Libraries:  </w:t>
      </w:r>
    </w:p>
    <w:p w:rsidR="00736488" w:rsidRPr="00736488" w:rsidRDefault="00CA6266" w:rsidP="00736488">
      <w:r>
        <w:t xml:space="preserve">DemandWare, </w:t>
      </w:r>
      <w:r w:rsidR="006167B7">
        <w:t xml:space="preserve">jQuery, </w:t>
      </w:r>
      <w:r w:rsidR="0077286A">
        <w:t xml:space="preserve">WordPress, </w:t>
      </w:r>
      <w:r w:rsidR="00B543D0">
        <w:t>Drupal</w:t>
      </w:r>
      <w:r w:rsidR="003B5884">
        <w:t xml:space="preserve">, </w:t>
      </w:r>
      <w:r w:rsidR="00736488" w:rsidRPr="00736488">
        <w:t>C</w:t>
      </w:r>
      <w:r w:rsidR="00D228EB">
        <w:t>akePHP</w:t>
      </w:r>
      <w:r w:rsidR="00736488" w:rsidRPr="00736488">
        <w:t xml:space="preserve">, </w:t>
      </w:r>
      <w:r w:rsidR="0077286A">
        <w:t>CodeIgniter</w:t>
      </w:r>
      <w:r w:rsidR="0090322E">
        <w:t>,</w:t>
      </w:r>
      <w:r w:rsidR="007E6D41">
        <w:t xml:space="preserve"> HTML5 Boilerplate</w:t>
      </w:r>
    </w:p>
    <w:p w:rsidR="00736488" w:rsidRPr="00736488" w:rsidRDefault="00736488" w:rsidP="003805EA">
      <w:pPr>
        <w:pStyle w:val="Heading3"/>
      </w:pPr>
      <w:r w:rsidRPr="00736488">
        <w:t>Applications</w:t>
      </w:r>
      <w:r w:rsidR="00382910">
        <w:t xml:space="preserve"> and O</w:t>
      </w:r>
      <w:r w:rsidR="00D629D1">
        <w:t xml:space="preserve">perating </w:t>
      </w:r>
      <w:r w:rsidR="00382910">
        <w:t>S</w:t>
      </w:r>
      <w:r w:rsidR="00D629D1">
        <w:t>ystems</w:t>
      </w:r>
      <w:r w:rsidRPr="00736488">
        <w:t xml:space="preserve">:  </w:t>
      </w:r>
    </w:p>
    <w:p w:rsidR="00B93DE6" w:rsidRDefault="001B1F29" w:rsidP="007B4AAA">
      <w:r>
        <w:t>Linux</w:t>
      </w:r>
      <w:r w:rsidR="00382910">
        <w:t xml:space="preserve">, </w:t>
      </w:r>
      <w:r w:rsidR="00E84007">
        <w:t xml:space="preserve">Windows, OS X, </w:t>
      </w:r>
      <w:r w:rsidR="00736488" w:rsidRPr="00736488">
        <w:t>A</w:t>
      </w:r>
      <w:r w:rsidR="00B93DE6">
        <w:t xml:space="preserve">pache, IIS, </w:t>
      </w:r>
      <w:r w:rsidR="00F43C50">
        <w:t xml:space="preserve">Eclipse, </w:t>
      </w:r>
      <w:r w:rsidR="00B93DE6">
        <w:t xml:space="preserve">Adobe CS, </w:t>
      </w:r>
      <w:r w:rsidR="003103A2">
        <w:t>SVN/</w:t>
      </w:r>
      <w:r w:rsidR="00736488" w:rsidRPr="00736488">
        <w:t>Git</w:t>
      </w:r>
    </w:p>
    <w:p w:rsidR="00B153A6" w:rsidRDefault="00F75410" w:rsidP="004B766B">
      <w:pPr>
        <w:pStyle w:val="Heading2"/>
      </w:pPr>
      <w:r>
        <w:t>My work h</w:t>
      </w:r>
      <w:r w:rsidR="00B449A5" w:rsidRPr="00736488">
        <w:t>istory</w:t>
      </w:r>
      <w:r w:rsidR="00EA77F3">
        <w:t>:</w:t>
      </w:r>
    </w:p>
    <w:p w:rsidR="001B2666" w:rsidRDefault="001B2666" w:rsidP="001B2666">
      <w:pPr>
        <w:pStyle w:val="Heading3"/>
      </w:pPr>
      <w:r>
        <w:t>February 2012 - Current: Web Developer, The Jones Group, Inc.</w:t>
      </w:r>
    </w:p>
    <w:p w:rsidR="001B2666" w:rsidRDefault="001B2666" w:rsidP="001B2666">
      <w:pPr>
        <w:pStyle w:val="Heading4"/>
      </w:pPr>
      <w:r w:rsidRPr="003805EA">
        <w:t>Accomplishments</w:t>
      </w:r>
    </w:p>
    <w:p w:rsidR="001B2666" w:rsidRPr="00EE69FC" w:rsidRDefault="001B2666" w:rsidP="001B2666">
      <w:pPr>
        <w:pStyle w:val="ListParagraph"/>
        <w:numPr>
          <w:ilvl w:val="0"/>
          <w:numId w:val="15"/>
        </w:numPr>
        <w:rPr>
          <w:rStyle w:val="apple-style-span"/>
        </w:rPr>
      </w:pPr>
      <w:r>
        <w:rPr>
          <w:rStyle w:val="apple-style-span"/>
          <w:rFonts w:cs="Arial"/>
          <w:color w:val="000000"/>
        </w:rPr>
        <w:t>Did rapid eCommerce rollouts</w:t>
      </w:r>
      <w:r w:rsidR="00466EBA">
        <w:rPr>
          <w:rStyle w:val="apple-style-span"/>
          <w:rFonts w:cs="Arial"/>
          <w:color w:val="000000"/>
        </w:rPr>
        <w:t xml:space="preserve"> for new brands</w:t>
      </w:r>
      <w:r>
        <w:rPr>
          <w:rStyle w:val="apple-style-span"/>
          <w:rFonts w:cs="Arial"/>
          <w:color w:val="000000"/>
        </w:rPr>
        <w:t xml:space="preserve"> using the DemandWare platform</w:t>
      </w:r>
    </w:p>
    <w:p w:rsidR="00880D22" w:rsidRDefault="00466EBA" w:rsidP="00880D22">
      <w:pPr>
        <w:pStyle w:val="ListParagraph"/>
        <w:numPr>
          <w:ilvl w:val="0"/>
          <w:numId w:val="15"/>
        </w:numPr>
        <w:rPr>
          <w:rStyle w:val="apple-style-span"/>
        </w:rPr>
      </w:pPr>
      <w:r>
        <w:rPr>
          <w:rStyle w:val="apple-style-span"/>
        </w:rPr>
        <w:t>Part of a</w:t>
      </w:r>
      <w:r w:rsidR="00385BA6">
        <w:rPr>
          <w:rStyle w:val="apple-style-span"/>
        </w:rPr>
        <w:t xml:space="preserve"> small agile</w:t>
      </w:r>
      <w:r w:rsidR="0028503B">
        <w:rPr>
          <w:rStyle w:val="apple-style-span"/>
        </w:rPr>
        <w:t xml:space="preserve"> team</w:t>
      </w:r>
      <w:r w:rsidR="00593148">
        <w:rPr>
          <w:rStyle w:val="apple-style-span"/>
        </w:rPr>
        <w:t xml:space="preserve"> </w:t>
      </w:r>
      <w:r w:rsidR="006B515F">
        <w:rPr>
          <w:rStyle w:val="apple-style-span"/>
        </w:rPr>
        <w:t xml:space="preserve">responsible </w:t>
      </w:r>
      <w:r w:rsidR="006B515F" w:rsidRPr="006B515F">
        <w:rPr>
          <w:rStyle w:val="apple-style-span"/>
        </w:rPr>
        <w:t xml:space="preserve">for implementation of new features, enhancements and marketing campaigns </w:t>
      </w:r>
      <w:r w:rsidR="002A2AFC">
        <w:rPr>
          <w:rStyle w:val="apple-style-span"/>
        </w:rPr>
        <w:t>for several high volume web properties</w:t>
      </w:r>
      <w:r w:rsidR="007B6B62">
        <w:rPr>
          <w:rStyle w:val="apple-style-span"/>
        </w:rPr>
        <w:t xml:space="preserve"> </w:t>
      </w:r>
      <w:r w:rsidR="00B11E5A">
        <w:rPr>
          <w:rStyle w:val="apple-style-span"/>
        </w:rPr>
        <w:t xml:space="preserve">collectively </w:t>
      </w:r>
      <w:r w:rsidR="007B6B62">
        <w:rPr>
          <w:rStyle w:val="apple-style-span"/>
        </w:rPr>
        <w:t xml:space="preserve">generating </w:t>
      </w:r>
      <w:r w:rsidR="00844646">
        <w:rPr>
          <w:rStyle w:val="apple-style-span"/>
        </w:rPr>
        <w:t>$</w:t>
      </w:r>
      <w:r w:rsidR="007B6B62">
        <w:rPr>
          <w:rStyle w:val="apple-style-span"/>
        </w:rPr>
        <w:t xml:space="preserve">80 million </w:t>
      </w:r>
      <w:r w:rsidR="00B11E5A">
        <w:rPr>
          <w:rStyle w:val="apple-style-span"/>
        </w:rPr>
        <w:t>annually</w:t>
      </w:r>
      <w:r w:rsidR="002A2AFC">
        <w:rPr>
          <w:rStyle w:val="apple-style-span"/>
        </w:rPr>
        <w:t>.</w:t>
      </w:r>
    </w:p>
    <w:p w:rsidR="00880D22" w:rsidRPr="00736488" w:rsidRDefault="00880D22" w:rsidP="00880D22">
      <w:pPr>
        <w:pStyle w:val="Heading4"/>
      </w:pPr>
      <w:r>
        <w:t>Sites</w:t>
      </w:r>
    </w:p>
    <w:p w:rsidR="00880D22" w:rsidRDefault="00880D22" w:rsidP="00880D22">
      <w:pPr>
        <w:pStyle w:val="ListParagraph"/>
        <w:numPr>
          <w:ilvl w:val="0"/>
          <w:numId w:val="12"/>
        </w:numPr>
      </w:pPr>
      <w:r>
        <w:t>Jones New York - http://www.jny.com</w:t>
      </w:r>
    </w:p>
    <w:p w:rsidR="00880D22" w:rsidRPr="00736488" w:rsidRDefault="00880D22" w:rsidP="00880D22">
      <w:pPr>
        <w:pStyle w:val="ListParagraph"/>
        <w:numPr>
          <w:ilvl w:val="0"/>
          <w:numId w:val="12"/>
        </w:numPr>
      </w:pPr>
      <w:r>
        <w:t>Nine West - http://www.ninewest.com</w:t>
      </w:r>
    </w:p>
    <w:p w:rsidR="00880D22" w:rsidRDefault="00880D22" w:rsidP="00880D22">
      <w:pPr>
        <w:pStyle w:val="ListParagraph"/>
        <w:numPr>
          <w:ilvl w:val="0"/>
          <w:numId w:val="12"/>
        </w:numPr>
      </w:pPr>
      <w:r>
        <w:t>Easy Spirit - http://www.easyspirit.com</w:t>
      </w:r>
    </w:p>
    <w:p w:rsidR="00880D22" w:rsidRDefault="00880D22" w:rsidP="00880D22">
      <w:pPr>
        <w:pStyle w:val="ListParagraph"/>
        <w:numPr>
          <w:ilvl w:val="0"/>
          <w:numId w:val="12"/>
        </w:numPr>
      </w:pPr>
      <w:r>
        <w:t>Rachel Roy - http://www.rachelroy.com</w:t>
      </w:r>
    </w:p>
    <w:p w:rsidR="00880D22" w:rsidRDefault="00880D22" w:rsidP="00880D22">
      <w:pPr>
        <w:pStyle w:val="ListParagraph"/>
        <w:numPr>
          <w:ilvl w:val="0"/>
          <w:numId w:val="12"/>
        </w:numPr>
      </w:pPr>
      <w:r>
        <w:t>Kurt Geiger US - http://us.kurtgeiger.com</w:t>
      </w:r>
    </w:p>
    <w:p w:rsidR="007B5ACA" w:rsidRDefault="00880D22" w:rsidP="008B6744">
      <w:pPr>
        <w:pStyle w:val="ListParagraph"/>
        <w:numPr>
          <w:ilvl w:val="0"/>
          <w:numId w:val="12"/>
        </w:numPr>
      </w:pPr>
      <w:r>
        <w:rPr>
          <w:rStyle w:val="apple-style-span"/>
        </w:rPr>
        <w:t>Brian Atwood - http://www.brianatwood.com</w:t>
      </w:r>
    </w:p>
    <w:p w:rsidR="001F115E" w:rsidRDefault="001F115E" w:rsidP="008B6744">
      <w:pPr>
        <w:pStyle w:val="Heading3"/>
      </w:pPr>
      <w:r>
        <w:t>October 2011 - February 2012: Web Developer, Bandwidth Productions, Inc.</w:t>
      </w:r>
    </w:p>
    <w:p w:rsidR="001F115E" w:rsidRDefault="001F115E" w:rsidP="001F115E">
      <w:pPr>
        <w:pStyle w:val="Heading4"/>
      </w:pPr>
      <w:r w:rsidRPr="003805EA">
        <w:t>Accomplishments</w:t>
      </w:r>
    </w:p>
    <w:p w:rsidR="001F115E" w:rsidRPr="00EE69FC" w:rsidRDefault="00CC6937" w:rsidP="001F115E">
      <w:pPr>
        <w:pStyle w:val="ListParagraph"/>
        <w:numPr>
          <w:ilvl w:val="0"/>
          <w:numId w:val="15"/>
        </w:numPr>
        <w:rPr>
          <w:rStyle w:val="apple-style-span"/>
        </w:rPr>
      </w:pPr>
      <w:r w:rsidRPr="00EE69FC">
        <w:rPr>
          <w:rStyle w:val="apple-style-span"/>
          <w:rFonts w:cs="Arial"/>
          <w:color w:val="000000"/>
        </w:rPr>
        <w:t xml:space="preserve">Implemented eCommerce integration for </w:t>
      </w:r>
      <w:r w:rsidR="001F115E" w:rsidRPr="00EE69FC">
        <w:rPr>
          <w:rStyle w:val="apple-style-span"/>
          <w:rFonts w:cs="Arial"/>
          <w:color w:val="000000"/>
        </w:rPr>
        <w:t>clients</w:t>
      </w:r>
    </w:p>
    <w:p w:rsidR="008C675B" w:rsidRPr="00F56B38" w:rsidRDefault="001F115E" w:rsidP="008C675B">
      <w:pPr>
        <w:pStyle w:val="ListParagraph"/>
        <w:numPr>
          <w:ilvl w:val="0"/>
          <w:numId w:val="15"/>
        </w:numPr>
        <w:rPr>
          <w:rStyle w:val="apple-style-span"/>
        </w:rPr>
      </w:pPr>
      <w:r w:rsidRPr="00EE69FC">
        <w:rPr>
          <w:rStyle w:val="apple-style-span"/>
          <w:rFonts w:cs="Arial"/>
          <w:color w:val="000000"/>
        </w:rPr>
        <w:t>Integrated custom CMS</w:t>
      </w:r>
      <w:r w:rsidR="00C92D59" w:rsidRPr="00EE69FC">
        <w:rPr>
          <w:rStyle w:val="apple-style-span"/>
          <w:rFonts w:cs="Arial"/>
          <w:color w:val="000000"/>
        </w:rPr>
        <w:t xml:space="preserve"> with websites</w:t>
      </w:r>
      <w:r w:rsidR="0071658A" w:rsidRPr="00EE69FC">
        <w:rPr>
          <w:rStyle w:val="apple-style-span"/>
          <w:rFonts w:cs="Arial"/>
          <w:color w:val="000000"/>
        </w:rPr>
        <w:t xml:space="preserve"> using PHP and MySQL</w:t>
      </w:r>
    </w:p>
    <w:p w:rsidR="00F56B38" w:rsidRPr="00EE69FC" w:rsidRDefault="00F56B38" w:rsidP="008C675B">
      <w:pPr>
        <w:pStyle w:val="ListParagraph"/>
        <w:numPr>
          <w:ilvl w:val="0"/>
          <w:numId w:val="15"/>
        </w:numPr>
        <w:rPr>
          <w:rStyle w:val="apple-style-span"/>
        </w:rPr>
      </w:pPr>
      <w:r>
        <w:rPr>
          <w:rStyle w:val="apple-style-span"/>
          <w:rFonts w:cs="Arial"/>
          <w:color w:val="000000"/>
        </w:rPr>
        <w:lastRenderedPageBreak/>
        <w:t>Wrote a cross-platform video processing queue using ffmpeg</w:t>
      </w:r>
    </w:p>
    <w:p w:rsidR="008C675B" w:rsidRPr="00736488" w:rsidRDefault="008C675B" w:rsidP="008C675B">
      <w:pPr>
        <w:pStyle w:val="Heading4"/>
      </w:pPr>
      <w:r>
        <w:t>Clients</w:t>
      </w:r>
    </w:p>
    <w:p w:rsidR="008C675B" w:rsidRPr="00736488" w:rsidRDefault="008C675B" w:rsidP="008C675B">
      <w:pPr>
        <w:pStyle w:val="ListParagraph"/>
        <w:numPr>
          <w:ilvl w:val="0"/>
          <w:numId w:val="12"/>
        </w:numPr>
      </w:pPr>
      <w:r>
        <w:t>Museum of the Moving Image</w:t>
      </w:r>
    </w:p>
    <w:p w:rsidR="008C675B" w:rsidRDefault="008C675B" w:rsidP="008C675B">
      <w:pPr>
        <w:pStyle w:val="ListParagraph"/>
        <w:numPr>
          <w:ilvl w:val="0"/>
          <w:numId w:val="12"/>
        </w:numPr>
      </w:pPr>
      <w:r>
        <w:t>Middle Collegiate Church</w:t>
      </w:r>
    </w:p>
    <w:p w:rsidR="00C61DAC" w:rsidRDefault="008C675B" w:rsidP="008B6744">
      <w:pPr>
        <w:pStyle w:val="ListParagraph"/>
        <w:numPr>
          <w:ilvl w:val="0"/>
          <w:numId w:val="12"/>
        </w:numPr>
      </w:pPr>
      <w:r>
        <w:t>Trinity Wall Street Church</w:t>
      </w:r>
    </w:p>
    <w:p w:rsidR="006403BE" w:rsidRDefault="00802F42" w:rsidP="008B6744">
      <w:pPr>
        <w:pStyle w:val="Heading3"/>
      </w:pPr>
      <w:r>
        <w:t xml:space="preserve">December 2010 - </w:t>
      </w:r>
      <w:r w:rsidR="00D942D4">
        <w:t>August</w:t>
      </w:r>
      <w:r>
        <w:t xml:space="preserve"> 2011: Web Developer, Big Fish Games</w:t>
      </w:r>
    </w:p>
    <w:p w:rsidR="00802F42" w:rsidRDefault="00802F42" w:rsidP="00802F42">
      <w:pPr>
        <w:pStyle w:val="Heading4"/>
      </w:pPr>
      <w:r w:rsidRPr="003805EA">
        <w:t>Accomplishments</w:t>
      </w:r>
    </w:p>
    <w:p w:rsidR="00974544" w:rsidRPr="000064EA" w:rsidRDefault="00974544" w:rsidP="00974544">
      <w:pPr>
        <w:pStyle w:val="ListParagraph"/>
        <w:numPr>
          <w:ilvl w:val="0"/>
          <w:numId w:val="15"/>
        </w:numPr>
        <w:rPr>
          <w:rStyle w:val="apple-style-span"/>
        </w:rPr>
      </w:pPr>
      <w:r w:rsidRPr="000064EA">
        <w:rPr>
          <w:rStyle w:val="apple-style-span"/>
          <w:rFonts w:cs="Arial"/>
          <w:color w:val="000000"/>
        </w:rPr>
        <w:t>Spearheaded a project to create a Solr-driven search tool (currently in production) and brought the project to completion.</w:t>
      </w:r>
    </w:p>
    <w:p w:rsidR="001B2666" w:rsidRPr="000064EA" w:rsidRDefault="00974544" w:rsidP="001B2666">
      <w:pPr>
        <w:pStyle w:val="ListParagraph"/>
        <w:numPr>
          <w:ilvl w:val="0"/>
          <w:numId w:val="15"/>
        </w:numPr>
      </w:pPr>
      <w:r w:rsidRPr="000064EA">
        <w:rPr>
          <w:rStyle w:val="apple-style-span"/>
          <w:rFonts w:cs="Arial"/>
          <w:color w:val="000000"/>
        </w:rPr>
        <w:t>Wro</w:t>
      </w:r>
      <w:r w:rsidR="0051483A" w:rsidRPr="000064EA">
        <w:rPr>
          <w:rStyle w:val="apple-style-span"/>
          <w:rFonts w:cs="Arial"/>
          <w:color w:val="000000"/>
        </w:rPr>
        <w:t xml:space="preserve">te CSRF </w:t>
      </w:r>
      <w:r w:rsidRPr="000064EA">
        <w:rPr>
          <w:rStyle w:val="apple-style-span"/>
          <w:rFonts w:cs="Arial"/>
          <w:color w:val="000000"/>
        </w:rPr>
        <w:t xml:space="preserve">protection </w:t>
      </w:r>
      <w:r w:rsidR="0051483A" w:rsidRPr="000064EA">
        <w:rPr>
          <w:rStyle w:val="apple-style-span"/>
          <w:rFonts w:cs="Arial"/>
          <w:color w:val="000000"/>
        </w:rPr>
        <w:t xml:space="preserve">of account pages </w:t>
      </w:r>
      <w:r w:rsidRPr="000064EA">
        <w:rPr>
          <w:rStyle w:val="apple-style-span"/>
          <w:rFonts w:cs="Arial"/>
          <w:color w:val="000000"/>
        </w:rPr>
        <w:t>for PCI compliance.</w:t>
      </w:r>
    </w:p>
    <w:p w:rsidR="008B6744" w:rsidRDefault="008B6744" w:rsidP="008B6744">
      <w:pPr>
        <w:pStyle w:val="Heading3"/>
      </w:pPr>
      <w:r>
        <w:t xml:space="preserve">July </w:t>
      </w:r>
      <w:r w:rsidR="005E5E2A">
        <w:t>20</w:t>
      </w:r>
      <w:r>
        <w:t xml:space="preserve">09 – </w:t>
      </w:r>
      <w:r w:rsidR="006403BE">
        <w:t>December</w:t>
      </w:r>
      <w:r>
        <w:t xml:space="preserve"> 2010</w:t>
      </w:r>
      <w:r w:rsidR="00802F42">
        <w:t>:</w:t>
      </w:r>
      <w:r>
        <w:t xml:space="preserve"> Independent Contractor</w:t>
      </w:r>
    </w:p>
    <w:p w:rsidR="00642827" w:rsidRDefault="00642827" w:rsidP="00642827">
      <w:pPr>
        <w:pStyle w:val="Heading4"/>
      </w:pPr>
      <w:r>
        <w:t>Accomplishments</w:t>
      </w:r>
    </w:p>
    <w:p w:rsidR="00642827" w:rsidRDefault="002D5312" w:rsidP="00642827">
      <w:pPr>
        <w:pStyle w:val="ListParagraph"/>
        <w:numPr>
          <w:ilvl w:val="0"/>
          <w:numId w:val="15"/>
        </w:numPr>
      </w:pPr>
      <w:r>
        <w:t>Worked with a designer</w:t>
      </w:r>
      <w:r w:rsidR="00642827">
        <w:t xml:space="preserve"> to design and deploy complete web sites and integrated web applications </w:t>
      </w:r>
    </w:p>
    <w:p w:rsidR="00642827" w:rsidRDefault="006E25C7" w:rsidP="00E66C3A">
      <w:pPr>
        <w:pStyle w:val="ListParagraph"/>
        <w:numPr>
          <w:ilvl w:val="0"/>
          <w:numId w:val="15"/>
        </w:numPr>
      </w:pPr>
      <w:r>
        <w:t>Used a lightweight web-development stack to rapidly develop custom content management systems</w:t>
      </w:r>
    </w:p>
    <w:p w:rsidR="0088267B" w:rsidRDefault="0088267B" w:rsidP="00E66C3A">
      <w:pPr>
        <w:pStyle w:val="ListParagraph"/>
        <w:numPr>
          <w:ilvl w:val="0"/>
          <w:numId w:val="15"/>
        </w:numPr>
      </w:pPr>
      <w:r>
        <w:t>Wrote a secure, classified web application for a military contractor</w:t>
      </w:r>
    </w:p>
    <w:p w:rsidR="008B6744" w:rsidRDefault="00E66C3A" w:rsidP="00E66C3A">
      <w:pPr>
        <w:pStyle w:val="Heading4"/>
      </w:pPr>
      <w:r>
        <w:t>Clients</w:t>
      </w:r>
    </w:p>
    <w:p w:rsidR="00E66C3A" w:rsidRDefault="00E66C3A" w:rsidP="00E66C3A">
      <w:pPr>
        <w:pStyle w:val="ListParagraph"/>
        <w:numPr>
          <w:ilvl w:val="0"/>
          <w:numId w:val="14"/>
        </w:numPr>
      </w:pPr>
      <w:r>
        <w:t>Ross Hogin Design</w:t>
      </w:r>
    </w:p>
    <w:p w:rsidR="002D5312" w:rsidRDefault="00E66C3A" w:rsidP="002D5312">
      <w:pPr>
        <w:pStyle w:val="ListParagraph"/>
        <w:numPr>
          <w:ilvl w:val="0"/>
          <w:numId w:val="14"/>
        </w:numPr>
      </w:pPr>
      <w:r>
        <w:t>Valley Furniture</w:t>
      </w:r>
    </w:p>
    <w:p w:rsidR="00E66C3A" w:rsidRPr="008B6744" w:rsidRDefault="0079522C" w:rsidP="00E66C3A">
      <w:pPr>
        <w:pStyle w:val="ListParagraph"/>
        <w:numPr>
          <w:ilvl w:val="0"/>
          <w:numId w:val="14"/>
        </w:numPr>
      </w:pPr>
      <w:r w:rsidRPr="0079522C">
        <w:t>Mobius Industries USA, LL</w:t>
      </w:r>
      <w:r w:rsidR="0006645C">
        <w:t>C</w:t>
      </w:r>
    </w:p>
    <w:p w:rsidR="0088343C" w:rsidRDefault="00B449A5" w:rsidP="0088343C">
      <w:pPr>
        <w:pStyle w:val="Heading3"/>
      </w:pPr>
      <w:r w:rsidRPr="00736488">
        <w:t>Oct</w:t>
      </w:r>
      <w:r w:rsidR="001544AB">
        <w:t>ober</w:t>
      </w:r>
      <w:r w:rsidRPr="00736488">
        <w:t xml:space="preserve"> </w:t>
      </w:r>
      <w:r w:rsidR="005E5E2A">
        <w:t>20</w:t>
      </w:r>
      <w:r w:rsidRPr="00736488">
        <w:t>07 – Jun</w:t>
      </w:r>
      <w:r w:rsidR="001544AB">
        <w:t>e</w:t>
      </w:r>
      <w:r w:rsidRPr="00736488">
        <w:t xml:space="preserve"> </w:t>
      </w:r>
      <w:r w:rsidR="005E5E2A">
        <w:t>20</w:t>
      </w:r>
      <w:r w:rsidRPr="00736488">
        <w:t>09</w:t>
      </w:r>
      <w:r w:rsidR="001544AB">
        <w:t xml:space="preserve">: </w:t>
      </w:r>
      <w:r w:rsidR="008E53A9">
        <w:t>Senior</w:t>
      </w:r>
      <w:r w:rsidRPr="001544AB">
        <w:t xml:space="preserve"> Developer, Serials Solutions</w:t>
      </w:r>
    </w:p>
    <w:p w:rsidR="00241598" w:rsidRDefault="00241598" w:rsidP="003805EA">
      <w:pPr>
        <w:pStyle w:val="Heading4"/>
      </w:pPr>
      <w:r w:rsidRPr="003805EA">
        <w:t>Accomplishments</w:t>
      </w:r>
    </w:p>
    <w:p w:rsidR="000A42C5" w:rsidRDefault="000A42C5" w:rsidP="0056135D">
      <w:pPr>
        <w:pStyle w:val="ListParagraph"/>
        <w:numPr>
          <w:ilvl w:val="0"/>
          <w:numId w:val="10"/>
        </w:numPr>
      </w:pPr>
      <w:r>
        <w:t>Wrote a high-availabili</w:t>
      </w:r>
      <w:r w:rsidR="00316028">
        <w:t>ty SOAP-based XML API in C#.NET</w:t>
      </w:r>
    </w:p>
    <w:p w:rsidR="00316028" w:rsidRPr="00241598" w:rsidRDefault="00316028" w:rsidP="0056135D">
      <w:pPr>
        <w:pStyle w:val="ListParagraph"/>
        <w:numPr>
          <w:ilvl w:val="0"/>
          <w:numId w:val="10"/>
        </w:numPr>
      </w:pPr>
      <w:r>
        <w:t xml:space="preserve">Improved </w:t>
      </w:r>
      <w:r w:rsidR="00C11DEF">
        <w:t xml:space="preserve">output </w:t>
      </w:r>
      <w:r>
        <w:t>performance of an API framework by 500%</w:t>
      </w:r>
    </w:p>
    <w:p w:rsidR="008C1DDB" w:rsidRDefault="008C1DDB" w:rsidP="0056135D">
      <w:pPr>
        <w:pStyle w:val="ListParagraph"/>
        <w:numPr>
          <w:ilvl w:val="0"/>
          <w:numId w:val="10"/>
        </w:numPr>
      </w:pPr>
      <w:r>
        <w:t xml:space="preserve">Wrote scholarly articles on library and technology for public outreach. Example: </w:t>
      </w:r>
      <w:r w:rsidR="002D7C5C" w:rsidRPr="00336443">
        <w:t>http://journal.code4lib.org/articles/108</w:t>
      </w:r>
    </w:p>
    <w:p w:rsidR="00B449A5" w:rsidRPr="00736488" w:rsidRDefault="00B449A5" w:rsidP="003805EA">
      <w:pPr>
        <w:pStyle w:val="Heading3"/>
      </w:pPr>
      <w:r w:rsidRPr="00736488">
        <w:t>Mar</w:t>
      </w:r>
      <w:r w:rsidR="00600235">
        <w:t>ch</w:t>
      </w:r>
      <w:r w:rsidRPr="00736488">
        <w:t xml:space="preserve"> </w:t>
      </w:r>
      <w:r w:rsidR="00DB764B">
        <w:t>20</w:t>
      </w:r>
      <w:r w:rsidRPr="00736488">
        <w:t>03 – Oct</w:t>
      </w:r>
      <w:r w:rsidR="00600235">
        <w:t>ober</w:t>
      </w:r>
      <w:r w:rsidRPr="00736488">
        <w:t xml:space="preserve"> </w:t>
      </w:r>
      <w:r w:rsidR="00DB764B">
        <w:t>20</w:t>
      </w:r>
      <w:r w:rsidRPr="00736488">
        <w:t>07</w:t>
      </w:r>
      <w:r w:rsidR="001544AB">
        <w:t xml:space="preserve">: </w:t>
      </w:r>
      <w:r w:rsidRPr="001544AB">
        <w:t>Owner and Application Architect, Roboticat Communications</w:t>
      </w:r>
    </w:p>
    <w:p w:rsidR="00A15129" w:rsidRPr="00A15129" w:rsidRDefault="00241598" w:rsidP="00A15129">
      <w:pPr>
        <w:pStyle w:val="Heading4"/>
      </w:pPr>
      <w:r w:rsidRPr="00736488">
        <w:t>Accomplishments</w:t>
      </w:r>
    </w:p>
    <w:p w:rsidR="00A15129" w:rsidRDefault="0056135D" w:rsidP="008D216E">
      <w:pPr>
        <w:pStyle w:val="ListParagraph"/>
        <w:numPr>
          <w:ilvl w:val="0"/>
          <w:numId w:val="11"/>
        </w:numPr>
      </w:pPr>
      <w:r w:rsidRPr="00736488">
        <w:t>Created web applications from scratch using an MVC architecture</w:t>
      </w:r>
    </w:p>
    <w:p w:rsidR="004B4462" w:rsidRDefault="004B4462" w:rsidP="004B4462">
      <w:pPr>
        <w:pStyle w:val="ListParagraph"/>
        <w:numPr>
          <w:ilvl w:val="0"/>
          <w:numId w:val="11"/>
        </w:numPr>
      </w:pPr>
      <w:r w:rsidRPr="00736488">
        <w:t xml:space="preserve">Integrated new web applications with </w:t>
      </w:r>
      <w:r>
        <w:t>legacy databases</w:t>
      </w:r>
    </w:p>
    <w:p w:rsidR="00CE22C7" w:rsidRDefault="00CE22C7" w:rsidP="00CE22C7">
      <w:pPr>
        <w:pStyle w:val="ListParagraph"/>
        <w:numPr>
          <w:ilvl w:val="0"/>
          <w:numId w:val="11"/>
        </w:numPr>
      </w:pPr>
      <w:r w:rsidRPr="00736488">
        <w:t xml:space="preserve">Managed web projects </w:t>
      </w:r>
      <w:r w:rsidR="00677C07">
        <w:t xml:space="preserve">both </w:t>
      </w:r>
      <w:r>
        <w:t xml:space="preserve">solo and </w:t>
      </w:r>
      <w:r w:rsidRPr="00736488">
        <w:t xml:space="preserve">with multiple programmers and scheduling constraints </w:t>
      </w:r>
    </w:p>
    <w:p w:rsidR="006929CC" w:rsidRPr="00736488" w:rsidRDefault="006929CC" w:rsidP="008D216E">
      <w:pPr>
        <w:pStyle w:val="ListParagraph"/>
        <w:numPr>
          <w:ilvl w:val="0"/>
          <w:numId w:val="11"/>
        </w:numPr>
      </w:pPr>
      <w:r>
        <w:t>Used YSlow!, caching, optimization and other tools to create the most high-perfor</w:t>
      </w:r>
      <w:r w:rsidR="007B0D72">
        <w:t>mance web applications possible</w:t>
      </w:r>
    </w:p>
    <w:p w:rsidR="00241598" w:rsidRPr="00736488" w:rsidRDefault="00241598" w:rsidP="0056135D">
      <w:pPr>
        <w:pStyle w:val="ListParagraph"/>
        <w:numPr>
          <w:ilvl w:val="0"/>
          <w:numId w:val="11"/>
        </w:numPr>
      </w:pPr>
      <w:r w:rsidRPr="00736488">
        <w:t xml:space="preserve">Coordinated copywriters, visual designers and photographers for an online shopping cart that increased overall sales by 20% </w:t>
      </w:r>
    </w:p>
    <w:p w:rsidR="00B449A5" w:rsidRPr="00736488" w:rsidRDefault="00736488" w:rsidP="003805EA">
      <w:pPr>
        <w:pStyle w:val="Heading4"/>
      </w:pPr>
      <w:r>
        <w:t>Clients</w:t>
      </w:r>
    </w:p>
    <w:p w:rsidR="00B449A5" w:rsidRPr="00736488" w:rsidRDefault="00B449A5" w:rsidP="00BD4346">
      <w:pPr>
        <w:pStyle w:val="ListParagraph"/>
        <w:numPr>
          <w:ilvl w:val="0"/>
          <w:numId w:val="12"/>
        </w:numPr>
      </w:pPr>
      <w:r w:rsidRPr="00736488">
        <w:t xml:space="preserve">Teague Inc. </w:t>
      </w:r>
    </w:p>
    <w:p w:rsidR="00B449A5" w:rsidRPr="00736488" w:rsidRDefault="00B449A5" w:rsidP="00BD4346">
      <w:pPr>
        <w:pStyle w:val="ListParagraph"/>
        <w:numPr>
          <w:ilvl w:val="0"/>
          <w:numId w:val="12"/>
        </w:numPr>
      </w:pPr>
      <w:r w:rsidRPr="00736488">
        <w:t>Pyramid Communications</w:t>
      </w:r>
      <w:r w:rsidR="00717A38">
        <w:t xml:space="preserve"> </w:t>
      </w:r>
    </w:p>
    <w:p w:rsidR="00B449A5" w:rsidRPr="00717A38" w:rsidRDefault="00717A38" w:rsidP="00BD4346">
      <w:pPr>
        <w:pStyle w:val="ListParagraph"/>
        <w:numPr>
          <w:ilvl w:val="0"/>
          <w:numId w:val="12"/>
        </w:numPr>
      </w:pPr>
      <w:r>
        <w:t>Viatran Inc.</w:t>
      </w:r>
    </w:p>
    <w:p w:rsidR="008C0E78" w:rsidRDefault="00717A38" w:rsidP="009B4B96">
      <w:pPr>
        <w:pStyle w:val="ListParagraph"/>
        <w:numPr>
          <w:ilvl w:val="0"/>
          <w:numId w:val="12"/>
        </w:numPr>
      </w:pPr>
      <w:r>
        <w:t xml:space="preserve">Metric Media </w:t>
      </w:r>
    </w:p>
    <w:p w:rsidR="00B449A5" w:rsidRPr="00736488" w:rsidRDefault="00B449A5" w:rsidP="00BD4346">
      <w:pPr>
        <w:pStyle w:val="ListParagraph"/>
        <w:numPr>
          <w:ilvl w:val="0"/>
          <w:numId w:val="12"/>
        </w:numPr>
      </w:pPr>
      <w:r w:rsidRPr="00736488">
        <w:t>Housing Development Consortium of King County</w:t>
      </w:r>
      <w:r w:rsidR="00717A38">
        <w:t xml:space="preserve"> </w:t>
      </w:r>
    </w:p>
    <w:p w:rsidR="00717A38" w:rsidRDefault="00B449A5" w:rsidP="00F911E5">
      <w:pPr>
        <w:pStyle w:val="ListParagraph"/>
        <w:numPr>
          <w:ilvl w:val="0"/>
          <w:numId w:val="12"/>
        </w:numPr>
      </w:pPr>
      <w:r w:rsidRPr="00736488">
        <w:t xml:space="preserve">Pacific Housing Advisors </w:t>
      </w:r>
    </w:p>
    <w:p w:rsidR="00736488" w:rsidRPr="00736488" w:rsidRDefault="00736488" w:rsidP="00544CB9">
      <w:pPr>
        <w:pStyle w:val="ListParagraph"/>
      </w:pPr>
    </w:p>
    <w:sectPr w:rsidR="00736488" w:rsidRPr="00736488" w:rsidSect="00727F41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Arial Unicode MS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tima 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" w:subsetted="1" w:fontKey="{BB0C14D4-C6B9-447D-BC2C-449818D30179}"/>
    <w:embedBold r:id="rId2" w:subsetted="1" w:fontKey="{C45634A6-F788-4496-8FEF-08F2C907E24C}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G Omega">
    <w:altName w:val="Segoe UI"/>
    <w:charset w:val="00"/>
    <w:family w:val="swiss"/>
    <w:pitch w:val="variable"/>
    <w:sig w:usb0="00000001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5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6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7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8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9">
    <w:nsid w:val="045970A8"/>
    <w:multiLevelType w:val="hybridMultilevel"/>
    <w:tmpl w:val="931C29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721B2D"/>
    <w:multiLevelType w:val="hybridMultilevel"/>
    <w:tmpl w:val="E86E61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D95C15"/>
    <w:multiLevelType w:val="hybridMultilevel"/>
    <w:tmpl w:val="FFB43A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E12632"/>
    <w:multiLevelType w:val="hybridMultilevel"/>
    <w:tmpl w:val="BB9863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0730CF"/>
    <w:multiLevelType w:val="hybridMultilevel"/>
    <w:tmpl w:val="A036D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705391"/>
    <w:multiLevelType w:val="hybridMultilevel"/>
    <w:tmpl w:val="5D285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B05B7F"/>
    <w:multiLevelType w:val="hybridMultilevel"/>
    <w:tmpl w:val="0428B9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  <w:num w:numId="15">
    <w:abstractNumId w:val="15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isplayBackgroundShape/>
  <w:embedTrueTypeFonts/>
  <w:embedSystemFonts/>
  <w:saveSubsetFonts/>
  <w:stylePaneFormatFilter w:val="0704"/>
  <w:stylePaneSortMethod w:val="000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FELayout/>
  </w:compat>
  <w:rsids>
    <w:rsidRoot w:val="006A51F8"/>
    <w:rsid w:val="000064EA"/>
    <w:rsid w:val="0001514F"/>
    <w:rsid w:val="00017755"/>
    <w:rsid w:val="00045D23"/>
    <w:rsid w:val="0005516F"/>
    <w:rsid w:val="0006645C"/>
    <w:rsid w:val="00096226"/>
    <w:rsid w:val="000A42C5"/>
    <w:rsid w:val="000A7636"/>
    <w:rsid w:val="000C00A7"/>
    <w:rsid w:val="000C7D23"/>
    <w:rsid w:val="000F6B8D"/>
    <w:rsid w:val="001007D0"/>
    <w:rsid w:val="00127F5C"/>
    <w:rsid w:val="00134D3A"/>
    <w:rsid w:val="00152116"/>
    <w:rsid w:val="001544AB"/>
    <w:rsid w:val="00172D54"/>
    <w:rsid w:val="00173C4C"/>
    <w:rsid w:val="001B1F29"/>
    <w:rsid w:val="001B2666"/>
    <w:rsid w:val="001B43FD"/>
    <w:rsid w:val="001E3B34"/>
    <w:rsid w:val="001E737E"/>
    <w:rsid w:val="001F115E"/>
    <w:rsid w:val="00212977"/>
    <w:rsid w:val="00241598"/>
    <w:rsid w:val="002434F2"/>
    <w:rsid w:val="002534EB"/>
    <w:rsid w:val="00282752"/>
    <w:rsid w:val="0028503B"/>
    <w:rsid w:val="00285EE4"/>
    <w:rsid w:val="00294A15"/>
    <w:rsid w:val="002A0A00"/>
    <w:rsid w:val="002A2AFC"/>
    <w:rsid w:val="002B1775"/>
    <w:rsid w:val="002D5312"/>
    <w:rsid w:val="002D7C5C"/>
    <w:rsid w:val="002E310B"/>
    <w:rsid w:val="003103A2"/>
    <w:rsid w:val="00311CA7"/>
    <w:rsid w:val="00316028"/>
    <w:rsid w:val="00322A7A"/>
    <w:rsid w:val="00325BB5"/>
    <w:rsid w:val="00327B0D"/>
    <w:rsid w:val="00330F75"/>
    <w:rsid w:val="00336443"/>
    <w:rsid w:val="003428FA"/>
    <w:rsid w:val="00344361"/>
    <w:rsid w:val="00363A36"/>
    <w:rsid w:val="00365B3D"/>
    <w:rsid w:val="003741D5"/>
    <w:rsid w:val="00375518"/>
    <w:rsid w:val="003805EA"/>
    <w:rsid w:val="00382910"/>
    <w:rsid w:val="00385BA6"/>
    <w:rsid w:val="0038749C"/>
    <w:rsid w:val="00392F51"/>
    <w:rsid w:val="003A4D36"/>
    <w:rsid w:val="003A5D5F"/>
    <w:rsid w:val="003B5884"/>
    <w:rsid w:val="003C2E8D"/>
    <w:rsid w:val="003E3C6C"/>
    <w:rsid w:val="003E5FF2"/>
    <w:rsid w:val="003F03E7"/>
    <w:rsid w:val="003F42BB"/>
    <w:rsid w:val="00401E6B"/>
    <w:rsid w:val="0040683D"/>
    <w:rsid w:val="00407E8D"/>
    <w:rsid w:val="00411FD1"/>
    <w:rsid w:val="004203A3"/>
    <w:rsid w:val="004273CD"/>
    <w:rsid w:val="00433311"/>
    <w:rsid w:val="00434AFF"/>
    <w:rsid w:val="00450C98"/>
    <w:rsid w:val="00466EBA"/>
    <w:rsid w:val="004B173E"/>
    <w:rsid w:val="004B4462"/>
    <w:rsid w:val="004B766B"/>
    <w:rsid w:val="004C4DF6"/>
    <w:rsid w:val="0051483A"/>
    <w:rsid w:val="00544CB9"/>
    <w:rsid w:val="0056135D"/>
    <w:rsid w:val="005734DD"/>
    <w:rsid w:val="00582570"/>
    <w:rsid w:val="00583E0C"/>
    <w:rsid w:val="00593148"/>
    <w:rsid w:val="00595EF5"/>
    <w:rsid w:val="005E075E"/>
    <w:rsid w:val="005E1231"/>
    <w:rsid w:val="005E5E2A"/>
    <w:rsid w:val="005F647F"/>
    <w:rsid w:val="00600235"/>
    <w:rsid w:val="00610E5D"/>
    <w:rsid w:val="00613A4A"/>
    <w:rsid w:val="006167B7"/>
    <w:rsid w:val="006403BE"/>
    <w:rsid w:val="00642827"/>
    <w:rsid w:val="00645029"/>
    <w:rsid w:val="00653C54"/>
    <w:rsid w:val="00661220"/>
    <w:rsid w:val="00677C07"/>
    <w:rsid w:val="006929CC"/>
    <w:rsid w:val="00693949"/>
    <w:rsid w:val="006A4E47"/>
    <w:rsid w:val="006A51F8"/>
    <w:rsid w:val="006B515F"/>
    <w:rsid w:val="006C33F2"/>
    <w:rsid w:val="006E25C7"/>
    <w:rsid w:val="006E3CDC"/>
    <w:rsid w:val="006E6115"/>
    <w:rsid w:val="006F0116"/>
    <w:rsid w:val="007032E6"/>
    <w:rsid w:val="00706610"/>
    <w:rsid w:val="00714814"/>
    <w:rsid w:val="0071658A"/>
    <w:rsid w:val="00717A38"/>
    <w:rsid w:val="00727F41"/>
    <w:rsid w:val="00734D9B"/>
    <w:rsid w:val="007357B0"/>
    <w:rsid w:val="00736488"/>
    <w:rsid w:val="00741850"/>
    <w:rsid w:val="00745252"/>
    <w:rsid w:val="00766AD0"/>
    <w:rsid w:val="00770A1F"/>
    <w:rsid w:val="0077286A"/>
    <w:rsid w:val="0079522C"/>
    <w:rsid w:val="00795600"/>
    <w:rsid w:val="007A552A"/>
    <w:rsid w:val="007B0D72"/>
    <w:rsid w:val="007B1E3A"/>
    <w:rsid w:val="007B4AAA"/>
    <w:rsid w:val="007B5ACA"/>
    <w:rsid w:val="007B6B62"/>
    <w:rsid w:val="007C4288"/>
    <w:rsid w:val="007D7929"/>
    <w:rsid w:val="007E11C7"/>
    <w:rsid w:val="007E6D41"/>
    <w:rsid w:val="00802F42"/>
    <w:rsid w:val="00804ADC"/>
    <w:rsid w:val="0080760B"/>
    <w:rsid w:val="008253C4"/>
    <w:rsid w:val="00831662"/>
    <w:rsid w:val="00832CFB"/>
    <w:rsid w:val="00837969"/>
    <w:rsid w:val="008436F5"/>
    <w:rsid w:val="00844646"/>
    <w:rsid w:val="00845A23"/>
    <w:rsid w:val="008728DC"/>
    <w:rsid w:val="00875B85"/>
    <w:rsid w:val="00877507"/>
    <w:rsid w:val="00880D22"/>
    <w:rsid w:val="0088267B"/>
    <w:rsid w:val="0088343C"/>
    <w:rsid w:val="008B3C52"/>
    <w:rsid w:val="008B6744"/>
    <w:rsid w:val="008C0E78"/>
    <w:rsid w:val="008C1DDB"/>
    <w:rsid w:val="008C675B"/>
    <w:rsid w:val="008D087D"/>
    <w:rsid w:val="008D1F3F"/>
    <w:rsid w:val="008D216E"/>
    <w:rsid w:val="008D3113"/>
    <w:rsid w:val="008E53A9"/>
    <w:rsid w:val="008F19E3"/>
    <w:rsid w:val="008F2266"/>
    <w:rsid w:val="008F35B9"/>
    <w:rsid w:val="0090322E"/>
    <w:rsid w:val="00905784"/>
    <w:rsid w:val="00907AE3"/>
    <w:rsid w:val="00920342"/>
    <w:rsid w:val="009203F7"/>
    <w:rsid w:val="00945DA6"/>
    <w:rsid w:val="009479E5"/>
    <w:rsid w:val="00951FE2"/>
    <w:rsid w:val="00966D3A"/>
    <w:rsid w:val="00974544"/>
    <w:rsid w:val="009B4B96"/>
    <w:rsid w:val="009F6A79"/>
    <w:rsid w:val="00A15129"/>
    <w:rsid w:val="00A26E9E"/>
    <w:rsid w:val="00A43CB5"/>
    <w:rsid w:val="00A56B63"/>
    <w:rsid w:val="00A612C5"/>
    <w:rsid w:val="00A74BC8"/>
    <w:rsid w:val="00A80EDA"/>
    <w:rsid w:val="00A844E3"/>
    <w:rsid w:val="00AA1BAC"/>
    <w:rsid w:val="00AA5F0E"/>
    <w:rsid w:val="00AB61C8"/>
    <w:rsid w:val="00AD7EA3"/>
    <w:rsid w:val="00AE02F6"/>
    <w:rsid w:val="00B000B1"/>
    <w:rsid w:val="00B01E7C"/>
    <w:rsid w:val="00B11E5A"/>
    <w:rsid w:val="00B153A6"/>
    <w:rsid w:val="00B23F63"/>
    <w:rsid w:val="00B449A5"/>
    <w:rsid w:val="00B538C1"/>
    <w:rsid w:val="00B543D0"/>
    <w:rsid w:val="00B7166D"/>
    <w:rsid w:val="00B93DE6"/>
    <w:rsid w:val="00BA739D"/>
    <w:rsid w:val="00BA7799"/>
    <w:rsid w:val="00BA7D92"/>
    <w:rsid w:val="00BB0EAD"/>
    <w:rsid w:val="00BB141E"/>
    <w:rsid w:val="00BD4346"/>
    <w:rsid w:val="00BD5900"/>
    <w:rsid w:val="00BF0E0C"/>
    <w:rsid w:val="00C01896"/>
    <w:rsid w:val="00C11DEF"/>
    <w:rsid w:val="00C24F94"/>
    <w:rsid w:val="00C409C6"/>
    <w:rsid w:val="00C57291"/>
    <w:rsid w:val="00C61DAC"/>
    <w:rsid w:val="00C62914"/>
    <w:rsid w:val="00C6555C"/>
    <w:rsid w:val="00C919A6"/>
    <w:rsid w:val="00C92D59"/>
    <w:rsid w:val="00CA6266"/>
    <w:rsid w:val="00CB6BF1"/>
    <w:rsid w:val="00CC6937"/>
    <w:rsid w:val="00CE22C7"/>
    <w:rsid w:val="00CF1332"/>
    <w:rsid w:val="00CF2FFD"/>
    <w:rsid w:val="00D20B19"/>
    <w:rsid w:val="00D228EB"/>
    <w:rsid w:val="00D629D1"/>
    <w:rsid w:val="00D832C8"/>
    <w:rsid w:val="00D87E36"/>
    <w:rsid w:val="00D918D5"/>
    <w:rsid w:val="00D93765"/>
    <w:rsid w:val="00D942D4"/>
    <w:rsid w:val="00D95FFB"/>
    <w:rsid w:val="00DA2725"/>
    <w:rsid w:val="00DB44C1"/>
    <w:rsid w:val="00DB764B"/>
    <w:rsid w:val="00DD4550"/>
    <w:rsid w:val="00DF143D"/>
    <w:rsid w:val="00DF4EBF"/>
    <w:rsid w:val="00E01544"/>
    <w:rsid w:val="00E211A3"/>
    <w:rsid w:val="00E25467"/>
    <w:rsid w:val="00E608C8"/>
    <w:rsid w:val="00E63E03"/>
    <w:rsid w:val="00E66C3A"/>
    <w:rsid w:val="00E771B2"/>
    <w:rsid w:val="00E84007"/>
    <w:rsid w:val="00EA77F3"/>
    <w:rsid w:val="00EE69FC"/>
    <w:rsid w:val="00EF2636"/>
    <w:rsid w:val="00F0571C"/>
    <w:rsid w:val="00F10607"/>
    <w:rsid w:val="00F14108"/>
    <w:rsid w:val="00F22D81"/>
    <w:rsid w:val="00F274CD"/>
    <w:rsid w:val="00F43C50"/>
    <w:rsid w:val="00F56B38"/>
    <w:rsid w:val="00F601A1"/>
    <w:rsid w:val="00F612C6"/>
    <w:rsid w:val="00F744EF"/>
    <w:rsid w:val="00F75410"/>
    <w:rsid w:val="00F911E5"/>
    <w:rsid w:val="00FB174E"/>
    <w:rsid w:val="00FC060D"/>
    <w:rsid w:val="00FC7804"/>
    <w:rsid w:val="00FD2CCB"/>
    <w:rsid w:val="00FE0870"/>
    <w:rsid w:val="00FE4C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B0D"/>
    <w:rPr>
      <w:rFonts w:ascii="Optima LT Std" w:hAnsi="Optima LT St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6488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231"/>
    <w:pPr>
      <w:spacing w:before="200" w:after="0"/>
      <w:outlineLvl w:val="1"/>
    </w:pPr>
    <w:rPr>
      <w:rFonts w:ascii="Consolas" w:eastAsiaTheme="majorEastAsia" w:hAnsi="Consolas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05EA"/>
    <w:pPr>
      <w:spacing w:before="200" w:after="0" w:line="271" w:lineRule="auto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05EA"/>
    <w:p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6488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36488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488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488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488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rsid w:val="00727F41"/>
  </w:style>
  <w:style w:type="character" w:customStyle="1" w:styleId="Bullets">
    <w:name w:val="Bullets"/>
    <w:rsid w:val="00727F41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rsid w:val="00727F41"/>
    <w:rPr>
      <w:color w:val="000080"/>
      <w:u w:val="single"/>
    </w:rPr>
  </w:style>
  <w:style w:type="character" w:customStyle="1" w:styleId="EndnoteCharacters">
    <w:name w:val="Endnote Characters"/>
    <w:rsid w:val="00727F41"/>
  </w:style>
  <w:style w:type="paragraph" w:styleId="BodyText">
    <w:name w:val="Body Text"/>
    <w:basedOn w:val="Normal"/>
    <w:link w:val="BodyTextChar"/>
    <w:rsid w:val="00727F41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ing">
    <w:name w:val="Heading"/>
    <w:basedOn w:val="Normal"/>
    <w:next w:val="BodyText"/>
    <w:rsid w:val="00727F41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List">
    <w:name w:val="List"/>
    <w:basedOn w:val="BodyText"/>
    <w:rsid w:val="00727F41"/>
  </w:style>
  <w:style w:type="paragraph" w:styleId="Header">
    <w:name w:val="header"/>
    <w:basedOn w:val="Normal"/>
    <w:rsid w:val="00A26E9E"/>
    <w:pPr>
      <w:suppressLineNumbers/>
      <w:tabs>
        <w:tab w:val="center" w:pos="4818"/>
        <w:tab w:val="right" w:pos="9637"/>
      </w:tabs>
    </w:pPr>
    <w:rPr>
      <w:rFonts w:ascii="Consolas" w:hAnsi="Consolas"/>
      <w:sz w:val="44"/>
    </w:rPr>
  </w:style>
  <w:style w:type="paragraph" w:styleId="Footer">
    <w:name w:val="footer"/>
    <w:basedOn w:val="Normal"/>
    <w:rsid w:val="00727F41"/>
    <w:pPr>
      <w:suppressLineNumbers/>
      <w:tabs>
        <w:tab w:val="center" w:pos="4818"/>
        <w:tab w:val="right" w:pos="9637"/>
      </w:tabs>
    </w:pPr>
  </w:style>
  <w:style w:type="paragraph" w:customStyle="1" w:styleId="TableContents">
    <w:name w:val="Table Contents"/>
    <w:basedOn w:val="BodyText"/>
    <w:rsid w:val="00727F41"/>
  </w:style>
  <w:style w:type="paragraph" w:styleId="Caption">
    <w:name w:val="caption"/>
    <w:basedOn w:val="Normal"/>
    <w:rsid w:val="00727F41"/>
    <w:pPr>
      <w:suppressLineNumbers/>
      <w:spacing w:before="120" w:after="120"/>
    </w:pPr>
    <w:rPr>
      <w:i/>
      <w:iCs/>
      <w:sz w:val="24"/>
      <w:szCs w:val="24"/>
    </w:rPr>
  </w:style>
  <w:style w:type="paragraph" w:styleId="EnvelopeReturn">
    <w:name w:val="envelope return"/>
    <w:basedOn w:val="Normal"/>
    <w:rsid w:val="00727F41"/>
    <w:pPr>
      <w:spacing w:after="0"/>
    </w:pPr>
    <w:rPr>
      <w:rFonts w:ascii="Times New Roman" w:eastAsia="Times New Roman" w:hAnsi="Times New Roman" w:cs="Times New Roman"/>
      <w:i/>
      <w:sz w:val="24"/>
      <w:szCs w:val="24"/>
    </w:rPr>
  </w:style>
  <w:style w:type="paragraph" w:customStyle="1" w:styleId="Index">
    <w:name w:val="Index"/>
    <w:basedOn w:val="Normal"/>
    <w:rsid w:val="00727F41"/>
    <w:pPr>
      <w:suppressLineNumbers/>
    </w:pPr>
  </w:style>
  <w:style w:type="paragraph" w:customStyle="1" w:styleId="Quotations">
    <w:name w:val="Quotations"/>
    <w:basedOn w:val="Normal"/>
    <w:rsid w:val="00727F41"/>
    <w:pPr>
      <w:pBdr>
        <w:top w:val="single" w:sz="1" w:space="7" w:color="C0C0C0"/>
        <w:left w:val="single" w:sz="1" w:space="7" w:color="C0C0C0"/>
        <w:bottom w:val="single" w:sz="1" w:space="7" w:color="C0C0C0"/>
        <w:right w:val="single" w:sz="1" w:space="7" w:color="C0C0C0"/>
      </w:pBd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rsid w:val="00727F41"/>
    <w:pPr>
      <w:pBdr>
        <w:bottom w:val="double" w:sz="1" w:space="0" w:color="808080"/>
      </w:pBdr>
      <w:spacing w:after="283"/>
    </w:pPr>
    <w:rPr>
      <w:sz w:val="12"/>
    </w:rPr>
  </w:style>
  <w:style w:type="character" w:customStyle="1" w:styleId="Heading1Char">
    <w:name w:val="Heading 1 Char"/>
    <w:basedOn w:val="DefaultParagraphFont"/>
    <w:link w:val="Heading1"/>
    <w:uiPriority w:val="9"/>
    <w:rsid w:val="0073648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E1231"/>
    <w:rPr>
      <w:rFonts w:ascii="Consolas" w:eastAsiaTheme="majorEastAsia" w:hAnsi="Consolas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05EA"/>
    <w:rPr>
      <w:rFonts w:ascii="CG Omega" w:eastAsiaTheme="majorEastAsia" w:hAnsi="CG Omeg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805EA"/>
    <w:rPr>
      <w:rFonts w:ascii="CG Omega" w:eastAsiaTheme="majorEastAsia" w:hAnsi="CG Omega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736488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736488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48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488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488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36488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36488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488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6488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736488"/>
    <w:rPr>
      <w:b/>
      <w:bCs/>
    </w:rPr>
  </w:style>
  <w:style w:type="character" w:styleId="Emphasis">
    <w:name w:val="Emphasis"/>
    <w:uiPriority w:val="20"/>
    <w:qFormat/>
    <w:rsid w:val="0073648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73648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3648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3648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3648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488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488"/>
    <w:rPr>
      <w:b/>
      <w:bCs/>
      <w:i/>
      <w:iCs/>
    </w:rPr>
  </w:style>
  <w:style w:type="character" w:styleId="SubtleEmphasis">
    <w:name w:val="Subtle Emphasis"/>
    <w:uiPriority w:val="19"/>
    <w:qFormat/>
    <w:rsid w:val="00736488"/>
    <w:rPr>
      <w:i/>
      <w:iCs/>
    </w:rPr>
  </w:style>
  <w:style w:type="character" w:styleId="IntenseEmphasis">
    <w:name w:val="Intense Emphasis"/>
    <w:uiPriority w:val="21"/>
    <w:qFormat/>
    <w:rsid w:val="00736488"/>
    <w:rPr>
      <w:b/>
      <w:bCs/>
    </w:rPr>
  </w:style>
  <w:style w:type="character" w:styleId="SubtleReference">
    <w:name w:val="Subtle Reference"/>
    <w:uiPriority w:val="31"/>
    <w:qFormat/>
    <w:rsid w:val="00736488"/>
    <w:rPr>
      <w:smallCaps/>
    </w:rPr>
  </w:style>
  <w:style w:type="character" w:styleId="IntenseReference">
    <w:name w:val="Intense Reference"/>
    <w:uiPriority w:val="32"/>
    <w:qFormat/>
    <w:rsid w:val="00736488"/>
    <w:rPr>
      <w:smallCaps/>
      <w:spacing w:val="5"/>
      <w:u w:val="single"/>
    </w:rPr>
  </w:style>
  <w:style w:type="character" w:styleId="BookTitle">
    <w:name w:val="Book Title"/>
    <w:uiPriority w:val="33"/>
    <w:qFormat/>
    <w:rsid w:val="0073648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6488"/>
    <w:pPr>
      <w:outlineLvl w:val="9"/>
    </w:pPr>
  </w:style>
  <w:style w:type="character" w:customStyle="1" w:styleId="BodyTextChar">
    <w:name w:val="Body Text Char"/>
    <w:basedOn w:val="DefaultParagraphFont"/>
    <w:link w:val="BodyText"/>
    <w:rsid w:val="00A26E9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D7C5C"/>
    <w:rPr>
      <w:color w:val="800080" w:themeColor="followedHyperlink"/>
      <w:u w:val="single"/>
    </w:rPr>
  </w:style>
  <w:style w:type="character" w:customStyle="1" w:styleId="apple-style-span">
    <w:name w:val="apple-style-span"/>
    <w:basedOn w:val="DefaultParagraphFont"/>
    <w:rsid w:val="00974544"/>
  </w:style>
  <w:style w:type="character" w:customStyle="1" w:styleId="apple-converted-space">
    <w:name w:val="apple-converted-space"/>
    <w:basedOn w:val="DefaultParagraphFont"/>
    <w:rsid w:val="009745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Talsky</dc:creator>
  <cp:lastModifiedBy>Daniel Talsky</cp:lastModifiedBy>
  <cp:revision>51</cp:revision>
  <cp:lastPrinted>2013-06-18T20:12:00Z</cp:lastPrinted>
  <dcterms:created xsi:type="dcterms:W3CDTF">2013-06-17T21:28:00Z</dcterms:created>
  <dcterms:modified xsi:type="dcterms:W3CDTF">2013-06-18T20:15:00Z</dcterms:modified>
</cp:coreProperties>
</file>