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XSpec="center" w:tblpY="301"/>
        <w:tblW w:w="11023" w:type="dxa"/>
        <w:tblLook w:val="0000" w:firstRow="0" w:lastRow="0" w:firstColumn="0" w:lastColumn="0" w:noHBand="0" w:noVBand="0"/>
      </w:tblPr>
      <w:tblGrid>
        <w:gridCol w:w="9464"/>
        <w:gridCol w:w="1559"/>
      </w:tblGrid>
      <w:tr w:rsidR="007C3D5E" w14:paraId="43862BDB" w14:textId="77777777" w:rsidTr="00393BE2">
        <w:trPr>
          <w:trHeight w:val="20"/>
        </w:trPr>
        <w:tc>
          <w:tcPr>
            <w:tcW w:w="11023" w:type="dxa"/>
            <w:gridSpan w:val="2"/>
            <w:shd w:val="clear" w:color="auto" w:fill="auto"/>
          </w:tcPr>
          <w:p w14:paraId="3AE553B0" w14:textId="77777777" w:rsidR="007C3D5E" w:rsidRDefault="00B2547B" w:rsidP="00D136D1">
            <w:pPr>
              <w:snapToGrid w:val="0"/>
              <w:ind w:left="-142"/>
              <w:jc w:val="center"/>
              <w:rPr>
                <w:sz w:val="28"/>
                <w:szCs w:val="28"/>
              </w:rPr>
            </w:pPr>
            <w:r w:rsidRPr="00190DEF">
              <w:rPr>
                <w:sz w:val="28"/>
                <w:szCs w:val="28"/>
              </w:rPr>
              <w:t>OBI ONUORAH</w:t>
            </w:r>
          </w:p>
          <w:p w14:paraId="765AB4DE" w14:textId="10D9A927" w:rsidR="00942464" w:rsidRPr="00942464" w:rsidRDefault="00942464" w:rsidP="00D136D1">
            <w:pPr>
              <w:snapToGrid w:val="0"/>
              <w:ind w:left="-142"/>
              <w:jc w:val="center"/>
              <w:rPr>
                <w:rFonts w:asciiTheme="minorHAnsi" w:hAnsiTheme="minorHAnsi"/>
                <w:sz w:val="18"/>
                <w:szCs w:val="18"/>
                <w:lang w:val="fr-FR"/>
              </w:rPr>
            </w:pPr>
            <w:r w:rsidRPr="00942464">
              <w:rPr>
                <w:rFonts w:asciiTheme="minorHAnsi" w:hAnsiTheme="minorHAnsi"/>
                <w:sz w:val="18"/>
                <w:szCs w:val="18"/>
              </w:rPr>
              <w:t>www.obionuorah.com</w:t>
            </w:r>
          </w:p>
          <w:p w14:paraId="0AC85C36" w14:textId="70CFFE46" w:rsidR="00EF250C" w:rsidRPr="00190DEF" w:rsidRDefault="00D9358D" w:rsidP="00D136D1">
            <w:pPr>
              <w:snapToGrid w:val="0"/>
              <w:spacing w:line="360" w:lineRule="auto"/>
              <w:ind w:left="-142"/>
              <w:jc w:val="center"/>
              <w:rPr>
                <w:sz w:val="28"/>
                <w:szCs w:val="28"/>
                <w:lang w:val="fr-FR"/>
              </w:rPr>
            </w:pPr>
            <w:proofErr w:type="spellStart"/>
            <w:r w:rsidRPr="00804291">
              <w:rPr>
                <w:rFonts w:ascii="Calibri" w:hAnsi="Calibri"/>
                <w:b/>
                <w:sz w:val="20"/>
                <w:szCs w:val="20"/>
                <w:lang w:val="fr-FR"/>
              </w:rPr>
              <w:t>Address</w:t>
            </w:r>
            <w:proofErr w:type="spellEnd"/>
            <w:r>
              <w:rPr>
                <w:rFonts w:ascii="Calibri" w:hAnsi="Calibri"/>
                <w:sz w:val="20"/>
                <w:szCs w:val="20"/>
                <w:lang w:val="fr-FR"/>
              </w:rPr>
              <w:t>  Arnold Road Nottingham NG5 5UU</w:t>
            </w:r>
            <w:r w:rsidRPr="00A102C3">
              <w:rPr>
                <w:rFonts w:ascii="Calibri" w:hAnsi="Calibri"/>
                <w:sz w:val="20"/>
                <w:szCs w:val="20"/>
                <w:lang w:val="fr-FR"/>
              </w:rPr>
              <w:t xml:space="preserve"> • </w:t>
            </w:r>
            <w:bookmarkStart w:id="0" w:name="_GoBack"/>
            <w:bookmarkEnd w:id="0"/>
            <w:r w:rsidRPr="00804291">
              <w:rPr>
                <w:rFonts w:ascii="Calibri" w:hAnsi="Calibri"/>
                <w:b/>
                <w:sz w:val="20"/>
                <w:szCs w:val="20"/>
                <w:lang w:val="fr-FR"/>
              </w:rPr>
              <w:t>Phone</w:t>
            </w:r>
            <w:r w:rsidRPr="00A102C3">
              <w:rPr>
                <w:rFonts w:ascii="Calibri" w:hAnsi="Calibri"/>
                <w:sz w:val="20"/>
                <w:szCs w:val="20"/>
                <w:lang w:val="fr-FR"/>
              </w:rPr>
              <w:t xml:space="preserve"> +447411442317 • </w:t>
            </w:r>
            <w:r w:rsidRPr="00804291">
              <w:rPr>
                <w:rFonts w:ascii="Calibri" w:hAnsi="Calibri"/>
                <w:b/>
                <w:sz w:val="20"/>
                <w:szCs w:val="20"/>
                <w:lang w:val="fr-FR"/>
              </w:rPr>
              <w:t>E-mail</w:t>
            </w:r>
            <w:r w:rsidRPr="00A102C3">
              <w:rPr>
                <w:rFonts w:ascii="Calibri" w:hAnsi="Calibri"/>
                <w:sz w:val="20"/>
                <w:szCs w:val="20"/>
                <w:lang w:val="fr-FR"/>
              </w:rPr>
              <w:t xml:space="preserve"> obi.onuorah@GMAIL.com</w:t>
            </w:r>
          </w:p>
        </w:tc>
      </w:tr>
      <w:tr w:rsidR="007C3D5E" w:rsidRPr="00AD53CF" w14:paraId="66887B1E" w14:textId="77777777" w:rsidTr="00393BE2">
        <w:trPr>
          <w:trHeight w:val="1108"/>
        </w:trPr>
        <w:tc>
          <w:tcPr>
            <w:tcW w:w="11023" w:type="dxa"/>
            <w:gridSpan w:val="2"/>
            <w:shd w:val="clear" w:color="auto" w:fill="auto"/>
          </w:tcPr>
          <w:p w14:paraId="0D4D38CB" w14:textId="77777777" w:rsidR="00A74AB3" w:rsidRPr="00190DEF" w:rsidRDefault="00DE6E06" w:rsidP="00D136D1">
            <w:pPr>
              <w:snapToGrid w:val="0"/>
              <w:jc w:val="both"/>
              <w:rPr>
                <w:rFonts w:ascii="Calibri" w:hAnsi="Calibri"/>
                <w:sz w:val="22"/>
                <w:szCs w:val="22"/>
                <w:lang w:val="en-US"/>
              </w:rPr>
            </w:pPr>
            <w:r>
              <w:rPr>
                <w:rFonts w:ascii="Calibri" w:hAnsi="Calibri"/>
                <w:sz w:val="22"/>
                <w:szCs w:val="22"/>
                <w:lang w:val="en-GB"/>
              </w:rPr>
              <w:t xml:space="preserve">A </w:t>
            </w:r>
            <w:r w:rsidR="00BD50C4">
              <w:rPr>
                <w:rFonts w:ascii="Calibri" w:hAnsi="Calibri"/>
                <w:sz w:val="22"/>
                <w:szCs w:val="22"/>
                <w:lang w:val="en-GB"/>
              </w:rPr>
              <w:t>well-educated</w:t>
            </w:r>
            <w:r>
              <w:rPr>
                <w:rFonts w:ascii="Calibri" w:hAnsi="Calibri"/>
                <w:sz w:val="22"/>
                <w:szCs w:val="22"/>
                <w:lang w:val="en-GB"/>
              </w:rPr>
              <w:t>, experienced and intelligent professional wit</w:t>
            </w:r>
            <w:r w:rsidR="008732C9">
              <w:rPr>
                <w:rFonts w:ascii="Calibri" w:hAnsi="Calibri"/>
                <w:sz w:val="22"/>
                <w:szCs w:val="22"/>
                <w:lang w:val="en-GB"/>
              </w:rPr>
              <w:t>h a can-do attitude. With over 8</w:t>
            </w:r>
            <w:r>
              <w:rPr>
                <w:rFonts w:ascii="Calibri" w:hAnsi="Calibri"/>
                <w:sz w:val="22"/>
                <w:szCs w:val="22"/>
                <w:lang w:val="en-GB"/>
              </w:rPr>
              <w:t xml:space="preserve"> </w:t>
            </w:r>
            <w:r w:rsidR="00BD50C4">
              <w:rPr>
                <w:rFonts w:ascii="Calibri" w:hAnsi="Calibri"/>
                <w:sz w:val="22"/>
                <w:szCs w:val="22"/>
                <w:lang w:val="en-GB"/>
              </w:rPr>
              <w:t>years’ experience</w:t>
            </w:r>
            <w:r>
              <w:rPr>
                <w:rFonts w:ascii="Calibri" w:hAnsi="Calibri"/>
                <w:sz w:val="22"/>
                <w:szCs w:val="22"/>
                <w:lang w:val="en-GB"/>
              </w:rPr>
              <w:t xml:space="preserve"> in software development and 3+ years contracting. I am accustomed to thinking outside the box, innovating on my feet and under pressure while putting in extra effort to ensure that work gets done on time and on budget. I have excellent communication and leadership abilities with demonstrable ability to translate concepts and ideas into viable technical solutions. I am also able to pick up new technologies rapidly, develop solutions around them and mentor others to do the same</w:t>
            </w:r>
            <w:r w:rsidRPr="00AD53CF">
              <w:rPr>
                <w:rFonts w:ascii="Calibri" w:hAnsi="Calibri"/>
                <w:sz w:val="22"/>
                <w:szCs w:val="22"/>
                <w:lang w:val="en-US"/>
              </w:rPr>
              <w:t>.</w:t>
            </w:r>
            <w:r>
              <w:rPr>
                <w:rFonts w:ascii="Calibri" w:hAnsi="Calibri"/>
                <w:sz w:val="22"/>
                <w:szCs w:val="22"/>
                <w:lang w:val="en-US"/>
              </w:rPr>
              <w:t xml:space="preserve"> </w:t>
            </w:r>
            <w:r w:rsidR="00912A7D" w:rsidRPr="00190DEF">
              <w:rPr>
                <w:rFonts w:ascii="Calibri" w:hAnsi="Calibri"/>
                <w:sz w:val="22"/>
                <w:szCs w:val="22"/>
                <w:lang w:val="en-US"/>
              </w:rPr>
              <w:t xml:space="preserve"> </w:t>
            </w:r>
          </w:p>
        </w:tc>
      </w:tr>
      <w:tr w:rsidR="007C3D5E" w14:paraId="0DD3BFF2" w14:textId="77777777" w:rsidTr="00393BE2">
        <w:trPr>
          <w:trHeight w:val="117"/>
        </w:trPr>
        <w:tc>
          <w:tcPr>
            <w:tcW w:w="11023" w:type="dxa"/>
            <w:gridSpan w:val="2"/>
            <w:shd w:val="clear" w:color="auto" w:fill="auto"/>
          </w:tcPr>
          <w:p w14:paraId="1CE810A8" w14:textId="77777777" w:rsidR="007C3D5E" w:rsidRPr="00190DEF" w:rsidRDefault="00E44527" w:rsidP="00D136D1">
            <w:pPr>
              <w:snapToGrid w:val="0"/>
              <w:spacing w:before="120"/>
              <w:rPr>
                <w:rFonts w:ascii="Calibri" w:hAnsi="Calibri"/>
                <w:b/>
                <w:sz w:val="22"/>
                <w:szCs w:val="22"/>
              </w:rPr>
            </w:pPr>
            <w:r w:rsidRPr="00190DEF">
              <w:rPr>
                <w:rFonts w:ascii="Calibri" w:hAnsi="Calibri"/>
                <w:b/>
                <w:sz w:val="22"/>
                <w:szCs w:val="22"/>
                <w:lang w:val="en-GB"/>
              </w:rPr>
              <w:t>EDUCATIONAL</w:t>
            </w:r>
            <w:r w:rsidR="007C3D5E" w:rsidRPr="00190DEF">
              <w:rPr>
                <w:rFonts w:ascii="Calibri" w:hAnsi="Calibri"/>
                <w:b/>
                <w:sz w:val="22"/>
                <w:szCs w:val="22"/>
              </w:rPr>
              <w:t xml:space="preserve"> QUALIFICATIONS </w:t>
            </w:r>
          </w:p>
        </w:tc>
      </w:tr>
      <w:tr w:rsidR="001D4858" w14:paraId="7201526B" w14:textId="77777777" w:rsidTr="00393BE2">
        <w:trPr>
          <w:trHeight w:val="117"/>
        </w:trPr>
        <w:tc>
          <w:tcPr>
            <w:tcW w:w="11023" w:type="dxa"/>
            <w:gridSpan w:val="2"/>
            <w:shd w:val="clear" w:color="auto" w:fill="auto"/>
          </w:tcPr>
          <w:p w14:paraId="0F776243" w14:textId="77777777" w:rsidR="001D4858" w:rsidRPr="001D4858" w:rsidRDefault="001D4858" w:rsidP="001D4858">
            <w:pPr>
              <w:snapToGrid w:val="0"/>
              <w:spacing w:before="120"/>
              <w:rPr>
                <w:rFonts w:ascii="Calibri" w:hAnsi="Calibri"/>
                <w:b/>
                <w:sz w:val="22"/>
                <w:szCs w:val="22"/>
                <w:lang w:val="en-GB"/>
              </w:rPr>
            </w:pPr>
            <w:proofErr w:type="spellStart"/>
            <w:r w:rsidRPr="00190DEF">
              <w:rPr>
                <w:rFonts w:ascii="Calibri" w:hAnsi="Calibri"/>
                <w:sz w:val="22"/>
                <w:szCs w:val="22"/>
              </w:rPr>
              <w:t>Microsoft</w:t>
            </w:r>
            <w:proofErr w:type="spellEnd"/>
            <w:r w:rsidRPr="00190DEF">
              <w:rPr>
                <w:rFonts w:ascii="Calibri" w:hAnsi="Calibri"/>
                <w:sz w:val="22"/>
                <w:szCs w:val="22"/>
              </w:rPr>
              <w:t xml:space="preserve"> </w:t>
            </w:r>
            <w:proofErr w:type="spellStart"/>
            <w:r w:rsidRPr="00190DEF">
              <w:rPr>
                <w:rFonts w:ascii="Calibri" w:hAnsi="Calibri"/>
                <w:sz w:val="22"/>
                <w:szCs w:val="22"/>
              </w:rPr>
              <w:t>Dynamics</w:t>
            </w:r>
            <w:proofErr w:type="spellEnd"/>
            <w:r>
              <w:rPr>
                <w:rFonts w:ascii="Calibri" w:hAnsi="Calibri"/>
                <w:sz w:val="22"/>
                <w:szCs w:val="22"/>
                <w:lang w:val="en-GB"/>
              </w:rPr>
              <w:t xml:space="preserve"> CRM</w:t>
            </w:r>
            <w:r w:rsidRPr="00190DEF">
              <w:rPr>
                <w:rFonts w:ascii="Calibri" w:hAnsi="Calibri"/>
                <w:sz w:val="22"/>
                <w:szCs w:val="22"/>
              </w:rPr>
              <w:t xml:space="preserve"> </w:t>
            </w:r>
            <w:proofErr w:type="spellStart"/>
            <w:r w:rsidRPr="00190DEF">
              <w:rPr>
                <w:rFonts w:ascii="Calibri" w:hAnsi="Calibri"/>
                <w:sz w:val="22"/>
                <w:szCs w:val="22"/>
              </w:rPr>
              <w:t>Certified</w:t>
            </w:r>
            <w:proofErr w:type="spellEnd"/>
            <w:r w:rsidRPr="00190DEF">
              <w:rPr>
                <w:rFonts w:ascii="Calibri" w:hAnsi="Calibri"/>
                <w:sz w:val="22"/>
                <w:szCs w:val="22"/>
              </w:rPr>
              <w:t xml:space="preserve"> </w:t>
            </w:r>
            <w:r>
              <w:rPr>
                <w:rFonts w:ascii="Calibri" w:hAnsi="Calibri"/>
                <w:sz w:val="22"/>
                <w:szCs w:val="22"/>
                <w:lang w:val="en-GB"/>
              </w:rPr>
              <w:t>Developer</w:t>
            </w:r>
            <w:r w:rsidRPr="00190DEF">
              <w:rPr>
                <w:rFonts w:ascii="Calibri" w:hAnsi="Calibri"/>
                <w:sz w:val="22"/>
                <w:szCs w:val="22"/>
              </w:rPr>
              <w:t xml:space="preserve"> </w:t>
            </w:r>
            <w:r>
              <w:rPr>
                <w:rFonts w:ascii="Calibri" w:hAnsi="Calibri"/>
                <w:sz w:val="22"/>
                <w:szCs w:val="22"/>
                <w:lang w:val="en-GB"/>
              </w:rPr>
              <w:t xml:space="preserve">                                                                                                            </w:t>
            </w:r>
            <w:r w:rsidRPr="001D4858">
              <w:rPr>
                <w:rFonts w:ascii="Calibri" w:hAnsi="Calibri"/>
                <w:b/>
                <w:sz w:val="22"/>
                <w:szCs w:val="22"/>
                <w:lang w:val="en-GB"/>
              </w:rPr>
              <w:t>[2015 &amp; 2008]</w:t>
            </w:r>
          </w:p>
        </w:tc>
      </w:tr>
      <w:tr w:rsidR="001124FD" w14:paraId="37B258B1" w14:textId="77777777" w:rsidTr="00393BE2">
        <w:trPr>
          <w:trHeight w:val="117"/>
        </w:trPr>
        <w:tc>
          <w:tcPr>
            <w:tcW w:w="9464" w:type="dxa"/>
            <w:shd w:val="clear" w:color="auto" w:fill="auto"/>
          </w:tcPr>
          <w:p w14:paraId="37C3C7E9" w14:textId="77777777" w:rsidR="001124FD" w:rsidRPr="00190DEF" w:rsidRDefault="001124FD" w:rsidP="00D136D1">
            <w:pPr>
              <w:snapToGrid w:val="0"/>
              <w:rPr>
                <w:rFonts w:ascii="Calibri" w:hAnsi="Calibri"/>
                <w:sz w:val="22"/>
                <w:szCs w:val="22"/>
                <w:lang w:val="en-GB"/>
              </w:rPr>
            </w:pPr>
            <w:r w:rsidRPr="00190DEF">
              <w:rPr>
                <w:rFonts w:ascii="Calibri" w:hAnsi="Calibri"/>
                <w:sz w:val="22"/>
                <w:szCs w:val="22"/>
                <w:lang w:val="en-GB"/>
              </w:rPr>
              <w:t>Certified Scrum Developer .NET</w:t>
            </w:r>
          </w:p>
          <w:p w14:paraId="6CD904FE" w14:textId="77777777" w:rsidR="001124FD" w:rsidRPr="00190DEF" w:rsidRDefault="001124FD" w:rsidP="00D136D1">
            <w:pPr>
              <w:snapToGrid w:val="0"/>
              <w:rPr>
                <w:rFonts w:ascii="Calibri" w:hAnsi="Calibri"/>
                <w:sz w:val="18"/>
                <w:szCs w:val="18"/>
                <w:lang w:val="en-GB"/>
              </w:rPr>
            </w:pPr>
            <w:r w:rsidRPr="00190DEF">
              <w:rPr>
                <w:rFonts w:ascii="Calibri" w:hAnsi="Calibri"/>
                <w:sz w:val="18"/>
                <w:szCs w:val="18"/>
                <w:lang w:val="en-GB"/>
              </w:rPr>
              <w:t>Certified Scrum Master &amp; Developer</w:t>
            </w:r>
          </w:p>
        </w:tc>
        <w:tc>
          <w:tcPr>
            <w:tcW w:w="1559" w:type="dxa"/>
            <w:shd w:val="clear" w:color="auto" w:fill="auto"/>
          </w:tcPr>
          <w:p w14:paraId="5CA16BD3" w14:textId="77777777" w:rsidR="001124FD" w:rsidRPr="00190DEF" w:rsidRDefault="001124FD" w:rsidP="00190DEF">
            <w:pPr>
              <w:snapToGrid w:val="0"/>
              <w:rPr>
                <w:rFonts w:ascii="Calibri" w:hAnsi="Calibri"/>
                <w:b/>
                <w:sz w:val="22"/>
                <w:szCs w:val="22"/>
                <w:lang w:val="en-GB"/>
              </w:rPr>
            </w:pPr>
            <w:r w:rsidRPr="00190DEF">
              <w:rPr>
                <w:rFonts w:ascii="Calibri" w:hAnsi="Calibri"/>
                <w:b/>
                <w:sz w:val="22"/>
                <w:szCs w:val="22"/>
                <w:lang w:val="en-GB"/>
              </w:rPr>
              <w:t>[2014]</w:t>
            </w:r>
          </w:p>
        </w:tc>
      </w:tr>
      <w:tr w:rsidR="001124FD" w14:paraId="61BFAB3B" w14:textId="77777777" w:rsidTr="00393BE2">
        <w:trPr>
          <w:trHeight w:val="1048"/>
        </w:trPr>
        <w:tc>
          <w:tcPr>
            <w:tcW w:w="9464" w:type="dxa"/>
            <w:shd w:val="clear" w:color="auto" w:fill="auto"/>
          </w:tcPr>
          <w:p w14:paraId="50014C60" w14:textId="77777777" w:rsidR="001124FD" w:rsidRPr="00190DEF" w:rsidRDefault="001124FD" w:rsidP="00D136D1">
            <w:pPr>
              <w:snapToGrid w:val="0"/>
              <w:spacing w:line="276" w:lineRule="auto"/>
              <w:rPr>
                <w:rFonts w:ascii="Calibri" w:hAnsi="Calibri"/>
                <w:b/>
                <w:sz w:val="22"/>
                <w:szCs w:val="22"/>
                <w:lang w:val="en-US"/>
              </w:rPr>
            </w:pPr>
            <w:r w:rsidRPr="00190DEF">
              <w:rPr>
                <w:rFonts w:ascii="Calibri" w:hAnsi="Calibri"/>
                <w:sz w:val="22"/>
                <w:szCs w:val="22"/>
                <w:lang w:val="en-US"/>
              </w:rPr>
              <w:t>M. Sc. Information Security and IT Management</w:t>
            </w:r>
            <w:r w:rsidRPr="00190DEF">
              <w:rPr>
                <w:rFonts w:ascii="Calibri" w:hAnsi="Calibri"/>
                <w:b/>
                <w:sz w:val="22"/>
                <w:szCs w:val="22"/>
                <w:lang w:val="en-US"/>
              </w:rPr>
              <w:t xml:space="preserve"> [Distinction]</w:t>
            </w:r>
          </w:p>
          <w:p w14:paraId="5CDBE30D" w14:textId="77777777" w:rsidR="001124FD" w:rsidRPr="00190DEF" w:rsidRDefault="001124FD" w:rsidP="00D136D1">
            <w:pPr>
              <w:shd w:val="clear" w:color="auto" w:fill="auto"/>
              <w:spacing w:line="276" w:lineRule="auto"/>
              <w:rPr>
                <w:rFonts w:ascii="Calibri" w:hAnsi="Calibri"/>
                <w:sz w:val="22"/>
                <w:szCs w:val="22"/>
                <w:lang w:val="en-US"/>
              </w:rPr>
            </w:pPr>
            <w:r w:rsidRPr="00190DEF">
              <w:rPr>
                <w:rFonts w:ascii="Calibri" w:hAnsi="Calibri"/>
                <w:sz w:val="22"/>
                <w:szCs w:val="22"/>
                <w:lang w:val="en-US"/>
              </w:rPr>
              <w:t>Edge Hill University, St Helens Road Lancashire, L39 4QP</w:t>
            </w:r>
          </w:p>
          <w:p w14:paraId="7AA2644D" w14:textId="77777777" w:rsidR="001124FD" w:rsidRPr="00190DEF" w:rsidRDefault="001124FD" w:rsidP="00D136D1">
            <w:pPr>
              <w:shd w:val="clear" w:color="auto" w:fill="auto"/>
              <w:spacing w:line="276" w:lineRule="auto"/>
              <w:rPr>
                <w:rFonts w:ascii="Calibri" w:hAnsi="Calibri"/>
                <w:sz w:val="22"/>
                <w:szCs w:val="22"/>
                <w:lang w:val="en-US"/>
              </w:rPr>
            </w:pPr>
            <w:r w:rsidRPr="00190DEF">
              <w:rPr>
                <w:rFonts w:ascii="Calibri" w:hAnsi="Calibri"/>
                <w:sz w:val="18"/>
                <w:szCs w:val="18"/>
                <w:lang w:val="en-US"/>
              </w:rPr>
              <w:t xml:space="preserve">Modules: Project </w:t>
            </w:r>
            <w:proofErr w:type="spellStart"/>
            <w:r w:rsidRPr="00190DEF">
              <w:rPr>
                <w:rFonts w:ascii="Calibri" w:hAnsi="Calibri"/>
                <w:sz w:val="18"/>
                <w:szCs w:val="18"/>
                <w:lang w:val="en-US"/>
              </w:rPr>
              <w:t>Mgmt</w:t>
            </w:r>
            <w:proofErr w:type="spellEnd"/>
            <w:r w:rsidRPr="00190DEF">
              <w:rPr>
                <w:rFonts w:ascii="Calibri" w:hAnsi="Calibri"/>
                <w:sz w:val="18"/>
                <w:szCs w:val="18"/>
                <w:lang w:val="en-US"/>
              </w:rPr>
              <w:t xml:space="preserve"> (Scrum and Prince2), Information Security (ISMS Design, ISO 27000), IT Strategy &amp; </w:t>
            </w:r>
            <w:proofErr w:type="spellStart"/>
            <w:r w:rsidRPr="00190DEF">
              <w:rPr>
                <w:rFonts w:ascii="Calibri" w:hAnsi="Calibri"/>
                <w:sz w:val="18"/>
                <w:szCs w:val="18"/>
                <w:lang w:val="en-US"/>
              </w:rPr>
              <w:t>Mgmt</w:t>
            </w:r>
            <w:proofErr w:type="spellEnd"/>
            <w:r w:rsidRPr="00190DEF">
              <w:rPr>
                <w:rFonts w:ascii="Calibri" w:hAnsi="Calibri"/>
                <w:sz w:val="18"/>
                <w:szCs w:val="18"/>
                <w:lang w:val="en-US"/>
              </w:rPr>
              <w:t xml:space="preserve">, Computer Forensics, </w:t>
            </w:r>
            <w:proofErr w:type="gramStart"/>
            <w:r w:rsidRPr="00190DEF">
              <w:rPr>
                <w:rFonts w:ascii="Calibri" w:hAnsi="Calibri"/>
                <w:sz w:val="18"/>
                <w:szCs w:val="18"/>
                <w:lang w:val="en-US"/>
              </w:rPr>
              <w:t>Windows</w:t>
            </w:r>
            <w:proofErr w:type="gramEnd"/>
            <w:r w:rsidRPr="00190DEF">
              <w:rPr>
                <w:rFonts w:ascii="Calibri" w:hAnsi="Calibri"/>
                <w:sz w:val="18"/>
                <w:szCs w:val="18"/>
                <w:lang w:val="en-US"/>
              </w:rPr>
              <w:t xml:space="preserve"> Network Security Architecture.</w:t>
            </w:r>
          </w:p>
        </w:tc>
        <w:tc>
          <w:tcPr>
            <w:tcW w:w="1559" w:type="dxa"/>
            <w:shd w:val="clear" w:color="auto" w:fill="auto"/>
          </w:tcPr>
          <w:p w14:paraId="42EEE478" w14:textId="77777777" w:rsidR="001124FD" w:rsidRPr="00190DEF" w:rsidRDefault="001124FD" w:rsidP="00190DEF">
            <w:pPr>
              <w:spacing w:line="276" w:lineRule="auto"/>
              <w:rPr>
                <w:rFonts w:ascii="Calibri" w:hAnsi="Calibri"/>
                <w:b/>
                <w:sz w:val="22"/>
                <w:szCs w:val="22"/>
                <w:lang w:val="en-GB"/>
              </w:rPr>
            </w:pPr>
            <w:r w:rsidRPr="00190DEF">
              <w:rPr>
                <w:rFonts w:ascii="Calibri" w:hAnsi="Calibri"/>
                <w:b/>
                <w:sz w:val="22"/>
                <w:szCs w:val="22"/>
                <w:lang w:val="en-US"/>
              </w:rPr>
              <w:t>[2011]</w:t>
            </w:r>
          </w:p>
        </w:tc>
      </w:tr>
      <w:tr w:rsidR="001124FD" w14:paraId="776D7C2C" w14:textId="77777777" w:rsidTr="00393BE2">
        <w:trPr>
          <w:trHeight w:val="578"/>
        </w:trPr>
        <w:tc>
          <w:tcPr>
            <w:tcW w:w="9464" w:type="dxa"/>
            <w:shd w:val="clear" w:color="auto" w:fill="auto"/>
          </w:tcPr>
          <w:p w14:paraId="1118D5E5" w14:textId="77777777" w:rsidR="001124FD" w:rsidRPr="00190DEF" w:rsidRDefault="001124FD" w:rsidP="00D136D1">
            <w:pPr>
              <w:spacing w:line="276" w:lineRule="auto"/>
              <w:rPr>
                <w:rFonts w:ascii="Calibri" w:hAnsi="Calibri"/>
                <w:sz w:val="22"/>
                <w:szCs w:val="22"/>
                <w:lang w:val="en-GB"/>
              </w:rPr>
            </w:pPr>
            <w:r w:rsidRPr="00190DEF">
              <w:rPr>
                <w:rFonts w:ascii="Calibri" w:hAnsi="Calibri"/>
                <w:sz w:val="22"/>
                <w:szCs w:val="22"/>
                <w:lang w:val="en-US"/>
              </w:rPr>
              <w:t xml:space="preserve">B. Sc. Computer Science </w:t>
            </w:r>
            <w:r w:rsidRPr="00190DEF">
              <w:rPr>
                <w:rFonts w:ascii="Calibri" w:hAnsi="Calibri"/>
                <w:b/>
                <w:sz w:val="22"/>
                <w:szCs w:val="22"/>
                <w:lang w:val="en-US"/>
              </w:rPr>
              <w:t>[Upper Second Class</w:t>
            </w:r>
            <w:r w:rsidRPr="00190DEF">
              <w:rPr>
                <w:rFonts w:ascii="Calibri" w:hAnsi="Calibri"/>
                <w:b/>
                <w:sz w:val="22"/>
                <w:szCs w:val="22"/>
                <w:lang w:val="en-GB"/>
              </w:rPr>
              <w:t xml:space="preserve"> 4.02/5.0 CGPA</w:t>
            </w:r>
            <w:r w:rsidRPr="00190DEF">
              <w:rPr>
                <w:rFonts w:ascii="Calibri" w:hAnsi="Calibri"/>
                <w:b/>
                <w:sz w:val="22"/>
                <w:szCs w:val="22"/>
                <w:lang w:val="en-US"/>
              </w:rPr>
              <w:t>]</w:t>
            </w:r>
            <w:r w:rsidRPr="00190DEF">
              <w:rPr>
                <w:rFonts w:ascii="Calibri" w:hAnsi="Calibri"/>
                <w:sz w:val="22"/>
                <w:szCs w:val="22"/>
                <w:lang w:val="en-US"/>
              </w:rPr>
              <w:t xml:space="preserve"> </w:t>
            </w:r>
          </w:p>
          <w:p w14:paraId="00D27568" w14:textId="77777777" w:rsidR="001124FD" w:rsidRPr="00190DEF" w:rsidRDefault="001124FD" w:rsidP="00D136D1">
            <w:pPr>
              <w:snapToGrid w:val="0"/>
              <w:spacing w:line="276" w:lineRule="auto"/>
              <w:rPr>
                <w:rFonts w:ascii="Calibri" w:hAnsi="Calibri"/>
                <w:sz w:val="20"/>
                <w:szCs w:val="20"/>
                <w:lang w:val="en-GB"/>
              </w:rPr>
            </w:pPr>
            <w:proofErr w:type="spellStart"/>
            <w:r w:rsidRPr="00190DEF">
              <w:rPr>
                <w:rFonts w:ascii="Calibri" w:hAnsi="Calibri"/>
                <w:sz w:val="22"/>
                <w:szCs w:val="22"/>
              </w:rPr>
              <w:t>University</w:t>
            </w:r>
            <w:proofErr w:type="spellEnd"/>
            <w:r w:rsidRPr="00190DEF">
              <w:rPr>
                <w:rFonts w:ascii="Calibri" w:hAnsi="Calibri"/>
                <w:sz w:val="22"/>
                <w:szCs w:val="22"/>
              </w:rPr>
              <w:t xml:space="preserve"> </w:t>
            </w:r>
            <w:proofErr w:type="spellStart"/>
            <w:r w:rsidRPr="00190DEF">
              <w:rPr>
                <w:rFonts w:ascii="Calibri" w:hAnsi="Calibri"/>
                <w:sz w:val="22"/>
                <w:szCs w:val="22"/>
              </w:rPr>
              <w:t>of</w:t>
            </w:r>
            <w:proofErr w:type="spellEnd"/>
            <w:r w:rsidRPr="00190DEF">
              <w:rPr>
                <w:rFonts w:ascii="Calibri" w:hAnsi="Calibri"/>
                <w:sz w:val="22"/>
                <w:szCs w:val="22"/>
              </w:rPr>
              <w:t xml:space="preserve"> </w:t>
            </w:r>
            <w:proofErr w:type="spellStart"/>
            <w:r w:rsidRPr="00190DEF">
              <w:rPr>
                <w:rFonts w:ascii="Calibri" w:hAnsi="Calibri"/>
                <w:sz w:val="22"/>
                <w:szCs w:val="22"/>
              </w:rPr>
              <w:t>Nigeria</w:t>
            </w:r>
            <w:proofErr w:type="spellEnd"/>
          </w:p>
        </w:tc>
        <w:tc>
          <w:tcPr>
            <w:tcW w:w="1559" w:type="dxa"/>
            <w:shd w:val="clear" w:color="auto" w:fill="auto"/>
          </w:tcPr>
          <w:p w14:paraId="24EEC7A3" w14:textId="77777777" w:rsidR="001124FD" w:rsidRPr="00190DEF" w:rsidRDefault="001124FD" w:rsidP="00190DEF">
            <w:pPr>
              <w:spacing w:line="276" w:lineRule="auto"/>
              <w:rPr>
                <w:rFonts w:ascii="Calibri" w:hAnsi="Calibri"/>
                <w:b/>
                <w:sz w:val="22"/>
                <w:szCs w:val="22"/>
                <w:lang w:val="en-GB"/>
              </w:rPr>
            </w:pPr>
            <w:r w:rsidRPr="00190DEF">
              <w:rPr>
                <w:rFonts w:ascii="Calibri" w:hAnsi="Calibri"/>
                <w:b/>
                <w:sz w:val="22"/>
                <w:szCs w:val="22"/>
              </w:rPr>
              <w:t>[2003 – 2007]</w:t>
            </w:r>
          </w:p>
        </w:tc>
      </w:tr>
      <w:tr w:rsidR="000B3FE4" w14:paraId="778B03FA" w14:textId="77777777" w:rsidTr="00393BE2">
        <w:trPr>
          <w:trHeight w:val="263"/>
        </w:trPr>
        <w:tc>
          <w:tcPr>
            <w:tcW w:w="11023" w:type="dxa"/>
            <w:gridSpan w:val="2"/>
            <w:shd w:val="clear" w:color="auto" w:fill="auto"/>
          </w:tcPr>
          <w:p w14:paraId="3E41A606" w14:textId="77777777" w:rsidR="000B3FE4" w:rsidRPr="00190DEF" w:rsidRDefault="00CD4EF2" w:rsidP="00D136D1">
            <w:pPr>
              <w:snapToGrid w:val="0"/>
              <w:spacing w:before="120"/>
              <w:rPr>
                <w:rFonts w:ascii="Calibri" w:hAnsi="Calibri"/>
                <w:b/>
                <w:sz w:val="22"/>
                <w:szCs w:val="22"/>
              </w:rPr>
            </w:pPr>
            <w:r w:rsidRPr="00190DEF">
              <w:rPr>
                <w:rFonts w:ascii="Calibri" w:hAnsi="Calibri"/>
                <w:b/>
                <w:sz w:val="22"/>
                <w:szCs w:val="22"/>
                <w:lang w:val="en-GB"/>
              </w:rPr>
              <w:t>KEY COMPETENCIES</w:t>
            </w:r>
            <w:r w:rsidR="000B3FE4" w:rsidRPr="00190DEF">
              <w:rPr>
                <w:rFonts w:ascii="Calibri" w:hAnsi="Calibri"/>
                <w:b/>
                <w:sz w:val="22"/>
                <w:szCs w:val="22"/>
              </w:rPr>
              <w:t xml:space="preserve"> </w:t>
            </w:r>
          </w:p>
        </w:tc>
      </w:tr>
      <w:tr w:rsidR="001124FD" w:rsidRPr="00AD53CF" w14:paraId="0E42962D" w14:textId="77777777" w:rsidTr="00393BE2">
        <w:trPr>
          <w:trHeight w:val="1490"/>
        </w:trPr>
        <w:tc>
          <w:tcPr>
            <w:tcW w:w="11023" w:type="dxa"/>
            <w:gridSpan w:val="2"/>
            <w:shd w:val="clear" w:color="auto" w:fill="auto"/>
          </w:tcPr>
          <w:p w14:paraId="2B2478D2" w14:textId="089B1E12" w:rsidR="00DE6E06" w:rsidRPr="00AD53CF" w:rsidRDefault="00DE6E06" w:rsidP="00F774BE">
            <w:pPr>
              <w:snapToGrid w:val="0"/>
              <w:spacing w:line="276" w:lineRule="auto"/>
              <w:jc w:val="both"/>
              <w:rPr>
                <w:rFonts w:ascii="Calibri" w:hAnsi="Calibri"/>
                <w:sz w:val="22"/>
                <w:szCs w:val="22"/>
                <w:lang w:val="en-US"/>
              </w:rPr>
            </w:pPr>
            <w:r>
              <w:rPr>
                <w:rFonts w:ascii="Calibri" w:hAnsi="Calibri"/>
                <w:b/>
                <w:sz w:val="22"/>
                <w:szCs w:val="22"/>
                <w:lang w:val="en-GB"/>
              </w:rPr>
              <w:t>Software</w:t>
            </w:r>
            <w:r>
              <w:rPr>
                <w:rFonts w:ascii="Calibri" w:hAnsi="Calibri"/>
                <w:b/>
                <w:sz w:val="22"/>
                <w:szCs w:val="22"/>
              </w:rPr>
              <w:t xml:space="preserve"> </w:t>
            </w:r>
            <w:r w:rsidRPr="00CA57B6">
              <w:rPr>
                <w:rFonts w:ascii="Calibri" w:hAnsi="Calibri"/>
                <w:b/>
                <w:sz w:val="22"/>
                <w:szCs w:val="22"/>
                <w:lang w:val="en-US"/>
              </w:rPr>
              <w:t>Development</w:t>
            </w:r>
            <w:r>
              <w:rPr>
                <w:rFonts w:ascii="Calibri" w:hAnsi="Calibri"/>
                <w:b/>
                <w:sz w:val="22"/>
                <w:szCs w:val="22"/>
                <w:lang w:val="en-US"/>
              </w:rPr>
              <w:t>:</w:t>
            </w:r>
            <w:r w:rsidRPr="00A102C3">
              <w:rPr>
                <w:rFonts w:ascii="Calibri" w:hAnsi="Calibri"/>
                <w:sz w:val="22"/>
                <w:szCs w:val="22"/>
              </w:rPr>
              <w:t xml:space="preserve"> </w:t>
            </w:r>
            <w:r>
              <w:rPr>
                <w:rFonts w:ascii="Calibri" w:hAnsi="Calibri"/>
                <w:sz w:val="22"/>
                <w:szCs w:val="22"/>
                <w:lang w:val="en-US"/>
              </w:rPr>
              <w:t>expert level experience in</w:t>
            </w:r>
            <w:r w:rsidRPr="00A102C3">
              <w:rPr>
                <w:rFonts w:ascii="Calibri" w:hAnsi="Calibri"/>
                <w:sz w:val="22"/>
                <w:szCs w:val="22"/>
              </w:rPr>
              <w:t xml:space="preserve"> </w:t>
            </w:r>
            <w:r w:rsidRPr="00543145">
              <w:rPr>
                <w:rFonts w:ascii="Calibri" w:hAnsi="Calibri"/>
                <w:sz w:val="22"/>
                <w:szCs w:val="22"/>
                <w:lang w:val="en-US"/>
              </w:rPr>
              <w:t>ASP</w:t>
            </w:r>
            <w:r w:rsidRPr="00543145">
              <w:rPr>
                <w:rFonts w:ascii="Calibri" w:hAnsi="Calibri"/>
                <w:sz w:val="22"/>
                <w:szCs w:val="22"/>
              </w:rPr>
              <w:t>.</w:t>
            </w:r>
            <w:r w:rsidRPr="00543145">
              <w:rPr>
                <w:rFonts w:ascii="Calibri" w:hAnsi="Calibri"/>
                <w:sz w:val="22"/>
                <w:szCs w:val="22"/>
                <w:lang w:val="en-US"/>
              </w:rPr>
              <w:t>NET</w:t>
            </w:r>
            <w:r w:rsidRPr="00543145">
              <w:rPr>
                <w:rFonts w:ascii="Calibri" w:hAnsi="Calibri"/>
                <w:sz w:val="22"/>
                <w:szCs w:val="22"/>
              </w:rPr>
              <w:t>(</w:t>
            </w:r>
            <w:r w:rsidRPr="00543145">
              <w:rPr>
                <w:rFonts w:ascii="Calibri" w:hAnsi="Calibri"/>
                <w:sz w:val="22"/>
                <w:szCs w:val="22"/>
                <w:lang w:val="en-GB"/>
              </w:rPr>
              <w:t>C</w:t>
            </w:r>
            <w:r w:rsidR="008732C9">
              <w:rPr>
                <w:rFonts w:ascii="Calibri" w:hAnsi="Calibri"/>
                <w:sz w:val="22"/>
                <w:szCs w:val="22"/>
              </w:rPr>
              <w:t xml:space="preserve">#) </w:t>
            </w:r>
            <w:r>
              <w:rPr>
                <w:rFonts w:ascii="Calibri" w:hAnsi="Calibri"/>
                <w:sz w:val="22"/>
                <w:szCs w:val="22"/>
                <w:lang w:val="en-GB"/>
              </w:rPr>
              <w:t>MVC5</w:t>
            </w:r>
            <w:r w:rsidRPr="00543145">
              <w:rPr>
                <w:rFonts w:ascii="Calibri" w:hAnsi="Calibri"/>
                <w:sz w:val="22"/>
                <w:szCs w:val="22"/>
              </w:rPr>
              <w:t xml:space="preserve">, </w:t>
            </w:r>
            <w:r w:rsidRPr="00543145">
              <w:rPr>
                <w:rFonts w:ascii="Calibri" w:hAnsi="Calibri"/>
                <w:sz w:val="22"/>
                <w:szCs w:val="22"/>
                <w:lang w:val="en-US"/>
              </w:rPr>
              <w:t>Entity</w:t>
            </w:r>
            <w:r w:rsidRPr="00543145">
              <w:rPr>
                <w:rFonts w:ascii="Calibri" w:hAnsi="Calibri"/>
                <w:sz w:val="22"/>
                <w:szCs w:val="22"/>
              </w:rPr>
              <w:t xml:space="preserve"> </w:t>
            </w:r>
            <w:r w:rsidRPr="00543145">
              <w:rPr>
                <w:rFonts w:ascii="Calibri" w:hAnsi="Calibri"/>
                <w:sz w:val="22"/>
                <w:szCs w:val="22"/>
                <w:lang w:val="en-US"/>
              </w:rPr>
              <w:t>Framework</w:t>
            </w:r>
            <w:r w:rsidRPr="00543145">
              <w:rPr>
                <w:rFonts w:ascii="Calibri" w:hAnsi="Calibri"/>
                <w:sz w:val="22"/>
                <w:szCs w:val="22"/>
              </w:rPr>
              <w:t xml:space="preserve">, </w:t>
            </w:r>
            <w:proofErr w:type="spellStart"/>
            <w:r w:rsidRPr="00543145">
              <w:rPr>
                <w:rFonts w:ascii="Calibri" w:hAnsi="Calibri"/>
                <w:sz w:val="22"/>
                <w:szCs w:val="22"/>
                <w:lang w:val="en-US"/>
              </w:rPr>
              <w:t>Linq</w:t>
            </w:r>
            <w:proofErr w:type="spellEnd"/>
            <w:r w:rsidRPr="00543145">
              <w:rPr>
                <w:rFonts w:ascii="Calibri" w:hAnsi="Calibri"/>
                <w:sz w:val="22"/>
                <w:szCs w:val="22"/>
              </w:rPr>
              <w:t xml:space="preserve">, </w:t>
            </w:r>
            <w:r w:rsidRPr="00543145">
              <w:rPr>
                <w:rFonts w:ascii="Calibri" w:hAnsi="Calibri"/>
                <w:sz w:val="22"/>
                <w:szCs w:val="22"/>
                <w:lang w:val="en-US"/>
              </w:rPr>
              <w:t>REST</w:t>
            </w:r>
            <w:r w:rsidRPr="00543145">
              <w:rPr>
                <w:rFonts w:ascii="Calibri" w:hAnsi="Calibri"/>
                <w:sz w:val="22"/>
                <w:szCs w:val="22"/>
              </w:rPr>
              <w:t xml:space="preserve">, </w:t>
            </w:r>
            <w:r w:rsidRPr="00543145">
              <w:rPr>
                <w:rFonts w:ascii="Calibri" w:hAnsi="Calibri"/>
                <w:sz w:val="22"/>
                <w:szCs w:val="22"/>
                <w:lang w:val="en-US"/>
              </w:rPr>
              <w:t>SOAP</w:t>
            </w:r>
            <w:r w:rsidRPr="00543145">
              <w:rPr>
                <w:rFonts w:ascii="Calibri" w:hAnsi="Calibri"/>
                <w:sz w:val="22"/>
                <w:szCs w:val="22"/>
              </w:rPr>
              <w:t xml:space="preserve"> </w:t>
            </w:r>
            <w:r w:rsidRPr="00543145">
              <w:rPr>
                <w:rFonts w:ascii="Calibri" w:hAnsi="Calibri"/>
                <w:sz w:val="22"/>
                <w:szCs w:val="22"/>
                <w:lang w:val="en-US"/>
              </w:rPr>
              <w:t>and</w:t>
            </w:r>
            <w:r w:rsidRPr="00543145">
              <w:rPr>
                <w:rFonts w:ascii="Calibri" w:hAnsi="Calibri"/>
                <w:sz w:val="22"/>
                <w:szCs w:val="22"/>
              </w:rPr>
              <w:t xml:space="preserve"> </w:t>
            </w:r>
            <w:r w:rsidRPr="00543145">
              <w:rPr>
                <w:rFonts w:ascii="Calibri" w:hAnsi="Calibri"/>
                <w:sz w:val="22"/>
                <w:szCs w:val="22"/>
                <w:lang w:val="en-US"/>
              </w:rPr>
              <w:t>WCF</w:t>
            </w:r>
            <w:r w:rsidRPr="00543145">
              <w:rPr>
                <w:rFonts w:ascii="Calibri" w:hAnsi="Calibri"/>
                <w:sz w:val="22"/>
                <w:szCs w:val="22"/>
              </w:rPr>
              <w:t xml:space="preserve">. </w:t>
            </w:r>
            <w:r>
              <w:rPr>
                <w:rFonts w:ascii="Calibri" w:hAnsi="Calibri"/>
                <w:sz w:val="22"/>
                <w:szCs w:val="22"/>
              </w:rPr>
              <w:t xml:space="preserve">HTML5, </w:t>
            </w:r>
            <w:r w:rsidRPr="00543145">
              <w:rPr>
                <w:rFonts w:ascii="Calibri" w:hAnsi="Calibri"/>
                <w:sz w:val="22"/>
                <w:szCs w:val="22"/>
                <w:lang w:val="en-US"/>
              </w:rPr>
              <w:t>CSS</w:t>
            </w:r>
            <w:r w:rsidRPr="00543145">
              <w:rPr>
                <w:rFonts w:ascii="Calibri" w:hAnsi="Calibri"/>
                <w:sz w:val="22"/>
                <w:szCs w:val="22"/>
              </w:rPr>
              <w:t xml:space="preserve">, </w:t>
            </w:r>
            <w:r w:rsidRPr="00543145">
              <w:rPr>
                <w:rFonts w:ascii="Calibri" w:hAnsi="Calibri"/>
                <w:sz w:val="22"/>
                <w:szCs w:val="22"/>
                <w:lang w:val="en-US"/>
              </w:rPr>
              <w:t>JavaScript</w:t>
            </w:r>
            <w:r w:rsidRPr="00543145">
              <w:rPr>
                <w:rFonts w:ascii="Calibri" w:hAnsi="Calibri"/>
                <w:sz w:val="22"/>
                <w:szCs w:val="22"/>
              </w:rPr>
              <w:t xml:space="preserve"> </w:t>
            </w:r>
            <w:r w:rsidRPr="00543145">
              <w:rPr>
                <w:rFonts w:ascii="Calibri" w:hAnsi="Calibri"/>
                <w:sz w:val="22"/>
                <w:szCs w:val="22"/>
                <w:lang w:val="en-US"/>
              </w:rPr>
              <w:t xml:space="preserve">libraries e.g. </w:t>
            </w:r>
            <w:proofErr w:type="spellStart"/>
            <w:r w:rsidRPr="00543145">
              <w:rPr>
                <w:rFonts w:ascii="Calibri" w:hAnsi="Calibri"/>
                <w:sz w:val="22"/>
                <w:szCs w:val="22"/>
                <w:lang w:val="en-US"/>
              </w:rPr>
              <w:t>JQuery</w:t>
            </w:r>
            <w:proofErr w:type="spellEnd"/>
            <w:r w:rsidRPr="00543145">
              <w:rPr>
                <w:rFonts w:ascii="Calibri" w:hAnsi="Calibri"/>
                <w:sz w:val="22"/>
                <w:szCs w:val="22"/>
                <w:lang w:val="en-US"/>
              </w:rPr>
              <w:t xml:space="preserve">, </w:t>
            </w:r>
            <w:proofErr w:type="spellStart"/>
            <w:r w:rsidRPr="00543145">
              <w:rPr>
                <w:rFonts w:ascii="Calibri" w:hAnsi="Calibri"/>
                <w:sz w:val="22"/>
                <w:szCs w:val="22"/>
                <w:lang w:val="en-US"/>
              </w:rPr>
              <w:t>AngularJS</w:t>
            </w:r>
            <w:proofErr w:type="spellEnd"/>
            <w:r w:rsidRPr="00543145">
              <w:rPr>
                <w:rFonts w:ascii="Calibri" w:hAnsi="Calibri"/>
                <w:sz w:val="22"/>
                <w:szCs w:val="22"/>
                <w:lang w:val="en-US"/>
              </w:rPr>
              <w:t xml:space="preserve">, </w:t>
            </w:r>
            <w:proofErr w:type="spellStart"/>
            <w:r w:rsidRPr="00543145">
              <w:rPr>
                <w:rFonts w:ascii="Calibri" w:hAnsi="Calibri"/>
                <w:sz w:val="22"/>
                <w:szCs w:val="22"/>
                <w:lang w:val="en-US"/>
              </w:rPr>
              <w:t>KnockoutJS</w:t>
            </w:r>
            <w:proofErr w:type="spellEnd"/>
            <w:r>
              <w:rPr>
                <w:rFonts w:ascii="Calibri" w:hAnsi="Calibri"/>
                <w:sz w:val="22"/>
                <w:szCs w:val="22"/>
                <w:lang w:val="en-US"/>
              </w:rPr>
              <w:t>,</w:t>
            </w:r>
            <w:r w:rsidRPr="00543145">
              <w:rPr>
                <w:rFonts w:ascii="Calibri" w:hAnsi="Calibri"/>
                <w:sz w:val="22"/>
                <w:szCs w:val="22"/>
                <w:lang w:val="en-US"/>
              </w:rPr>
              <w:t xml:space="preserve"> </w:t>
            </w:r>
            <w:proofErr w:type="spellStart"/>
            <w:r>
              <w:rPr>
                <w:rFonts w:ascii="Calibri" w:hAnsi="Calibri"/>
                <w:sz w:val="22"/>
                <w:szCs w:val="22"/>
                <w:lang w:val="en-US"/>
              </w:rPr>
              <w:t>Phonegap</w:t>
            </w:r>
            <w:proofErr w:type="spellEnd"/>
            <w:r>
              <w:rPr>
                <w:rFonts w:ascii="Calibri" w:hAnsi="Calibri"/>
                <w:sz w:val="22"/>
                <w:szCs w:val="22"/>
              </w:rPr>
              <w:t>.</w:t>
            </w:r>
            <w:r w:rsidR="00930277">
              <w:rPr>
                <w:rFonts w:ascii="Calibri" w:hAnsi="Calibri"/>
                <w:sz w:val="22"/>
                <w:szCs w:val="22"/>
              </w:rPr>
              <w:t xml:space="preserve"> I </w:t>
            </w:r>
            <w:proofErr w:type="spellStart"/>
            <w:r w:rsidR="00930277">
              <w:rPr>
                <w:rFonts w:ascii="Calibri" w:hAnsi="Calibri"/>
                <w:sz w:val="22"/>
                <w:szCs w:val="22"/>
              </w:rPr>
              <w:t>have</w:t>
            </w:r>
            <w:proofErr w:type="spellEnd"/>
            <w:r w:rsidR="00930277">
              <w:rPr>
                <w:rFonts w:ascii="Calibri" w:hAnsi="Calibri"/>
                <w:sz w:val="22"/>
                <w:szCs w:val="22"/>
              </w:rPr>
              <w:t xml:space="preserve"> </w:t>
            </w:r>
            <w:proofErr w:type="spellStart"/>
            <w:r w:rsidR="00930277">
              <w:rPr>
                <w:rFonts w:ascii="Calibri" w:hAnsi="Calibri"/>
                <w:sz w:val="22"/>
                <w:szCs w:val="22"/>
              </w:rPr>
              <w:t>vast</w:t>
            </w:r>
            <w:proofErr w:type="spellEnd"/>
            <w:r w:rsidR="00930277">
              <w:rPr>
                <w:rFonts w:ascii="Calibri" w:hAnsi="Calibri"/>
                <w:sz w:val="22"/>
                <w:szCs w:val="22"/>
              </w:rPr>
              <w:t xml:space="preserve"> </w:t>
            </w:r>
            <w:proofErr w:type="spellStart"/>
            <w:r w:rsidR="00930277">
              <w:rPr>
                <w:rFonts w:ascii="Calibri" w:hAnsi="Calibri"/>
                <w:sz w:val="22"/>
                <w:szCs w:val="22"/>
              </w:rPr>
              <w:t>experience</w:t>
            </w:r>
            <w:proofErr w:type="spellEnd"/>
            <w:r w:rsidR="00930277">
              <w:rPr>
                <w:rFonts w:ascii="Calibri" w:hAnsi="Calibri"/>
                <w:sz w:val="22"/>
                <w:szCs w:val="22"/>
              </w:rPr>
              <w:t xml:space="preserve"> </w:t>
            </w:r>
            <w:proofErr w:type="spellStart"/>
            <w:r w:rsidR="00930277">
              <w:rPr>
                <w:rFonts w:ascii="Calibri" w:hAnsi="Calibri"/>
                <w:sz w:val="22"/>
                <w:szCs w:val="22"/>
              </w:rPr>
              <w:t>in</w:t>
            </w:r>
            <w:proofErr w:type="spellEnd"/>
            <w:r w:rsidR="00930277">
              <w:rPr>
                <w:rFonts w:ascii="Calibri" w:hAnsi="Calibri"/>
                <w:sz w:val="22"/>
                <w:szCs w:val="22"/>
              </w:rPr>
              <w:t xml:space="preserve"> </w:t>
            </w:r>
            <w:proofErr w:type="spellStart"/>
            <w:r w:rsidR="00930277">
              <w:rPr>
                <w:rFonts w:ascii="Calibri" w:hAnsi="Calibri"/>
                <w:sz w:val="22"/>
                <w:szCs w:val="22"/>
              </w:rPr>
              <w:t>developing</w:t>
            </w:r>
            <w:proofErr w:type="spellEnd"/>
            <w:r w:rsidR="00930277">
              <w:rPr>
                <w:rFonts w:ascii="Calibri" w:hAnsi="Calibri"/>
                <w:sz w:val="22"/>
                <w:szCs w:val="22"/>
              </w:rPr>
              <w:t xml:space="preserve"> </w:t>
            </w:r>
            <w:proofErr w:type="spellStart"/>
            <w:r w:rsidR="00930277">
              <w:rPr>
                <w:rFonts w:ascii="Calibri" w:hAnsi="Calibri"/>
                <w:sz w:val="22"/>
                <w:szCs w:val="22"/>
              </w:rPr>
              <w:t>both</w:t>
            </w:r>
            <w:proofErr w:type="spellEnd"/>
            <w:r w:rsidR="00930277">
              <w:rPr>
                <w:rFonts w:ascii="Calibri" w:hAnsi="Calibri"/>
                <w:sz w:val="22"/>
                <w:szCs w:val="22"/>
              </w:rPr>
              <w:t xml:space="preserve"> </w:t>
            </w:r>
            <w:proofErr w:type="spellStart"/>
            <w:r w:rsidR="00930277">
              <w:rPr>
                <w:rFonts w:ascii="Calibri" w:hAnsi="Calibri"/>
                <w:sz w:val="22"/>
                <w:szCs w:val="22"/>
              </w:rPr>
              <w:t>line-of-business</w:t>
            </w:r>
            <w:proofErr w:type="spellEnd"/>
            <w:r w:rsidR="00930277">
              <w:rPr>
                <w:rFonts w:ascii="Calibri" w:hAnsi="Calibri"/>
                <w:sz w:val="22"/>
                <w:szCs w:val="22"/>
              </w:rPr>
              <w:t xml:space="preserve"> </w:t>
            </w:r>
            <w:proofErr w:type="spellStart"/>
            <w:r w:rsidR="00930277">
              <w:rPr>
                <w:rFonts w:ascii="Calibri" w:hAnsi="Calibri"/>
                <w:sz w:val="22"/>
                <w:szCs w:val="22"/>
              </w:rPr>
              <w:t>applications</w:t>
            </w:r>
            <w:proofErr w:type="spellEnd"/>
            <w:r w:rsidR="00930277">
              <w:rPr>
                <w:rFonts w:ascii="Calibri" w:hAnsi="Calibri"/>
                <w:sz w:val="22"/>
                <w:szCs w:val="22"/>
              </w:rPr>
              <w:t xml:space="preserve"> </w:t>
            </w:r>
            <w:proofErr w:type="spellStart"/>
            <w:r w:rsidR="00930277">
              <w:rPr>
                <w:rFonts w:ascii="Calibri" w:hAnsi="Calibri"/>
                <w:sz w:val="22"/>
                <w:szCs w:val="22"/>
              </w:rPr>
              <w:t>as</w:t>
            </w:r>
            <w:proofErr w:type="spellEnd"/>
            <w:r w:rsidR="00930277">
              <w:rPr>
                <w:rFonts w:ascii="Calibri" w:hAnsi="Calibri"/>
                <w:sz w:val="22"/>
                <w:szCs w:val="22"/>
              </w:rPr>
              <w:t xml:space="preserve"> </w:t>
            </w:r>
            <w:proofErr w:type="spellStart"/>
            <w:r w:rsidR="00930277">
              <w:rPr>
                <w:rFonts w:ascii="Calibri" w:hAnsi="Calibri"/>
                <w:sz w:val="22"/>
                <w:szCs w:val="22"/>
              </w:rPr>
              <w:t>well</w:t>
            </w:r>
            <w:proofErr w:type="spellEnd"/>
            <w:r w:rsidR="00930277">
              <w:rPr>
                <w:rFonts w:ascii="Calibri" w:hAnsi="Calibri"/>
                <w:sz w:val="22"/>
                <w:szCs w:val="22"/>
              </w:rPr>
              <w:t xml:space="preserve"> </w:t>
            </w:r>
            <w:proofErr w:type="spellStart"/>
            <w:r w:rsidR="00930277">
              <w:rPr>
                <w:rFonts w:ascii="Calibri" w:hAnsi="Calibri"/>
                <w:sz w:val="22"/>
                <w:szCs w:val="22"/>
              </w:rPr>
              <w:t>as</w:t>
            </w:r>
            <w:proofErr w:type="spellEnd"/>
            <w:r w:rsidR="00930277">
              <w:rPr>
                <w:rFonts w:ascii="Calibri" w:hAnsi="Calibri"/>
                <w:sz w:val="22"/>
                <w:szCs w:val="22"/>
              </w:rPr>
              <w:t xml:space="preserve"> </w:t>
            </w:r>
            <w:proofErr w:type="spellStart"/>
            <w:r w:rsidR="00930277">
              <w:rPr>
                <w:rFonts w:ascii="Calibri" w:hAnsi="Calibri"/>
                <w:sz w:val="22"/>
                <w:szCs w:val="22"/>
              </w:rPr>
              <w:t>customer</w:t>
            </w:r>
            <w:proofErr w:type="spellEnd"/>
            <w:r w:rsidR="00930277">
              <w:rPr>
                <w:rFonts w:ascii="Calibri" w:hAnsi="Calibri"/>
                <w:sz w:val="22"/>
                <w:szCs w:val="22"/>
              </w:rPr>
              <w:t xml:space="preserve"> </w:t>
            </w:r>
            <w:proofErr w:type="spellStart"/>
            <w:r w:rsidR="00930277">
              <w:rPr>
                <w:rFonts w:ascii="Calibri" w:hAnsi="Calibri"/>
                <w:sz w:val="22"/>
                <w:szCs w:val="22"/>
              </w:rPr>
              <w:t>facing</w:t>
            </w:r>
            <w:proofErr w:type="spellEnd"/>
            <w:r w:rsidR="00930277">
              <w:rPr>
                <w:rFonts w:ascii="Calibri" w:hAnsi="Calibri"/>
                <w:sz w:val="22"/>
                <w:szCs w:val="22"/>
              </w:rPr>
              <w:t xml:space="preserve"> </w:t>
            </w:r>
            <w:proofErr w:type="spellStart"/>
            <w:r w:rsidR="00930277">
              <w:rPr>
                <w:rFonts w:ascii="Calibri" w:hAnsi="Calibri"/>
                <w:sz w:val="22"/>
                <w:szCs w:val="22"/>
              </w:rPr>
              <w:t>websites</w:t>
            </w:r>
            <w:proofErr w:type="spellEnd"/>
            <w:r w:rsidR="00930277">
              <w:rPr>
                <w:rFonts w:ascii="Calibri" w:hAnsi="Calibri"/>
                <w:sz w:val="22"/>
                <w:szCs w:val="22"/>
              </w:rPr>
              <w:t xml:space="preserve"> </w:t>
            </w:r>
            <w:proofErr w:type="spellStart"/>
            <w:r w:rsidR="00930277">
              <w:rPr>
                <w:rFonts w:ascii="Calibri" w:hAnsi="Calibri"/>
                <w:sz w:val="22"/>
                <w:szCs w:val="22"/>
              </w:rPr>
              <w:t>using</w:t>
            </w:r>
            <w:proofErr w:type="spellEnd"/>
            <w:r w:rsidR="00930277">
              <w:rPr>
                <w:rFonts w:ascii="Calibri" w:hAnsi="Calibri"/>
                <w:sz w:val="22"/>
                <w:szCs w:val="22"/>
              </w:rPr>
              <w:t xml:space="preserve"> CMS </w:t>
            </w:r>
            <w:proofErr w:type="spellStart"/>
            <w:r w:rsidR="00930277">
              <w:rPr>
                <w:rFonts w:ascii="Calibri" w:hAnsi="Calibri"/>
                <w:sz w:val="22"/>
                <w:szCs w:val="22"/>
              </w:rPr>
              <w:t>such</w:t>
            </w:r>
            <w:proofErr w:type="spellEnd"/>
            <w:r w:rsidR="00930277">
              <w:rPr>
                <w:rFonts w:ascii="Calibri" w:hAnsi="Calibri"/>
                <w:sz w:val="22"/>
                <w:szCs w:val="22"/>
              </w:rPr>
              <w:t xml:space="preserve"> </w:t>
            </w:r>
            <w:proofErr w:type="spellStart"/>
            <w:r w:rsidR="00930277">
              <w:rPr>
                <w:rFonts w:ascii="Calibri" w:hAnsi="Calibri"/>
                <w:sz w:val="22"/>
                <w:szCs w:val="22"/>
              </w:rPr>
              <w:t>as</w:t>
            </w:r>
            <w:proofErr w:type="spellEnd"/>
            <w:r w:rsidR="00930277">
              <w:rPr>
                <w:rFonts w:ascii="Calibri" w:hAnsi="Calibri"/>
                <w:sz w:val="22"/>
                <w:szCs w:val="22"/>
              </w:rPr>
              <w:t xml:space="preserve"> </w:t>
            </w:r>
            <w:proofErr w:type="spellStart"/>
            <w:r w:rsidR="00930277">
              <w:rPr>
                <w:rFonts w:ascii="Calibri" w:hAnsi="Calibri"/>
                <w:sz w:val="22"/>
                <w:szCs w:val="22"/>
              </w:rPr>
              <w:t>Umbraco</w:t>
            </w:r>
            <w:proofErr w:type="spellEnd"/>
            <w:r w:rsidR="00930277">
              <w:rPr>
                <w:rFonts w:ascii="Calibri" w:hAnsi="Calibri"/>
                <w:sz w:val="22"/>
                <w:szCs w:val="22"/>
              </w:rPr>
              <w:t xml:space="preserve">, </w:t>
            </w:r>
            <w:proofErr w:type="spellStart"/>
            <w:r w:rsidR="00930277">
              <w:rPr>
                <w:rFonts w:ascii="Calibri" w:hAnsi="Calibri"/>
                <w:sz w:val="22"/>
                <w:szCs w:val="22"/>
              </w:rPr>
              <w:t>DotNetNuke</w:t>
            </w:r>
            <w:proofErr w:type="spellEnd"/>
            <w:r w:rsidR="00930277">
              <w:rPr>
                <w:rFonts w:ascii="Calibri" w:hAnsi="Calibri"/>
                <w:sz w:val="22"/>
                <w:szCs w:val="22"/>
              </w:rPr>
              <w:t xml:space="preserve">, </w:t>
            </w:r>
            <w:proofErr w:type="spellStart"/>
            <w:r w:rsidR="00930277">
              <w:rPr>
                <w:rFonts w:ascii="Calibri" w:hAnsi="Calibri"/>
                <w:sz w:val="22"/>
                <w:szCs w:val="22"/>
              </w:rPr>
              <w:t>mojoPortal</w:t>
            </w:r>
            <w:proofErr w:type="spellEnd"/>
            <w:r w:rsidR="00930277">
              <w:rPr>
                <w:rFonts w:ascii="Calibri" w:hAnsi="Calibri"/>
                <w:sz w:val="22"/>
                <w:szCs w:val="22"/>
              </w:rPr>
              <w:t xml:space="preserve"> </w:t>
            </w:r>
            <w:proofErr w:type="spellStart"/>
            <w:r w:rsidR="00930277">
              <w:rPr>
                <w:rFonts w:ascii="Calibri" w:hAnsi="Calibri"/>
                <w:sz w:val="22"/>
                <w:szCs w:val="22"/>
              </w:rPr>
              <w:t>amongst</w:t>
            </w:r>
            <w:proofErr w:type="spellEnd"/>
            <w:r w:rsidR="00930277">
              <w:rPr>
                <w:rFonts w:ascii="Calibri" w:hAnsi="Calibri"/>
                <w:sz w:val="22"/>
                <w:szCs w:val="22"/>
              </w:rPr>
              <w:t xml:space="preserve"> </w:t>
            </w:r>
            <w:proofErr w:type="spellStart"/>
            <w:r w:rsidR="00930277">
              <w:rPr>
                <w:rFonts w:ascii="Calibri" w:hAnsi="Calibri"/>
                <w:sz w:val="22"/>
                <w:szCs w:val="22"/>
              </w:rPr>
              <w:t>others</w:t>
            </w:r>
            <w:proofErr w:type="spellEnd"/>
            <w:r w:rsidR="00930277">
              <w:rPr>
                <w:rFonts w:ascii="Calibri" w:hAnsi="Calibri"/>
                <w:sz w:val="22"/>
                <w:szCs w:val="22"/>
              </w:rPr>
              <w:t>.</w:t>
            </w:r>
            <w:r w:rsidRPr="00A102C3">
              <w:rPr>
                <w:rFonts w:ascii="Calibri" w:hAnsi="Calibri"/>
                <w:sz w:val="22"/>
                <w:szCs w:val="22"/>
              </w:rPr>
              <w:t xml:space="preserve"> </w:t>
            </w:r>
            <w:r>
              <w:rPr>
                <w:rFonts w:ascii="Calibri" w:hAnsi="Calibri"/>
                <w:sz w:val="22"/>
                <w:szCs w:val="22"/>
                <w:lang w:val="en-US"/>
              </w:rPr>
              <w:t xml:space="preserve">I </w:t>
            </w:r>
            <w:r w:rsidR="008732C9">
              <w:rPr>
                <w:rFonts w:ascii="Calibri" w:hAnsi="Calibri"/>
                <w:sz w:val="22"/>
                <w:szCs w:val="22"/>
                <w:lang w:val="en-US"/>
              </w:rPr>
              <w:t>also have advanced knowledge of WPF XAML/MVVM</w:t>
            </w:r>
            <w:r>
              <w:rPr>
                <w:rFonts w:ascii="Calibri" w:hAnsi="Calibri"/>
                <w:sz w:val="22"/>
                <w:szCs w:val="22"/>
                <w:lang w:val="en-US"/>
              </w:rPr>
              <w:t xml:space="preserve"> I also have a solid experience of Windows Azure and I have developed several c</w:t>
            </w:r>
            <w:r w:rsidR="008732C9">
              <w:rPr>
                <w:rFonts w:ascii="Calibri" w:hAnsi="Calibri"/>
                <w:sz w:val="22"/>
                <w:szCs w:val="22"/>
                <w:lang w:val="en-US"/>
              </w:rPr>
              <w:t>loud-based applications</w:t>
            </w:r>
            <w:r>
              <w:rPr>
                <w:rFonts w:ascii="Calibri" w:hAnsi="Calibri"/>
                <w:sz w:val="22"/>
                <w:szCs w:val="22"/>
                <w:lang w:val="en-US"/>
              </w:rPr>
              <w:t>.</w:t>
            </w:r>
          </w:p>
          <w:p w14:paraId="313BD274" w14:textId="77777777" w:rsidR="00DE6E06" w:rsidRDefault="00DE6E06" w:rsidP="00F774BE">
            <w:pPr>
              <w:spacing w:line="276" w:lineRule="auto"/>
              <w:jc w:val="both"/>
              <w:rPr>
                <w:rFonts w:ascii="Calibri" w:hAnsi="Calibri"/>
                <w:sz w:val="22"/>
                <w:szCs w:val="22"/>
                <w:lang w:val="en-US"/>
              </w:rPr>
            </w:pPr>
            <w:r w:rsidRPr="00AD53CF">
              <w:rPr>
                <w:rFonts w:ascii="Calibri" w:hAnsi="Calibri"/>
                <w:b/>
                <w:sz w:val="22"/>
                <w:szCs w:val="22"/>
                <w:lang w:val="en-US"/>
              </w:rPr>
              <w:t>SQL Server 2000/2005</w:t>
            </w:r>
            <w:r>
              <w:rPr>
                <w:rFonts w:ascii="Calibri" w:hAnsi="Calibri"/>
                <w:b/>
                <w:sz w:val="22"/>
                <w:szCs w:val="22"/>
                <w:lang w:val="en-GB"/>
              </w:rPr>
              <w:t>/2008</w:t>
            </w:r>
            <w:r w:rsidRPr="00AD53CF">
              <w:rPr>
                <w:rFonts w:ascii="Calibri" w:hAnsi="Calibri"/>
                <w:sz w:val="22"/>
                <w:szCs w:val="22"/>
                <w:lang w:val="en-US"/>
              </w:rPr>
              <w:t xml:space="preserve">; </w:t>
            </w:r>
            <w:r>
              <w:rPr>
                <w:rFonts w:ascii="Calibri" w:hAnsi="Calibri"/>
                <w:sz w:val="22"/>
                <w:szCs w:val="22"/>
                <w:lang w:val="en-GB"/>
              </w:rPr>
              <w:t xml:space="preserve">data modelling, </w:t>
            </w:r>
            <w:r w:rsidRPr="00AD53CF">
              <w:rPr>
                <w:rFonts w:ascii="Calibri" w:hAnsi="Calibri"/>
                <w:sz w:val="22"/>
                <w:szCs w:val="22"/>
                <w:lang w:val="en-US"/>
              </w:rPr>
              <w:t xml:space="preserve">TSQL, Stored Procedures, database management using SQL Server Management Studio. </w:t>
            </w:r>
          </w:p>
          <w:p w14:paraId="5F056E87" w14:textId="77777777" w:rsidR="00DE6E06" w:rsidRPr="00A102C3" w:rsidRDefault="00DE6E06" w:rsidP="00F774BE">
            <w:pPr>
              <w:snapToGrid w:val="0"/>
              <w:spacing w:line="276" w:lineRule="auto"/>
              <w:jc w:val="both"/>
              <w:rPr>
                <w:rFonts w:ascii="Calibri" w:hAnsi="Calibri"/>
                <w:sz w:val="22"/>
                <w:szCs w:val="22"/>
                <w:lang w:val="en-GB"/>
              </w:rPr>
            </w:pPr>
            <w:r>
              <w:rPr>
                <w:rFonts w:ascii="Calibri" w:hAnsi="Calibri"/>
                <w:b/>
                <w:sz w:val="22"/>
                <w:szCs w:val="22"/>
                <w:lang w:val="en-GB"/>
              </w:rPr>
              <w:t xml:space="preserve">Software Architecture: </w:t>
            </w:r>
            <w:r>
              <w:rPr>
                <w:rFonts w:ascii="Calibri" w:hAnsi="Calibri"/>
                <w:sz w:val="22"/>
                <w:szCs w:val="22"/>
                <w:lang w:val="en-GB"/>
              </w:rPr>
              <w:t>Developing codebases for greenfield projects, refactoring codebases for brownfield projects, d</w:t>
            </w:r>
            <w:r w:rsidRPr="00543145">
              <w:rPr>
                <w:rFonts w:ascii="Calibri" w:hAnsi="Calibri"/>
                <w:sz w:val="22"/>
                <w:szCs w:val="22"/>
                <w:lang w:val="en-GB"/>
              </w:rPr>
              <w:t>esign</w:t>
            </w:r>
            <w:r>
              <w:rPr>
                <w:rFonts w:ascii="Calibri" w:hAnsi="Calibri"/>
                <w:sz w:val="22"/>
                <w:szCs w:val="22"/>
                <w:lang w:val="en-GB"/>
              </w:rPr>
              <w:t>ing</w:t>
            </w:r>
            <w:r w:rsidRPr="00543145">
              <w:rPr>
                <w:rFonts w:ascii="Calibri" w:hAnsi="Calibri"/>
                <w:sz w:val="22"/>
                <w:szCs w:val="22"/>
                <w:lang w:val="en-GB"/>
              </w:rPr>
              <w:t xml:space="preserve"> technology landscape, security constraints, deployment procedure and governance guidelines for business solutions </w:t>
            </w:r>
            <w:r>
              <w:rPr>
                <w:rFonts w:ascii="Calibri" w:hAnsi="Calibri"/>
                <w:sz w:val="22"/>
                <w:szCs w:val="22"/>
                <w:lang w:val="en-GB"/>
              </w:rPr>
              <w:t xml:space="preserve">in intranet, extranet, </w:t>
            </w:r>
            <w:r w:rsidRPr="00A102C3">
              <w:rPr>
                <w:rFonts w:ascii="Calibri" w:hAnsi="Calibri"/>
                <w:sz w:val="22"/>
                <w:szCs w:val="22"/>
                <w:lang w:val="en-GB"/>
              </w:rPr>
              <w:t xml:space="preserve">internet </w:t>
            </w:r>
            <w:r>
              <w:rPr>
                <w:rFonts w:ascii="Calibri" w:hAnsi="Calibri"/>
                <w:sz w:val="22"/>
                <w:szCs w:val="22"/>
                <w:lang w:val="en-GB"/>
              </w:rPr>
              <w:t xml:space="preserve">and cloud </w:t>
            </w:r>
            <w:r w:rsidRPr="00A102C3">
              <w:rPr>
                <w:rFonts w:ascii="Calibri" w:hAnsi="Calibri"/>
                <w:sz w:val="22"/>
                <w:szCs w:val="22"/>
                <w:lang w:val="en-GB"/>
              </w:rPr>
              <w:t>based environments.</w:t>
            </w:r>
            <w:r>
              <w:rPr>
                <w:rFonts w:ascii="Calibri" w:hAnsi="Calibri"/>
                <w:sz w:val="22"/>
                <w:szCs w:val="22"/>
                <w:lang w:val="en-GB"/>
              </w:rPr>
              <w:t xml:space="preserve"> </w:t>
            </w:r>
          </w:p>
          <w:p w14:paraId="6E6E0855" w14:textId="77777777" w:rsidR="001124FD" w:rsidRPr="00DE6E06" w:rsidRDefault="00DE6E06" w:rsidP="00F774BE">
            <w:pPr>
              <w:snapToGrid w:val="0"/>
              <w:spacing w:line="276" w:lineRule="auto"/>
              <w:jc w:val="both"/>
              <w:rPr>
                <w:rFonts w:ascii="Calibri" w:hAnsi="Calibri"/>
                <w:b/>
                <w:sz w:val="22"/>
                <w:szCs w:val="22"/>
                <w:lang w:val="en-GB"/>
              </w:rPr>
            </w:pPr>
            <w:r>
              <w:rPr>
                <w:rFonts w:ascii="Calibri" w:hAnsi="Calibri"/>
                <w:b/>
                <w:sz w:val="22"/>
                <w:szCs w:val="22"/>
                <w:lang w:val="en-GB"/>
              </w:rPr>
              <w:t xml:space="preserve">Business Analysis: </w:t>
            </w:r>
            <w:r w:rsidRPr="00543145">
              <w:rPr>
                <w:rFonts w:ascii="Calibri" w:hAnsi="Calibri"/>
                <w:sz w:val="22"/>
                <w:szCs w:val="22"/>
                <w:lang w:val="en-GB"/>
              </w:rPr>
              <w:t>Translating core business process and strategy into application and data components to meet busin</w:t>
            </w:r>
            <w:r>
              <w:rPr>
                <w:rFonts w:ascii="Calibri" w:hAnsi="Calibri"/>
                <w:sz w:val="22"/>
                <w:szCs w:val="22"/>
                <w:lang w:val="en-GB"/>
              </w:rPr>
              <w:t>ess requirements and objectives.</w:t>
            </w:r>
            <w:r w:rsidRPr="00543145">
              <w:rPr>
                <w:rFonts w:ascii="Calibri" w:hAnsi="Calibri"/>
                <w:sz w:val="22"/>
                <w:szCs w:val="22"/>
                <w:lang w:val="en-GB"/>
              </w:rPr>
              <w:t xml:space="preserve"> </w:t>
            </w:r>
            <w:r w:rsidR="00966BAB">
              <w:rPr>
                <w:rFonts w:ascii="Calibri" w:hAnsi="Calibri"/>
                <w:sz w:val="22"/>
                <w:szCs w:val="22"/>
                <w:lang w:val="en-US"/>
              </w:rPr>
              <w:t xml:space="preserve"> </w:t>
            </w:r>
            <w:r w:rsidR="001124FD" w:rsidRPr="00190DEF">
              <w:rPr>
                <w:rFonts w:ascii="Calibri" w:hAnsi="Calibri"/>
                <w:sz w:val="22"/>
                <w:szCs w:val="22"/>
                <w:lang w:val="en-US"/>
              </w:rPr>
              <w:t xml:space="preserve"> </w:t>
            </w:r>
          </w:p>
        </w:tc>
      </w:tr>
      <w:tr w:rsidR="007C3D5E" w14:paraId="16F75B1F" w14:textId="77777777" w:rsidTr="00393BE2">
        <w:trPr>
          <w:trHeight w:val="183"/>
        </w:trPr>
        <w:tc>
          <w:tcPr>
            <w:tcW w:w="11023" w:type="dxa"/>
            <w:gridSpan w:val="2"/>
            <w:shd w:val="clear" w:color="auto" w:fill="auto"/>
          </w:tcPr>
          <w:p w14:paraId="2B87E20A" w14:textId="77777777" w:rsidR="007C3D5E" w:rsidRPr="00190DEF" w:rsidRDefault="007C3D5E" w:rsidP="00D136D1">
            <w:pPr>
              <w:snapToGrid w:val="0"/>
              <w:spacing w:before="120"/>
              <w:rPr>
                <w:rFonts w:ascii="Calibri" w:hAnsi="Calibri"/>
                <w:b/>
                <w:sz w:val="22"/>
                <w:szCs w:val="22"/>
              </w:rPr>
            </w:pPr>
            <w:r w:rsidRPr="00190DEF">
              <w:rPr>
                <w:rFonts w:ascii="Calibri" w:hAnsi="Calibri"/>
                <w:b/>
                <w:sz w:val="22"/>
                <w:szCs w:val="22"/>
              </w:rPr>
              <w:t xml:space="preserve">WORK EXPERIENCE </w:t>
            </w:r>
          </w:p>
        </w:tc>
      </w:tr>
      <w:tr w:rsidR="001124FD" w:rsidRPr="00AD53CF" w14:paraId="25B8B925" w14:textId="77777777" w:rsidTr="00393BE2">
        <w:trPr>
          <w:trHeight w:val="242"/>
        </w:trPr>
        <w:tc>
          <w:tcPr>
            <w:tcW w:w="11023" w:type="dxa"/>
            <w:gridSpan w:val="2"/>
            <w:shd w:val="clear" w:color="auto" w:fill="auto"/>
          </w:tcPr>
          <w:p w14:paraId="2A6F84A9" w14:textId="1D5817EE" w:rsidR="000D62CF" w:rsidRDefault="00AA1EBC" w:rsidP="000D62CF">
            <w:pPr>
              <w:pStyle w:val="Ul"/>
              <w:snapToGrid w:val="0"/>
              <w:spacing w:before="80"/>
              <w:contextualSpacing/>
              <w:rPr>
                <w:rFonts w:ascii="Calibri" w:hAnsi="Calibri"/>
                <w:b/>
                <w:sz w:val="22"/>
                <w:szCs w:val="22"/>
                <w:lang w:val="en-US"/>
              </w:rPr>
            </w:pPr>
            <w:r>
              <w:rPr>
                <w:rFonts w:ascii="Calibri" w:hAnsi="Calibri"/>
                <w:b/>
                <w:sz w:val="22"/>
                <w:szCs w:val="22"/>
                <w:lang w:val="en-US"/>
              </w:rPr>
              <w:t>Senior I</w:t>
            </w:r>
            <w:r w:rsidR="000D62CF">
              <w:rPr>
                <w:rFonts w:ascii="Calibri" w:hAnsi="Calibri"/>
                <w:b/>
                <w:sz w:val="22"/>
                <w:szCs w:val="22"/>
                <w:lang w:val="en-US"/>
              </w:rPr>
              <w:t xml:space="preserve">nternet   </w:t>
            </w:r>
            <w:r w:rsidR="00E4589B">
              <w:rPr>
                <w:rFonts w:ascii="Calibri" w:hAnsi="Calibri"/>
                <w:b/>
                <w:sz w:val="22"/>
                <w:szCs w:val="22"/>
                <w:lang w:val="en-US"/>
              </w:rPr>
              <w:t>Lead Developer/Architect</w:t>
            </w:r>
            <w:r w:rsidR="000D62CF">
              <w:rPr>
                <w:rFonts w:ascii="Calibri" w:hAnsi="Calibri"/>
                <w:b/>
                <w:sz w:val="22"/>
                <w:szCs w:val="22"/>
                <w:lang w:val="en-US"/>
              </w:rPr>
              <w:tab/>
            </w:r>
            <w:r w:rsidR="000D62CF">
              <w:rPr>
                <w:rFonts w:ascii="Calibri" w:hAnsi="Calibri"/>
                <w:b/>
                <w:sz w:val="22"/>
                <w:szCs w:val="22"/>
                <w:lang w:val="en-US"/>
              </w:rPr>
              <w:tab/>
            </w:r>
            <w:r w:rsidR="000D62CF">
              <w:rPr>
                <w:rFonts w:ascii="Calibri" w:hAnsi="Calibri"/>
                <w:b/>
                <w:sz w:val="22"/>
                <w:szCs w:val="22"/>
                <w:lang w:val="en-US"/>
              </w:rPr>
              <w:tab/>
            </w:r>
            <w:r w:rsidR="000D62CF">
              <w:rPr>
                <w:rFonts w:ascii="Calibri" w:hAnsi="Calibri"/>
                <w:b/>
                <w:sz w:val="22"/>
                <w:szCs w:val="22"/>
                <w:lang w:val="en-US"/>
              </w:rPr>
              <w:tab/>
            </w:r>
            <w:r w:rsidR="000D62CF">
              <w:rPr>
                <w:rFonts w:ascii="Calibri" w:hAnsi="Calibri"/>
                <w:b/>
                <w:sz w:val="22"/>
                <w:szCs w:val="22"/>
                <w:lang w:val="en-US"/>
              </w:rPr>
              <w:tab/>
            </w:r>
            <w:r w:rsidR="000D62CF">
              <w:rPr>
                <w:rFonts w:ascii="Calibri" w:hAnsi="Calibri"/>
                <w:b/>
                <w:sz w:val="22"/>
                <w:szCs w:val="22"/>
                <w:lang w:val="en-US"/>
              </w:rPr>
              <w:tab/>
              <w:t xml:space="preserve">           [March 2015 </w:t>
            </w:r>
            <w:r w:rsidR="00225C9A">
              <w:rPr>
                <w:rFonts w:ascii="Calibri" w:hAnsi="Calibri"/>
                <w:b/>
                <w:sz w:val="22"/>
                <w:szCs w:val="22"/>
                <w:lang w:val="en-US"/>
              </w:rPr>
              <w:t>–</w:t>
            </w:r>
            <w:r w:rsidR="000D62CF">
              <w:rPr>
                <w:rFonts w:ascii="Calibri" w:hAnsi="Calibri"/>
                <w:b/>
                <w:sz w:val="22"/>
                <w:szCs w:val="22"/>
                <w:lang w:val="en-US"/>
              </w:rPr>
              <w:t xml:space="preserve"> </w:t>
            </w:r>
            <w:r w:rsidR="00225C9A">
              <w:rPr>
                <w:rFonts w:ascii="Calibri" w:hAnsi="Calibri"/>
                <w:b/>
                <w:sz w:val="22"/>
                <w:szCs w:val="22"/>
                <w:lang w:val="en-US"/>
              </w:rPr>
              <w:t>Dec 2015</w:t>
            </w:r>
            <w:r w:rsidR="000D62CF">
              <w:rPr>
                <w:rFonts w:ascii="Calibri" w:hAnsi="Calibri"/>
                <w:b/>
                <w:sz w:val="22"/>
                <w:szCs w:val="22"/>
                <w:lang w:val="en-US"/>
              </w:rPr>
              <w:t>]</w:t>
            </w:r>
          </w:p>
          <w:p w14:paraId="13411D6A" w14:textId="77777777" w:rsidR="00225C9A" w:rsidRDefault="001D4858" w:rsidP="00771F17">
            <w:pPr>
              <w:pStyle w:val="Ul"/>
              <w:snapToGrid w:val="0"/>
              <w:spacing w:before="80"/>
              <w:contextualSpacing/>
              <w:rPr>
                <w:rFonts w:ascii="Calibri" w:hAnsi="Calibri"/>
                <w:sz w:val="22"/>
                <w:szCs w:val="22"/>
                <w:lang w:val="en-US"/>
              </w:rPr>
            </w:pPr>
            <w:r>
              <w:rPr>
                <w:rFonts w:ascii="Calibri" w:hAnsi="Calibri"/>
                <w:sz w:val="22"/>
                <w:szCs w:val="22"/>
                <w:lang w:val="en-US"/>
              </w:rPr>
              <w:t xml:space="preserve">I </w:t>
            </w:r>
            <w:r w:rsidR="00DD2103">
              <w:rPr>
                <w:rFonts w:ascii="Calibri" w:hAnsi="Calibri"/>
                <w:sz w:val="22"/>
                <w:szCs w:val="22"/>
                <w:lang w:val="en-US"/>
              </w:rPr>
              <w:t xml:space="preserve">work </w:t>
            </w:r>
            <w:r w:rsidR="00805C7C">
              <w:rPr>
                <w:rFonts w:ascii="Calibri" w:hAnsi="Calibri"/>
                <w:sz w:val="22"/>
                <w:szCs w:val="22"/>
                <w:lang w:val="en-US"/>
              </w:rPr>
              <w:t>as</w:t>
            </w:r>
            <w:r w:rsidR="00DD2103">
              <w:rPr>
                <w:rFonts w:ascii="Calibri" w:hAnsi="Calibri"/>
                <w:sz w:val="22"/>
                <w:szCs w:val="22"/>
                <w:lang w:val="en-US"/>
              </w:rPr>
              <w:t xml:space="preserve"> </w:t>
            </w:r>
            <w:r w:rsidR="003906AC">
              <w:rPr>
                <w:rFonts w:ascii="Calibri" w:hAnsi="Calibri"/>
                <w:sz w:val="22"/>
                <w:szCs w:val="22"/>
                <w:lang w:val="en-US"/>
              </w:rPr>
              <w:t>lead developer</w:t>
            </w:r>
            <w:r w:rsidR="00DD2103">
              <w:rPr>
                <w:rFonts w:ascii="Calibri" w:hAnsi="Calibri"/>
                <w:sz w:val="22"/>
                <w:szCs w:val="22"/>
                <w:lang w:val="en-US"/>
              </w:rPr>
              <w:t xml:space="preserve"> on</w:t>
            </w:r>
            <w:r w:rsidR="00805C7C">
              <w:rPr>
                <w:rFonts w:ascii="Calibri" w:hAnsi="Calibri"/>
                <w:sz w:val="22"/>
                <w:szCs w:val="22"/>
                <w:lang w:val="en-US"/>
              </w:rPr>
              <w:t xml:space="preserve"> a team of </w:t>
            </w:r>
            <w:r w:rsidR="00DD2103">
              <w:rPr>
                <w:rFonts w:ascii="Calibri" w:hAnsi="Calibri"/>
                <w:sz w:val="22"/>
                <w:szCs w:val="22"/>
                <w:lang w:val="en-US"/>
              </w:rPr>
              <w:t xml:space="preserve">5 </w:t>
            </w:r>
            <w:r w:rsidR="00805C7C">
              <w:rPr>
                <w:rFonts w:ascii="Calibri" w:hAnsi="Calibri"/>
                <w:sz w:val="22"/>
                <w:szCs w:val="22"/>
                <w:lang w:val="en-US"/>
              </w:rPr>
              <w:t>developers/designers redevelop</w:t>
            </w:r>
            <w:r w:rsidR="00DD2103">
              <w:rPr>
                <w:rFonts w:ascii="Calibri" w:hAnsi="Calibri"/>
                <w:sz w:val="22"/>
                <w:szCs w:val="22"/>
                <w:lang w:val="en-US"/>
              </w:rPr>
              <w:t>ing the client’s custom M</w:t>
            </w:r>
            <w:r>
              <w:rPr>
                <w:rFonts w:ascii="Calibri" w:hAnsi="Calibri"/>
                <w:sz w:val="22"/>
                <w:szCs w:val="22"/>
                <w:lang w:val="en-US"/>
              </w:rPr>
              <w:t>embership CRM system in Microsoft Dynamics</w:t>
            </w:r>
            <w:r w:rsidR="004D05BD">
              <w:rPr>
                <w:rFonts w:ascii="Calibri" w:hAnsi="Calibri"/>
                <w:sz w:val="22"/>
                <w:szCs w:val="22"/>
                <w:lang w:val="en-US"/>
              </w:rPr>
              <w:t xml:space="preserve"> CRM</w:t>
            </w:r>
            <w:r>
              <w:rPr>
                <w:rFonts w:ascii="Calibri" w:hAnsi="Calibri"/>
                <w:sz w:val="22"/>
                <w:szCs w:val="22"/>
                <w:lang w:val="en-US"/>
              </w:rPr>
              <w:t>.</w:t>
            </w:r>
            <w:r w:rsidR="00805C7C">
              <w:rPr>
                <w:rFonts w:ascii="Calibri" w:hAnsi="Calibri"/>
                <w:sz w:val="22"/>
                <w:szCs w:val="22"/>
                <w:lang w:val="en-US"/>
              </w:rPr>
              <w:t xml:space="preserve"> </w:t>
            </w:r>
            <w:r w:rsidR="00225C9A">
              <w:rPr>
                <w:rFonts w:ascii="Calibri" w:hAnsi="Calibri"/>
                <w:sz w:val="22"/>
                <w:szCs w:val="22"/>
                <w:lang w:val="en-US"/>
              </w:rPr>
              <w:t>The project also involved</w:t>
            </w:r>
            <w:r>
              <w:rPr>
                <w:rFonts w:ascii="Calibri" w:hAnsi="Calibri"/>
                <w:sz w:val="22"/>
                <w:szCs w:val="22"/>
                <w:lang w:val="en-US"/>
              </w:rPr>
              <w:t xml:space="preserve"> integrating Dynamics CRM with their other standalone products including CMS, Events mana</w:t>
            </w:r>
            <w:r w:rsidR="00805C7C">
              <w:rPr>
                <w:rFonts w:ascii="Calibri" w:hAnsi="Calibri"/>
                <w:sz w:val="22"/>
                <w:szCs w:val="22"/>
                <w:lang w:val="en-US"/>
              </w:rPr>
              <w:t xml:space="preserve">gement system and CPD platform. </w:t>
            </w:r>
          </w:p>
          <w:p w14:paraId="579AC440" w14:textId="76F2687B" w:rsidR="00AA1EBC" w:rsidRDefault="00AA1EBC" w:rsidP="00771F17">
            <w:pPr>
              <w:pStyle w:val="Ul"/>
              <w:snapToGrid w:val="0"/>
              <w:spacing w:before="80"/>
              <w:contextualSpacing/>
              <w:rPr>
                <w:rFonts w:ascii="Calibri" w:hAnsi="Calibri"/>
                <w:sz w:val="22"/>
                <w:szCs w:val="22"/>
                <w:lang w:val="en-US"/>
              </w:rPr>
            </w:pPr>
            <w:r>
              <w:rPr>
                <w:rFonts w:ascii="Calibri" w:hAnsi="Calibri"/>
                <w:sz w:val="22"/>
                <w:szCs w:val="22"/>
                <w:lang w:val="en-US"/>
              </w:rPr>
              <w:t xml:space="preserve">The work involved UI </w:t>
            </w:r>
            <w:proofErr w:type="spellStart"/>
            <w:r>
              <w:rPr>
                <w:rFonts w:ascii="Calibri" w:hAnsi="Calibri"/>
                <w:sz w:val="22"/>
                <w:szCs w:val="22"/>
                <w:lang w:val="en-US"/>
              </w:rPr>
              <w:t>customisations</w:t>
            </w:r>
            <w:proofErr w:type="spellEnd"/>
            <w:r>
              <w:rPr>
                <w:rFonts w:ascii="Calibri" w:hAnsi="Calibri"/>
                <w:sz w:val="22"/>
                <w:szCs w:val="22"/>
                <w:lang w:val="en-US"/>
              </w:rPr>
              <w:t xml:space="preserve"> on Dynamics CRM including </w:t>
            </w:r>
            <w:proofErr w:type="spellStart"/>
            <w:r>
              <w:rPr>
                <w:rFonts w:ascii="Calibri" w:hAnsi="Calibri"/>
                <w:sz w:val="22"/>
                <w:szCs w:val="22"/>
                <w:lang w:val="en-US"/>
              </w:rPr>
              <w:t>javascript</w:t>
            </w:r>
            <w:proofErr w:type="spellEnd"/>
            <w:r>
              <w:rPr>
                <w:rFonts w:ascii="Calibri" w:hAnsi="Calibri"/>
                <w:sz w:val="22"/>
                <w:szCs w:val="22"/>
                <w:lang w:val="en-US"/>
              </w:rPr>
              <w:t xml:space="preserve">, </w:t>
            </w:r>
            <w:proofErr w:type="spellStart"/>
            <w:r>
              <w:rPr>
                <w:rFonts w:ascii="Calibri" w:hAnsi="Calibri"/>
                <w:sz w:val="22"/>
                <w:szCs w:val="22"/>
                <w:lang w:val="en-US"/>
              </w:rPr>
              <w:t>jQuery</w:t>
            </w:r>
            <w:proofErr w:type="spellEnd"/>
            <w:r>
              <w:rPr>
                <w:rFonts w:ascii="Calibri" w:hAnsi="Calibri"/>
                <w:sz w:val="22"/>
                <w:szCs w:val="22"/>
                <w:lang w:val="en-US"/>
              </w:rPr>
              <w:t xml:space="preserve"> and HTML5 </w:t>
            </w:r>
            <w:proofErr w:type="spellStart"/>
            <w:r>
              <w:rPr>
                <w:rFonts w:ascii="Calibri" w:hAnsi="Calibri"/>
                <w:sz w:val="22"/>
                <w:szCs w:val="22"/>
                <w:lang w:val="en-US"/>
              </w:rPr>
              <w:t>customisations</w:t>
            </w:r>
            <w:proofErr w:type="spellEnd"/>
            <w:r>
              <w:rPr>
                <w:rFonts w:ascii="Calibri" w:hAnsi="Calibri"/>
                <w:sz w:val="22"/>
                <w:szCs w:val="22"/>
                <w:lang w:val="en-US"/>
              </w:rPr>
              <w:t xml:space="preserve">. The work on the CMS was in ASP.NET using </w:t>
            </w:r>
            <w:proofErr w:type="spellStart"/>
            <w:r>
              <w:rPr>
                <w:rFonts w:ascii="Calibri" w:hAnsi="Calibri"/>
                <w:sz w:val="22"/>
                <w:szCs w:val="22"/>
                <w:lang w:val="en-US"/>
              </w:rPr>
              <w:t>AngularJS</w:t>
            </w:r>
            <w:proofErr w:type="spellEnd"/>
            <w:r>
              <w:rPr>
                <w:rFonts w:ascii="Calibri" w:hAnsi="Calibri"/>
                <w:sz w:val="22"/>
                <w:szCs w:val="22"/>
                <w:lang w:val="en-US"/>
              </w:rPr>
              <w:t xml:space="preserve"> on the front end, unit testing using Jasmine as well as HTML CSS. It also involved developing REST web services.</w:t>
            </w:r>
          </w:p>
          <w:p w14:paraId="44123310" w14:textId="77777777" w:rsidR="00805C7C" w:rsidRDefault="00805C7C" w:rsidP="00771F17">
            <w:pPr>
              <w:pStyle w:val="Ul"/>
              <w:snapToGrid w:val="0"/>
              <w:spacing w:before="80"/>
              <w:contextualSpacing/>
              <w:rPr>
                <w:rFonts w:ascii="Calibri" w:hAnsi="Calibri"/>
                <w:sz w:val="22"/>
                <w:szCs w:val="22"/>
                <w:lang w:val="en-US"/>
              </w:rPr>
            </w:pPr>
            <w:r>
              <w:rPr>
                <w:rFonts w:ascii="Calibri" w:hAnsi="Calibri"/>
                <w:sz w:val="22"/>
                <w:szCs w:val="22"/>
                <w:lang w:val="en-US"/>
              </w:rPr>
              <w:t>My w</w:t>
            </w:r>
            <w:r w:rsidR="00DD2103">
              <w:rPr>
                <w:rFonts w:ascii="Calibri" w:hAnsi="Calibri"/>
                <w:sz w:val="22"/>
                <w:szCs w:val="22"/>
                <w:lang w:val="en-US"/>
              </w:rPr>
              <w:t>o</w:t>
            </w:r>
            <w:r w:rsidR="00225C9A">
              <w:rPr>
                <w:rFonts w:ascii="Calibri" w:hAnsi="Calibri"/>
                <w:sz w:val="22"/>
                <w:szCs w:val="22"/>
                <w:lang w:val="en-US"/>
              </w:rPr>
              <w:t xml:space="preserve">rk was a 40-60 mix of </w:t>
            </w:r>
            <w:r w:rsidR="00225C9A" w:rsidRPr="00422959">
              <w:rPr>
                <w:rFonts w:ascii="Calibri" w:hAnsi="Calibri"/>
                <w:b/>
                <w:sz w:val="22"/>
                <w:szCs w:val="22"/>
                <w:lang w:val="en-US"/>
              </w:rPr>
              <w:t>consulting</w:t>
            </w:r>
            <w:r w:rsidR="00225C9A">
              <w:rPr>
                <w:rFonts w:ascii="Calibri" w:hAnsi="Calibri"/>
                <w:sz w:val="22"/>
                <w:szCs w:val="22"/>
                <w:lang w:val="en-US"/>
              </w:rPr>
              <w:t xml:space="preserve"> i.e. requirements elicitation and analysis, clients meeting and presentation, resource planning and allocation</w:t>
            </w:r>
            <w:r>
              <w:rPr>
                <w:rFonts w:ascii="Calibri" w:hAnsi="Calibri"/>
                <w:sz w:val="22"/>
                <w:szCs w:val="22"/>
                <w:lang w:val="en-US"/>
              </w:rPr>
              <w:t xml:space="preserve"> </w:t>
            </w:r>
            <w:r w:rsidR="00225C9A">
              <w:rPr>
                <w:rFonts w:ascii="Calibri" w:hAnsi="Calibri"/>
                <w:sz w:val="22"/>
                <w:szCs w:val="22"/>
                <w:lang w:val="en-US"/>
              </w:rPr>
              <w:t xml:space="preserve">and </w:t>
            </w:r>
            <w:r w:rsidR="00225C9A" w:rsidRPr="00422959">
              <w:rPr>
                <w:rFonts w:ascii="Calibri" w:hAnsi="Calibri"/>
                <w:b/>
                <w:sz w:val="22"/>
                <w:szCs w:val="22"/>
                <w:lang w:val="en-US"/>
              </w:rPr>
              <w:t>hands-on technical implementation</w:t>
            </w:r>
            <w:r w:rsidR="00225C9A">
              <w:rPr>
                <w:rFonts w:ascii="Calibri" w:hAnsi="Calibri"/>
                <w:sz w:val="22"/>
                <w:szCs w:val="22"/>
                <w:lang w:val="en-US"/>
              </w:rPr>
              <w:t xml:space="preserve"> including </w:t>
            </w:r>
            <w:r w:rsidR="001D4858">
              <w:rPr>
                <w:rFonts w:ascii="Calibri" w:hAnsi="Calibri"/>
                <w:sz w:val="22"/>
                <w:szCs w:val="22"/>
                <w:lang w:val="en-US"/>
              </w:rPr>
              <w:t>solutions planning and design</w:t>
            </w:r>
            <w:r w:rsidR="00DD2103">
              <w:rPr>
                <w:rFonts w:ascii="Calibri" w:hAnsi="Calibri"/>
                <w:sz w:val="22"/>
                <w:szCs w:val="22"/>
                <w:lang w:val="en-US"/>
              </w:rPr>
              <w:t>, sprint planning and estimation</w:t>
            </w:r>
            <w:r w:rsidR="001D4858">
              <w:rPr>
                <w:rFonts w:ascii="Calibri" w:hAnsi="Calibri"/>
                <w:sz w:val="22"/>
                <w:szCs w:val="22"/>
                <w:lang w:val="en-US"/>
              </w:rPr>
              <w:t xml:space="preserve"> as well as implementation</w:t>
            </w:r>
            <w:r>
              <w:rPr>
                <w:rFonts w:ascii="Calibri" w:hAnsi="Calibri"/>
                <w:sz w:val="22"/>
                <w:szCs w:val="22"/>
                <w:lang w:val="en-US"/>
              </w:rPr>
              <w:t>/coding, plugin design and architecture etc</w:t>
            </w:r>
            <w:r w:rsidR="001D4858">
              <w:rPr>
                <w:rFonts w:ascii="Calibri" w:hAnsi="Calibri"/>
                <w:sz w:val="22"/>
                <w:szCs w:val="22"/>
                <w:lang w:val="en-US"/>
              </w:rPr>
              <w:t xml:space="preserve">. </w:t>
            </w:r>
            <w:r w:rsidR="003906AC">
              <w:rPr>
                <w:rFonts w:ascii="Calibri" w:hAnsi="Calibri"/>
                <w:sz w:val="22"/>
                <w:szCs w:val="22"/>
                <w:lang w:val="en-US"/>
              </w:rPr>
              <w:t xml:space="preserve">I </w:t>
            </w:r>
            <w:r w:rsidR="00225C9A">
              <w:rPr>
                <w:rFonts w:ascii="Calibri" w:hAnsi="Calibri"/>
                <w:sz w:val="22"/>
                <w:szCs w:val="22"/>
                <w:lang w:val="en-US"/>
              </w:rPr>
              <w:t>was</w:t>
            </w:r>
            <w:r w:rsidR="003906AC">
              <w:rPr>
                <w:rFonts w:ascii="Calibri" w:hAnsi="Calibri"/>
                <w:sz w:val="22"/>
                <w:szCs w:val="22"/>
                <w:lang w:val="en-US"/>
              </w:rPr>
              <w:t xml:space="preserve"> also responsible for </w:t>
            </w:r>
            <w:r w:rsidR="00F121C4">
              <w:rPr>
                <w:rFonts w:ascii="Calibri" w:hAnsi="Calibri"/>
                <w:sz w:val="22"/>
                <w:szCs w:val="22"/>
                <w:lang w:val="en-US"/>
              </w:rPr>
              <w:t xml:space="preserve">producing design </w:t>
            </w:r>
            <w:proofErr w:type="spellStart"/>
            <w:r w:rsidR="00F121C4">
              <w:rPr>
                <w:rFonts w:ascii="Calibri" w:hAnsi="Calibri"/>
                <w:sz w:val="22"/>
                <w:szCs w:val="22"/>
                <w:lang w:val="en-US"/>
              </w:rPr>
              <w:t>artefacts</w:t>
            </w:r>
            <w:proofErr w:type="spellEnd"/>
            <w:r w:rsidR="00F121C4">
              <w:rPr>
                <w:rFonts w:ascii="Calibri" w:hAnsi="Calibri"/>
                <w:sz w:val="22"/>
                <w:szCs w:val="22"/>
                <w:lang w:val="en-US"/>
              </w:rPr>
              <w:t xml:space="preserve"> design documents, data models, component decomposition documents etc.</w:t>
            </w:r>
          </w:p>
          <w:p w14:paraId="093DD890" w14:textId="77777777" w:rsidR="00555405" w:rsidRDefault="00555405" w:rsidP="00D136D1">
            <w:pPr>
              <w:pStyle w:val="Ul"/>
              <w:snapToGrid w:val="0"/>
              <w:spacing w:before="80"/>
              <w:contextualSpacing/>
              <w:rPr>
                <w:rFonts w:ascii="Calibri" w:hAnsi="Calibri"/>
                <w:b/>
                <w:sz w:val="22"/>
                <w:szCs w:val="22"/>
                <w:lang w:val="en-US"/>
              </w:rPr>
            </w:pPr>
          </w:p>
          <w:p w14:paraId="24A9C76F" w14:textId="77777777" w:rsidR="00393BE2" w:rsidRDefault="00393BE2" w:rsidP="00D136D1">
            <w:pPr>
              <w:pStyle w:val="Ul"/>
              <w:snapToGrid w:val="0"/>
              <w:spacing w:before="80"/>
              <w:contextualSpacing/>
              <w:rPr>
                <w:rFonts w:ascii="Calibri" w:hAnsi="Calibri"/>
                <w:b/>
                <w:sz w:val="22"/>
                <w:szCs w:val="22"/>
                <w:lang w:val="en-US"/>
              </w:rPr>
            </w:pPr>
            <w:proofErr w:type="spellStart"/>
            <w:r>
              <w:rPr>
                <w:rFonts w:ascii="Calibri" w:hAnsi="Calibri"/>
                <w:b/>
                <w:sz w:val="22"/>
                <w:szCs w:val="22"/>
                <w:lang w:val="en-US"/>
              </w:rPr>
              <w:t>CASCAid</w:t>
            </w:r>
            <w:proofErr w:type="spellEnd"/>
            <w:r>
              <w:rPr>
                <w:rFonts w:ascii="Calibri" w:hAnsi="Calibri"/>
                <w:b/>
                <w:sz w:val="22"/>
                <w:szCs w:val="22"/>
                <w:lang w:val="en-US"/>
              </w:rPr>
              <w:t xml:space="preserve"> Ltd  </w:t>
            </w:r>
            <w:r w:rsidR="00E4589B">
              <w:rPr>
                <w:rFonts w:ascii="Calibri" w:hAnsi="Calibri"/>
                <w:b/>
                <w:sz w:val="22"/>
                <w:szCs w:val="22"/>
                <w:lang w:val="en-US"/>
              </w:rPr>
              <w:t>(contract</w:t>
            </w:r>
            <w:proofErr w:type="gramStart"/>
            <w:r w:rsidR="00E4589B">
              <w:rPr>
                <w:rFonts w:ascii="Calibri" w:hAnsi="Calibri"/>
                <w:b/>
                <w:sz w:val="22"/>
                <w:szCs w:val="22"/>
                <w:lang w:val="en-US"/>
              </w:rPr>
              <w:t>)</w:t>
            </w:r>
            <w:r>
              <w:rPr>
                <w:rFonts w:ascii="Calibri" w:hAnsi="Calibri"/>
                <w:b/>
                <w:sz w:val="22"/>
                <w:szCs w:val="22"/>
                <w:lang w:val="en-US"/>
              </w:rPr>
              <w:t xml:space="preserve">  </w:t>
            </w:r>
            <w:r w:rsidR="00E4589B">
              <w:rPr>
                <w:rFonts w:ascii="Calibri" w:hAnsi="Calibri"/>
                <w:b/>
                <w:sz w:val="22"/>
                <w:szCs w:val="22"/>
                <w:lang w:val="en-US"/>
              </w:rPr>
              <w:t>Lead</w:t>
            </w:r>
            <w:proofErr w:type="gramEnd"/>
            <w:r w:rsidR="00E4589B">
              <w:rPr>
                <w:rFonts w:ascii="Calibri" w:hAnsi="Calibri"/>
                <w:b/>
                <w:sz w:val="22"/>
                <w:szCs w:val="22"/>
                <w:lang w:val="en-US"/>
              </w:rPr>
              <w:t xml:space="preserve"> Developer</w:t>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t xml:space="preserve">            </w:t>
            </w:r>
            <w:r w:rsidR="00E4589B">
              <w:rPr>
                <w:rFonts w:ascii="Calibri" w:hAnsi="Calibri"/>
                <w:b/>
                <w:sz w:val="22"/>
                <w:szCs w:val="22"/>
                <w:lang w:val="en-US"/>
              </w:rPr>
              <w:t xml:space="preserve">         </w:t>
            </w:r>
            <w:r>
              <w:rPr>
                <w:rFonts w:ascii="Calibri" w:hAnsi="Calibri"/>
                <w:b/>
                <w:sz w:val="22"/>
                <w:szCs w:val="22"/>
                <w:lang w:val="en-US"/>
              </w:rPr>
              <w:t>[Jan-February 2015]</w:t>
            </w:r>
          </w:p>
          <w:p w14:paraId="2054ACDE" w14:textId="77777777" w:rsidR="00393BE2" w:rsidRPr="00393BE2" w:rsidRDefault="00E26091" w:rsidP="00D136D1">
            <w:pPr>
              <w:pStyle w:val="Ul"/>
              <w:snapToGrid w:val="0"/>
              <w:spacing w:before="80"/>
              <w:contextualSpacing/>
              <w:rPr>
                <w:rFonts w:ascii="Calibri" w:hAnsi="Calibri"/>
                <w:sz w:val="22"/>
                <w:szCs w:val="22"/>
                <w:lang w:val="en-US"/>
              </w:rPr>
            </w:pPr>
            <w:r>
              <w:rPr>
                <w:rFonts w:ascii="Calibri" w:hAnsi="Calibri"/>
                <w:sz w:val="22"/>
                <w:szCs w:val="22"/>
                <w:lang w:val="en-US"/>
              </w:rPr>
              <w:t>I led a team of 2 developers and a designer to develop</w:t>
            </w:r>
            <w:r w:rsidR="00393BE2" w:rsidRPr="00393BE2">
              <w:rPr>
                <w:rFonts w:ascii="Calibri" w:hAnsi="Calibri"/>
                <w:sz w:val="22"/>
                <w:szCs w:val="22"/>
                <w:lang w:val="en-US"/>
              </w:rPr>
              <w:t xml:space="preserve"> a mobile app for one of their public sector clients using </w:t>
            </w:r>
            <w:proofErr w:type="spellStart"/>
            <w:r w:rsidR="00393BE2" w:rsidRPr="00393BE2">
              <w:rPr>
                <w:rFonts w:ascii="Calibri" w:hAnsi="Calibri"/>
                <w:sz w:val="22"/>
                <w:szCs w:val="22"/>
                <w:lang w:val="en-US"/>
              </w:rPr>
              <w:t>Phonegap</w:t>
            </w:r>
            <w:proofErr w:type="spellEnd"/>
            <w:r w:rsidR="00393BE2" w:rsidRPr="00393BE2">
              <w:rPr>
                <w:rFonts w:ascii="Calibri" w:hAnsi="Calibri"/>
                <w:sz w:val="22"/>
                <w:szCs w:val="22"/>
                <w:lang w:val="en-US"/>
              </w:rPr>
              <w:t xml:space="preserve">, Ionic framework and </w:t>
            </w:r>
            <w:proofErr w:type="spellStart"/>
            <w:r w:rsidR="00393BE2" w:rsidRPr="00393BE2">
              <w:rPr>
                <w:rFonts w:ascii="Calibri" w:hAnsi="Calibri"/>
                <w:sz w:val="22"/>
                <w:szCs w:val="22"/>
                <w:lang w:val="en-US"/>
              </w:rPr>
              <w:t>AngularJS</w:t>
            </w:r>
            <w:proofErr w:type="spellEnd"/>
            <w:r>
              <w:rPr>
                <w:rFonts w:ascii="Calibri" w:hAnsi="Calibri"/>
                <w:sz w:val="22"/>
                <w:szCs w:val="22"/>
                <w:lang w:val="en-US"/>
              </w:rPr>
              <w:t xml:space="preserve"> consuming an existing web service data source</w:t>
            </w:r>
            <w:r w:rsidR="00393BE2" w:rsidRPr="00393BE2">
              <w:rPr>
                <w:rFonts w:ascii="Calibri" w:hAnsi="Calibri"/>
                <w:sz w:val="22"/>
                <w:szCs w:val="22"/>
                <w:lang w:val="en-US"/>
              </w:rPr>
              <w:t>. My job involved liaising with the project manager and architect to define the requirements and design the application</w:t>
            </w:r>
            <w:r>
              <w:rPr>
                <w:rFonts w:ascii="Calibri" w:hAnsi="Calibri"/>
                <w:sz w:val="22"/>
                <w:szCs w:val="22"/>
                <w:lang w:val="en-US"/>
              </w:rPr>
              <w:t xml:space="preserve"> and providing direction for the team in terms of development strategy. </w:t>
            </w:r>
            <w:r w:rsidR="00393BE2" w:rsidRPr="00393BE2">
              <w:rPr>
                <w:rFonts w:ascii="Calibri" w:hAnsi="Calibri"/>
                <w:sz w:val="22"/>
                <w:szCs w:val="22"/>
                <w:lang w:val="en-US"/>
              </w:rPr>
              <w:t xml:space="preserve">Jasmine and Karma </w:t>
            </w:r>
            <w:r>
              <w:rPr>
                <w:rFonts w:ascii="Calibri" w:hAnsi="Calibri"/>
                <w:sz w:val="22"/>
                <w:szCs w:val="22"/>
                <w:lang w:val="en-US"/>
              </w:rPr>
              <w:t xml:space="preserve">were used </w:t>
            </w:r>
            <w:r w:rsidR="00393BE2" w:rsidRPr="00393BE2">
              <w:rPr>
                <w:rFonts w:ascii="Calibri" w:hAnsi="Calibri"/>
                <w:sz w:val="22"/>
                <w:szCs w:val="22"/>
                <w:lang w:val="en-US"/>
              </w:rPr>
              <w:t>for unit testing.</w:t>
            </w:r>
          </w:p>
          <w:p w14:paraId="6B787552" w14:textId="77777777" w:rsidR="00555405" w:rsidRDefault="00555405" w:rsidP="00D136D1">
            <w:pPr>
              <w:pStyle w:val="Ul"/>
              <w:snapToGrid w:val="0"/>
              <w:spacing w:before="80"/>
              <w:contextualSpacing/>
              <w:rPr>
                <w:rFonts w:ascii="Calibri" w:hAnsi="Calibri"/>
                <w:b/>
                <w:sz w:val="22"/>
                <w:szCs w:val="22"/>
                <w:lang w:val="en-US"/>
              </w:rPr>
            </w:pPr>
          </w:p>
          <w:p w14:paraId="6D2A91E9" w14:textId="77777777" w:rsidR="00C31150" w:rsidRDefault="00C31150" w:rsidP="00D136D1">
            <w:pPr>
              <w:pStyle w:val="Ul"/>
              <w:snapToGrid w:val="0"/>
              <w:spacing w:before="80"/>
              <w:contextualSpacing/>
              <w:rPr>
                <w:rFonts w:ascii="Calibri" w:hAnsi="Calibri"/>
                <w:b/>
                <w:sz w:val="22"/>
                <w:szCs w:val="22"/>
                <w:lang w:val="en-US"/>
              </w:rPr>
            </w:pPr>
          </w:p>
          <w:p w14:paraId="0739BF3B" w14:textId="77777777" w:rsidR="00873343" w:rsidRDefault="00873343" w:rsidP="00D136D1">
            <w:pPr>
              <w:pStyle w:val="Ul"/>
              <w:snapToGrid w:val="0"/>
              <w:spacing w:before="80"/>
              <w:contextualSpacing/>
              <w:rPr>
                <w:rFonts w:ascii="Calibri" w:hAnsi="Calibri"/>
                <w:b/>
                <w:sz w:val="22"/>
                <w:szCs w:val="22"/>
                <w:lang w:val="en-US"/>
              </w:rPr>
            </w:pPr>
            <w:r>
              <w:rPr>
                <w:rFonts w:ascii="Calibri" w:hAnsi="Calibri"/>
                <w:b/>
                <w:sz w:val="22"/>
                <w:szCs w:val="22"/>
                <w:lang w:val="en-US"/>
              </w:rPr>
              <w:t>Gala Bingo (contract)</w:t>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r>
            <w:r>
              <w:rPr>
                <w:rFonts w:ascii="Calibri" w:hAnsi="Calibri"/>
                <w:b/>
                <w:sz w:val="22"/>
                <w:szCs w:val="22"/>
                <w:lang w:val="en-US"/>
              </w:rPr>
              <w:tab/>
              <w:t xml:space="preserve">            </w:t>
            </w:r>
            <w:r w:rsidR="00E4589B">
              <w:rPr>
                <w:rFonts w:ascii="Calibri" w:hAnsi="Calibri"/>
                <w:b/>
                <w:sz w:val="22"/>
                <w:szCs w:val="22"/>
                <w:lang w:val="en-US"/>
              </w:rPr>
              <w:t xml:space="preserve">                </w:t>
            </w:r>
            <w:r>
              <w:rPr>
                <w:rFonts w:ascii="Calibri" w:hAnsi="Calibri"/>
                <w:b/>
                <w:sz w:val="22"/>
                <w:szCs w:val="22"/>
                <w:lang w:val="en-US"/>
              </w:rPr>
              <w:t>[Sept-</w:t>
            </w:r>
            <w:r w:rsidR="006229B6">
              <w:rPr>
                <w:rFonts w:ascii="Calibri" w:hAnsi="Calibri"/>
                <w:b/>
                <w:sz w:val="22"/>
                <w:szCs w:val="22"/>
                <w:lang w:val="en-US"/>
              </w:rPr>
              <w:t>Dec</w:t>
            </w:r>
            <w:r>
              <w:rPr>
                <w:rFonts w:ascii="Calibri" w:hAnsi="Calibri"/>
                <w:b/>
                <w:sz w:val="22"/>
                <w:szCs w:val="22"/>
                <w:lang w:val="en-US"/>
              </w:rPr>
              <w:t xml:space="preserve"> 2014]</w:t>
            </w:r>
          </w:p>
          <w:p w14:paraId="4D69F866" w14:textId="77777777" w:rsidR="00873343" w:rsidRDefault="00873343" w:rsidP="00D136D1">
            <w:pPr>
              <w:pStyle w:val="Ul"/>
              <w:snapToGrid w:val="0"/>
              <w:spacing w:before="80"/>
              <w:contextualSpacing/>
              <w:rPr>
                <w:rFonts w:ascii="Calibri" w:hAnsi="Calibri"/>
                <w:b/>
                <w:sz w:val="22"/>
                <w:szCs w:val="22"/>
                <w:lang w:val="en-US"/>
              </w:rPr>
            </w:pPr>
            <w:r>
              <w:rPr>
                <w:rFonts w:ascii="Calibri" w:hAnsi="Calibri"/>
                <w:sz w:val="22"/>
                <w:szCs w:val="22"/>
                <w:lang w:val="en-US"/>
              </w:rPr>
              <w:t xml:space="preserve">I was involved in development and bug fixing of their mobile </w:t>
            </w:r>
            <w:r w:rsidR="00E03FB2">
              <w:rPr>
                <w:rFonts w:ascii="Calibri" w:hAnsi="Calibri"/>
                <w:sz w:val="22"/>
                <w:szCs w:val="22"/>
                <w:lang w:val="en-US"/>
              </w:rPr>
              <w:t xml:space="preserve">gaming </w:t>
            </w:r>
            <w:r>
              <w:rPr>
                <w:rFonts w:ascii="Calibri" w:hAnsi="Calibri"/>
                <w:sz w:val="22"/>
                <w:szCs w:val="22"/>
                <w:lang w:val="en-US"/>
              </w:rPr>
              <w:t>applications</w:t>
            </w:r>
            <w:r w:rsidR="00E03FB2">
              <w:rPr>
                <w:rFonts w:ascii="Calibri" w:hAnsi="Calibri"/>
                <w:sz w:val="22"/>
                <w:szCs w:val="22"/>
                <w:lang w:val="en-US"/>
              </w:rPr>
              <w:t xml:space="preserve"> used in their bingo clubs</w:t>
            </w:r>
            <w:r>
              <w:rPr>
                <w:rFonts w:ascii="Calibri" w:hAnsi="Calibri"/>
                <w:sz w:val="22"/>
                <w:szCs w:val="22"/>
                <w:lang w:val="en-US"/>
              </w:rPr>
              <w:t xml:space="preserve"> built o</w:t>
            </w:r>
            <w:r w:rsidR="00E03FB2">
              <w:rPr>
                <w:rFonts w:ascii="Calibri" w:hAnsi="Calibri"/>
                <w:sz w:val="22"/>
                <w:szCs w:val="22"/>
                <w:lang w:val="en-US"/>
              </w:rPr>
              <w:t xml:space="preserve">n </w:t>
            </w:r>
            <w:proofErr w:type="spellStart"/>
            <w:r w:rsidR="00E03FB2">
              <w:rPr>
                <w:rFonts w:ascii="Calibri" w:hAnsi="Calibri"/>
                <w:sz w:val="22"/>
                <w:szCs w:val="22"/>
                <w:lang w:val="en-US"/>
              </w:rPr>
              <w:t>Xamarin</w:t>
            </w:r>
            <w:proofErr w:type="spellEnd"/>
            <w:r w:rsidR="00E03FB2">
              <w:rPr>
                <w:rFonts w:ascii="Calibri" w:hAnsi="Calibri"/>
                <w:sz w:val="22"/>
                <w:szCs w:val="22"/>
                <w:lang w:val="en-US"/>
              </w:rPr>
              <w:t xml:space="preserve"> framework and WCF/</w:t>
            </w:r>
            <w:proofErr w:type="spellStart"/>
            <w:r>
              <w:rPr>
                <w:rFonts w:ascii="Calibri" w:hAnsi="Calibri"/>
                <w:sz w:val="22"/>
                <w:szCs w:val="22"/>
                <w:lang w:val="en-US"/>
              </w:rPr>
              <w:t>WebApi</w:t>
            </w:r>
            <w:proofErr w:type="spellEnd"/>
            <w:r>
              <w:rPr>
                <w:rFonts w:ascii="Calibri" w:hAnsi="Calibri"/>
                <w:sz w:val="22"/>
                <w:szCs w:val="22"/>
                <w:lang w:val="en-US"/>
              </w:rPr>
              <w:t xml:space="preserve"> service</w:t>
            </w:r>
            <w:r w:rsidR="00E03FB2">
              <w:rPr>
                <w:rFonts w:ascii="Calibri" w:hAnsi="Calibri"/>
                <w:sz w:val="22"/>
                <w:szCs w:val="22"/>
                <w:lang w:val="en-US"/>
              </w:rPr>
              <w:t xml:space="preserve">, </w:t>
            </w:r>
            <w:r>
              <w:rPr>
                <w:rFonts w:ascii="Calibri" w:hAnsi="Calibri"/>
                <w:sz w:val="22"/>
                <w:szCs w:val="22"/>
                <w:lang w:val="en-US"/>
              </w:rPr>
              <w:t xml:space="preserve">SQL Server 2012 </w:t>
            </w:r>
            <w:r w:rsidR="00E03FB2">
              <w:rPr>
                <w:rFonts w:ascii="Calibri" w:hAnsi="Calibri"/>
                <w:sz w:val="22"/>
                <w:szCs w:val="22"/>
                <w:lang w:val="en-US"/>
              </w:rPr>
              <w:t>d</w:t>
            </w:r>
            <w:r>
              <w:rPr>
                <w:rFonts w:ascii="Calibri" w:hAnsi="Calibri"/>
                <w:sz w:val="22"/>
                <w:szCs w:val="22"/>
                <w:lang w:val="en-US"/>
              </w:rPr>
              <w:t>atabase</w:t>
            </w:r>
            <w:r w:rsidR="00E03FB2">
              <w:rPr>
                <w:rFonts w:ascii="Calibri" w:hAnsi="Calibri"/>
                <w:sz w:val="22"/>
                <w:szCs w:val="22"/>
                <w:lang w:val="en-US"/>
              </w:rPr>
              <w:t xml:space="preserve"> and POS printing using OPOS.Net library</w:t>
            </w:r>
            <w:r>
              <w:rPr>
                <w:rFonts w:ascii="Calibri" w:hAnsi="Calibri"/>
                <w:sz w:val="22"/>
                <w:szCs w:val="22"/>
                <w:lang w:val="en-US"/>
              </w:rPr>
              <w:t xml:space="preserve">. </w:t>
            </w:r>
            <w:r w:rsidR="008732C9">
              <w:rPr>
                <w:rFonts w:ascii="Calibri" w:hAnsi="Calibri"/>
                <w:sz w:val="22"/>
                <w:szCs w:val="22"/>
                <w:lang w:val="en-US"/>
              </w:rPr>
              <w:t xml:space="preserve">I also worked on their gaming applications built with </w:t>
            </w:r>
            <w:r w:rsidR="008732C9" w:rsidRPr="00555405">
              <w:rPr>
                <w:rFonts w:ascii="Calibri" w:hAnsi="Calibri"/>
                <w:b/>
                <w:sz w:val="22"/>
                <w:szCs w:val="22"/>
                <w:lang w:val="en-US"/>
              </w:rPr>
              <w:t>WPF</w:t>
            </w:r>
            <w:r w:rsidR="008732C9">
              <w:rPr>
                <w:rFonts w:ascii="Calibri" w:hAnsi="Calibri"/>
                <w:sz w:val="22"/>
                <w:szCs w:val="22"/>
                <w:lang w:val="en-US"/>
              </w:rPr>
              <w:t xml:space="preserve"> and XAML. This</w:t>
            </w:r>
            <w:r>
              <w:rPr>
                <w:rFonts w:ascii="Calibri" w:hAnsi="Calibri"/>
                <w:sz w:val="22"/>
                <w:szCs w:val="22"/>
                <w:lang w:val="en-US"/>
              </w:rPr>
              <w:t xml:space="preserve"> involved </w:t>
            </w:r>
            <w:r w:rsidR="008732C9">
              <w:rPr>
                <w:rFonts w:ascii="Calibri" w:hAnsi="Calibri"/>
                <w:sz w:val="22"/>
                <w:szCs w:val="22"/>
                <w:lang w:val="en-US"/>
              </w:rPr>
              <w:t>creating new features as well as</w:t>
            </w:r>
            <w:r>
              <w:rPr>
                <w:rFonts w:ascii="Calibri" w:hAnsi="Calibri"/>
                <w:sz w:val="22"/>
                <w:szCs w:val="22"/>
                <w:lang w:val="en-US"/>
              </w:rPr>
              <w:t xml:space="preserve"> fixing bugs across all tiers of the application as well as developing some new features to add to the existing applications.</w:t>
            </w:r>
            <w:r w:rsidR="00E03FB2">
              <w:rPr>
                <w:rFonts w:ascii="Calibri" w:hAnsi="Calibri"/>
                <w:sz w:val="22"/>
                <w:szCs w:val="22"/>
                <w:lang w:val="en-US"/>
              </w:rPr>
              <w:t xml:space="preserve"> </w:t>
            </w:r>
            <w:r w:rsidRPr="00D9358D">
              <w:rPr>
                <w:rFonts w:ascii="Calibri" w:hAnsi="Calibri"/>
                <w:b/>
                <w:sz w:val="22"/>
                <w:szCs w:val="22"/>
                <w:lang w:val="en-US"/>
              </w:rPr>
              <w:t xml:space="preserve"> </w:t>
            </w:r>
          </w:p>
          <w:p w14:paraId="29347634" w14:textId="77777777" w:rsidR="00CC6ADB" w:rsidRDefault="00CC6ADB" w:rsidP="00D136D1">
            <w:pPr>
              <w:pStyle w:val="Ul"/>
              <w:snapToGrid w:val="0"/>
              <w:spacing w:before="80"/>
              <w:contextualSpacing/>
              <w:rPr>
                <w:rFonts w:ascii="Calibri" w:hAnsi="Calibri"/>
                <w:b/>
                <w:sz w:val="22"/>
                <w:szCs w:val="22"/>
                <w:lang w:val="en-US"/>
              </w:rPr>
            </w:pPr>
          </w:p>
          <w:p w14:paraId="756B4335" w14:textId="77777777" w:rsidR="00237D7C" w:rsidRDefault="00DF5543" w:rsidP="00D136D1">
            <w:pPr>
              <w:pStyle w:val="Ul"/>
              <w:snapToGrid w:val="0"/>
              <w:spacing w:before="80"/>
              <w:contextualSpacing/>
              <w:rPr>
                <w:rFonts w:ascii="Calibri" w:hAnsi="Calibri"/>
                <w:sz w:val="22"/>
                <w:szCs w:val="22"/>
                <w:lang w:val="en-US"/>
              </w:rPr>
            </w:pPr>
            <w:r w:rsidRPr="00D9358D">
              <w:rPr>
                <w:rFonts w:ascii="Calibri" w:hAnsi="Calibri"/>
                <w:b/>
                <w:sz w:val="22"/>
                <w:szCs w:val="22"/>
                <w:lang w:val="en-US"/>
              </w:rPr>
              <w:t>Leicestershire Health Informatics Service</w:t>
            </w:r>
            <w:r w:rsidR="00D9358D">
              <w:rPr>
                <w:rFonts w:ascii="Calibri" w:hAnsi="Calibri"/>
                <w:b/>
                <w:sz w:val="22"/>
                <w:szCs w:val="22"/>
                <w:lang w:val="en-US"/>
              </w:rPr>
              <w:t xml:space="preserve"> (contract)</w:t>
            </w:r>
            <w:r w:rsidR="00E4589B">
              <w:rPr>
                <w:rFonts w:ascii="Calibri" w:hAnsi="Calibri"/>
                <w:b/>
                <w:sz w:val="22"/>
                <w:szCs w:val="22"/>
                <w:lang w:val="en-US"/>
              </w:rPr>
              <w:t xml:space="preserve"> Senior Developer</w:t>
            </w:r>
            <w:r w:rsidR="00237D7C" w:rsidRPr="00190DEF">
              <w:rPr>
                <w:rFonts w:ascii="Calibri" w:hAnsi="Calibri"/>
                <w:b/>
                <w:i/>
                <w:sz w:val="22"/>
                <w:szCs w:val="22"/>
                <w:lang w:val="en-US"/>
              </w:rPr>
              <w:t xml:space="preserve">                              </w:t>
            </w:r>
            <w:r w:rsidR="00237D7C" w:rsidRPr="00190DEF">
              <w:rPr>
                <w:rFonts w:ascii="Calibri" w:hAnsi="Calibri"/>
                <w:b/>
                <w:i/>
                <w:sz w:val="22"/>
                <w:szCs w:val="22"/>
                <w:lang w:val="en-US"/>
              </w:rPr>
              <w:tab/>
              <w:t xml:space="preserve">              </w:t>
            </w:r>
            <w:r w:rsidR="00237D7C">
              <w:rPr>
                <w:rFonts w:ascii="Calibri" w:hAnsi="Calibri"/>
                <w:b/>
                <w:i/>
                <w:sz w:val="22"/>
                <w:szCs w:val="22"/>
                <w:lang w:val="en-US"/>
              </w:rPr>
              <w:t xml:space="preserve">             </w:t>
            </w:r>
            <w:r w:rsidR="00E4589B">
              <w:rPr>
                <w:rFonts w:ascii="Calibri" w:hAnsi="Calibri"/>
                <w:b/>
                <w:sz w:val="22"/>
                <w:szCs w:val="22"/>
                <w:lang w:val="en-US"/>
              </w:rPr>
              <w:t xml:space="preserve"> </w:t>
            </w:r>
            <w:r w:rsidRPr="00D9358D">
              <w:rPr>
                <w:rFonts w:ascii="Calibri" w:hAnsi="Calibri"/>
                <w:b/>
                <w:sz w:val="22"/>
                <w:szCs w:val="22"/>
                <w:lang w:val="en-US"/>
              </w:rPr>
              <w:t>[Aug-Sept 2014]</w:t>
            </w:r>
            <w:r>
              <w:rPr>
                <w:rFonts w:ascii="Calibri" w:hAnsi="Calibri"/>
                <w:sz w:val="22"/>
                <w:szCs w:val="22"/>
                <w:lang w:val="en-US"/>
              </w:rPr>
              <w:t xml:space="preserve"> </w:t>
            </w:r>
          </w:p>
          <w:p w14:paraId="2EFE4682" w14:textId="77777777" w:rsidR="00237D7C" w:rsidRDefault="00237D7C" w:rsidP="00D136D1">
            <w:pPr>
              <w:pStyle w:val="Ul"/>
              <w:snapToGrid w:val="0"/>
              <w:spacing w:after="80"/>
              <w:contextualSpacing/>
              <w:rPr>
                <w:rFonts w:ascii="Calibri" w:hAnsi="Calibri"/>
                <w:sz w:val="22"/>
                <w:szCs w:val="22"/>
                <w:lang w:val="en-US"/>
              </w:rPr>
            </w:pPr>
            <w:r>
              <w:rPr>
                <w:rFonts w:ascii="Calibri" w:hAnsi="Calibri"/>
                <w:sz w:val="22"/>
                <w:szCs w:val="22"/>
                <w:lang w:val="en-US"/>
              </w:rPr>
              <w:t>I u</w:t>
            </w:r>
            <w:r w:rsidR="00DF5543">
              <w:rPr>
                <w:rFonts w:ascii="Calibri" w:hAnsi="Calibri"/>
                <w:sz w:val="22"/>
                <w:szCs w:val="22"/>
                <w:lang w:val="en-US"/>
              </w:rPr>
              <w:t xml:space="preserve">ndertook development and bug fixes of several applications. I was heavily involved in client meetings, scope and requirements analysis, timeline estimation etc. Worked mainly with ASP.Net </w:t>
            </w:r>
            <w:proofErr w:type="spellStart"/>
            <w:r w:rsidR="00DF5543">
              <w:rPr>
                <w:rFonts w:ascii="Calibri" w:hAnsi="Calibri"/>
                <w:sz w:val="22"/>
                <w:szCs w:val="22"/>
                <w:lang w:val="en-US"/>
              </w:rPr>
              <w:t>webforms</w:t>
            </w:r>
            <w:proofErr w:type="spellEnd"/>
            <w:r w:rsidR="00DF5543">
              <w:rPr>
                <w:rFonts w:ascii="Calibri" w:hAnsi="Calibri"/>
                <w:sz w:val="22"/>
                <w:szCs w:val="22"/>
                <w:lang w:val="en-US"/>
              </w:rPr>
              <w:t xml:space="preserve">, Active Directory integration, optimizing web apps for touch screens and mobile. </w:t>
            </w:r>
          </w:p>
          <w:p w14:paraId="6BE3C59C" w14:textId="77777777" w:rsidR="00555405" w:rsidRDefault="00555405" w:rsidP="00B81577">
            <w:pPr>
              <w:pStyle w:val="Ul"/>
              <w:snapToGrid w:val="0"/>
              <w:contextualSpacing/>
              <w:rPr>
                <w:rFonts w:ascii="Calibri" w:hAnsi="Calibri"/>
                <w:b/>
                <w:sz w:val="22"/>
                <w:szCs w:val="22"/>
                <w:lang w:val="en-US"/>
              </w:rPr>
            </w:pPr>
          </w:p>
          <w:p w14:paraId="1C20F074" w14:textId="100FC5AC" w:rsidR="00237D7C" w:rsidRDefault="001124FD" w:rsidP="00B81577">
            <w:pPr>
              <w:pStyle w:val="Ul"/>
              <w:snapToGrid w:val="0"/>
              <w:contextualSpacing/>
              <w:rPr>
                <w:rFonts w:ascii="Calibri" w:hAnsi="Calibri"/>
                <w:sz w:val="22"/>
                <w:szCs w:val="22"/>
                <w:lang w:val="en-US"/>
              </w:rPr>
            </w:pPr>
            <w:proofErr w:type="spellStart"/>
            <w:r w:rsidRPr="00D9358D">
              <w:rPr>
                <w:rFonts w:ascii="Calibri" w:hAnsi="Calibri"/>
                <w:b/>
                <w:sz w:val="22"/>
                <w:szCs w:val="22"/>
                <w:lang w:val="en-US"/>
              </w:rPr>
              <w:t>Pressac</w:t>
            </w:r>
            <w:proofErr w:type="spellEnd"/>
            <w:r w:rsidRPr="00D9358D">
              <w:rPr>
                <w:rFonts w:ascii="Calibri" w:hAnsi="Calibri"/>
                <w:b/>
                <w:sz w:val="22"/>
                <w:szCs w:val="22"/>
                <w:lang w:val="en-US"/>
              </w:rPr>
              <w:t xml:space="preserve"> Communications Ltd Notting</w:t>
            </w:r>
            <w:r w:rsidR="00DE6E06" w:rsidRPr="00D9358D">
              <w:rPr>
                <w:rFonts w:ascii="Calibri" w:hAnsi="Calibri"/>
                <w:b/>
                <w:sz w:val="22"/>
                <w:szCs w:val="22"/>
                <w:lang w:val="en-US"/>
              </w:rPr>
              <w:t>ham</w:t>
            </w:r>
            <w:r w:rsidR="00D9358D">
              <w:rPr>
                <w:rFonts w:ascii="Calibri" w:hAnsi="Calibri"/>
                <w:b/>
                <w:sz w:val="22"/>
                <w:szCs w:val="22"/>
                <w:lang w:val="en-US"/>
              </w:rPr>
              <w:t xml:space="preserve"> (contract)</w:t>
            </w:r>
            <w:r w:rsidR="00555405">
              <w:rPr>
                <w:rFonts w:ascii="Calibri" w:hAnsi="Calibri"/>
                <w:b/>
                <w:sz w:val="22"/>
                <w:szCs w:val="22"/>
                <w:lang w:val="en-US"/>
              </w:rPr>
              <w:t xml:space="preserve"> </w:t>
            </w:r>
            <w:r w:rsidR="00E4589B">
              <w:rPr>
                <w:rFonts w:ascii="Calibri" w:hAnsi="Calibri"/>
                <w:b/>
                <w:sz w:val="22"/>
                <w:szCs w:val="22"/>
                <w:lang w:val="en-US"/>
              </w:rPr>
              <w:t>Software Architect</w:t>
            </w:r>
            <w:r w:rsidR="00237D7C" w:rsidRPr="00190DEF">
              <w:rPr>
                <w:rFonts w:ascii="Calibri" w:hAnsi="Calibri"/>
                <w:b/>
                <w:i/>
                <w:sz w:val="22"/>
                <w:szCs w:val="22"/>
                <w:lang w:val="en-US"/>
              </w:rPr>
              <w:t xml:space="preserve">                            </w:t>
            </w:r>
            <w:r w:rsidR="00237D7C" w:rsidRPr="00190DEF">
              <w:rPr>
                <w:rFonts w:ascii="Calibri" w:hAnsi="Calibri"/>
                <w:b/>
                <w:i/>
                <w:sz w:val="22"/>
                <w:szCs w:val="22"/>
                <w:lang w:val="en-US"/>
              </w:rPr>
              <w:tab/>
              <w:t xml:space="preserve">              </w:t>
            </w:r>
            <w:r w:rsidR="00237D7C">
              <w:rPr>
                <w:rFonts w:ascii="Calibri" w:hAnsi="Calibri"/>
                <w:b/>
                <w:i/>
                <w:sz w:val="22"/>
                <w:szCs w:val="22"/>
                <w:lang w:val="en-US"/>
              </w:rPr>
              <w:t xml:space="preserve">              </w:t>
            </w:r>
            <w:r w:rsidR="00DE6E06" w:rsidRPr="00D9358D">
              <w:rPr>
                <w:rFonts w:ascii="Calibri" w:hAnsi="Calibri"/>
                <w:b/>
                <w:sz w:val="22"/>
                <w:szCs w:val="22"/>
                <w:lang w:val="en-US"/>
              </w:rPr>
              <w:t>[June-Aug 2014]</w:t>
            </w:r>
          </w:p>
          <w:p w14:paraId="36B55281" w14:textId="77777777" w:rsidR="001124FD" w:rsidRPr="00190DEF" w:rsidRDefault="00237D7C" w:rsidP="00D136D1">
            <w:pPr>
              <w:pStyle w:val="Ul"/>
              <w:snapToGrid w:val="0"/>
              <w:spacing w:after="80"/>
              <w:contextualSpacing/>
              <w:rPr>
                <w:rFonts w:ascii="Calibri" w:hAnsi="Calibri"/>
                <w:sz w:val="22"/>
                <w:szCs w:val="22"/>
                <w:lang w:val="en-US"/>
              </w:rPr>
            </w:pPr>
            <w:r>
              <w:rPr>
                <w:rFonts w:ascii="Calibri" w:hAnsi="Calibri"/>
                <w:sz w:val="22"/>
                <w:szCs w:val="22"/>
                <w:lang w:val="en-US"/>
              </w:rPr>
              <w:t xml:space="preserve">I </w:t>
            </w:r>
            <w:r w:rsidR="00E26091">
              <w:rPr>
                <w:rFonts w:ascii="Calibri" w:hAnsi="Calibri"/>
                <w:sz w:val="22"/>
                <w:szCs w:val="22"/>
                <w:lang w:val="en-US"/>
              </w:rPr>
              <w:t xml:space="preserve">was the </w:t>
            </w:r>
            <w:r w:rsidR="00E4589B">
              <w:rPr>
                <w:rFonts w:ascii="Calibri" w:hAnsi="Calibri"/>
                <w:sz w:val="22"/>
                <w:szCs w:val="22"/>
                <w:lang w:val="en-US"/>
              </w:rPr>
              <w:t>led</w:t>
            </w:r>
            <w:r w:rsidR="00E26091">
              <w:rPr>
                <w:rFonts w:ascii="Calibri" w:hAnsi="Calibri"/>
                <w:sz w:val="22"/>
                <w:szCs w:val="22"/>
                <w:lang w:val="en-US"/>
              </w:rPr>
              <w:t xml:space="preserve"> a team comprising of 2 developers and several </w:t>
            </w:r>
            <w:r w:rsidR="001124FD" w:rsidRPr="00190DEF">
              <w:rPr>
                <w:rFonts w:ascii="Calibri" w:hAnsi="Calibri"/>
                <w:sz w:val="22"/>
                <w:szCs w:val="22"/>
                <w:lang w:val="en-US"/>
              </w:rPr>
              <w:t xml:space="preserve">electronics engineers to </w:t>
            </w:r>
            <w:proofErr w:type="spellStart"/>
            <w:r w:rsidR="00E4589B">
              <w:rPr>
                <w:rFonts w:ascii="Calibri" w:hAnsi="Calibri"/>
                <w:sz w:val="22"/>
                <w:szCs w:val="22"/>
                <w:lang w:val="en-US"/>
              </w:rPr>
              <w:t>rearchitect</w:t>
            </w:r>
            <w:proofErr w:type="spellEnd"/>
            <w:r w:rsidR="001124FD" w:rsidRPr="00190DEF">
              <w:rPr>
                <w:rFonts w:ascii="Calibri" w:hAnsi="Calibri"/>
                <w:sz w:val="22"/>
                <w:szCs w:val="22"/>
                <w:lang w:val="en-US"/>
              </w:rPr>
              <w:t xml:space="preserve"> their web-based dashboard </w:t>
            </w:r>
            <w:r w:rsidR="004629E7" w:rsidRPr="00190DEF">
              <w:rPr>
                <w:rFonts w:ascii="Calibri" w:hAnsi="Calibri"/>
                <w:sz w:val="22"/>
                <w:szCs w:val="22"/>
                <w:lang w:val="en-US"/>
              </w:rPr>
              <w:t>application</w:t>
            </w:r>
            <w:r w:rsidR="00D9358D">
              <w:rPr>
                <w:rFonts w:ascii="Calibri" w:hAnsi="Calibri"/>
                <w:sz w:val="22"/>
                <w:szCs w:val="22"/>
                <w:lang w:val="en-US"/>
              </w:rPr>
              <w:t xml:space="preserve"> from scratch</w:t>
            </w:r>
            <w:r w:rsidR="000D62CF">
              <w:rPr>
                <w:rFonts w:ascii="Calibri" w:hAnsi="Calibri"/>
                <w:sz w:val="22"/>
                <w:szCs w:val="22"/>
                <w:lang w:val="en-US"/>
              </w:rPr>
              <w:t>.</w:t>
            </w:r>
            <w:r w:rsidR="00E26091">
              <w:rPr>
                <w:rFonts w:ascii="Calibri" w:hAnsi="Calibri"/>
                <w:sz w:val="22"/>
                <w:szCs w:val="22"/>
                <w:lang w:val="en-US"/>
              </w:rPr>
              <w:t xml:space="preserve"> The application was built with</w:t>
            </w:r>
            <w:r w:rsidR="004629E7">
              <w:rPr>
                <w:rFonts w:ascii="Calibri" w:hAnsi="Calibri"/>
                <w:sz w:val="22"/>
                <w:szCs w:val="22"/>
                <w:lang w:val="en-US"/>
              </w:rPr>
              <w:t xml:space="preserve"> MVC5 and </w:t>
            </w:r>
            <w:proofErr w:type="spellStart"/>
            <w:r w:rsidR="004629E7">
              <w:rPr>
                <w:rFonts w:ascii="Calibri" w:hAnsi="Calibri"/>
                <w:sz w:val="22"/>
                <w:szCs w:val="22"/>
                <w:lang w:val="en-US"/>
              </w:rPr>
              <w:t>A</w:t>
            </w:r>
            <w:r w:rsidR="003E76E9">
              <w:rPr>
                <w:rFonts w:ascii="Calibri" w:hAnsi="Calibri"/>
                <w:sz w:val="22"/>
                <w:szCs w:val="22"/>
                <w:lang w:val="en-US"/>
              </w:rPr>
              <w:t>ngularjs</w:t>
            </w:r>
            <w:proofErr w:type="spellEnd"/>
            <w:r w:rsidR="003E76E9">
              <w:rPr>
                <w:rFonts w:ascii="Calibri" w:hAnsi="Calibri"/>
                <w:sz w:val="22"/>
                <w:szCs w:val="22"/>
                <w:lang w:val="en-US"/>
              </w:rPr>
              <w:t xml:space="preserve"> with </w:t>
            </w:r>
            <w:proofErr w:type="spellStart"/>
            <w:r w:rsidR="003E76E9">
              <w:rPr>
                <w:rFonts w:ascii="Calibri" w:hAnsi="Calibri"/>
                <w:sz w:val="22"/>
                <w:szCs w:val="22"/>
                <w:lang w:val="en-US"/>
              </w:rPr>
              <w:t>WebApi</w:t>
            </w:r>
            <w:proofErr w:type="spellEnd"/>
            <w:r w:rsidR="003E76E9">
              <w:rPr>
                <w:rFonts w:ascii="Calibri" w:hAnsi="Calibri"/>
                <w:sz w:val="22"/>
                <w:szCs w:val="22"/>
                <w:lang w:val="en-US"/>
              </w:rPr>
              <w:t xml:space="preserve"> back end</w:t>
            </w:r>
            <w:r w:rsidR="004F687E">
              <w:rPr>
                <w:rFonts w:ascii="Calibri" w:hAnsi="Calibri"/>
                <w:sz w:val="22"/>
                <w:szCs w:val="22"/>
                <w:lang w:val="en-US"/>
              </w:rPr>
              <w:t>.</w:t>
            </w:r>
            <w:r w:rsidR="00E4589B">
              <w:rPr>
                <w:rFonts w:ascii="Calibri" w:hAnsi="Calibri"/>
                <w:sz w:val="22"/>
                <w:szCs w:val="22"/>
                <w:lang w:val="en-US"/>
              </w:rPr>
              <w:t xml:space="preserve"> This project involved connecting to remote energy harvesting devices in order to control them and report on the data/information they were collecting including CO2 sensors, 2 and 3-phase current clamps etc.</w:t>
            </w:r>
            <w:r w:rsidR="004F687E">
              <w:rPr>
                <w:rFonts w:ascii="Calibri" w:hAnsi="Calibri"/>
                <w:sz w:val="22"/>
                <w:szCs w:val="22"/>
                <w:lang w:val="en-US"/>
              </w:rPr>
              <w:t xml:space="preserve"> This was implemented </w:t>
            </w:r>
            <w:r w:rsidR="003E76E9">
              <w:rPr>
                <w:rFonts w:ascii="Calibri" w:hAnsi="Calibri"/>
                <w:sz w:val="22"/>
                <w:szCs w:val="22"/>
                <w:lang w:val="en-US"/>
              </w:rPr>
              <w:t>using BDD</w:t>
            </w:r>
            <w:r w:rsidR="004F687E">
              <w:rPr>
                <w:rFonts w:ascii="Calibri" w:hAnsi="Calibri"/>
                <w:sz w:val="22"/>
                <w:szCs w:val="22"/>
                <w:lang w:val="en-US"/>
              </w:rPr>
              <w:t xml:space="preserve"> with </w:t>
            </w:r>
            <w:proofErr w:type="spellStart"/>
            <w:r w:rsidR="004F687E">
              <w:rPr>
                <w:rFonts w:ascii="Calibri" w:hAnsi="Calibri"/>
                <w:sz w:val="22"/>
                <w:szCs w:val="22"/>
                <w:lang w:val="en-US"/>
              </w:rPr>
              <w:t>SpecFlow</w:t>
            </w:r>
            <w:proofErr w:type="spellEnd"/>
            <w:r w:rsidR="004F687E">
              <w:rPr>
                <w:rFonts w:ascii="Calibri" w:hAnsi="Calibri"/>
                <w:sz w:val="22"/>
                <w:szCs w:val="22"/>
                <w:lang w:val="en-US"/>
              </w:rPr>
              <w:t xml:space="preserve"> and Jasmine</w:t>
            </w:r>
            <w:r w:rsidR="00E4589B">
              <w:rPr>
                <w:rFonts w:ascii="Calibri" w:hAnsi="Calibri"/>
                <w:sz w:val="22"/>
                <w:szCs w:val="22"/>
                <w:lang w:val="en-US"/>
              </w:rPr>
              <w:t xml:space="preserve"> and was deployed in a cloud based environment (Azure).</w:t>
            </w:r>
          </w:p>
          <w:p w14:paraId="652AF9D3" w14:textId="77777777" w:rsidR="00555405" w:rsidRDefault="00555405" w:rsidP="00B81577">
            <w:pPr>
              <w:pStyle w:val="Ul"/>
              <w:snapToGrid w:val="0"/>
              <w:contextualSpacing/>
              <w:rPr>
                <w:rFonts w:ascii="Calibri" w:hAnsi="Calibri"/>
                <w:b/>
                <w:sz w:val="22"/>
                <w:szCs w:val="22"/>
                <w:lang w:val="en-US"/>
              </w:rPr>
            </w:pPr>
          </w:p>
          <w:p w14:paraId="3CBF0120" w14:textId="77777777" w:rsidR="00237D7C" w:rsidRDefault="001124FD" w:rsidP="00B81577">
            <w:pPr>
              <w:pStyle w:val="Ul"/>
              <w:snapToGrid w:val="0"/>
              <w:contextualSpacing/>
              <w:rPr>
                <w:rFonts w:ascii="Calibri" w:hAnsi="Calibri"/>
                <w:sz w:val="22"/>
                <w:szCs w:val="22"/>
                <w:lang w:val="en-US"/>
              </w:rPr>
            </w:pPr>
            <w:r w:rsidRPr="00D9358D">
              <w:rPr>
                <w:rFonts w:ascii="Calibri" w:hAnsi="Calibri"/>
                <w:b/>
                <w:sz w:val="22"/>
                <w:szCs w:val="22"/>
                <w:lang w:val="en-US"/>
              </w:rPr>
              <w:t>Milton Keynes Hospi</w:t>
            </w:r>
            <w:r w:rsidR="00DE6E06" w:rsidRPr="00D9358D">
              <w:rPr>
                <w:rFonts w:ascii="Calibri" w:hAnsi="Calibri"/>
                <w:b/>
                <w:sz w:val="22"/>
                <w:szCs w:val="22"/>
                <w:lang w:val="en-US"/>
              </w:rPr>
              <w:t>tal NHS Trust</w:t>
            </w:r>
            <w:r w:rsidR="00D9358D">
              <w:rPr>
                <w:rFonts w:ascii="Calibri" w:hAnsi="Calibri"/>
                <w:b/>
                <w:sz w:val="22"/>
                <w:szCs w:val="22"/>
                <w:lang w:val="en-US"/>
              </w:rPr>
              <w:t xml:space="preserve"> (contract</w:t>
            </w:r>
            <w:proofErr w:type="gramStart"/>
            <w:r w:rsidR="00D9358D">
              <w:rPr>
                <w:rFonts w:ascii="Calibri" w:hAnsi="Calibri"/>
                <w:b/>
                <w:sz w:val="22"/>
                <w:szCs w:val="22"/>
                <w:lang w:val="en-US"/>
              </w:rPr>
              <w:t>)</w:t>
            </w:r>
            <w:r w:rsidR="00DE6E06" w:rsidRPr="00D9358D">
              <w:rPr>
                <w:rFonts w:ascii="Calibri" w:hAnsi="Calibri"/>
                <w:b/>
                <w:sz w:val="22"/>
                <w:szCs w:val="22"/>
                <w:lang w:val="en-US"/>
              </w:rPr>
              <w:t xml:space="preserve"> </w:t>
            </w:r>
            <w:r w:rsidR="00555405">
              <w:rPr>
                <w:rFonts w:ascii="Calibri" w:hAnsi="Calibri"/>
                <w:b/>
                <w:sz w:val="22"/>
                <w:szCs w:val="22"/>
                <w:lang w:val="en-US"/>
              </w:rPr>
              <w:t xml:space="preserve">  Lead</w:t>
            </w:r>
            <w:proofErr w:type="gramEnd"/>
            <w:r w:rsidR="00555405">
              <w:rPr>
                <w:rFonts w:ascii="Calibri" w:hAnsi="Calibri"/>
                <w:b/>
                <w:sz w:val="22"/>
                <w:szCs w:val="22"/>
                <w:lang w:val="en-US"/>
              </w:rPr>
              <w:t xml:space="preserve"> Mobile Architect </w:t>
            </w:r>
            <w:r w:rsidR="00237D7C" w:rsidRPr="00190DEF">
              <w:rPr>
                <w:rFonts w:ascii="Calibri" w:hAnsi="Calibri"/>
                <w:b/>
                <w:i/>
                <w:sz w:val="22"/>
                <w:szCs w:val="22"/>
                <w:lang w:val="en-US"/>
              </w:rPr>
              <w:t xml:space="preserve">     </w:t>
            </w:r>
            <w:r w:rsidR="00237D7C" w:rsidRPr="00190DEF">
              <w:rPr>
                <w:rFonts w:ascii="Calibri" w:hAnsi="Calibri"/>
                <w:b/>
                <w:i/>
                <w:sz w:val="22"/>
                <w:szCs w:val="22"/>
                <w:lang w:val="en-US"/>
              </w:rPr>
              <w:tab/>
              <w:t xml:space="preserve">                                          </w:t>
            </w:r>
            <w:r w:rsidR="00555405">
              <w:rPr>
                <w:rFonts w:ascii="Calibri" w:hAnsi="Calibri"/>
                <w:b/>
                <w:sz w:val="22"/>
                <w:szCs w:val="22"/>
                <w:lang w:val="en-US"/>
              </w:rPr>
              <w:t xml:space="preserve">     </w:t>
            </w:r>
            <w:r w:rsidR="00DE6E06" w:rsidRPr="00D9358D">
              <w:rPr>
                <w:rFonts w:ascii="Calibri" w:hAnsi="Calibri"/>
                <w:b/>
                <w:sz w:val="22"/>
                <w:szCs w:val="22"/>
                <w:lang w:val="en-US"/>
              </w:rPr>
              <w:t>[Oct 2013-April 2014]</w:t>
            </w:r>
            <w:r w:rsidRPr="00190DEF">
              <w:rPr>
                <w:rFonts w:ascii="Calibri" w:hAnsi="Calibri"/>
                <w:sz w:val="22"/>
                <w:szCs w:val="22"/>
                <w:lang w:val="en-US"/>
              </w:rPr>
              <w:t xml:space="preserve"> </w:t>
            </w:r>
          </w:p>
          <w:p w14:paraId="069AEA91" w14:textId="77777777" w:rsidR="001124FD" w:rsidRDefault="00237D7C" w:rsidP="00D136D1">
            <w:pPr>
              <w:pStyle w:val="Ul"/>
              <w:snapToGrid w:val="0"/>
              <w:spacing w:after="80"/>
              <w:contextualSpacing/>
              <w:rPr>
                <w:rFonts w:ascii="Calibri" w:hAnsi="Calibri"/>
                <w:sz w:val="22"/>
                <w:szCs w:val="22"/>
                <w:lang w:val="en-US"/>
              </w:rPr>
            </w:pPr>
            <w:r>
              <w:rPr>
                <w:rFonts w:ascii="Calibri" w:hAnsi="Calibri"/>
                <w:sz w:val="22"/>
                <w:szCs w:val="22"/>
                <w:lang w:val="en-US"/>
              </w:rPr>
              <w:t xml:space="preserve">I </w:t>
            </w:r>
            <w:r w:rsidR="00E26091">
              <w:rPr>
                <w:rFonts w:ascii="Calibri" w:hAnsi="Calibri"/>
                <w:sz w:val="22"/>
                <w:szCs w:val="22"/>
                <w:lang w:val="en-US"/>
              </w:rPr>
              <w:t xml:space="preserve">led the development of </w:t>
            </w:r>
            <w:r w:rsidR="001124FD" w:rsidRPr="00190DEF">
              <w:rPr>
                <w:rFonts w:ascii="Calibri" w:hAnsi="Calibri"/>
                <w:sz w:val="22"/>
                <w:szCs w:val="22"/>
                <w:lang w:val="en-US"/>
              </w:rPr>
              <w:t xml:space="preserve">an </w:t>
            </w:r>
            <w:proofErr w:type="spellStart"/>
            <w:r w:rsidR="001124FD" w:rsidRPr="00190DEF">
              <w:rPr>
                <w:rFonts w:ascii="Calibri" w:hAnsi="Calibri"/>
                <w:sz w:val="22"/>
                <w:szCs w:val="22"/>
                <w:lang w:val="en-US"/>
              </w:rPr>
              <w:t>iPad</w:t>
            </w:r>
            <w:proofErr w:type="spellEnd"/>
            <w:r w:rsidR="001124FD" w:rsidRPr="00190DEF">
              <w:rPr>
                <w:rFonts w:ascii="Calibri" w:hAnsi="Calibri"/>
                <w:sz w:val="22"/>
                <w:szCs w:val="22"/>
                <w:lang w:val="en-US"/>
              </w:rPr>
              <w:t xml:space="preserve">-based platform that provided clinicians with a consolidated view of patient data spread across multiple platforms. This project was developed with HTML5, </w:t>
            </w:r>
            <w:proofErr w:type="spellStart"/>
            <w:r w:rsidR="001124FD" w:rsidRPr="00190DEF">
              <w:rPr>
                <w:rFonts w:ascii="Calibri" w:hAnsi="Calibri"/>
                <w:sz w:val="22"/>
                <w:szCs w:val="22"/>
                <w:lang w:val="en-US"/>
              </w:rPr>
              <w:t>Javascript</w:t>
            </w:r>
            <w:proofErr w:type="spellEnd"/>
            <w:r w:rsidR="001124FD" w:rsidRPr="00190DEF">
              <w:rPr>
                <w:rFonts w:ascii="Calibri" w:hAnsi="Calibri"/>
                <w:sz w:val="22"/>
                <w:szCs w:val="22"/>
                <w:lang w:val="en-US"/>
              </w:rPr>
              <w:t xml:space="preserve">, </w:t>
            </w:r>
            <w:proofErr w:type="spellStart"/>
            <w:r w:rsidR="001124FD" w:rsidRPr="00190DEF">
              <w:rPr>
                <w:rFonts w:ascii="Calibri" w:hAnsi="Calibri"/>
                <w:sz w:val="22"/>
                <w:szCs w:val="22"/>
                <w:lang w:val="en-US"/>
              </w:rPr>
              <w:t>DurandalJS</w:t>
            </w:r>
            <w:proofErr w:type="spellEnd"/>
            <w:r w:rsidR="001124FD" w:rsidRPr="00190DEF">
              <w:rPr>
                <w:rFonts w:ascii="Calibri" w:hAnsi="Calibri"/>
                <w:sz w:val="22"/>
                <w:szCs w:val="22"/>
                <w:lang w:val="en-US"/>
              </w:rPr>
              <w:t xml:space="preserve"> framework and </w:t>
            </w:r>
            <w:proofErr w:type="spellStart"/>
            <w:r w:rsidR="001124FD" w:rsidRPr="00190DEF">
              <w:rPr>
                <w:rFonts w:ascii="Calibri" w:hAnsi="Calibri"/>
                <w:sz w:val="22"/>
                <w:szCs w:val="22"/>
                <w:lang w:val="en-US"/>
              </w:rPr>
              <w:t>Phonegap</w:t>
            </w:r>
            <w:proofErr w:type="spellEnd"/>
            <w:r w:rsidR="001124FD" w:rsidRPr="00190DEF">
              <w:rPr>
                <w:rFonts w:ascii="Calibri" w:hAnsi="Calibri"/>
                <w:sz w:val="22"/>
                <w:szCs w:val="22"/>
                <w:lang w:val="en-US"/>
              </w:rPr>
              <w:t xml:space="preserve"> powered by a </w:t>
            </w:r>
            <w:proofErr w:type="spellStart"/>
            <w:r w:rsidR="001124FD" w:rsidRPr="00190DEF">
              <w:rPr>
                <w:rFonts w:ascii="Calibri" w:hAnsi="Calibri"/>
                <w:sz w:val="22"/>
                <w:szCs w:val="22"/>
                <w:lang w:val="en-US"/>
              </w:rPr>
              <w:t>WebApi</w:t>
            </w:r>
            <w:proofErr w:type="spellEnd"/>
            <w:r w:rsidR="001124FD" w:rsidRPr="00190DEF">
              <w:rPr>
                <w:rFonts w:ascii="Calibri" w:hAnsi="Calibri"/>
                <w:sz w:val="22"/>
                <w:szCs w:val="22"/>
                <w:lang w:val="en-US"/>
              </w:rPr>
              <w:t xml:space="preserve"> service and featured Active Directory integration, token based security, deep platform integration including barcode scanning, image capture and push notifications, local content caching and synchronization which improved performance by up to 10x, tiff image server and EDM integration. This app is currently live and being used by clinicians in Milton Keynes and Bedfordshire Trusts.</w:t>
            </w:r>
          </w:p>
          <w:p w14:paraId="00256A29" w14:textId="77777777" w:rsidR="00555405" w:rsidRDefault="00555405" w:rsidP="00B81577">
            <w:pPr>
              <w:pStyle w:val="Ul"/>
              <w:snapToGrid w:val="0"/>
              <w:spacing w:before="240"/>
              <w:contextualSpacing/>
              <w:rPr>
                <w:rFonts w:ascii="Calibri" w:hAnsi="Calibri"/>
                <w:b/>
                <w:sz w:val="22"/>
                <w:szCs w:val="22"/>
                <w:lang w:val="en-US"/>
              </w:rPr>
            </w:pPr>
          </w:p>
          <w:p w14:paraId="36666430" w14:textId="77777777" w:rsidR="00237D7C" w:rsidRDefault="00DE6E06" w:rsidP="00B81577">
            <w:pPr>
              <w:pStyle w:val="Ul"/>
              <w:snapToGrid w:val="0"/>
              <w:spacing w:before="240"/>
              <w:contextualSpacing/>
              <w:rPr>
                <w:rFonts w:ascii="Calibri" w:hAnsi="Calibri"/>
                <w:sz w:val="22"/>
                <w:szCs w:val="22"/>
                <w:lang w:val="en-US"/>
              </w:rPr>
            </w:pPr>
            <w:r w:rsidRPr="00D9358D">
              <w:rPr>
                <w:rFonts w:ascii="Calibri" w:hAnsi="Calibri"/>
                <w:b/>
                <w:sz w:val="22"/>
                <w:szCs w:val="22"/>
                <w:lang w:val="en-US"/>
              </w:rPr>
              <w:t>Styles &amp; Wood Nottingham</w:t>
            </w:r>
            <w:r w:rsidR="00D9358D">
              <w:rPr>
                <w:rFonts w:ascii="Calibri" w:hAnsi="Calibri"/>
                <w:b/>
                <w:sz w:val="22"/>
                <w:szCs w:val="22"/>
                <w:lang w:val="en-US"/>
              </w:rPr>
              <w:t xml:space="preserve"> (contract)</w:t>
            </w:r>
            <w:r w:rsidRPr="00D9358D">
              <w:rPr>
                <w:rFonts w:ascii="Calibri" w:hAnsi="Calibri"/>
                <w:b/>
                <w:sz w:val="22"/>
                <w:szCs w:val="22"/>
                <w:lang w:val="en-US"/>
              </w:rPr>
              <w:t xml:space="preserve"> </w:t>
            </w:r>
            <w:r w:rsidR="00555405">
              <w:rPr>
                <w:rFonts w:ascii="Calibri" w:hAnsi="Calibri"/>
                <w:b/>
                <w:sz w:val="22"/>
                <w:szCs w:val="22"/>
                <w:lang w:val="en-US"/>
              </w:rPr>
              <w:t>Senior Developer</w:t>
            </w:r>
            <w:r w:rsidR="00237D7C" w:rsidRPr="00190DEF">
              <w:rPr>
                <w:rFonts w:ascii="Calibri" w:hAnsi="Calibri"/>
                <w:b/>
                <w:i/>
                <w:sz w:val="22"/>
                <w:szCs w:val="22"/>
                <w:lang w:val="en-US"/>
              </w:rPr>
              <w:t xml:space="preserve">                           </w:t>
            </w:r>
            <w:r w:rsidR="00237D7C" w:rsidRPr="00190DEF">
              <w:rPr>
                <w:rFonts w:ascii="Calibri" w:hAnsi="Calibri"/>
                <w:b/>
                <w:i/>
                <w:sz w:val="22"/>
                <w:szCs w:val="22"/>
                <w:lang w:val="en-US"/>
              </w:rPr>
              <w:tab/>
              <w:t xml:space="preserve">              </w:t>
            </w:r>
            <w:r w:rsidR="00237D7C">
              <w:rPr>
                <w:rFonts w:ascii="Calibri" w:hAnsi="Calibri"/>
                <w:b/>
                <w:i/>
                <w:sz w:val="22"/>
                <w:szCs w:val="22"/>
                <w:lang w:val="en-US"/>
              </w:rPr>
              <w:t xml:space="preserve">                                           </w:t>
            </w:r>
            <w:r w:rsidRPr="00D9358D">
              <w:rPr>
                <w:rFonts w:ascii="Calibri" w:hAnsi="Calibri"/>
                <w:b/>
                <w:sz w:val="22"/>
                <w:szCs w:val="22"/>
                <w:lang w:val="en-US"/>
              </w:rPr>
              <w:t>[</w:t>
            </w:r>
            <w:r w:rsidR="00D9358D" w:rsidRPr="00D9358D">
              <w:rPr>
                <w:rFonts w:ascii="Calibri" w:hAnsi="Calibri"/>
                <w:b/>
                <w:sz w:val="22"/>
                <w:szCs w:val="22"/>
                <w:lang w:val="en-US"/>
              </w:rPr>
              <w:t>Aug</w:t>
            </w:r>
            <w:r w:rsidRPr="00D9358D">
              <w:rPr>
                <w:rFonts w:ascii="Calibri" w:hAnsi="Calibri"/>
                <w:b/>
                <w:sz w:val="22"/>
                <w:szCs w:val="22"/>
                <w:lang w:val="en-US"/>
              </w:rPr>
              <w:t>-</w:t>
            </w:r>
            <w:r w:rsidR="00D9358D" w:rsidRPr="00D9358D">
              <w:rPr>
                <w:rFonts w:ascii="Calibri" w:hAnsi="Calibri"/>
                <w:b/>
                <w:sz w:val="22"/>
                <w:szCs w:val="22"/>
                <w:lang w:val="en-US"/>
              </w:rPr>
              <w:t>Sept</w:t>
            </w:r>
            <w:r w:rsidRPr="00D9358D">
              <w:rPr>
                <w:rFonts w:ascii="Calibri" w:hAnsi="Calibri"/>
                <w:b/>
                <w:sz w:val="22"/>
                <w:szCs w:val="22"/>
                <w:lang w:val="en-US"/>
              </w:rPr>
              <w:t xml:space="preserve"> 2013]</w:t>
            </w:r>
          </w:p>
          <w:p w14:paraId="111E4F3F" w14:textId="77777777" w:rsidR="001124FD" w:rsidRPr="00190DEF" w:rsidRDefault="00237D7C" w:rsidP="00B81577">
            <w:pPr>
              <w:pStyle w:val="Ul"/>
              <w:snapToGrid w:val="0"/>
              <w:spacing w:after="240"/>
              <w:contextualSpacing/>
              <w:rPr>
                <w:rFonts w:ascii="Calibri" w:hAnsi="Calibri"/>
                <w:sz w:val="22"/>
                <w:szCs w:val="22"/>
                <w:lang w:val="en-US"/>
              </w:rPr>
            </w:pPr>
            <w:r>
              <w:rPr>
                <w:rFonts w:ascii="Calibri" w:hAnsi="Calibri"/>
                <w:sz w:val="22"/>
                <w:szCs w:val="22"/>
                <w:lang w:val="en-US"/>
              </w:rPr>
              <w:t>I worked on developing</w:t>
            </w:r>
            <w:r w:rsidR="001124FD" w:rsidRPr="00190DEF">
              <w:rPr>
                <w:rFonts w:ascii="Calibri" w:hAnsi="Calibri"/>
                <w:sz w:val="22"/>
                <w:szCs w:val="22"/>
                <w:lang w:val="en-US"/>
              </w:rPr>
              <w:t xml:space="preserve"> a </w:t>
            </w:r>
            <w:proofErr w:type="spellStart"/>
            <w:r w:rsidR="001124FD" w:rsidRPr="00190DEF">
              <w:rPr>
                <w:rFonts w:ascii="Calibri" w:hAnsi="Calibri"/>
                <w:sz w:val="22"/>
                <w:szCs w:val="22"/>
                <w:lang w:val="en-US"/>
              </w:rPr>
              <w:t>WebApi</w:t>
            </w:r>
            <w:proofErr w:type="spellEnd"/>
            <w:r w:rsidR="001124FD" w:rsidRPr="00190DEF">
              <w:rPr>
                <w:rFonts w:ascii="Calibri" w:hAnsi="Calibri"/>
                <w:sz w:val="22"/>
                <w:szCs w:val="22"/>
                <w:lang w:val="en-US"/>
              </w:rPr>
              <w:t xml:space="preserve"> backend for their </w:t>
            </w:r>
            <w:proofErr w:type="gramStart"/>
            <w:r w:rsidR="001124FD" w:rsidRPr="00190DEF">
              <w:rPr>
                <w:rFonts w:ascii="Calibri" w:hAnsi="Calibri"/>
                <w:sz w:val="22"/>
                <w:szCs w:val="22"/>
                <w:lang w:val="en-US"/>
              </w:rPr>
              <w:t>SHE(</w:t>
            </w:r>
            <w:proofErr w:type="gramEnd"/>
            <w:r w:rsidR="001124FD" w:rsidRPr="00190DEF">
              <w:rPr>
                <w:rFonts w:ascii="Calibri" w:hAnsi="Calibri"/>
                <w:sz w:val="22"/>
                <w:szCs w:val="22"/>
                <w:lang w:val="en-US"/>
              </w:rPr>
              <w:t xml:space="preserve">Site Health &amp; Safety) Assessor mobile application as well implementing new functionality on their property management intelligence portal. </w:t>
            </w:r>
          </w:p>
          <w:p w14:paraId="52D2E287" w14:textId="77777777" w:rsidR="00555405" w:rsidRDefault="00555405" w:rsidP="00B81577">
            <w:pPr>
              <w:pStyle w:val="Ul"/>
              <w:snapToGrid w:val="0"/>
              <w:contextualSpacing/>
              <w:rPr>
                <w:rFonts w:ascii="Calibri" w:hAnsi="Calibri"/>
                <w:b/>
                <w:sz w:val="22"/>
                <w:szCs w:val="22"/>
                <w:lang w:val="en-US"/>
              </w:rPr>
            </w:pPr>
          </w:p>
          <w:p w14:paraId="7F49292F" w14:textId="77777777" w:rsidR="00D9358D" w:rsidRDefault="00D9358D" w:rsidP="00B81577">
            <w:pPr>
              <w:pStyle w:val="Ul"/>
              <w:snapToGrid w:val="0"/>
              <w:contextualSpacing/>
              <w:rPr>
                <w:rFonts w:ascii="Calibri" w:hAnsi="Calibri"/>
                <w:sz w:val="22"/>
                <w:szCs w:val="22"/>
                <w:lang w:val="en-US"/>
              </w:rPr>
            </w:pPr>
            <w:proofErr w:type="spellStart"/>
            <w:r w:rsidRPr="00D9358D">
              <w:rPr>
                <w:rFonts w:ascii="Calibri" w:hAnsi="Calibri"/>
                <w:b/>
                <w:sz w:val="22"/>
                <w:szCs w:val="22"/>
                <w:lang w:val="en-US"/>
              </w:rPr>
              <w:t>GreenDog</w:t>
            </w:r>
            <w:proofErr w:type="spellEnd"/>
            <w:r w:rsidRPr="00D9358D">
              <w:rPr>
                <w:rFonts w:ascii="Calibri" w:hAnsi="Calibri"/>
                <w:b/>
                <w:sz w:val="22"/>
                <w:szCs w:val="22"/>
                <w:lang w:val="en-US"/>
              </w:rPr>
              <w:t xml:space="preserve"> Media (contract</w:t>
            </w:r>
            <w:proofErr w:type="gramStart"/>
            <w:r w:rsidRPr="00D9358D">
              <w:rPr>
                <w:rFonts w:ascii="Calibri" w:hAnsi="Calibri"/>
                <w:b/>
                <w:sz w:val="22"/>
                <w:szCs w:val="22"/>
                <w:lang w:val="en-US"/>
              </w:rPr>
              <w:t>)</w:t>
            </w:r>
            <w:r>
              <w:rPr>
                <w:rFonts w:ascii="Calibri" w:hAnsi="Calibri"/>
                <w:b/>
                <w:sz w:val="22"/>
                <w:szCs w:val="22"/>
                <w:lang w:val="en-US"/>
              </w:rPr>
              <w:t xml:space="preserve"> </w:t>
            </w:r>
            <w:r w:rsidR="00555405">
              <w:rPr>
                <w:rFonts w:ascii="Calibri" w:hAnsi="Calibri"/>
                <w:b/>
                <w:sz w:val="22"/>
                <w:szCs w:val="22"/>
                <w:lang w:val="en-US"/>
              </w:rPr>
              <w:t xml:space="preserve"> Senior</w:t>
            </w:r>
            <w:proofErr w:type="gramEnd"/>
            <w:r w:rsidR="00555405">
              <w:rPr>
                <w:rFonts w:ascii="Calibri" w:hAnsi="Calibri"/>
                <w:b/>
                <w:sz w:val="22"/>
                <w:szCs w:val="22"/>
                <w:lang w:val="en-US"/>
              </w:rPr>
              <w:t xml:space="preserve"> Mobile Developer</w:t>
            </w:r>
            <w:r w:rsidR="00237D7C" w:rsidRPr="00190DEF">
              <w:rPr>
                <w:rFonts w:ascii="Calibri" w:hAnsi="Calibri"/>
                <w:b/>
                <w:i/>
                <w:sz w:val="22"/>
                <w:szCs w:val="22"/>
                <w:lang w:val="en-US"/>
              </w:rPr>
              <w:t xml:space="preserve">  </w:t>
            </w:r>
            <w:r w:rsidR="00237D7C" w:rsidRPr="00190DEF">
              <w:rPr>
                <w:rFonts w:ascii="Calibri" w:hAnsi="Calibri"/>
                <w:b/>
                <w:i/>
                <w:sz w:val="22"/>
                <w:szCs w:val="22"/>
                <w:lang w:val="en-US"/>
              </w:rPr>
              <w:tab/>
              <w:t xml:space="preserve">                                          </w:t>
            </w:r>
            <w:r w:rsidR="00237D7C" w:rsidRPr="00190DEF">
              <w:rPr>
                <w:rFonts w:ascii="Calibri" w:hAnsi="Calibri"/>
                <w:b/>
                <w:i/>
                <w:sz w:val="22"/>
                <w:szCs w:val="22"/>
                <w:lang w:val="en-US"/>
              </w:rPr>
              <w:tab/>
              <w:t xml:space="preserve">              </w:t>
            </w:r>
            <w:r w:rsidR="00237D7C">
              <w:rPr>
                <w:rFonts w:ascii="Calibri" w:hAnsi="Calibri"/>
                <w:b/>
                <w:i/>
                <w:sz w:val="22"/>
                <w:szCs w:val="22"/>
                <w:lang w:val="en-US"/>
              </w:rPr>
              <w:t xml:space="preserve">              </w:t>
            </w:r>
            <w:r w:rsidR="00555405">
              <w:rPr>
                <w:rFonts w:ascii="Calibri" w:hAnsi="Calibri"/>
                <w:b/>
                <w:i/>
                <w:sz w:val="22"/>
                <w:szCs w:val="22"/>
                <w:lang w:val="en-US"/>
              </w:rPr>
              <w:t xml:space="preserve">              </w:t>
            </w:r>
            <w:r>
              <w:rPr>
                <w:rFonts w:ascii="Calibri" w:hAnsi="Calibri"/>
                <w:b/>
                <w:sz w:val="22"/>
                <w:szCs w:val="22"/>
                <w:lang w:val="en-US"/>
              </w:rPr>
              <w:t>[</w:t>
            </w:r>
            <w:r w:rsidRPr="00D9358D">
              <w:rPr>
                <w:rFonts w:ascii="Calibri" w:hAnsi="Calibri"/>
                <w:b/>
                <w:sz w:val="22"/>
                <w:szCs w:val="22"/>
                <w:lang w:val="en-US"/>
              </w:rPr>
              <w:t>June-Aug 2013</w:t>
            </w:r>
            <w:r>
              <w:rPr>
                <w:rFonts w:ascii="Calibri" w:hAnsi="Calibri"/>
                <w:b/>
                <w:sz w:val="22"/>
                <w:szCs w:val="22"/>
                <w:lang w:val="en-US"/>
              </w:rPr>
              <w:t>]</w:t>
            </w:r>
          </w:p>
          <w:p w14:paraId="34BDEF9A" w14:textId="77777777" w:rsidR="00D9358D" w:rsidRPr="00190DEF" w:rsidRDefault="00D9358D" w:rsidP="00D136D1">
            <w:pPr>
              <w:pStyle w:val="Ul"/>
              <w:snapToGrid w:val="0"/>
              <w:spacing w:after="80"/>
              <w:contextualSpacing/>
              <w:rPr>
                <w:rFonts w:ascii="Calibri" w:hAnsi="Calibri"/>
                <w:sz w:val="22"/>
                <w:szCs w:val="22"/>
                <w:lang w:val="en-US"/>
              </w:rPr>
            </w:pPr>
            <w:r w:rsidRPr="00190DEF">
              <w:rPr>
                <w:rFonts w:ascii="Calibri" w:hAnsi="Calibri"/>
                <w:sz w:val="22"/>
                <w:szCs w:val="22"/>
                <w:lang w:val="en-US"/>
              </w:rPr>
              <w:t xml:space="preserve">I </w:t>
            </w:r>
            <w:r w:rsidR="00E26091">
              <w:rPr>
                <w:rFonts w:ascii="Calibri" w:hAnsi="Calibri"/>
                <w:sz w:val="22"/>
                <w:szCs w:val="22"/>
                <w:lang w:val="en-US"/>
              </w:rPr>
              <w:t xml:space="preserve">as lead developer </w:t>
            </w:r>
            <w:r w:rsidRPr="00190DEF">
              <w:rPr>
                <w:rFonts w:ascii="Calibri" w:hAnsi="Calibri"/>
                <w:sz w:val="22"/>
                <w:szCs w:val="22"/>
                <w:lang w:val="en-US"/>
              </w:rPr>
              <w:t>on multiple projects for this client</w:t>
            </w:r>
            <w:r w:rsidR="00E26091">
              <w:rPr>
                <w:rFonts w:ascii="Calibri" w:hAnsi="Calibri"/>
                <w:sz w:val="22"/>
                <w:szCs w:val="22"/>
                <w:lang w:val="en-US"/>
              </w:rPr>
              <w:t xml:space="preserve"> </w:t>
            </w:r>
            <w:proofErr w:type="spellStart"/>
            <w:r w:rsidR="00E26091">
              <w:rPr>
                <w:rFonts w:ascii="Calibri" w:hAnsi="Calibri"/>
                <w:sz w:val="22"/>
                <w:szCs w:val="22"/>
                <w:lang w:val="en-US"/>
              </w:rPr>
              <w:t>workingin</w:t>
            </w:r>
            <w:proofErr w:type="spellEnd"/>
            <w:r w:rsidR="00E26091">
              <w:rPr>
                <w:rFonts w:ascii="Calibri" w:hAnsi="Calibri"/>
                <w:sz w:val="22"/>
                <w:szCs w:val="22"/>
                <w:lang w:val="en-US"/>
              </w:rPr>
              <w:t xml:space="preserve"> a team of 3-5 developers. The work included</w:t>
            </w:r>
            <w:r w:rsidRPr="00190DEF">
              <w:rPr>
                <w:rFonts w:ascii="Calibri" w:hAnsi="Calibri"/>
                <w:sz w:val="22"/>
                <w:szCs w:val="22"/>
                <w:lang w:val="en-US"/>
              </w:rPr>
              <w:t xml:space="preserve"> adding new features such as barcode scanning and Google maps integration to the </w:t>
            </w:r>
            <w:proofErr w:type="spellStart"/>
            <w:r w:rsidRPr="00190DEF">
              <w:rPr>
                <w:rFonts w:ascii="Calibri" w:hAnsi="Calibri"/>
                <w:sz w:val="22"/>
                <w:szCs w:val="22"/>
                <w:lang w:val="en-US"/>
              </w:rPr>
              <w:t>DealTag</w:t>
            </w:r>
            <w:proofErr w:type="spellEnd"/>
            <w:r w:rsidRPr="00190DEF">
              <w:rPr>
                <w:rFonts w:ascii="Calibri" w:hAnsi="Calibri"/>
                <w:sz w:val="22"/>
                <w:szCs w:val="22"/>
                <w:lang w:val="en-US"/>
              </w:rPr>
              <w:t xml:space="preserve"> mobile loyalty app/platform; design, architecture and development of </w:t>
            </w:r>
            <w:proofErr w:type="spellStart"/>
            <w:r w:rsidRPr="00190DEF">
              <w:rPr>
                <w:rFonts w:ascii="Calibri" w:hAnsi="Calibri"/>
                <w:sz w:val="22"/>
                <w:szCs w:val="22"/>
                <w:lang w:val="en-US"/>
              </w:rPr>
              <w:t>PopIt</w:t>
            </w:r>
            <w:proofErr w:type="spellEnd"/>
            <w:r w:rsidRPr="00190DEF">
              <w:rPr>
                <w:rFonts w:ascii="Calibri" w:hAnsi="Calibri"/>
                <w:sz w:val="22"/>
                <w:szCs w:val="22"/>
                <w:lang w:val="en-US"/>
              </w:rPr>
              <w:t xml:space="preserve"> picture sharing and editing app comprising of a mobile app, </w:t>
            </w:r>
            <w:proofErr w:type="spellStart"/>
            <w:r w:rsidRPr="00190DEF">
              <w:rPr>
                <w:rFonts w:ascii="Calibri" w:hAnsi="Calibri"/>
                <w:sz w:val="22"/>
                <w:szCs w:val="22"/>
                <w:lang w:val="en-US"/>
              </w:rPr>
              <w:t>WebApi</w:t>
            </w:r>
            <w:proofErr w:type="spellEnd"/>
            <w:r w:rsidRPr="00190DEF">
              <w:rPr>
                <w:rFonts w:ascii="Calibri" w:hAnsi="Calibri"/>
                <w:sz w:val="22"/>
                <w:szCs w:val="22"/>
                <w:lang w:val="en-US"/>
              </w:rPr>
              <w:t xml:space="preserve"> backend and Windows Azure Cloud Storage; and App4Food restaurant booking and ordering app. Mobile apps were developed with </w:t>
            </w:r>
            <w:proofErr w:type="spellStart"/>
            <w:r w:rsidRPr="00190DEF">
              <w:rPr>
                <w:rFonts w:ascii="Calibri" w:hAnsi="Calibri"/>
                <w:sz w:val="22"/>
                <w:szCs w:val="22"/>
                <w:lang w:val="en-US"/>
              </w:rPr>
              <w:t>Phonegap</w:t>
            </w:r>
            <w:proofErr w:type="spellEnd"/>
            <w:r w:rsidRPr="00190DEF">
              <w:rPr>
                <w:rFonts w:ascii="Calibri" w:hAnsi="Calibri"/>
                <w:sz w:val="22"/>
                <w:szCs w:val="22"/>
                <w:lang w:val="en-US"/>
              </w:rPr>
              <w:t xml:space="preserve"> or </w:t>
            </w:r>
            <w:proofErr w:type="spellStart"/>
            <w:r w:rsidRPr="00190DEF">
              <w:rPr>
                <w:rFonts w:ascii="Calibri" w:hAnsi="Calibri"/>
                <w:sz w:val="22"/>
                <w:szCs w:val="22"/>
                <w:lang w:val="en-US"/>
              </w:rPr>
              <w:t>Xamarin</w:t>
            </w:r>
            <w:proofErr w:type="spellEnd"/>
            <w:r w:rsidRPr="00190DEF">
              <w:rPr>
                <w:rFonts w:ascii="Calibri" w:hAnsi="Calibri"/>
                <w:sz w:val="22"/>
                <w:szCs w:val="22"/>
                <w:lang w:val="en-US"/>
              </w:rPr>
              <w:t xml:space="preserve">. </w:t>
            </w:r>
            <w:proofErr w:type="spellStart"/>
            <w:r w:rsidRPr="00190DEF">
              <w:rPr>
                <w:rFonts w:ascii="Calibri" w:hAnsi="Calibri"/>
                <w:sz w:val="22"/>
                <w:szCs w:val="22"/>
                <w:lang w:val="en-US"/>
              </w:rPr>
              <w:t>DealTag</w:t>
            </w:r>
            <w:proofErr w:type="spellEnd"/>
            <w:r w:rsidRPr="00190DEF">
              <w:rPr>
                <w:rFonts w:ascii="Calibri" w:hAnsi="Calibri"/>
                <w:sz w:val="22"/>
                <w:szCs w:val="22"/>
                <w:lang w:val="en-US"/>
              </w:rPr>
              <w:t xml:space="preserve"> is currently available on Apple app store and Google Play as St Peter Quarter Loyalty and </w:t>
            </w:r>
            <w:proofErr w:type="spellStart"/>
            <w:r w:rsidRPr="00190DEF">
              <w:rPr>
                <w:rFonts w:ascii="Calibri" w:hAnsi="Calibri"/>
                <w:sz w:val="22"/>
                <w:szCs w:val="22"/>
                <w:lang w:val="en-US"/>
              </w:rPr>
              <w:t>FlowerPot</w:t>
            </w:r>
            <w:proofErr w:type="spellEnd"/>
            <w:r w:rsidRPr="00190DEF">
              <w:rPr>
                <w:rFonts w:ascii="Calibri" w:hAnsi="Calibri"/>
                <w:sz w:val="22"/>
                <w:szCs w:val="22"/>
                <w:lang w:val="en-US"/>
              </w:rPr>
              <w:t xml:space="preserve"> Loyalty apps. App4Food is also on the respective app stores.</w:t>
            </w:r>
          </w:p>
          <w:p w14:paraId="759DC6C7" w14:textId="77777777" w:rsidR="001124FD" w:rsidRPr="00190DEF" w:rsidRDefault="00D9358D" w:rsidP="00B81577">
            <w:pPr>
              <w:pStyle w:val="Ul"/>
              <w:snapToGrid w:val="0"/>
              <w:spacing w:before="240"/>
              <w:rPr>
                <w:rFonts w:ascii="Calibri" w:hAnsi="Calibri"/>
                <w:b/>
                <w:i/>
                <w:sz w:val="22"/>
                <w:szCs w:val="22"/>
                <w:lang w:val="en-US"/>
              </w:rPr>
            </w:pPr>
            <w:proofErr w:type="gramStart"/>
            <w:r>
              <w:rPr>
                <w:rFonts w:ascii="Calibri" w:hAnsi="Calibri"/>
                <w:sz w:val="22"/>
                <w:szCs w:val="22"/>
                <w:lang w:val="en-US"/>
              </w:rPr>
              <w:t>.</w:t>
            </w:r>
            <w:r w:rsidRPr="00DE6E06">
              <w:rPr>
                <w:rFonts w:ascii="Calibri" w:hAnsi="Calibri"/>
                <w:b/>
                <w:sz w:val="22"/>
                <w:szCs w:val="22"/>
                <w:lang w:val="en-US"/>
              </w:rPr>
              <w:t>Net</w:t>
            </w:r>
            <w:proofErr w:type="gramEnd"/>
            <w:r w:rsidRPr="00DE6E06">
              <w:rPr>
                <w:rFonts w:ascii="Calibri" w:hAnsi="Calibri"/>
                <w:b/>
                <w:sz w:val="22"/>
                <w:szCs w:val="22"/>
                <w:lang w:val="en-US"/>
              </w:rPr>
              <w:t xml:space="preserve"> Developer/Deployments engineer</w:t>
            </w:r>
            <w:r w:rsidRPr="00190DEF">
              <w:rPr>
                <w:rFonts w:ascii="Calibri" w:hAnsi="Calibri"/>
                <w:b/>
                <w:i/>
                <w:sz w:val="22"/>
                <w:szCs w:val="22"/>
                <w:lang w:val="en-US"/>
              </w:rPr>
              <w:t xml:space="preserve"> </w:t>
            </w:r>
            <w:r w:rsidR="005C66F2">
              <w:rPr>
                <w:rFonts w:ascii="Calibri" w:hAnsi="Calibri"/>
                <w:b/>
                <w:i/>
                <w:sz w:val="22"/>
                <w:szCs w:val="22"/>
                <w:lang w:val="en-US"/>
              </w:rPr>
              <w:t xml:space="preserve"> </w:t>
            </w:r>
            <w:proofErr w:type="spellStart"/>
            <w:r w:rsidR="005C66F2">
              <w:rPr>
                <w:rFonts w:ascii="Calibri" w:hAnsi="Calibri"/>
                <w:b/>
                <w:i/>
                <w:sz w:val="22"/>
                <w:szCs w:val="22"/>
                <w:lang w:val="en-US"/>
              </w:rPr>
              <w:t>Steria</w:t>
            </w:r>
            <w:proofErr w:type="spellEnd"/>
            <w:r w:rsidR="005C66F2">
              <w:rPr>
                <w:rFonts w:ascii="Calibri" w:hAnsi="Calibri"/>
                <w:b/>
                <w:i/>
                <w:sz w:val="22"/>
                <w:szCs w:val="22"/>
                <w:lang w:val="en-US"/>
              </w:rPr>
              <w:t xml:space="preserve"> Limited </w:t>
            </w:r>
            <w:r w:rsidR="005C66F2" w:rsidRPr="00D9358D">
              <w:rPr>
                <w:rFonts w:ascii="Calibri" w:hAnsi="Calibri"/>
                <w:b/>
                <w:sz w:val="22"/>
                <w:szCs w:val="22"/>
                <w:lang w:val="en-US"/>
              </w:rPr>
              <w:t>(contract)</w:t>
            </w:r>
            <w:r>
              <w:rPr>
                <w:rFonts w:ascii="Calibri" w:hAnsi="Calibri"/>
                <w:b/>
                <w:i/>
                <w:sz w:val="22"/>
                <w:szCs w:val="22"/>
                <w:lang w:val="en-US"/>
              </w:rPr>
              <w:tab/>
            </w:r>
            <w:r w:rsidR="005C66F2">
              <w:rPr>
                <w:rFonts w:ascii="Calibri" w:hAnsi="Calibri"/>
                <w:b/>
                <w:i/>
                <w:sz w:val="22"/>
                <w:szCs w:val="22"/>
                <w:lang w:val="en-US"/>
              </w:rPr>
              <w:t xml:space="preserve">      </w:t>
            </w:r>
            <w:r w:rsidR="001124FD" w:rsidRPr="00190DEF">
              <w:rPr>
                <w:rFonts w:ascii="Calibri" w:hAnsi="Calibri"/>
                <w:b/>
                <w:i/>
                <w:sz w:val="22"/>
                <w:szCs w:val="22"/>
                <w:lang w:val="en-US"/>
              </w:rPr>
              <w:t xml:space="preserve">                                     </w:t>
            </w:r>
            <w:r w:rsidR="001124FD" w:rsidRPr="00190DEF">
              <w:rPr>
                <w:rFonts w:ascii="Calibri" w:hAnsi="Calibri"/>
                <w:b/>
                <w:sz w:val="22"/>
                <w:szCs w:val="22"/>
                <w:lang w:val="en-US"/>
              </w:rPr>
              <w:t xml:space="preserve">[Dec 2012 – May 2013]            </w:t>
            </w:r>
          </w:p>
          <w:p w14:paraId="40DFA658" w14:textId="77777777" w:rsidR="001124FD" w:rsidRPr="00190DEF" w:rsidRDefault="001124FD" w:rsidP="00D136D1">
            <w:pPr>
              <w:pStyle w:val="Ul"/>
              <w:snapToGrid w:val="0"/>
              <w:spacing w:after="80"/>
              <w:rPr>
                <w:rFonts w:ascii="Calibri" w:hAnsi="Calibri"/>
                <w:b/>
                <w:i/>
                <w:sz w:val="22"/>
                <w:szCs w:val="22"/>
                <w:lang w:val="en-US"/>
              </w:rPr>
            </w:pPr>
            <w:r w:rsidRPr="00190DEF">
              <w:rPr>
                <w:rFonts w:ascii="Calibri" w:hAnsi="Calibri"/>
                <w:sz w:val="22"/>
                <w:szCs w:val="22"/>
                <w:lang w:val="en-US"/>
              </w:rPr>
              <w:t>I worked as a .Net developer/</w:t>
            </w:r>
            <w:r w:rsidR="00DE6E06">
              <w:rPr>
                <w:rFonts w:ascii="Calibri" w:hAnsi="Calibri"/>
                <w:sz w:val="22"/>
                <w:szCs w:val="22"/>
                <w:lang w:val="en-US"/>
              </w:rPr>
              <w:t>deployments</w:t>
            </w:r>
            <w:r w:rsidRPr="00190DEF">
              <w:rPr>
                <w:rFonts w:ascii="Calibri" w:hAnsi="Calibri"/>
                <w:sz w:val="22"/>
                <w:szCs w:val="22"/>
                <w:lang w:val="en-US"/>
              </w:rPr>
              <w:t xml:space="preserve"> engineer on a project for Boots, I was tasked with testing and configuring application environments for a multi-tier multi-platform application comprising of web portals (</w:t>
            </w:r>
            <w:proofErr w:type="spellStart"/>
            <w:r w:rsidRPr="00190DEF">
              <w:rPr>
                <w:rFonts w:ascii="Calibri" w:hAnsi="Calibri"/>
                <w:sz w:val="22"/>
                <w:szCs w:val="22"/>
                <w:lang w:val="en-US"/>
              </w:rPr>
              <w:t>DotNetNuke</w:t>
            </w:r>
            <w:proofErr w:type="spellEnd"/>
            <w:r w:rsidRPr="00190DEF">
              <w:rPr>
                <w:rFonts w:ascii="Calibri" w:hAnsi="Calibri"/>
                <w:sz w:val="22"/>
                <w:szCs w:val="22"/>
                <w:lang w:val="en-US"/>
              </w:rPr>
              <w:t>), WCF services, third party web services and thick client WPF application running on a tablet. This included implementing security policies across the estate, configuring SSL and x509 certificates, managing auto deployments to multiple environments and resolving application connectivity issues within the constraint of Boots security policy. I worked hands-on with IIS configuration, SQL Server configuration and well as WCF services and ASP.NET</w:t>
            </w:r>
            <w:r w:rsidR="006932F0">
              <w:rPr>
                <w:rFonts w:ascii="Calibri" w:hAnsi="Calibri"/>
                <w:sz w:val="22"/>
                <w:szCs w:val="22"/>
                <w:lang w:val="en-US"/>
              </w:rPr>
              <w:t xml:space="preserve"> and SharePoint</w:t>
            </w:r>
            <w:r w:rsidRPr="00190DEF">
              <w:rPr>
                <w:rFonts w:ascii="Calibri" w:hAnsi="Calibri"/>
                <w:sz w:val="22"/>
                <w:szCs w:val="22"/>
                <w:lang w:val="en-US"/>
              </w:rPr>
              <w:t xml:space="preserve"> development. This was done on a load balanced Windows Server 2008 R2 server farm environment. I also worked with zero touch deployment configuration using Microsoft deployment toolkit and continuous code integration using Cruise Control, and SVN.</w:t>
            </w:r>
          </w:p>
          <w:p w14:paraId="5EFD6717" w14:textId="77777777" w:rsidR="00237D7C" w:rsidRPr="00190DEF" w:rsidRDefault="001124FD" w:rsidP="00D136D1">
            <w:pPr>
              <w:pStyle w:val="Ul"/>
              <w:snapToGrid w:val="0"/>
              <w:rPr>
                <w:rFonts w:ascii="Calibri" w:hAnsi="Calibri"/>
                <w:b/>
                <w:sz w:val="22"/>
                <w:szCs w:val="22"/>
                <w:lang w:val="en-US"/>
              </w:rPr>
            </w:pPr>
            <w:r w:rsidRPr="00190DEF">
              <w:rPr>
                <w:rFonts w:ascii="Calibri" w:hAnsi="Calibri"/>
                <w:b/>
                <w:i/>
                <w:sz w:val="22"/>
                <w:szCs w:val="22"/>
                <w:lang w:val="en-US"/>
              </w:rPr>
              <w:t>Web Developer</w:t>
            </w:r>
            <w:r w:rsidRPr="00190DEF">
              <w:rPr>
                <w:rFonts w:ascii="Calibri" w:hAnsi="Calibri"/>
                <w:b/>
                <w:i/>
                <w:sz w:val="22"/>
                <w:szCs w:val="22"/>
                <w:lang w:val="en-US"/>
              </w:rPr>
              <w:tab/>
            </w:r>
            <w:r w:rsidR="00237D7C">
              <w:rPr>
                <w:rFonts w:ascii="Calibri" w:hAnsi="Calibri"/>
                <w:b/>
                <w:sz w:val="22"/>
                <w:szCs w:val="22"/>
                <w:lang w:val="en-US"/>
              </w:rPr>
              <w:t xml:space="preserve"> </w:t>
            </w:r>
            <w:proofErr w:type="spellStart"/>
            <w:r w:rsidR="00237D7C">
              <w:rPr>
                <w:rFonts w:ascii="Calibri" w:hAnsi="Calibri"/>
                <w:b/>
                <w:sz w:val="22"/>
                <w:szCs w:val="22"/>
                <w:lang w:val="en-US"/>
              </w:rPr>
              <w:t>Vicinitee</w:t>
            </w:r>
            <w:proofErr w:type="spellEnd"/>
            <w:r w:rsidR="00237D7C">
              <w:rPr>
                <w:rFonts w:ascii="Calibri" w:hAnsi="Calibri"/>
                <w:b/>
                <w:sz w:val="22"/>
                <w:szCs w:val="22"/>
                <w:lang w:val="en-US"/>
              </w:rPr>
              <w:t xml:space="preserve"> Ltd, London</w:t>
            </w:r>
            <w:r w:rsidR="00237D7C" w:rsidRPr="00190DEF">
              <w:rPr>
                <w:rFonts w:ascii="Calibri" w:hAnsi="Calibri"/>
                <w:b/>
                <w:sz w:val="22"/>
                <w:szCs w:val="22"/>
                <w:lang w:val="en-US"/>
              </w:rPr>
              <w:t xml:space="preserve"> </w:t>
            </w:r>
            <w:r w:rsidR="00237D7C" w:rsidRPr="00190DEF">
              <w:rPr>
                <w:rFonts w:ascii="Calibri" w:hAnsi="Calibri"/>
                <w:b/>
                <w:i/>
                <w:sz w:val="22"/>
                <w:szCs w:val="22"/>
                <w:lang w:val="en-US"/>
              </w:rPr>
              <w:t xml:space="preserve">             </w:t>
            </w:r>
            <w:r w:rsidR="00237D7C" w:rsidRPr="00190DEF">
              <w:rPr>
                <w:rFonts w:ascii="Calibri" w:hAnsi="Calibri"/>
                <w:b/>
                <w:i/>
                <w:sz w:val="22"/>
                <w:szCs w:val="22"/>
                <w:lang w:val="en-US"/>
              </w:rPr>
              <w:tab/>
            </w:r>
            <w:r w:rsidR="00237D7C" w:rsidRPr="00190DEF">
              <w:rPr>
                <w:rFonts w:ascii="Calibri" w:hAnsi="Calibri"/>
                <w:b/>
                <w:i/>
                <w:sz w:val="22"/>
                <w:szCs w:val="22"/>
                <w:lang w:val="en-US"/>
              </w:rPr>
              <w:tab/>
              <w:t xml:space="preserve">                            </w:t>
            </w:r>
            <w:r w:rsidR="00237D7C">
              <w:rPr>
                <w:rFonts w:ascii="Calibri" w:hAnsi="Calibri"/>
                <w:b/>
                <w:i/>
                <w:sz w:val="22"/>
                <w:szCs w:val="22"/>
                <w:lang w:val="en-US"/>
              </w:rPr>
              <w:t xml:space="preserve">  </w:t>
            </w:r>
            <w:r w:rsidR="00237D7C" w:rsidRPr="00190DEF">
              <w:rPr>
                <w:rFonts w:ascii="Calibri" w:hAnsi="Calibri"/>
                <w:b/>
                <w:i/>
                <w:sz w:val="22"/>
                <w:szCs w:val="22"/>
                <w:lang w:val="en-US"/>
              </w:rPr>
              <w:t xml:space="preserve">           </w:t>
            </w:r>
            <w:r w:rsidR="00237D7C">
              <w:rPr>
                <w:rFonts w:ascii="Calibri" w:hAnsi="Calibri"/>
                <w:b/>
                <w:i/>
                <w:sz w:val="22"/>
                <w:szCs w:val="22"/>
                <w:lang w:val="en-US"/>
              </w:rPr>
              <w:t xml:space="preserve">  </w:t>
            </w:r>
            <w:r w:rsidR="00237D7C">
              <w:rPr>
                <w:rFonts w:ascii="Calibri" w:hAnsi="Calibri"/>
                <w:b/>
                <w:i/>
                <w:sz w:val="22"/>
                <w:szCs w:val="22"/>
                <w:lang w:val="en-US"/>
              </w:rPr>
              <w:tab/>
            </w:r>
            <w:r w:rsidR="00237D7C">
              <w:rPr>
                <w:rFonts w:ascii="Calibri" w:hAnsi="Calibri"/>
                <w:b/>
                <w:i/>
                <w:sz w:val="22"/>
                <w:szCs w:val="22"/>
                <w:lang w:val="en-US"/>
              </w:rPr>
              <w:tab/>
              <w:t xml:space="preserve">               </w:t>
            </w:r>
            <w:r w:rsidR="00237D7C">
              <w:rPr>
                <w:rFonts w:ascii="Calibri" w:hAnsi="Calibri"/>
                <w:b/>
                <w:sz w:val="22"/>
                <w:szCs w:val="22"/>
                <w:lang w:val="en-US"/>
              </w:rPr>
              <w:t>[Feb 2012 – Nov 2012]</w:t>
            </w:r>
          </w:p>
          <w:p w14:paraId="3A68D77D" w14:textId="77777777" w:rsidR="001124FD" w:rsidRPr="00190DEF" w:rsidRDefault="001124FD" w:rsidP="00D136D1">
            <w:pPr>
              <w:pStyle w:val="Ul"/>
              <w:snapToGrid w:val="0"/>
              <w:spacing w:after="80"/>
              <w:rPr>
                <w:rFonts w:ascii="Calibri" w:hAnsi="Calibri"/>
                <w:sz w:val="22"/>
                <w:szCs w:val="22"/>
                <w:lang w:val="en-US"/>
              </w:rPr>
            </w:pPr>
            <w:r w:rsidRPr="00190DEF">
              <w:rPr>
                <w:rFonts w:ascii="Calibri" w:hAnsi="Calibri"/>
                <w:sz w:val="22"/>
                <w:szCs w:val="22"/>
                <w:lang w:val="en-US"/>
              </w:rPr>
              <w:t xml:space="preserve">I worked as part of an agile team of developers responsible supporting and enhancing a suite of applications for the property management sector including public facing community websites and intranet business applications using asp.net, </w:t>
            </w:r>
            <w:proofErr w:type="spellStart"/>
            <w:r w:rsidRPr="00190DEF">
              <w:rPr>
                <w:rFonts w:ascii="Calibri" w:hAnsi="Calibri"/>
                <w:sz w:val="22"/>
                <w:szCs w:val="22"/>
                <w:lang w:val="en-US"/>
              </w:rPr>
              <w:t>mojoportal</w:t>
            </w:r>
            <w:proofErr w:type="spellEnd"/>
            <w:r w:rsidRPr="00190DEF">
              <w:rPr>
                <w:rFonts w:ascii="Calibri" w:hAnsi="Calibri"/>
                <w:sz w:val="22"/>
                <w:szCs w:val="22"/>
                <w:lang w:val="en-US"/>
              </w:rPr>
              <w:t xml:space="preserve"> </w:t>
            </w:r>
            <w:proofErr w:type="spellStart"/>
            <w:r w:rsidRPr="00190DEF">
              <w:rPr>
                <w:rFonts w:ascii="Calibri" w:hAnsi="Calibri"/>
                <w:sz w:val="22"/>
                <w:szCs w:val="22"/>
                <w:lang w:val="en-US"/>
              </w:rPr>
              <w:t>cms</w:t>
            </w:r>
            <w:proofErr w:type="spellEnd"/>
            <w:r w:rsidRPr="00190DEF">
              <w:rPr>
                <w:rFonts w:ascii="Calibri" w:hAnsi="Calibri"/>
                <w:sz w:val="22"/>
                <w:szCs w:val="22"/>
                <w:lang w:val="en-US"/>
              </w:rPr>
              <w:t xml:space="preserve">, MVC3 and ORMs such as Linq2Sql, Entity Framework and Fluent </w:t>
            </w:r>
            <w:proofErr w:type="spellStart"/>
            <w:r w:rsidRPr="00190DEF">
              <w:rPr>
                <w:rFonts w:ascii="Calibri" w:hAnsi="Calibri"/>
                <w:sz w:val="22"/>
                <w:szCs w:val="22"/>
                <w:lang w:val="en-US"/>
              </w:rPr>
              <w:t>nhibernate</w:t>
            </w:r>
            <w:proofErr w:type="spellEnd"/>
            <w:r w:rsidRPr="00190DEF">
              <w:rPr>
                <w:rFonts w:ascii="Calibri" w:hAnsi="Calibri"/>
                <w:sz w:val="22"/>
                <w:szCs w:val="22"/>
                <w:lang w:val="en-US"/>
              </w:rPr>
              <w:t xml:space="preserve">. I worked on several high profile sites such as 2012.vicinitee.com, www.mygreenpark.net, georgehouse.info, </w:t>
            </w:r>
            <w:hyperlink r:id="rId6" w:history="1">
              <w:r w:rsidRPr="00190DEF">
                <w:rPr>
                  <w:rStyle w:val="Hyperlink"/>
                  <w:rFonts w:ascii="Calibri" w:hAnsi="Calibri"/>
                  <w:sz w:val="22"/>
                  <w:szCs w:val="22"/>
                  <w:lang w:val="en-US"/>
                </w:rPr>
                <w:t>www.spinningfieldsonline.com</w:t>
              </w:r>
            </w:hyperlink>
            <w:r w:rsidRPr="00190DEF">
              <w:rPr>
                <w:rFonts w:ascii="Calibri" w:hAnsi="Calibri"/>
                <w:sz w:val="22"/>
                <w:szCs w:val="22"/>
                <w:lang w:val="en-US"/>
              </w:rPr>
              <w:t xml:space="preserve">, www.hammersonspace.com and admin.hammersonspace.com. Code was managed using Subversion (SVN) and continuous integration using Cruise Control. </w:t>
            </w:r>
          </w:p>
          <w:p w14:paraId="631FB318" w14:textId="77777777" w:rsidR="001124FD" w:rsidRPr="00190DEF" w:rsidRDefault="001124FD" w:rsidP="00B81577">
            <w:pPr>
              <w:pStyle w:val="Ul"/>
              <w:snapToGrid w:val="0"/>
              <w:spacing w:before="240"/>
              <w:rPr>
                <w:rFonts w:ascii="Calibri" w:hAnsi="Calibri"/>
                <w:b/>
                <w:sz w:val="22"/>
                <w:szCs w:val="22"/>
                <w:lang w:val="en-US"/>
              </w:rPr>
            </w:pPr>
            <w:r w:rsidRPr="00190DEF">
              <w:rPr>
                <w:rFonts w:ascii="Calibri" w:hAnsi="Calibri"/>
                <w:b/>
                <w:i/>
                <w:sz w:val="22"/>
                <w:szCs w:val="22"/>
                <w:lang w:val="en-US"/>
              </w:rPr>
              <w:lastRenderedPageBreak/>
              <w:t>Web Developer</w:t>
            </w:r>
            <w:r w:rsidRPr="00190DEF">
              <w:rPr>
                <w:rFonts w:ascii="Calibri" w:hAnsi="Calibri"/>
                <w:b/>
                <w:i/>
                <w:sz w:val="22"/>
                <w:szCs w:val="22"/>
                <w:lang w:val="en-US"/>
              </w:rPr>
              <w:tab/>
            </w:r>
            <w:r w:rsidR="00237D7C" w:rsidRPr="00190DEF">
              <w:rPr>
                <w:rFonts w:ascii="Calibri" w:hAnsi="Calibri"/>
                <w:b/>
                <w:sz w:val="22"/>
                <w:szCs w:val="22"/>
                <w:lang w:val="en-US"/>
              </w:rPr>
              <w:t xml:space="preserve"> </w:t>
            </w:r>
            <w:r w:rsidR="00237D7C">
              <w:rPr>
                <w:rFonts w:ascii="Calibri" w:hAnsi="Calibri"/>
                <w:b/>
                <w:sz w:val="22"/>
                <w:szCs w:val="22"/>
                <w:lang w:val="en-US"/>
              </w:rPr>
              <w:t xml:space="preserve">Winona </w:t>
            </w:r>
            <w:proofErr w:type="spellStart"/>
            <w:r w:rsidR="00237D7C">
              <w:rPr>
                <w:rFonts w:ascii="Calibri" w:hAnsi="Calibri"/>
                <w:b/>
                <w:sz w:val="22"/>
                <w:szCs w:val="22"/>
                <w:lang w:val="en-US"/>
              </w:rPr>
              <w:t>ESolutions</w:t>
            </w:r>
            <w:proofErr w:type="spellEnd"/>
            <w:r w:rsidR="00237D7C">
              <w:rPr>
                <w:rFonts w:ascii="Calibri" w:hAnsi="Calibri"/>
                <w:b/>
                <w:sz w:val="22"/>
                <w:szCs w:val="22"/>
                <w:lang w:val="en-US"/>
              </w:rPr>
              <w:t xml:space="preserve"> Ltd, London</w:t>
            </w:r>
            <w:r w:rsidR="00237D7C">
              <w:rPr>
                <w:rFonts w:ascii="Calibri" w:hAnsi="Calibri"/>
                <w:b/>
                <w:i/>
                <w:sz w:val="22"/>
                <w:szCs w:val="22"/>
                <w:lang w:val="en-US"/>
              </w:rPr>
              <w:tab/>
              <w:t xml:space="preserve"> </w:t>
            </w:r>
            <w:r w:rsidRPr="00190DEF">
              <w:rPr>
                <w:rFonts w:ascii="Calibri" w:hAnsi="Calibri"/>
                <w:b/>
                <w:i/>
                <w:sz w:val="22"/>
                <w:szCs w:val="22"/>
                <w:lang w:val="en-US"/>
              </w:rPr>
              <w:tab/>
              <w:t xml:space="preserve">             </w:t>
            </w:r>
            <w:r w:rsidRPr="00190DEF">
              <w:rPr>
                <w:rFonts w:ascii="Calibri" w:hAnsi="Calibri"/>
                <w:b/>
                <w:i/>
                <w:sz w:val="22"/>
                <w:szCs w:val="22"/>
                <w:lang w:val="en-US"/>
              </w:rPr>
              <w:tab/>
            </w:r>
            <w:r w:rsidRPr="00190DEF">
              <w:rPr>
                <w:rFonts w:ascii="Calibri" w:hAnsi="Calibri"/>
                <w:b/>
                <w:i/>
                <w:sz w:val="22"/>
                <w:szCs w:val="22"/>
                <w:lang w:val="en-US"/>
              </w:rPr>
              <w:tab/>
              <w:t xml:space="preserve">                            </w:t>
            </w:r>
            <w:r w:rsidR="00237D7C">
              <w:rPr>
                <w:rFonts w:ascii="Calibri" w:hAnsi="Calibri"/>
                <w:b/>
                <w:i/>
                <w:sz w:val="22"/>
                <w:szCs w:val="22"/>
                <w:lang w:val="en-US"/>
              </w:rPr>
              <w:t xml:space="preserve">  </w:t>
            </w:r>
            <w:r w:rsidRPr="00190DEF">
              <w:rPr>
                <w:rFonts w:ascii="Calibri" w:hAnsi="Calibri"/>
                <w:b/>
                <w:sz w:val="22"/>
                <w:szCs w:val="22"/>
                <w:lang w:val="en-US"/>
              </w:rPr>
              <w:t>[July 2011 – Jan 2012]</w:t>
            </w:r>
          </w:p>
          <w:p w14:paraId="52269402" w14:textId="77777777" w:rsidR="001124FD" w:rsidRPr="00190DEF" w:rsidRDefault="001124FD" w:rsidP="00B81577">
            <w:pPr>
              <w:pStyle w:val="Ul"/>
              <w:snapToGrid w:val="0"/>
              <w:jc w:val="both"/>
              <w:rPr>
                <w:rFonts w:ascii="Calibri" w:hAnsi="Calibri"/>
                <w:sz w:val="22"/>
                <w:szCs w:val="22"/>
                <w:lang w:val="en-US"/>
              </w:rPr>
            </w:pPr>
            <w:r w:rsidRPr="00190DEF">
              <w:rPr>
                <w:rFonts w:ascii="Calibri" w:hAnsi="Calibri"/>
                <w:sz w:val="22"/>
                <w:szCs w:val="22"/>
                <w:lang w:val="en-US"/>
              </w:rPr>
              <w:t>I was responsible for designing and developing back end systems and bespoke solutions for CMS based websites and web applications using C# and VB.NET with Visual Studio 2010 and .Net framework 3.5 and 4.0 as well as database management using SQL Server 2008. Some notable projects which I worked on include British Fashion Council (</w:t>
            </w:r>
            <w:hyperlink r:id="rId7" w:history="1">
              <w:r w:rsidRPr="00190DEF">
                <w:rPr>
                  <w:rStyle w:val="Hyperlink"/>
                  <w:rFonts w:ascii="Calibri" w:hAnsi="Calibri"/>
                  <w:sz w:val="22"/>
                  <w:szCs w:val="22"/>
                  <w:lang w:val="en-US"/>
                </w:rPr>
                <w:t>www.britishfashioncouncil.com</w:t>
              </w:r>
            </w:hyperlink>
            <w:r w:rsidRPr="00190DEF">
              <w:rPr>
                <w:rFonts w:ascii="Calibri" w:hAnsi="Calibri"/>
                <w:sz w:val="22"/>
                <w:szCs w:val="22"/>
                <w:lang w:val="en-US"/>
              </w:rPr>
              <w:t>), London Fashion Week (</w:t>
            </w:r>
            <w:hyperlink r:id="rId8" w:history="1">
              <w:r w:rsidRPr="00190DEF">
                <w:rPr>
                  <w:rStyle w:val="Hyperlink"/>
                  <w:rFonts w:ascii="Calibri" w:hAnsi="Calibri"/>
                  <w:sz w:val="22"/>
                  <w:szCs w:val="22"/>
                  <w:lang w:val="en-US"/>
                </w:rPr>
                <w:t>www.londonfashionweek.co.uk</w:t>
              </w:r>
            </w:hyperlink>
            <w:r w:rsidRPr="00190DEF">
              <w:rPr>
                <w:rFonts w:ascii="Calibri" w:hAnsi="Calibri"/>
                <w:sz w:val="22"/>
                <w:szCs w:val="22"/>
                <w:lang w:val="en-US"/>
              </w:rPr>
              <w:t xml:space="preserve">), </w:t>
            </w:r>
            <w:proofErr w:type="spellStart"/>
            <w:r w:rsidRPr="00190DEF">
              <w:rPr>
                <w:rFonts w:ascii="Calibri" w:hAnsi="Calibri"/>
                <w:sz w:val="22"/>
                <w:szCs w:val="22"/>
                <w:lang w:val="en-US"/>
              </w:rPr>
              <w:t>Futureversity</w:t>
            </w:r>
            <w:proofErr w:type="spellEnd"/>
            <w:r w:rsidRPr="00190DEF">
              <w:rPr>
                <w:rFonts w:ascii="Calibri" w:hAnsi="Calibri"/>
                <w:sz w:val="22"/>
                <w:szCs w:val="22"/>
                <w:lang w:val="en-US"/>
              </w:rPr>
              <w:t xml:space="preserve"> </w:t>
            </w:r>
            <w:proofErr w:type="spellStart"/>
            <w:r w:rsidRPr="00190DEF">
              <w:rPr>
                <w:rFonts w:ascii="Calibri" w:hAnsi="Calibri"/>
                <w:sz w:val="22"/>
                <w:szCs w:val="22"/>
                <w:lang w:val="en-US"/>
              </w:rPr>
              <w:t>programme</w:t>
            </w:r>
            <w:proofErr w:type="spellEnd"/>
            <w:r w:rsidRPr="00190DEF">
              <w:rPr>
                <w:rFonts w:ascii="Calibri" w:hAnsi="Calibri"/>
                <w:sz w:val="22"/>
                <w:szCs w:val="22"/>
                <w:lang w:val="en-US"/>
              </w:rPr>
              <w:t xml:space="preserve"> administration system (fred.futureversity.org.uk), Gingerbread mobile website (mobile.gingerbread.org.uk) amongst many others. I was also responsible for enhancing legacy projects developed in classic ASP such as www.plymouthpavillions.com. I developed a specification for migrating legacy applications </w:t>
            </w:r>
            <w:proofErr w:type="gramStart"/>
            <w:r w:rsidRPr="00190DEF">
              <w:rPr>
                <w:rFonts w:ascii="Calibri" w:hAnsi="Calibri"/>
                <w:sz w:val="22"/>
                <w:szCs w:val="22"/>
                <w:lang w:val="en-US"/>
              </w:rPr>
              <w:t>to .Net3.5</w:t>
            </w:r>
            <w:proofErr w:type="gramEnd"/>
            <w:r w:rsidRPr="00190DEF">
              <w:rPr>
                <w:rFonts w:ascii="Calibri" w:hAnsi="Calibri"/>
                <w:sz w:val="22"/>
                <w:szCs w:val="22"/>
                <w:lang w:val="en-US"/>
              </w:rPr>
              <w:t>.</w:t>
            </w:r>
          </w:p>
          <w:p w14:paraId="2D08E6F8" w14:textId="77777777" w:rsidR="008A76F0" w:rsidRPr="00D136D1" w:rsidRDefault="001124FD" w:rsidP="00B81577">
            <w:pPr>
              <w:pStyle w:val="Ul"/>
              <w:snapToGrid w:val="0"/>
              <w:jc w:val="both"/>
              <w:rPr>
                <w:rFonts w:ascii="Calibri" w:hAnsi="Calibri"/>
                <w:sz w:val="22"/>
                <w:szCs w:val="22"/>
                <w:lang w:val="en-US"/>
              </w:rPr>
            </w:pPr>
            <w:r w:rsidRPr="00190DEF">
              <w:rPr>
                <w:rFonts w:ascii="Calibri" w:hAnsi="Calibri"/>
                <w:sz w:val="22"/>
                <w:szCs w:val="22"/>
                <w:lang w:val="en-US"/>
              </w:rPr>
              <w:t>Some of the work done included document/report generation workflows (</w:t>
            </w:r>
            <w:proofErr w:type="spellStart"/>
            <w:r w:rsidRPr="00190DEF">
              <w:rPr>
                <w:rFonts w:ascii="Calibri" w:hAnsi="Calibri"/>
                <w:sz w:val="22"/>
                <w:szCs w:val="22"/>
                <w:lang w:val="en-US"/>
              </w:rPr>
              <w:t>pdf</w:t>
            </w:r>
            <w:proofErr w:type="spellEnd"/>
            <w:r w:rsidRPr="00190DEF">
              <w:rPr>
                <w:rFonts w:ascii="Calibri" w:hAnsi="Calibri"/>
                <w:sz w:val="22"/>
                <w:szCs w:val="22"/>
                <w:lang w:val="en-US"/>
              </w:rPr>
              <w:t xml:space="preserve">, excel), web service development and consumption, RSS feeds aggregation, Google maps, </w:t>
            </w:r>
            <w:proofErr w:type="gramStart"/>
            <w:r w:rsidRPr="00190DEF">
              <w:rPr>
                <w:rFonts w:ascii="Calibri" w:hAnsi="Calibri"/>
                <w:sz w:val="22"/>
                <w:szCs w:val="22"/>
                <w:lang w:val="en-US"/>
              </w:rPr>
              <w:t>social media integration</w:t>
            </w:r>
            <w:proofErr w:type="gramEnd"/>
            <w:r w:rsidRPr="00190DEF">
              <w:rPr>
                <w:rFonts w:ascii="Calibri" w:hAnsi="Calibri"/>
                <w:sz w:val="22"/>
                <w:szCs w:val="22"/>
                <w:lang w:val="en-US"/>
              </w:rPr>
              <w:t xml:space="preserve"> (Facebook, Twitter). </w:t>
            </w:r>
            <w:r w:rsidR="00D136D1">
              <w:rPr>
                <w:rFonts w:ascii="Calibri" w:hAnsi="Calibri"/>
                <w:sz w:val="22"/>
                <w:szCs w:val="22"/>
                <w:lang w:val="en-US"/>
              </w:rPr>
              <w:t xml:space="preserve">All projects were developed in </w:t>
            </w:r>
            <w:r w:rsidRPr="00190DEF">
              <w:rPr>
                <w:rFonts w:ascii="Calibri" w:hAnsi="Calibri"/>
                <w:sz w:val="22"/>
                <w:szCs w:val="22"/>
                <w:lang w:val="en-US"/>
              </w:rPr>
              <w:t>source-controlled environments using Microsoft Visual SourceSafe.</w:t>
            </w:r>
          </w:p>
          <w:p w14:paraId="4991948E" w14:textId="77777777" w:rsidR="001124FD" w:rsidRPr="00190DEF" w:rsidRDefault="001124FD" w:rsidP="00B81577">
            <w:pPr>
              <w:pStyle w:val="Ul"/>
              <w:spacing w:before="240"/>
              <w:rPr>
                <w:rFonts w:ascii="Calibri" w:hAnsi="Calibri"/>
                <w:b/>
                <w:sz w:val="22"/>
                <w:szCs w:val="22"/>
              </w:rPr>
            </w:pPr>
            <w:r w:rsidRPr="00190DEF">
              <w:rPr>
                <w:rFonts w:ascii="Calibri" w:hAnsi="Calibri"/>
                <w:b/>
                <w:i/>
                <w:sz w:val="22"/>
                <w:szCs w:val="22"/>
                <w:lang w:val="en-US"/>
              </w:rPr>
              <w:t>Solutions Developer</w:t>
            </w:r>
            <w:r w:rsidRPr="00190DEF">
              <w:rPr>
                <w:rFonts w:ascii="Calibri" w:hAnsi="Calibri"/>
                <w:b/>
                <w:i/>
                <w:sz w:val="22"/>
                <w:szCs w:val="22"/>
                <w:lang w:val="en-GB"/>
              </w:rPr>
              <w:t xml:space="preserve"> -</w:t>
            </w:r>
            <w:r w:rsidRPr="00190DEF">
              <w:rPr>
                <w:rFonts w:ascii="Calibri" w:hAnsi="Calibri"/>
                <w:sz w:val="22"/>
                <w:szCs w:val="22"/>
                <w:lang w:val="en-US"/>
              </w:rPr>
              <w:t xml:space="preserve"> </w:t>
            </w:r>
            <w:r w:rsidRPr="00190DEF">
              <w:rPr>
                <w:rFonts w:ascii="Calibri" w:hAnsi="Calibri"/>
                <w:b/>
                <w:i/>
                <w:sz w:val="22"/>
                <w:szCs w:val="22"/>
                <w:lang w:val="en-US"/>
              </w:rPr>
              <w:t xml:space="preserve">Technology </w:t>
            </w:r>
            <w:proofErr w:type="gramStart"/>
            <w:r w:rsidRPr="00190DEF">
              <w:rPr>
                <w:rFonts w:ascii="Calibri" w:hAnsi="Calibri"/>
                <w:b/>
                <w:i/>
                <w:sz w:val="22"/>
                <w:szCs w:val="22"/>
                <w:lang w:val="en-US"/>
              </w:rPr>
              <w:t>Consulting</w:t>
            </w:r>
            <w:r w:rsidR="00237D7C">
              <w:rPr>
                <w:rFonts w:ascii="Calibri" w:hAnsi="Calibri"/>
                <w:b/>
                <w:i/>
                <w:sz w:val="22"/>
                <w:szCs w:val="22"/>
                <w:lang w:val="en-US"/>
              </w:rPr>
              <w:t xml:space="preserve"> </w:t>
            </w:r>
            <w:r w:rsidR="00237D7C" w:rsidRPr="00190DEF">
              <w:rPr>
                <w:rFonts w:ascii="Calibri" w:hAnsi="Calibri"/>
                <w:b/>
                <w:sz w:val="22"/>
                <w:szCs w:val="22"/>
              </w:rPr>
              <w:t xml:space="preserve"> </w:t>
            </w:r>
            <w:proofErr w:type="spellStart"/>
            <w:r w:rsidR="00237D7C" w:rsidRPr="00190DEF">
              <w:rPr>
                <w:rFonts w:ascii="Calibri" w:hAnsi="Calibri"/>
                <w:b/>
                <w:sz w:val="22"/>
                <w:szCs w:val="22"/>
              </w:rPr>
              <w:t>Tra</w:t>
            </w:r>
            <w:r w:rsidR="00237D7C">
              <w:rPr>
                <w:rFonts w:ascii="Calibri" w:hAnsi="Calibri"/>
                <w:b/>
                <w:sz w:val="22"/>
                <w:szCs w:val="22"/>
              </w:rPr>
              <w:t>nscend</w:t>
            </w:r>
            <w:proofErr w:type="spellEnd"/>
            <w:proofErr w:type="gramEnd"/>
            <w:r w:rsidR="00237D7C">
              <w:rPr>
                <w:rFonts w:ascii="Calibri" w:hAnsi="Calibri"/>
                <w:b/>
                <w:sz w:val="22"/>
                <w:szCs w:val="22"/>
              </w:rPr>
              <w:t xml:space="preserve"> </w:t>
            </w:r>
            <w:proofErr w:type="spellStart"/>
            <w:r w:rsidR="00237D7C">
              <w:rPr>
                <w:rFonts w:ascii="Calibri" w:hAnsi="Calibri"/>
                <w:b/>
                <w:sz w:val="22"/>
                <w:szCs w:val="22"/>
              </w:rPr>
              <w:t>Technologies</w:t>
            </w:r>
            <w:proofErr w:type="spellEnd"/>
            <w:r w:rsidR="00237D7C">
              <w:rPr>
                <w:rFonts w:ascii="Calibri" w:hAnsi="Calibri"/>
                <w:b/>
                <w:sz w:val="22"/>
                <w:szCs w:val="22"/>
              </w:rPr>
              <w:t xml:space="preserve"> </w:t>
            </w:r>
            <w:proofErr w:type="spellStart"/>
            <w:r w:rsidR="00237D7C">
              <w:rPr>
                <w:rFonts w:ascii="Calibri" w:hAnsi="Calibri"/>
                <w:b/>
                <w:sz w:val="22"/>
                <w:szCs w:val="22"/>
              </w:rPr>
              <w:t>Ltd</w:t>
            </w:r>
            <w:proofErr w:type="spellEnd"/>
            <w:r w:rsidR="00237D7C">
              <w:rPr>
                <w:rFonts w:ascii="Calibri" w:hAnsi="Calibri"/>
                <w:b/>
                <w:sz w:val="22"/>
                <w:szCs w:val="22"/>
              </w:rPr>
              <w:t xml:space="preserve"> </w:t>
            </w:r>
            <w:proofErr w:type="spellStart"/>
            <w:r w:rsidR="00237D7C" w:rsidRPr="00190DEF">
              <w:rPr>
                <w:rFonts w:ascii="Calibri" w:hAnsi="Calibri"/>
                <w:b/>
                <w:sz w:val="22"/>
                <w:szCs w:val="22"/>
              </w:rPr>
              <w:t>Lagos</w:t>
            </w:r>
            <w:proofErr w:type="spellEnd"/>
            <w:r w:rsidR="00237D7C" w:rsidRPr="00190DEF">
              <w:rPr>
                <w:rFonts w:ascii="Calibri" w:hAnsi="Calibri"/>
                <w:b/>
                <w:sz w:val="22"/>
                <w:szCs w:val="22"/>
              </w:rPr>
              <w:t xml:space="preserve">, </w:t>
            </w:r>
            <w:proofErr w:type="spellStart"/>
            <w:r w:rsidR="00237D7C" w:rsidRPr="00190DEF">
              <w:rPr>
                <w:rFonts w:ascii="Calibri" w:hAnsi="Calibri"/>
                <w:b/>
                <w:sz w:val="22"/>
                <w:szCs w:val="22"/>
              </w:rPr>
              <w:t>Nigeria</w:t>
            </w:r>
            <w:proofErr w:type="spellEnd"/>
            <w:r w:rsidR="00237D7C">
              <w:rPr>
                <w:rFonts w:ascii="Calibri" w:hAnsi="Calibri"/>
                <w:sz w:val="22"/>
                <w:szCs w:val="22"/>
                <w:lang w:val="en-US"/>
              </w:rPr>
              <w:t xml:space="preserve">          </w:t>
            </w:r>
            <w:r w:rsidR="00237D7C" w:rsidRPr="00190DEF">
              <w:rPr>
                <w:rFonts w:ascii="Calibri" w:hAnsi="Calibri"/>
                <w:b/>
                <w:sz w:val="22"/>
                <w:szCs w:val="22"/>
                <w:lang w:val="en-US"/>
              </w:rPr>
              <w:t xml:space="preserve">[Sept 2008 to </w:t>
            </w:r>
            <w:r w:rsidR="00237D7C" w:rsidRPr="00190DEF">
              <w:rPr>
                <w:rFonts w:ascii="Calibri" w:hAnsi="Calibri"/>
                <w:b/>
                <w:sz w:val="22"/>
                <w:szCs w:val="22"/>
                <w:lang w:val="en-GB"/>
              </w:rPr>
              <w:t>Sept</w:t>
            </w:r>
            <w:r w:rsidR="00237D7C" w:rsidRPr="00190DEF">
              <w:rPr>
                <w:rFonts w:ascii="Calibri" w:hAnsi="Calibri"/>
                <w:b/>
                <w:sz w:val="22"/>
                <w:szCs w:val="22"/>
                <w:lang w:val="en-US"/>
              </w:rPr>
              <w:t xml:space="preserve"> 2010]</w:t>
            </w:r>
            <w:r w:rsidR="00237D7C">
              <w:rPr>
                <w:rFonts w:ascii="Calibri" w:hAnsi="Calibri"/>
                <w:sz w:val="22"/>
                <w:szCs w:val="22"/>
                <w:lang w:val="en-US"/>
              </w:rPr>
              <w:tab/>
            </w:r>
            <w:r w:rsidRPr="00190DEF">
              <w:rPr>
                <w:rFonts w:ascii="Calibri" w:hAnsi="Calibri"/>
                <w:b/>
                <w:sz w:val="22"/>
                <w:szCs w:val="22"/>
              </w:rPr>
              <w:t xml:space="preserve"> </w:t>
            </w:r>
          </w:p>
          <w:p w14:paraId="70FCEAF8" w14:textId="77777777" w:rsidR="001124FD" w:rsidRPr="00190DEF" w:rsidRDefault="001124FD" w:rsidP="00D136D1">
            <w:pPr>
              <w:pStyle w:val="Ul"/>
              <w:jc w:val="both"/>
              <w:rPr>
                <w:rFonts w:ascii="Calibri" w:hAnsi="Calibri"/>
                <w:sz w:val="22"/>
                <w:szCs w:val="22"/>
                <w:lang w:val="en-GB"/>
              </w:rPr>
            </w:pPr>
            <w:r w:rsidRPr="00190DEF">
              <w:rPr>
                <w:rFonts w:ascii="Calibri" w:hAnsi="Calibri"/>
                <w:sz w:val="22"/>
                <w:szCs w:val="22"/>
                <w:lang w:val="en-GB"/>
              </w:rPr>
              <w:t>I led a</w:t>
            </w:r>
            <w:r w:rsidRPr="00190DEF">
              <w:rPr>
                <w:rFonts w:ascii="Calibri" w:hAnsi="Calibri"/>
                <w:sz w:val="22"/>
                <w:szCs w:val="22"/>
                <w:lang w:val="en-US"/>
              </w:rPr>
              <w:t xml:space="preserve"> team of</w:t>
            </w:r>
            <w:r w:rsidRPr="00190DEF">
              <w:rPr>
                <w:rFonts w:ascii="Calibri" w:hAnsi="Calibri"/>
                <w:sz w:val="22"/>
                <w:szCs w:val="22"/>
                <w:lang w:val="en-GB"/>
              </w:rPr>
              <w:t xml:space="preserve"> software</w:t>
            </w:r>
            <w:r w:rsidRPr="00190DEF">
              <w:rPr>
                <w:rFonts w:ascii="Calibri" w:hAnsi="Calibri"/>
                <w:sz w:val="22"/>
                <w:szCs w:val="22"/>
                <w:lang w:val="en-US"/>
              </w:rPr>
              <w:t xml:space="preserve"> developers, database administrators and web designers in delivering web applications and bespoke solutions for clients from various sectors</w:t>
            </w:r>
            <w:r w:rsidRPr="00190DEF">
              <w:rPr>
                <w:rFonts w:ascii="Calibri" w:hAnsi="Calibri"/>
                <w:sz w:val="22"/>
                <w:szCs w:val="22"/>
                <w:lang w:val="en-GB"/>
              </w:rPr>
              <w:t xml:space="preserve"> using C# and SQL Server 2005. Some of the technologies also used were </w:t>
            </w:r>
            <w:r w:rsidR="006932F0">
              <w:rPr>
                <w:rFonts w:ascii="Calibri" w:hAnsi="Calibri"/>
                <w:sz w:val="22"/>
                <w:szCs w:val="22"/>
                <w:lang w:val="en-GB"/>
              </w:rPr>
              <w:t xml:space="preserve">SharePoint, </w:t>
            </w:r>
            <w:proofErr w:type="spellStart"/>
            <w:r w:rsidRPr="00190DEF">
              <w:rPr>
                <w:rFonts w:ascii="Calibri" w:hAnsi="Calibri"/>
                <w:sz w:val="22"/>
                <w:szCs w:val="22"/>
                <w:lang w:val="en-GB"/>
              </w:rPr>
              <w:t>DotNetNuke</w:t>
            </w:r>
            <w:proofErr w:type="spellEnd"/>
            <w:r w:rsidRPr="00190DEF">
              <w:rPr>
                <w:rFonts w:ascii="Calibri" w:hAnsi="Calibri"/>
                <w:sz w:val="22"/>
                <w:szCs w:val="22"/>
                <w:lang w:val="en-GB"/>
              </w:rPr>
              <w:t>, MVC, ADO.NET, Linq2Sql and SOAP web services. Visual Studio TFS was used as Source control for all projects. I also played several roles with Technology Consulting such as business development, requirements gathering, technical documentation and delivering presentations in-house and to clients.</w:t>
            </w:r>
          </w:p>
          <w:p w14:paraId="31CF0EB3" w14:textId="77777777" w:rsidR="00237D7C" w:rsidRPr="00190DEF" w:rsidRDefault="001124FD" w:rsidP="00D136D1">
            <w:pPr>
              <w:pStyle w:val="Ul"/>
              <w:spacing w:after="80"/>
              <w:jc w:val="both"/>
              <w:rPr>
                <w:rFonts w:ascii="Calibri" w:hAnsi="Calibri"/>
                <w:sz w:val="22"/>
                <w:szCs w:val="22"/>
                <w:lang w:val="en-US"/>
              </w:rPr>
            </w:pPr>
            <w:r w:rsidRPr="00190DEF">
              <w:rPr>
                <w:rFonts w:ascii="Calibri" w:hAnsi="Calibri"/>
                <w:sz w:val="22"/>
                <w:szCs w:val="22"/>
                <w:lang w:val="en-US"/>
              </w:rPr>
              <w:t>I was also responsible for managing small/medium sized projects, producing a business analysis reports comprising market space analysis, competitor assessment, marketing / business strategy and cost/revenue projections.</w:t>
            </w:r>
          </w:p>
          <w:p w14:paraId="6F73C45D" w14:textId="77777777" w:rsidR="001124FD" w:rsidRPr="00190DEF" w:rsidRDefault="001124FD" w:rsidP="00D136D1">
            <w:pPr>
              <w:spacing w:line="276" w:lineRule="auto"/>
              <w:rPr>
                <w:rFonts w:ascii="Calibri" w:hAnsi="Calibri"/>
                <w:b/>
                <w:sz w:val="22"/>
                <w:szCs w:val="22"/>
                <w:lang w:val="en-US"/>
              </w:rPr>
            </w:pPr>
            <w:r w:rsidRPr="00190DEF">
              <w:rPr>
                <w:rFonts w:ascii="Calibri" w:hAnsi="Calibri"/>
                <w:b/>
                <w:i/>
                <w:sz w:val="22"/>
                <w:szCs w:val="22"/>
                <w:lang w:val="en-US"/>
              </w:rPr>
              <w:t>Freelance Developer</w:t>
            </w:r>
            <w:r w:rsidRPr="00190DEF">
              <w:rPr>
                <w:rFonts w:ascii="Calibri" w:hAnsi="Calibri"/>
                <w:b/>
                <w:i/>
                <w:sz w:val="22"/>
                <w:szCs w:val="22"/>
                <w:lang w:val="en-US"/>
              </w:rPr>
              <w:tab/>
            </w:r>
            <w:r w:rsidRPr="00190DEF">
              <w:rPr>
                <w:rFonts w:ascii="Calibri" w:hAnsi="Calibri"/>
                <w:b/>
                <w:i/>
                <w:sz w:val="22"/>
                <w:szCs w:val="22"/>
                <w:lang w:val="en-US"/>
              </w:rPr>
              <w:tab/>
            </w:r>
            <w:r w:rsidRPr="00190DEF">
              <w:rPr>
                <w:rFonts w:ascii="Calibri" w:hAnsi="Calibri"/>
                <w:b/>
                <w:i/>
                <w:sz w:val="22"/>
                <w:szCs w:val="22"/>
                <w:lang w:val="en-US"/>
              </w:rPr>
              <w:tab/>
            </w:r>
            <w:r w:rsidRPr="00190DEF">
              <w:rPr>
                <w:rFonts w:ascii="Calibri" w:hAnsi="Calibri"/>
                <w:b/>
                <w:i/>
                <w:sz w:val="22"/>
                <w:szCs w:val="22"/>
                <w:lang w:val="en-US"/>
              </w:rPr>
              <w:tab/>
            </w:r>
            <w:r w:rsidRPr="00190DEF">
              <w:rPr>
                <w:rFonts w:ascii="Calibri" w:hAnsi="Calibri"/>
                <w:b/>
                <w:i/>
                <w:sz w:val="22"/>
                <w:szCs w:val="22"/>
                <w:lang w:val="en-US"/>
              </w:rPr>
              <w:tab/>
            </w:r>
            <w:r w:rsidRPr="00190DEF">
              <w:rPr>
                <w:rFonts w:ascii="Calibri" w:hAnsi="Calibri"/>
                <w:b/>
                <w:i/>
                <w:sz w:val="22"/>
                <w:szCs w:val="22"/>
                <w:lang w:val="en-US"/>
              </w:rPr>
              <w:tab/>
            </w:r>
            <w:r w:rsidRPr="00190DEF">
              <w:rPr>
                <w:rFonts w:ascii="Calibri" w:hAnsi="Calibri"/>
                <w:b/>
                <w:i/>
                <w:sz w:val="22"/>
                <w:szCs w:val="22"/>
                <w:lang w:val="en-US"/>
              </w:rPr>
              <w:tab/>
            </w:r>
            <w:r w:rsidRPr="00190DEF">
              <w:rPr>
                <w:rFonts w:ascii="Calibri" w:hAnsi="Calibri"/>
                <w:b/>
                <w:sz w:val="22"/>
                <w:szCs w:val="22"/>
                <w:lang w:val="en-US"/>
              </w:rPr>
              <w:t xml:space="preserve"> </w:t>
            </w:r>
            <w:r w:rsidRPr="00190DEF">
              <w:rPr>
                <w:rFonts w:ascii="Calibri" w:hAnsi="Calibri"/>
                <w:b/>
                <w:sz w:val="22"/>
                <w:szCs w:val="22"/>
                <w:lang w:val="en-US"/>
              </w:rPr>
              <w:tab/>
              <w:t xml:space="preserve">        </w:t>
            </w:r>
            <w:r w:rsidR="00D8418B" w:rsidRPr="00190DEF">
              <w:rPr>
                <w:rFonts w:ascii="Calibri" w:hAnsi="Calibri"/>
                <w:b/>
                <w:sz w:val="22"/>
                <w:szCs w:val="22"/>
                <w:lang w:val="en-US"/>
              </w:rPr>
              <w:t xml:space="preserve">                     </w:t>
            </w:r>
            <w:r w:rsidRPr="00190DEF">
              <w:rPr>
                <w:rFonts w:ascii="Calibri" w:hAnsi="Calibri"/>
                <w:b/>
                <w:sz w:val="22"/>
                <w:szCs w:val="22"/>
                <w:lang w:val="en-US"/>
              </w:rPr>
              <w:t>[</w:t>
            </w:r>
            <w:r w:rsidRPr="00190DEF">
              <w:rPr>
                <w:rFonts w:ascii="Calibri" w:hAnsi="Calibri"/>
                <w:b/>
                <w:sz w:val="22"/>
                <w:szCs w:val="22"/>
                <w:lang w:val="en-GB"/>
              </w:rPr>
              <w:t>Oct</w:t>
            </w:r>
            <w:r w:rsidRPr="00190DEF">
              <w:rPr>
                <w:rFonts w:ascii="Calibri" w:hAnsi="Calibri"/>
                <w:b/>
                <w:sz w:val="22"/>
                <w:szCs w:val="22"/>
                <w:lang w:val="en-US"/>
              </w:rPr>
              <w:t xml:space="preserve"> 2006 to </w:t>
            </w:r>
            <w:r w:rsidRPr="00190DEF">
              <w:rPr>
                <w:rFonts w:ascii="Calibri" w:hAnsi="Calibri"/>
                <w:b/>
                <w:sz w:val="22"/>
                <w:szCs w:val="22"/>
                <w:lang w:val="en-GB"/>
              </w:rPr>
              <w:t xml:space="preserve">Aug </w:t>
            </w:r>
            <w:r w:rsidRPr="00190DEF">
              <w:rPr>
                <w:rFonts w:ascii="Calibri" w:hAnsi="Calibri"/>
                <w:b/>
                <w:sz w:val="22"/>
                <w:szCs w:val="22"/>
                <w:lang w:val="en-US"/>
              </w:rPr>
              <w:t xml:space="preserve">2007] </w:t>
            </w:r>
          </w:p>
          <w:p w14:paraId="47410DBC" w14:textId="77777777" w:rsidR="001124FD" w:rsidRPr="00190DEF" w:rsidRDefault="001124FD" w:rsidP="00D136D1">
            <w:pPr>
              <w:pStyle w:val="Ul"/>
              <w:spacing w:after="120" w:line="276" w:lineRule="auto"/>
              <w:jc w:val="both"/>
              <w:rPr>
                <w:rFonts w:ascii="Calibri" w:hAnsi="Calibri"/>
                <w:sz w:val="22"/>
                <w:szCs w:val="22"/>
                <w:lang w:val="en-US"/>
              </w:rPr>
            </w:pPr>
            <w:r w:rsidRPr="00190DEF">
              <w:rPr>
                <w:rFonts w:ascii="Calibri" w:hAnsi="Calibri"/>
                <w:sz w:val="22"/>
                <w:szCs w:val="22"/>
                <w:lang w:val="en-US"/>
              </w:rPr>
              <w:t>I worked on several web and desktop projects using C#, VB.NET, Java, SQL Server 2005</w:t>
            </w:r>
            <w:r w:rsidR="00393BE2" w:rsidRPr="00190DEF">
              <w:rPr>
                <w:rFonts w:ascii="Calibri" w:hAnsi="Calibri"/>
                <w:sz w:val="22"/>
                <w:szCs w:val="22"/>
                <w:lang w:val="en-US"/>
              </w:rPr>
              <w:t xml:space="preserve">, I also built modules for </w:t>
            </w:r>
            <w:proofErr w:type="spellStart"/>
            <w:r w:rsidR="00393BE2" w:rsidRPr="00190DEF">
              <w:rPr>
                <w:rFonts w:ascii="Calibri" w:hAnsi="Calibri"/>
                <w:sz w:val="22"/>
                <w:szCs w:val="22"/>
                <w:lang w:val="en-US"/>
              </w:rPr>
              <w:t>DotNetNuke</w:t>
            </w:r>
            <w:proofErr w:type="spellEnd"/>
            <w:r w:rsidR="00393BE2">
              <w:rPr>
                <w:rFonts w:ascii="Calibri" w:hAnsi="Calibri"/>
                <w:sz w:val="22"/>
                <w:szCs w:val="22"/>
                <w:lang w:val="en-US"/>
              </w:rPr>
              <w:t xml:space="preserve"> CMS</w:t>
            </w:r>
            <w:r w:rsidRPr="00190DEF">
              <w:rPr>
                <w:rFonts w:ascii="Calibri" w:hAnsi="Calibri"/>
                <w:sz w:val="22"/>
                <w:szCs w:val="22"/>
                <w:lang w:val="en-US"/>
              </w:rPr>
              <w:t>.</w:t>
            </w:r>
            <w:r w:rsidR="00393BE2" w:rsidRPr="00190DEF">
              <w:rPr>
                <w:rFonts w:ascii="Calibri" w:hAnsi="Calibri"/>
                <w:sz w:val="22"/>
                <w:szCs w:val="22"/>
                <w:lang w:val="en-GB"/>
              </w:rPr>
              <w:t>I developed hands on experience with deploying and supporting enterprise software applications for large clients including web applications, distributed desktop software and service based applications using WCF and BizTalk Server</w:t>
            </w:r>
          </w:p>
        </w:tc>
      </w:tr>
      <w:tr w:rsidR="00552DDF" w:rsidRPr="00AD53CF" w14:paraId="0E1C3F11" w14:textId="77777777" w:rsidTr="00393BE2">
        <w:trPr>
          <w:trHeight w:val="285"/>
        </w:trPr>
        <w:tc>
          <w:tcPr>
            <w:tcW w:w="11023" w:type="dxa"/>
            <w:gridSpan w:val="2"/>
            <w:shd w:val="clear" w:color="auto" w:fill="auto"/>
          </w:tcPr>
          <w:p w14:paraId="3AA37DBC" w14:textId="77777777" w:rsidR="00552DDF" w:rsidRPr="00190DEF" w:rsidRDefault="00552DDF" w:rsidP="00190DEF">
            <w:pPr>
              <w:snapToGrid w:val="0"/>
              <w:spacing w:line="276" w:lineRule="auto"/>
              <w:rPr>
                <w:rFonts w:ascii="Calibri" w:hAnsi="Calibri"/>
                <w:b/>
                <w:sz w:val="22"/>
                <w:szCs w:val="22"/>
                <w:lang w:val="en-US"/>
              </w:rPr>
            </w:pPr>
            <w:r w:rsidRPr="00190DEF">
              <w:rPr>
                <w:rFonts w:ascii="Calibri" w:hAnsi="Calibri"/>
                <w:b/>
                <w:sz w:val="22"/>
                <w:szCs w:val="22"/>
                <w:lang w:val="en-US"/>
              </w:rPr>
              <w:lastRenderedPageBreak/>
              <w:t>REFERENCES</w:t>
            </w:r>
          </w:p>
          <w:p w14:paraId="2D1B5F1A" w14:textId="77777777" w:rsidR="006150A5" w:rsidRPr="00190DEF" w:rsidRDefault="006150A5" w:rsidP="00190DEF">
            <w:pPr>
              <w:snapToGrid w:val="0"/>
              <w:spacing w:line="276" w:lineRule="auto"/>
              <w:rPr>
                <w:rFonts w:ascii="Calibri" w:hAnsi="Calibri"/>
                <w:b/>
                <w:sz w:val="22"/>
                <w:szCs w:val="22"/>
                <w:lang w:val="en-US"/>
              </w:rPr>
            </w:pPr>
            <w:r w:rsidRPr="00190DEF">
              <w:rPr>
                <w:rFonts w:ascii="Calibri" w:hAnsi="Calibri"/>
                <w:sz w:val="22"/>
                <w:szCs w:val="22"/>
                <w:lang w:val="en-US"/>
              </w:rPr>
              <w:t>Will be provided upon request.</w:t>
            </w:r>
          </w:p>
        </w:tc>
      </w:tr>
      <w:tr w:rsidR="00393BE2" w:rsidRPr="00AD53CF" w14:paraId="2297B3E5" w14:textId="77777777" w:rsidTr="00393BE2">
        <w:trPr>
          <w:trHeight w:val="285"/>
        </w:trPr>
        <w:tc>
          <w:tcPr>
            <w:tcW w:w="11023" w:type="dxa"/>
            <w:gridSpan w:val="2"/>
            <w:shd w:val="clear" w:color="auto" w:fill="auto"/>
          </w:tcPr>
          <w:p w14:paraId="6CAC21C0" w14:textId="77777777" w:rsidR="00393BE2" w:rsidRPr="00190DEF" w:rsidRDefault="00393BE2" w:rsidP="00190DEF">
            <w:pPr>
              <w:snapToGrid w:val="0"/>
              <w:spacing w:line="276" w:lineRule="auto"/>
              <w:rPr>
                <w:rFonts w:ascii="Calibri" w:hAnsi="Calibri"/>
                <w:b/>
                <w:sz w:val="22"/>
                <w:szCs w:val="22"/>
                <w:lang w:val="en-US"/>
              </w:rPr>
            </w:pPr>
          </w:p>
        </w:tc>
      </w:tr>
      <w:tr w:rsidR="00393BE2" w:rsidRPr="00AD53CF" w14:paraId="2CB35E2C" w14:textId="77777777" w:rsidTr="00393BE2">
        <w:trPr>
          <w:trHeight w:val="285"/>
        </w:trPr>
        <w:tc>
          <w:tcPr>
            <w:tcW w:w="11023" w:type="dxa"/>
            <w:gridSpan w:val="2"/>
            <w:shd w:val="clear" w:color="auto" w:fill="auto"/>
          </w:tcPr>
          <w:p w14:paraId="30DD1675" w14:textId="77777777" w:rsidR="00393BE2" w:rsidRPr="00190DEF" w:rsidRDefault="00393BE2" w:rsidP="00190DEF">
            <w:pPr>
              <w:snapToGrid w:val="0"/>
              <w:spacing w:line="276" w:lineRule="auto"/>
              <w:rPr>
                <w:rFonts w:ascii="Calibri" w:hAnsi="Calibri"/>
                <w:b/>
                <w:sz w:val="22"/>
                <w:szCs w:val="22"/>
                <w:lang w:val="en-US"/>
              </w:rPr>
            </w:pPr>
          </w:p>
        </w:tc>
      </w:tr>
    </w:tbl>
    <w:p w14:paraId="78308563" w14:textId="77777777" w:rsidR="007C3D5E" w:rsidRPr="006150A5" w:rsidRDefault="007C3D5E" w:rsidP="006F4BF6">
      <w:pPr>
        <w:spacing w:after="280"/>
        <w:rPr>
          <w:lang w:val="en-GB"/>
        </w:rPr>
      </w:pPr>
    </w:p>
    <w:sectPr w:rsidR="007C3D5E" w:rsidRPr="006150A5" w:rsidSect="006F4BF6">
      <w:pgSz w:w="12240" w:h="15840"/>
      <w:pgMar w:top="284" w:right="720" w:bottom="426"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panose1 w:val="00000000000000000000"/>
    <w:charset w:val="86"/>
    <w:family w:val="auto"/>
    <w:notTrueType/>
    <w:pitch w:val="variable"/>
    <w:sig w:usb0="00000001" w:usb1="080E0000" w:usb2="00000010" w:usb3="00000000" w:csb0="00040000" w:csb1="00000000"/>
  </w:font>
  <w:font w:name="Mangal">
    <w:panose1 w:val="00000000000000000000"/>
    <w:charset w:val="01"/>
    <w:family w:val="roman"/>
    <w:notTrueType/>
    <w:pitch w:val="variable"/>
    <w:sig w:usb0="00002000" w:usb1="00000000" w:usb2="00000000" w:usb3="00000000" w:csb0="00000000" w:csb1="00000000"/>
  </w:font>
  <w:font w:name="ＭＳ ゴシック">
    <w:altName w:val="ＭＳ ゴシック"/>
    <w:charset w:val="4E"/>
    <w:family w:val="auto"/>
    <w:pitch w:val="variable"/>
    <w:sig w:usb0="00000001" w:usb1="08070000" w:usb2="00000010" w:usb3="00000000" w:csb0="00020000"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FF6AB3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nsid w:val="00000002"/>
    <w:multiLevelType w:val="singleLevel"/>
    <w:tmpl w:val="00000002"/>
    <w:name w:val="WW8Num2"/>
    <w:lvl w:ilvl="0">
      <w:start w:val="1"/>
      <w:numFmt w:val="bullet"/>
      <w:lvlText w:val="-"/>
      <w:lvlJc w:val="left"/>
      <w:pPr>
        <w:tabs>
          <w:tab w:val="num" w:pos="0"/>
        </w:tabs>
        <w:ind w:left="720" w:hanging="360"/>
      </w:pPr>
      <w:rPr>
        <w:rFonts w:ascii="Calibri" w:hAnsi="Calibri"/>
      </w:rPr>
    </w:lvl>
  </w:abstractNum>
  <w:abstractNum w:abstractNumId="3">
    <w:nsid w:val="00000003"/>
    <w:multiLevelType w:val="singleLevel"/>
    <w:tmpl w:val="00000003"/>
    <w:name w:val="WW8Num3"/>
    <w:lvl w:ilvl="0">
      <w:start w:val="1"/>
      <w:numFmt w:val="bullet"/>
      <w:lvlText w:val="-"/>
      <w:lvlJc w:val="left"/>
      <w:pPr>
        <w:tabs>
          <w:tab w:val="num" w:pos="0"/>
        </w:tabs>
        <w:ind w:left="720" w:hanging="360"/>
      </w:pPr>
      <w:rPr>
        <w:rFonts w:ascii="Calibri" w:hAnsi="Calibri"/>
      </w:rPr>
    </w:lvl>
  </w:abstractNum>
  <w:abstractNum w:abstractNumId="4">
    <w:nsid w:val="00000004"/>
    <w:multiLevelType w:val="singleLevel"/>
    <w:tmpl w:val="00000004"/>
    <w:name w:val="WW8Num4"/>
    <w:lvl w:ilvl="0">
      <w:start w:val="1"/>
      <w:numFmt w:val="bullet"/>
      <w:lvlText w:val="-"/>
      <w:lvlJc w:val="left"/>
      <w:pPr>
        <w:tabs>
          <w:tab w:val="num" w:pos="0"/>
        </w:tabs>
        <w:ind w:left="390" w:hanging="360"/>
      </w:pPr>
      <w:rPr>
        <w:rFonts w:ascii="Calibri" w:hAnsi="Calibri"/>
      </w:rPr>
    </w:lvl>
  </w:abstractNum>
  <w:abstractNum w:abstractNumId="5">
    <w:nsid w:val="390F2552"/>
    <w:multiLevelType w:val="hybridMultilevel"/>
    <w:tmpl w:val="7ECCBCAE"/>
    <w:lvl w:ilvl="0" w:tplc="03ECCC12">
      <w:start w:val="5"/>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691"/>
    <w:rsid w:val="00025B7B"/>
    <w:rsid w:val="00037FC8"/>
    <w:rsid w:val="000507FC"/>
    <w:rsid w:val="0005595C"/>
    <w:rsid w:val="000616BA"/>
    <w:rsid w:val="000749DD"/>
    <w:rsid w:val="0007686C"/>
    <w:rsid w:val="00085A42"/>
    <w:rsid w:val="0009669C"/>
    <w:rsid w:val="000B3FE4"/>
    <w:rsid w:val="000C5017"/>
    <w:rsid w:val="000D01B4"/>
    <w:rsid w:val="000D62CF"/>
    <w:rsid w:val="000D6676"/>
    <w:rsid w:val="000D6FA1"/>
    <w:rsid w:val="000E2AF6"/>
    <w:rsid w:val="00104883"/>
    <w:rsid w:val="001124FD"/>
    <w:rsid w:val="00135A8B"/>
    <w:rsid w:val="00142E62"/>
    <w:rsid w:val="001467DE"/>
    <w:rsid w:val="00147E49"/>
    <w:rsid w:val="001743BB"/>
    <w:rsid w:val="00190DEF"/>
    <w:rsid w:val="00196AF6"/>
    <w:rsid w:val="001B08FE"/>
    <w:rsid w:val="001B1E0C"/>
    <w:rsid w:val="001B3AC6"/>
    <w:rsid w:val="001C0FD8"/>
    <w:rsid w:val="001D2A0F"/>
    <w:rsid w:val="001D4858"/>
    <w:rsid w:val="001D68E8"/>
    <w:rsid w:val="001F7408"/>
    <w:rsid w:val="00201973"/>
    <w:rsid w:val="00206EC5"/>
    <w:rsid w:val="00210266"/>
    <w:rsid w:val="002155E6"/>
    <w:rsid w:val="00215757"/>
    <w:rsid w:val="00225C9A"/>
    <w:rsid w:val="00237D7C"/>
    <w:rsid w:val="00252AC9"/>
    <w:rsid w:val="00281ED4"/>
    <w:rsid w:val="0029263B"/>
    <w:rsid w:val="00292D5C"/>
    <w:rsid w:val="002A7829"/>
    <w:rsid w:val="002B2D10"/>
    <w:rsid w:val="002C0908"/>
    <w:rsid w:val="002C2B96"/>
    <w:rsid w:val="002C761A"/>
    <w:rsid w:val="002D7393"/>
    <w:rsid w:val="00320303"/>
    <w:rsid w:val="0032694E"/>
    <w:rsid w:val="00336D5D"/>
    <w:rsid w:val="00354087"/>
    <w:rsid w:val="00354646"/>
    <w:rsid w:val="0036447A"/>
    <w:rsid w:val="00372691"/>
    <w:rsid w:val="003906AC"/>
    <w:rsid w:val="00393BE2"/>
    <w:rsid w:val="003C75E1"/>
    <w:rsid w:val="003E4378"/>
    <w:rsid w:val="003E68B1"/>
    <w:rsid w:val="003E76E9"/>
    <w:rsid w:val="003F6717"/>
    <w:rsid w:val="003F6DC4"/>
    <w:rsid w:val="00402E1F"/>
    <w:rsid w:val="004045AE"/>
    <w:rsid w:val="00422959"/>
    <w:rsid w:val="00436979"/>
    <w:rsid w:val="0044020E"/>
    <w:rsid w:val="004629E7"/>
    <w:rsid w:val="0047566A"/>
    <w:rsid w:val="00495DD1"/>
    <w:rsid w:val="004D05BD"/>
    <w:rsid w:val="004E6A98"/>
    <w:rsid w:val="004F687E"/>
    <w:rsid w:val="005239D5"/>
    <w:rsid w:val="005242A0"/>
    <w:rsid w:val="00536ED7"/>
    <w:rsid w:val="00543145"/>
    <w:rsid w:val="00552DDF"/>
    <w:rsid w:val="00555405"/>
    <w:rsid w:val="00572378"/>
    <w:rsid w:val="00591E8E"/>
    <w:rsid w:val="005A33D4"/>
    <w:rsid w:val="005A3463"/>
    <w:rsid w:val="005B65DF"/>
    <w:rsid w:val="005C1A07"/>
    <w:rsid w:val="005C66F2"/>
    <w:rsid w:val="005D6F75"/>
    <w:rsid w:val="005E0AD0"/>
    <w:rsid w:val="005E2417"/>
    <w:rsid w:val="0060633C"/>
    <w:rsid w:val="006150A5"/>
    <w:rsid w:val="0062217F"/>
    <w:rsid w:val="006229B6"/>
    <w:rsid w:val="00634469"/>
    <w:rsid w:val="006360A2"/>
    <w:rsid w:val="00644190"/>
    <w:rsid w:val="006445A5"/>
    <w:rsid w:val="006565E1"/>
    <w:rsid w:val="006630D3"/>
    <w:rsid w:val="00663819"/>
    <w:rsid w:val="0068384D"/>
    <w:rsid w:val="00685CB9"/>
    <w:rsid w:val="006932F0"/>
    <w:rsid w:val="00696C47"/>
    <w:rsid w:val="006A4D12"/>
    <w:rsid w:val="006B6362"/>
    <w:rsid w:val="006C47CA"/>
    <w:rsid w:val="006F02EE"/>
    <w:rsid w:val="006F4BF6"/>
    <w:rsid w:val="007143C2"/>
    <w:rsid w:val="007155C2"/>
    <w:rsid w:val="007319C2"/>
    <w:rsid w:val="00731BDE"/>
    <w:rsid w:val="0073531F"/>
    <w:rsid w:val="00750D1E"/>
    <w:rsid w:val="007576DF"/>
    <w:rsid w:val="00771454"/>
    <w:rsid w:val="00771F17"/>
    <w:rsid w:val="00783474"/>
    <w:rsid w:val="0079173C"/>
    <w:rsid w:val="007A1746"/>
    <w:rsid w:val="007A567B"/>
    <w:rsid w:val="007A58E9"/>
    <w:rsid w:val="007C3D5E"/>
    <w:rsid w:val="007C7CF0"/>
    <w:rsid w:val="007D3BF1"/>
    <w:rsid w:val="007D5A78"/>
    <w:rsid w:val="00804407"/>
    <w:rsid w:val="008057F2"/>
    <w:rsid w:val="00805C7C"/>
    <w:rsid w:val="00806E5C"/>
    <w:rsid w:val="00807C14"/>
    <w:rsid w:val="00810A99"/>
    <w:rsid w:val="00812CD1"/>
    <w:rsid w:val="00814E61"/>
    <w:rsid w:val="00817999"/>
    <w:rsid w:val="0082574D"/>
    <w:rsid w:val="008271AF"/>
    <w:rsid w:val="00840C58"/>
    <w:rsid w:val="00844AA3"/>
    <w:rsid w:val="008515AF"/>
    <w:rsid w:val="00852D1C"/>
    <w:rsid w:val="00872135"/>
    <w:rsid w:val="008732C9"/>
    <w:rsid w:val="00873343"/>
    <w:rsid w:val="00874921"/>
    <w:rsid w:val="008819E4"/>
    <w:rsid w:val="008A5497"/>
    <w:rsid w:val="008A76F0"/>
    <w:rsid w:val="008C266D"/>
    <w:rsid w:val="008C5EFF"/>
    <w:rsid w:val="008E096F"/>
    <w:rsid w:val="008E3DFA"/>
    <w:rsid w:val="008F5E07"/>
    <w:rsid w:val="008F6C33"/>
    <w:rsid w:val="009037D4"/>
    <w:rsid w:val="009040A3"/>
    <w:rsid w:val="009112C3"/>
    <w:rsid w:val="00912A7D"/>
    <w:rsid w:val="00915E5B"/>
    <w:rsid w:val="00916BF3"/>
    <w:rsid w:val="00921250"/>
    <w:rsid w:val="009247F5"/>
    <w:rsid w:val="00930277"/>
    <w:rsid w:val="00932225"/>
    <w:rsid w:val="00934F1C"/>
    <w:rsid w:val="00936A7F"/>
    <w:rsid w:val="00937772"/>
    <w:rsid w:val="00942464"/>
    <w:rsid w:val="00950591"/>
    <w:rsid w:val="0096595A"/>
    <w:rsid w:val="00966BAB"/>
    <w:rsid w:val="0098512C"/>
    <w:rsid w:val="009A020C"/>
    <w:rsid w:val="009B2F64"/>
    <w:rsid w:val="009C5FC9"/>
    <w:rsid w:val="009C6B9F"/>
    <w:rsid w:val="009D3C6D"/>
    <w:rsid w:val="009D7189"/>
    <w:rsid w:val="009E0660"/>
    <w:rsid w:val="009E4EBB"/>
    <w:rsid w:val="00A02236"/>
    <w:rsid w:val="00A102C3"/>
    <w:rsid w:val="00A14B1E"/>
    <w:rsid w:val="00A171CD"/>
    <w:rsid w:val="00A269BC"/>
    <w:rsid w:val="00A42F72"/>
    <w:rsid w:val="00A44B2C"/>
    <w:rsid w:val="00A539F1"/>
    <w:rsid w:val="00A56DA8"/>
    <w:rsid w:val="00A74768"/>
    <w:rsid w:val="00A74AB3"/>
    <w:rsid w:val="00A83AB6"/>
    <w:rsid w:val="00A83EAC"/>
    <w:rsid w:val="00A93082"/>
    <w:rsid w:val="00AA1EBC"/>
    <w:rsid w:val="00AA48B1"/>
    <w:rsid w:val="00AB6A54"/>
    <w:rsid w:val="00AC31A1"/>
    <w:rsid w:val="00AD53CF"/>
    <w:rsid w:val="00AF2B28"/>
    <w:rsid w:val="00AF442B"/>
    <w:rsid w:val="00AF734E"/>
    <w:rsid w:val="00B06647"/>
    <w:rsid w:val="00B207CB"/>
    <w:rsid w:val="00B2547B"/>
    <w:rsid w:val="00B27C0A"/>
    <w:rsid w:val="00B4584B"/>
    <w:rsid w:val="00B57EB9"/>
    <w:rsid w:val="00B61A07"/>
    <w:rsid w:val="00B66C98"/>
    <w:rsid w:val="00B7359D"/>
    <w:rsid w:val="00B75064"/>
    <w:rsid w:val="00B81577"/>
    <w:rsid w:val="00B939C7"/>
    <w:rsid w:val="00BB7595"/>
    <w:rsid w:val="00BB7A87"/>
    <w:rsid w:val="00BC108C"/>
    <w:rsid w:val="00BD50C4"/>
    <w:rsid w:val="00BD519A"/>
    <w:rsid w:val="00BE3BBE"/>
    <w:rsid w:val="00C00917"/>
    <w:rsid w:val="00C05FAF"/>
    <w:rsid w:val="00C06481"/>
    <w:rsid w:val="00C07435"/>
    <w:rsid w:val="00C12A9E"/>
    <w:rsid w:val="00C31150"/>
    <w:rsid w:val="00C32B40"/>
    <w:rsid w:val="00C37EDE"/>
    <w:rsid w:val="00C46D14"/>
    <w:rsid w:val="00C51970"/>
    <w:rsid w:val="00C62958"/>
    <w:rsid w:val="00C765BB"/>
    <w:rsid w:val="00CA57B6"/>
    <w:rsid w:val="00CA6CCC"/>
    <w:rsid w:val="00CB5E31"/>
    <w:rsid w:val="00CC6ADB"/>
    <w:rsid w:val="00CD4EF2"/>
    <w:rsid w:val="00D1277B"/>
    <w:rsid w:val="00D136D1"/>
    <w:rsid w:val="00D23ACD"/>
    <w:rsid w:val="00D26991"/>
    <w:rsid w:val="00D27489"/>
    <w:rsid w:val="00D3261E"/>
    <w:rsid w:val="00D8011B"/>
    <w:rsid w:val="00D8418B"/>
    <w:rsid w:val="00D9358D"/>
    <w:rsid w:val="00DD03F1"/>
    <w:rsid w:val="00DD2103"/>
    <w:rsid w:val="00DE36BC"/>
    <w:rsid w:val="00DE6E06"/>
    <w:rsid w:val="00DF11CD"/>
    <w:rsid w:val="00DF5543"/>
    <w:rsid w:val="00E03FB2"/>
    <w:rsid w:val="00E118C2"/>
    <w:rsid w:val="00E233D1"/>
    <w:rsid w:val="00E26091"/>
    <w:rsid w:val="00E42E1C"/>
    <w:rsid w:val="00E44527"/>
    <w:rsid w:val="00E4589B"/>
    <w:rsid w:val="00E5300F"/>
    <w:rsid w:val="00E71670"/>
    <w:rsid w:val="00E76237"/>
    <w:rsid w:val="00E92649"/>
    <w:rsid w:val="00E94A82"/>
    <w:rsid w:val="00EA3BD5"/>
    <w:rsid w:val="00EA7ADB"/>
    <w:rsid w:val="00EB7E81"/>
    <w:rsid w:val="00ED6752"/>
    <w:rsid w:val="00EE5865"/>
    <w:rsid w:val="00EF250C"/>
    <w:rsid w:val="00EF3303"/>
    <w:rsid w:val="00F01D97"/>
    <w:rsid w:val="00F0445A"/>
    <w:rsid w:val="00F121C4"/>
    <w:rsid w:val="00F14661"/>
    <w:rsid w:val="00F336C3"/>
    <w:rsid w:val="00F51DDC"/>
    <w:rsid w:val="00F523C1"/>
    <w:rsid w:val="00F63053"/>
    <w:rsid w:val="00F774BE"/>
    <w:rsid w:val="00FA3D98"/>
    <w:rsid w:val="00FC2A58"/>
    <w:rsid w:val="00FF7D7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01D5C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497"/>
    <w:pPr>
      <w:shd w:val="clear" w:color="auto" w:fill="FFFFFF"/>
      <w:suppressAutoHyphens/>
    </w:pPr>
    <w:rPr>
      <w:color w:val="000000"/>
      <w:sz w:val="24"/>
      <w:szCs w:val="24"/>
      <w:shd w:val="clear" w:color="auto" w:fill="FFFFFF"/>
      <w:lang w:val="ru-RU" w:eastAsia="ar-SA"/>
    </w:rPr>
  </w:style>
  <w:style w:type="paragraph" w:styleId="Heading1">
    <w:name w:val="heading 1"/>
    <w:basedOn w:val="Normal"/>
    <w:next w:val="Normal"/>
    <w:qFormat/>
    <w:rsid w:val="008A5497"/>
    <w:pPr>
      <w:keepNext/>
      <w:numPr>
        <w:numId w:val="1"/>
      </w:numPr>
      <w:spacing w:before="90" w:after="90"/>
      <w:ind w:left="90" w:right="90" w:firstLine="0"/>
      <w:outlineLvl w:val="0"/>
    </w:pPr>
    <w:rPr>
      <w:b/>
      <w:bCs/>
      <w:kern w:val="1"/>
      <w:sz w:val="36"/>
      <w:szCs w:val="32"/>
    </w:rPr>
  </w:style>
  <w:style w:type="paragraph" w:styleId="Heading2">
    <w:name w:val="heading 2"/>
    <w:basedOn w:val="Normal"/>
    <w:next w:val="Normal"/>
    <w:qFormat/>
    <w:rsid w:val="008A5497"/>
    <w:pPr>
      <w:keepNext/>
      <w:numPr>
        <w:ilvl w:val="1"/>
        <w:numId w:val="1"/>
      </w:numPr>
      <w:spacing w:before="90" w:after="90"/>
      <w:ind w:left="90" w:right="90" w:firstLine="0"/>
      <w:outlineLvl w:val="1"/>
    </w:pPr>
    <w:rPr>
      <w:b/>
      <w:bCs/>
      <w:i/>
      <w:iCs/>
      <w:sz w:val="28"/>
      <w:szCs w:val="28"/>
    </w:rPr>
  </w:style>
  <w:style w:type="paragraph" w:styleId="Heading3">
    <w:name w:val="heading 3"/>
    <w:basedOn w:val="Normal"/>
    <w:next w:val="Normal"/>
    <w:qFormat/>
    <w:rsid w:val="008A5497"/>
    <w:pPr>
      <w:keepNext/>
      <w:numPr>
        <w:ilvl w:val="2"/>
        <w:numId w:val="1"/>
      </w:numPr>
      <w:spacing w:before="90" w:after="90"/>
      <w:ind w:left="90" w:right="90" w:firstLine="0"/>
      <w:outlineLvl w:val="2"/>
    </w:pPr>
    <w:rPr>
      <w:b/>
      <w:bCs/>
      <w:szCs w:val="26"/>
    </w:rPr>
  </w:style>
  <w:style w:type="paragraph" w:styleId="Heading4">
    <w:name w:val="heading 4"/>
    <w:basedOn w:val="Normal"/>
    <w:next w:val="Normal"/>
    <w:qFormat/>
    <w:rsid w:val="008A5497"/>
    <w:pPr>
      <w:keepNext/>
      <w:numPr>
        <w:ilvl w:val="3"/>
        <w:numId w:val="1"/>
      </w:numPr>
      <w:spacing w:before="90" w:after="90"/>
      <w:ind w:left="90" w:right="90" w:firstLine="0"/>
      <w:outlineLvl w:val="3"/>
    </w:pPr>
    <w:rPr>
      <w:b/>
      <w:bCs/>
      <w:sz w:val="20"/>
      <w:szCs w:val="28"/>
    </w:rPr>
  </w:style>
  <w:style w:type="paragraph" w:styleId="Heading5">
    <w:name w:val="heading 5"/>
    <w:basedOn w:val="Normal"/>
    <w:next w:val="Normal"/>
    <w:qFormat/>
    <w:rsid w:val="008A5497"/>
    <w:pPr>
      <w:numPr>
        <w:ilvl w:val="4"/>
        <w:numId w:val="1"/>
      </w:numPr>
      <w:spacing w:before="90" w:after="90"/>
      <w:ind w:left="90" w:right="90" w:firstLine="0"/>
      <w:outlineLvl w:val="4"/>
    </w:pPr>
    <w:rPr>
      <w:b/>
      <w:bCs/>
      <w:i/>
      <w:iCs/>
      <w:sz w:val="16"/>
      <w:szCs w:val="26"/>
    </w:rPr>
  </w:style>
  <w:style w:type="paragraph" w:styleId="Heading6">
    <w:name w:val="heading 6"/>
    <w:basedOn w:val="Normal"/>
    <w:next w:val="Normal"/>
    <w:qFormat/>
    <w:rsid w:val="008A5497"/>
    <w:pPr>
      <w:numPr>
        <w:ilvl w:val="5"/>
        <w:numId w:val="1"/>
      </w:numPr>
      <w:spacing w:before="90" w:after="90"/>
      <w:ind w:left="90" w:right="90" w:firstLine="0"/>
      <w:outlineLvl w:val="5"/>
    </w:pPr>
    <w:rPr>
      <w:b/>
      <w:bCs/>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8A5497"/>
    <w:rPr>
      <w:rFonts w:ascii="Symbol" w:hAnsi="Symbol"/>
    </w:rPr>
  </w:style>
  <w:style w:type="character" w:customStyle="1" w:styleId="WW8Num3z0">
    <w:name w:val="WW8Num3z0"/>
    <w:rsid w:val="008A5497"/>
    <w:rPr>
      <w:rFonts w:ascii="Symbol" w:hAnsi="Symbol"/>
    </w:rPr>
  </w:style>
  <w:style w:type="character" w:customStyle="1" w:styleId="WW8Num4z0">
    <w:name w:val="WW8Num4z0"/>
    <w:rsid w:val="008A5497"/>
    <w:rPr>
      <w:rFonts w:ascii="Symbol" w:hAnsi="Symbol"/>
    </w:rPr>
  </w:style>
  <w:style w:type="character" w:customStyle="1" w:styleId="Absatz-Standardschriftart">
    <w:name w:val="Absatz-Standardschriftart"/>
    <w:rsid w:val="008A5497"/>
  </w:style>
  <w:style w:type="character" w:customStyle="1" w:styleId="WW8Num1z0">
    <w:name w:val="WW8Num1z0"/>
    <w:rsid w:val="008A5497"/>
    <w:rPr>
      <w:rFonts w:ascii="Symbol" w:hAnsi="Symbol"/>
    </w:rPr>
  </w:style>
  <w:style w:type="character" w:customStyle="1" w:styleId="WW8Num1z1">
    <w:name w:val="WW8Num1z1"/>
    <w:rsid w:val="008A5497"/>
    <w:rPr>
      <w:rFonts w:ascii="Courier New" w:hAnsi="Courier New"/>
    </w:rPr>
  </w:style>
  <w:style w:type="character" w:customStyle="1" w:styleId="WW8Num1z2">
    <w:name w:val="WW8Num1z2"/>
    <w:rsid w:val="008A5497"/>
    <w:rPr>
      <w:rFonts w:ascii="Wingdings" w:hAnsi="Wingdings"/>
    </w:rPr>
  </w:style>
  <w:style w:type="character" w:customStyle="1" w:styleId="WW8Num2z1">
    <w:name w:val="WW8Num2z1"/>
    <w:rsid w:val="008A5497"/>
    <w:rPr>
      <w:rFonts w:ascii="Courier New" w:hAnsi="Courier New"/>
    </w:rPr>
  </w:style>
  <w:style w:type="character" w:customStyle="1" w:styleId="WW8Num2z2">
    <w:name w:val="WW8Num2z2"/>
    <w:rsid w:val="008A5497"/>
    <w:rPr>
      <w:rFonts w:ascii="Wingdings" w:hAnsi="Wingdings"/>
    </w:rPr>
  </w:style>
  <w:style w:type="character" w:customStyle="1" w:styleId="WW8Num3z1">
    <w:name w:val="WW8Num3z1"/>
    <w:rsid w:val="008A5497"/>
    <w:rPr>
      <w:rFonts w:ascii="Courier New" w:hAnsi="Courier New"/>
    </w:rPr>
  </w:style>
  <w:style w:type="character" w:customStyle="1" w:styleId="WW8Num3z2">
    <w:name w:val="WW8Num3z2"/>
    <w:rsid w:val="008A5497"/>
    <w:rPr>
      <w:rFonts w:ascii="Wingdings" w:hAnsi="Wingdings"/>
    </w:rPr>
  </w:style>
  <w:style w:type="character" w:customStyle="1" w:styleId="WW8Num4z1">
    <w:name w:val="WW8Num4z1"/>
    <w:rsid w:val="008A5497"/>
    <w:rPr>
      <w:rFonts w:ascii="Courier New" w:hAnsi="Courier New"/>
    </w:rPr>
  </w:style>
  <w:style w:type="character" w:customStyle="1" w:styleId="WW8Num4z2">
    <w:name w:val="WW8Num4z2"/>
    <w:rsid w:val="008A5497"/>
    <w:rPr>
      <w:rFonts w:ascii="Wingdings" w:hAnsi="Wingdings"/>
    </w:rPr>
  </w:style>
  <w:style w:type="character" w:customStyle="1" w:styleId="WW8Num5z0">
    <w:name w:val="WW8Num5z0"/>
    <w:rsid w:val="008A5497"/>
    <w:rPr>
      <w:rFonts w:ascii="Symbol" w:hAnsi="Symbol"/>
    </w:rPr>
  </w:style>
  <w:style w:type="character" w:customStyle="1" w:styleId="WW8Num5z1">
    <w:name w:val="WW8Num5z1"/>
    <w:rsid w:val="008A5497"/>
    <w:rPr>
      <w:rFonts w:ascii="Courier New" w:hAnsi="Courier New"/>
    </w:rPr>
  </w:style>
  <w:style w:type="character" w:customStyle="1" w:styleId="WW8Num5z2">
    <w:name w:val="WW8Num5z2"/>
    <w:rsid w:val="008A5497"/>
    <w:rPr>
      <w:rFonts w:ascii="Wingdings" w:hAnsi="Wingdings"/>
    </w:rPr>
  </w:style>
  <w:style w:type="character" w:customStyle="1" w:styleId="WW8Num6z0">
    <w:name w:val="WW8Num6z0"/>
    <w:rsid w:val="008A5497"/>
    <w:rPr>
      <w:rFonts w:ascii="Symbol" w:hAnsi="Symbol"/>
    </w:rPr>
  </w:style>
  <w:style w:type="character" w:customStyle="1" w:styleId="WW8Num6z1">
    <w:name w:val="WW8Num6z1"/>
    <w:rsid w:val="008A5497"/>
    <w:rPr>
      <w:rFonts w:ascii="Courier New" w:hAnsi="Courier New"/>
    </w:rPr>
  </w:style>
  <w:style w:type="character" w:customStyle="1" w:styleId="WW8Num6z2">
    <w:name w:val="WW8Num6z2"/>
    <w:rsid w:val="008A5497"/>
    <w:rPr>
      <w:rFonts w:ascii="Wingdings" w:hAnsi="Wingdings"/>
    </w:rPr>
  </w:style>
  <w:style w:type="character" w:customStyle="1" w:styleId="WW8Num7z0">
    <w:name w:val="WW8Num7z0"/>
    <w:rsid w:val="008A5497"/>
    <w:rPr>
      <w:rFonts w:ascii="Symbol" w:hAnsi="Symbol"/>
    </w:rPr>
  </w:style>
  <w:style w:type="character" w:customStyle="1" w:styleId="WW8Num7z1">
    <w:name w:val="WW8Num7z1"/>
    <w:rsid w:val="008A5497"/>
    <w:rPr>
      <w:rFonts w:ascii="Courier New" w:hAnsi="Courier New"/>
    </w:rPr>
  </w:style>
  <w:style w:type="character" w:customStyle="1" w:styleId="WW8Num7z2">
    <w:name w:val="WW8Num7z2"/>
    <w:rsid w:val="008A5497"/>
    <w:rPr>
      <w:rFonts w:ascii="Wingdings" w:hAnsi="Wingdings"/>
    </w:rPr>
  </w:style>
  <w:style w:type="character" w:customStyle="1" w:styleId="WW8Num8z0">
    <w:name w:val="WW8Num8z0"/>
    <w:rsid w:val="008A5497"/>
    <w:rPr>
      <w:rFonts w:ascii="Symbol" w:hAnsi="Symbol"/>
    </w:rPr>
  </w:style>
  <w:style w:type="character" w:customStyle="1" w:styleId="WW8Num8z1">
    <w:name w:val="WW8Num8z1"/>
    <w:rsid w:val="008A5497"/>
    <w:rPr>
      <w:rFonts w:ascii="Courier New" w:hAnsi="Courier New"/>
    </w:rPr>
  </w:style>
  <w:style w:type="character" w:customStyle="1" w:styleId="WW8Num8z2">
    <w:name w:val="WW8Num8z2"/>
    <w:rsid w:val="008A5497"/>
    <w:rPr>
      <w:rFonts w:ascii="Wingdings" w:hAnsi="Wingdings"/>
    </w:rPr>
  </w:style>
  <w:style w:type="character" w:customStyle="1" w:styleId="WW8Num9z0">
    <w:name w:val="WW8Num9z0"/>
    <w:rsid w:val="008A5497"/>
    <w:rPr>
      <w:rFonts w:ascii="Calibri" w:eastAsia="Times New Roman" w:hAnsi="Calibri" w:cs="Times New Roman"/>
    </w:rPr>
  </w:style>
  <w:style w:type="character" w:customStyle="1" w:styleId="WW8Num9z1">
    <w:name w:val="WW8Num9z1"/>
    <w:rsid w:val="008A5497"/>
    <w:rPr>
      <w:rFonts w:ascii="Courier New" w:hAnsi="Courier New" w:cs="Courier New"/>
    </w:rPr>
  </w:style>
  <w:style w:type="character" w:customStyle="1" w:styleId="WW8Num9z2">
    <w:name w:val="WW8Num9z2"/>
    <w:rsid w:val="008A5497"/>
    <w:rPr>
      <w:rFonts w:ascii="Wingdings" w:hAnsi="Wingdings"/>
    </w:rPr>
  </w:style>
  <w:style w:type="character" w:customStyle="1" w:styleId="WW8Num9z3">
    <w:name w:val="WW8Num9z3"/>
    <w:rsid w:val="008A5497"/>
    <w:rPr>
      <w:rFonts w:ascii="Symbol" w:hAnsi="Symbol"/>
    </w:rPr>
  </w:style>
  <w:style w:type="character" w:customStyle="1" w:styleId="WW8Num10z0">
    <w:name w:val="WW8Num10z0"/>
    <w:rsid w:val="008A5497"/>
    <w:rPr>
      <w:rFonts w:ascii="Calibri" w:eastAsia="Times New Roman" w:hAnsi="Calibri" w:cs="Times New Roman"/>
    </w:rPr>
  </w:style>
  <w:style w:type="character" w:customStyle="1" w:styleId="WW8Num10z1">
    <w:name w:val="WW8Num10z1"/>
    <w:rsid w:val="008A5497"/>
    <w:rPr>
      <w:rFonts w:ascii="Courier New" w:hAnsi="Courier New" w:cs="Courier New"/>
    </w:rPr>
  </w:style>
  <w:style w:type="character" w:customStyle="1" w:styleId="WW8Num10z2">
    <w:name w:val="WW8Num10z2"/>
    <w:rsid w:val="008A5497"/>
    <w:rPr>
      <w:rFonts w:ascii="Wingdings" w:hAnsi="Wingdings"/>
    </w:rPr>
  </w:style>
  <w:style w:type="character" w:customStyle="1" w:styleId="WW8Num10z3">
    <w:name w:val="WW8Num10z3"/>
    <w:rsid w:val="008A5497"/>
    <w:rPr>
      <w:rFonts w:ascii="Symbol" w:hAnsi="Symbol"/>
    </w:rPr>
  </w:style>
  <w:style w:type="character" w:customStyle="1" w:styleId="WW8Num11z0">
    <w:name w:val="WW8Num11z0"/>
    <w:rsid w:val="008A5497"/>
    <w:rPr>
      <w:rFonts w:ascii="Calibri" w:eastAsia="Times New Roman" w:hAnsi="Calibri" w:cs="Times New Roman"/>
    </w:rPr>
  </w:style>
  <w:style w:type="character" w:customStyle="1" w:styleId="WW8Num11z1">
    <w:name w:val="WW8Num11z1"/>
    <w:rsid w:val="008A5497"/>
    <w:rPr>
      <w:rFonts w:ascii="Courier New" w:hAnsi="Courier New" w:cs="Courier New"/>
    </w:rPr>
  </w:style>
  <w:style w:type="character" w:customStyle="1" w:styleId="WW8Num11z2">
    <w:name w:val="WW8Num11z2"/>
    <w:rsid w:val="008A5497"/>
    <w:rPr>
      <w:rFonts w:ascii="Wingdings" w:hAnsi="Wingdings"/>
    </w:rPr>
  </w:style>
  <w:style w:type="character" w:customStyle="1" w:styleId="WW8Num11z3">
    <w:name w:val="WW8Num11z3"/>
    <w:rsid w:val="008A5497"/>
    <w:rPr>
      <w:rFonts w:ascii="Symbol" w:hAnsi="Symbol"/>
    </w:rPr>
  </w:style>
  <w:style w:type="character" w:customStyle="1" w:styleId="DefaultParagraphFont1">
    <w:name w:val="Default Paragraph Font1"/>
    <w:rsid w:val="008A5497"/>
  </w:style>
  <w:style w:type="paragraph" w:customStyle="1" w:styleId="Heading">
    <w:name w:val="Heading"/>
    <w:basedOn w:val="Normal"/>
    <w:next w:val="BodyText"/>
    <w:rsid w:val="008A5497"/>
    <w:pPr>
      <w:keepNext/>
      <w:spacing w:before="240" w:after="120"/>
    </w:pPr>
    <w:rPr>
      <w:rFonts w:ascii="Arial" w:eastAsia="SimSun" w:hAnsi="Arial" w:cs="Mangal"/>
      <w:sz w:val="28"/>
      <w:szCs w:val="28"/>
    </w:rPr>
  </w:style>
  <w:style w:type="paragraph" w:styleId="BodyText">
    <w:name w:val="Body Text"/>
    <w:basedOn w:val="Normal"/>
    <w:rsid w:val="008A5497"/>
    <w:pPr>
      <w:spacing w:after="120"/>
    </w:pPr>
  </w:style>
  <w:style w:type="paragraph" w:styleId="List">
    <w:name w:val="List"/>
    <w:basedOn w:val="BodyText"/>
    <w:rsid w:val="008A5497"/>
    <w:rPr>
      <w:rFonts w:cs="Mangal"/>
    </w:rPr>
  </w:style>
  <w:style w:type="paragraph" w:styleId="Caption">
    <w:name w:val="caption"/>
    <w:basedOn w:val="Normal"/>
    <w:qFormat/>
    <w:rsid w:val="008A5497"/>
    <w:pPr>
      <w:suppressLineNumbers/>
      <w:spacing w:before="120" w:after="120"/>
    </w:pPr>
    <w:rPr>
      <w:rFonts w:cs="Mangal"/>
      <w:i/>
      <w:iCs/>
    </w:rPr>
  </w:style>
  <w:style w:type="paragraph" w:customStyle="1" w:styleId="Index">
    <w:name w:val="Index"/>
    <w:basedOn w:val="Normal"/>
    <w:rsid w:val="008A5497"/>
    <w:pPr>
      <w:suppressLineNumbers/>
    </w:pPr>
    <w:rPr>
      <w:rFonts w:cs="Mangal"/>
    </w:rPr>
  </w:style>
  <w:style w:type="paragraph" w:customStyle="1" w:styleId="writely-toc-lower-roman">
    <w:name w:val="writely-toc-lower-roman"/>
    <w:basedOn w:val="Normal"/>
    <w:rsid w:val="008A5497"/>
  </w:style>
  <w:style w:type="paragraph" w:customStyle="1" w:styleId="Tr">
    <w:name w:val="Tr"/>
    <w:basedOn w:val="Normal"/>
    <w:rsid w:val="008A5497"/>
  </w:style>
  <w:style w:type="paragraph" w:customStyle="1" w:styleId="Img">
    <w:name w:val="Img"/>
    <w:basedOn w:val="Normal"/>
    <w:rsid w:val="008A5497"/>
  </w:style>
  <w:style w:type="paragraph" w:customStyle="1" w:styleId="Div">
    <w:name w:val="Div"/>
    <w:basedOn w:val="Normal"/>
    <w:rsid w:val="008A5497"/>
  </w:style>
  <w:style w:type="paragraph" w:customStyle="1" w:styleId="webkit-indent-blockquote">
    <w:name w:val="webkit-indent-blockquote"/>
    <w:basedOn w:val="Normal"/>
    <w:rsid w:val="008A5497"/>
  </w:style>
  <w:style w:type="paragraph" w:customStyle="1" w:styleId="writely-toc-disc">
    <w:name w:val="writely-toc-disc"/>
    <w:basedOn w:val="Normal"/>
    <w:rsid w:val="008A5497"/>
  </w:style>
  <w:style w:type="paragraph" w:customStyle="1" w:styleId="Ol">
    <w:name w:val="Ol"/>
    <w:basedOn w:val="Normal"/>
    <w:rsid w:val="008A5497"/>
  </w:style>
  <w:style w:type="paragraph" w:customStyle="1" w:styleId="writely-toc-decimal">
    <w:name w:val="writely-toc-decimal"/>
    <w:basedOn w:val="Normal"/>
    <w:rsid w:val="008A5497"/>
  </w:style>
  <w:style w:type="paragraph" w:customStyle="1" w:styleId="Option">
    <w:name w:val="Option"/>
    <w:basedOn w:val="Normal"/>
    <w:rsid w:val="008A5497"/>
  </w:style>
  <w:style w:type="paragraph" w:customStyle="1" w:styleId="Ul">
    <w:name w:val="Ul"/>
    <w:basedOn w:val="Normal"/>
    <w:rsid w:val="008A5497"/>
  </w:style>
  <w:style w:type="paragraph" w:customStyle="1" w:styleId="Select">
    <w:name w:val="Select"/>
    <w:basedOn w:val="Normal"/>
    <w:rsid w:val="008A5497"/>
  </w:style>
  <w:style w:type="paragraph" w:customStyle="1" w:styleId="writely-toc-lower-alpha">
    <w:name w:val="writely-toc-lower-alpha"/>
    <w:basedOn w:val="Normal"/>
    <w:rsid w:val="008A5497"/>
  </w:style>
  <w:style w:type="paragraph" w:customStyle="1" w:styleId="Blockquote">
    <w:name w:val="Blockquote"/>
    <w:basedOn w:val="Normal"/>
    <w:rsid w:val="008A5497"/>
    <w:pPr>
      <w:pBdr>
        <w:top w:val="single" w:sz="4" w:space="7" w:color="C0C0C0"/>
        <w:left w:val="single" w:sz="4" w:space="7" w:color="C0C0C0"/>
        <w:bottom w:val="single" w:sz="4" w:space="7" w:color="C0C0C0"/>
        <w:right w:val="single" w:sz="4" w:space="7" w:color="C0C0C0"/>
      </w:pBdr>
    </w:pPr>
  </w:style>
  <w:style w:type="paragraph" w:customStyle="1" w:styleId="writely-toc-upper-alpha">
    <w:name w:val="writely-toc-upper-alpha"/>
    <w:basedOn w:val="Normal"/>
    <w:rsid w:val="008A5497"/>
  </w:style>
  <w:style w:type="paragraph" w:customStyle="1" w:styleId="Table">
    <w:name w:val="Table"/>
    <w:basedOn w:val="Normal"/>
    <w:rsid w:val="008A5497"/>
  </w:style>
  <w:style w:type="paragraph" w:customStyle="1" w:styleId="Li">
    <w:name w:val="Li"/>
    <w:basedOn w:val="Normal"/>
    <w:rsid w:val="008A5497"/>
  </w:style>
  <w:style w:type="paragraph" w:customStyle="1" w:styleId="pb">
    <w:name w:val="pb"/>
    <w:basedOn w:val="Normal"/>
    <w:rsid w:val="008A5497"/>
  </w:style>
  <w:style w:type="paragraph" w:customStyle="1" w:styleId="Address">
    <w:name w:val="Address"/>
    <w:basedOn w:val="Normal"/>
    <w:rsid w:val="008A5497"/>
  </w:style>
  <w:style w:type="paragraph" w:customStyle="1" w:styleId="Pre">
    <w:name w:val="Pre"/>
    <w:basedOn w:val="Normal"/>
    <w:rsid w:val="008A5497"/>
    <w:rPr>
      <w:rFonts w:ascii="Courier New" w:eastAsia="Courier New" w:hAnsi="Courier New" w:cs="Courier New"/>
    </w:rPr>
  </w:style>
  <w:style w:type="paragraph" w:customStyle="1" w:styleId="Olwritely-toc-subheading">
    <w:name w:val="Ol_writely-toc-subheading"/>
    <w:basedOn w:val="Ol"/>
    <w:rsid w:val="008A5497"/>
  </w:style>
  <w:style w:type="paragraph" w:customStyle="1" w:styleId="writely-toc-upper-roman">
    <w:name w:val="writely-toc-upper-roman"/>
    <w:basedOn w:val="Normal"/>
    <w:rsid w:val="008A5497"/>
  </w:style>
  <w:style w:type="paragraph" w:customStyle="1" w:styleId="writely-toc-none">
    <w:name w:val="writely-toc-none"/>
    <w:basedOn w:val="Normal"/>
    <w:rsid w:val="008A5497"/>
  </w:style>
  <w:style w:type="paragraph" w:customStyle="1" w:styleId="TableContents">
    <w:name w:val="Table Contents"/>
    <w:basedOn w:val="Normal"/>
    <w:rsid w:val="008A5497"/>
    <w:pPr>
      <w:suppressLineNumbers/>
    </w:pPr>
  </w:style>
  <w:style w:type="paragraph" w:customStyle="1" w:styleId="TableHeading">
    <w:name w:val="Table Heading"/>
    <w:basedOn w:val="TableContents"/>
    <w:rsid w:val="008A5497"/>
    <w:pPr>
      <w:jc w:val="center"/>
    </w:pPr>
    <w:rPr>
      <w:b/>
      <w:bCs/>
    </w:rPr>
  </w:style>
  <w:style w:type="table" w:styleId="TableGrid">
    <w:name w:val="Table Grid"/>
    <w:basedOn w:val="TableNormal"/>
    <w:uiPriority w:val="59"/>
    <w:rsid w:val="005C1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118C2"/>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497"/>
    <w:pPr>
      <w:shd w:val="clear" w:color="auto" w:fill="FFFFFF"/>
      <w:suppressAutoHyphens/>
    </w:pPr>
    <w:rPr>
      <w:color w:val="000000"/>
      <w:sz w:val="24"/>
      <w:szCs w:val="24"/>
      <w:shd w:val="clear" w:color="auto" w:fill="FFFFFF"/>
      <w:lang w:val="ru-RU" w:eastAsia="ar-SA"/>
    </w:rPr>
  </w:style>
  <w:style w:type="paragraph" w:styleId="Heading1">
    <w:name w:val="heading 1"/>
    <w:basedOn w:val="Normal"/>
    <w:next w:val="Normal"/>
    <w:qFormat/>
    <w:rsid w:val="008A5497"/>
    <w:pPr>
      <w:keepNext/>
      <w:numPr>
        <w:numId w:val="1"/>
      </w:numPr>
      <w:spacing w:before="90" w:after="90"/>
      <w:ind w:left="90" w:right="90" w:firstLine="0"/>
      <w:outlineLvl w:val="0"/>
    </w:pPr>
    <w:rPr>
      <w:b/>
      <w:bCs/>
      <w:kern w:val="1"/>
      <w:sz w:val="36"/>
      <w:szCs w:val="32"/>
    </w:rPr>
  </w:style>
  <w:style w:type="paragraph" w:styleId="Heading2">
    <w:name w:val="heading 2"/>
    <w:basedOn w:val="Normal"/>
    <w:next w:val="Normal"/>
    <w:qFormat/>
    <w:rsid w:val="008A5497"/>
    <w:pPr>
      <w:keepNext/>
      <w:numPr>
        <w:ilvl w:val="1"/>
        <w:numId w:val="1"/>
      </w:numPr>
      <w:spacing w:before="90" w:after="90"/>
      <w:ind w:left="90" w:right="90" w:firstLine="0"/>
      <w:outlineLvl w:val="1"/>
    </w:pPr>
    <w:rPr>
      <w:b/>
      <w:bCs/>
      <w:i/>
      <w:iCs/>
      <w:sz w:val="28"/>
      <w:szCs w:val="28"/>
    </w:rPr>
  </w:style>
  <w:style w:type="paragraph" w:styleId="Heading3">
    <w:name w:val="heading 3"/>
    <w:basedOn w:val="Normal"/>
    <w:next w:val="Normal"/>
    <w:qFormat/>
    <w:rsid w:val="008A5497"/>
    <w:pPr>
      <w:keepNext/>
      <w:numPr>
        <w:ilvl w:val="2"/>
        <w:numId w:val="1"/>
      </w:numPr>
      <w:spacing w:before="90" w:after="90"/>
      <w:ind w:left="90" w:right="90" w:firstLine="0"/>
      <w:outlineLvl w:val="2"/>
    </w:pPr>
    <w:rPr>
      <w:b/>
      <w:bCs/>
      <w:szCs w:val="26"/>
    </w:rPr>
  </w:style>
  <w:style w:type="paragraph" w:styleId="Heading4">
    <w:name w:val="heading 4"/>
    <w:basedOn w:val="Normal"/>
    <w:next w:val="Normal"/>
    <w:qFormat/>
    <w:rsid w:val="008A5497"/>
    <w:pPr>
      <w:keepNext/>
      <w:numPr>
        <w:ilvl w:val="3"/>
        <w:numId w:val="1"/>
      </w:numPr>
      <w:spacing w:before="90" w:after="90"/>
      <w:ind w:left="90" w:right="90" w:firstLine="0"/>
      <w:outlineLvl w:val="3"/>
    </w:pPr>
    <w:rPr>
      <w:b/>
      <w:bCs/>
      <w:sz w:val="20"/>
      <w:szCs w:val="28"/>
    </w:rPr>
  </w:style>
  <w:style w:type="paragraph" w:styleId="Heading5">
    <w:name w:val="heading 5"/>
    <w:basedOn w:val="Normal"/>
    <w:next w:val="Normal"/>
    <w:qFormat/>
    <w:rsid w:val="008A5497"/>
    <w:pPr>
      <w:numPr>
        <w:ilvl w:val="4"/>
        <w:numId w:val="1"/>
      </w:numPr>
      <w:spacing w:before="90" w:after="90"/>
      <w:ind w:left="90" w:right="90" w:firstLine="0"/>
      <w:outlineLvl w:val="4"/>
    </w:pPr>
    <w:rPr>
      <w:b/>
      <w:bCs/>
      <w:i/>
      <w:iCs/>
      <w:sz w:val="16"/>
      <w:szCs w:val="26"/>
    </w:rPr>
  </w:style>
  <w:style w:type="paragraph" w:styleId="Heading6">
    <w:name w:val="heading 6"/>
    <w:basedOn w:val="Normal"/>
    <w:next w:val="Normal"/>
    <w:qFormat/>
    <w:rsid w:val="008A5497"/>
    <w:pPr>
      <w:numPr>
        <w:ilvl w:val="5"/>
        <w:numId w:val="1"/>
      </w:numPr>
      <w:spacing w:before="90" w:after="90"/>
      <w:ind w:left="90" w:right="90" w:firstLine="0"/>
      <w:outlineLvl w:val="5"/>
    </w:pPr>
    <w:rPr>
      <w:b/>
      <w:bCs/>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8A5497"/>
    <w:rPr>
      <w:rFonts w:ascii="Symbol" w:hAnsi="Symbol"/>
    </w:rPr>
  </w:style>
  <w:style w:type="character" w:customStyle="1" w:styleId="WW8Num3z0">
    <w:name w:val="WW8Num3z0"/>
    <w:rsid w:val="008A5497"/>
    <w:rPr>
      <w:rFonts w:ascii="Symbol" w:hAnsi="Symbol"/>
    </w:rPr>
  </w:style>
  <w:style w:type="character" w:customStyle="1" w:styleId="WW8Num4z0">
    <w:name w:val="WW8Num4z0"/>
    <w:rsid w:val="008A5497"/>
    <w:rPr>
      <w:rFonts w:ascii="Symbol" w:hAnsi="Symbol"/>
    </w:rPr>
  </w:style>
  <w:style w:type="character" w:customStyle="1" w:styleId="Absatz-Standardschriftart">
    <w:name w:val="Absatz-Standardschriftart"/>
    <w:rsid w:val="008A5497"/>
  </w:style>
  <w:style w:type="character" w:customStyle="1" w:styleId="WW8Num1z0">
    <w:name w:val="WW8Num1z0"/>
    <w:rsid w:val="008A5497"/>
    <w:rPr>
      <w:rFonts w:ascii="Symbol" w:hAnsi="Symbol"/>
    </w:rPr>
  </w:style>
  <w:style w:type="character" w:customStyle="1" w:styleId="WW8Num1z1">
    <w:name w:val="WW8Num1z1"/>
    <w:rsid w:val="008A5497"/>
    <w:rPr>
      <w:rFonts w:ascii="Courier New" w:hAnsi="Courier New"/>
    </w:rPr>
  </w:style>
  <w:style w:type="character" w:customStyle="1" w:styleId="WW8Num1z2">
    <w:name w:val="WW8Num1z2"/>
    <w:rsid w:val="008A5497"/>
    <w:rPr>
      <w:rFonts w:ascii="Wingdings" w:hAnsi="Wingdings"/>
    </w:rPr>
  </w:style>
  <w:style w:type="character" w:customStyle="1" w:styleId="WW8Num2z1">
    <w:name w:val="WW8Num2z1"/>
    <w:rsid w:val="008A5497"/>
    <w:rPr>
      <w:rFonts w:ascii="Courier New" w:hAnsi="Courier New"/>
    </w:rPr>
  </w:style>
  <w:style w:type="character" w:customStyle="1" w:styleId="WW8Num2z2">
    <w:name w:val="WW8Num2z2"/>
    <w:rsid w:val="008A5497"/>
    <w:rPr>
      <w:rFonts w:ascii="Wingdings" w:hAnsi="Wingdings"/>
    </w:rPr>
  </w:style>
  <w:style w:type="character" w:customStyle="1" w:styleId="WW8Num3z1">
    <w:name w:val="WW8Num3z1"/>
    <w:rsid w:val="008A5497"/>
    <w:rPr>
      <w:rFonts w:ascii="Courier New" w:hAnsi="Courier New"/>
    </w:rPr>
  </w:style>
  <w:style w:type="character" w:customStyle="1" w:styleId="WW8Num3z2">
    <w:name w:val="WW8Num3z2"/>
    <w:rsid w:val="008A5497"/>
    <w:rPr>
      <w:rFonts w:ascii="Wingdings" w:hAnsi="Wingdings"/>
    </w:rPr>
  </w:style>
  <w:style w:type="character" w:customStyle="1" w:styleId="WW8Num4z1">
    <w:name w:val="WW8Num4z1"/>
    <w:rsid w:val="008A5497"/>
    <w:rPr>
      <w:rFonts w:ascii="Courier New" w:hAnsi="Courier New"/>
    </w:rPr>
  </w:style>
  <w:style w:type="character" w:customStyle="1" w:styleId="WW8Num4z2">
    <w:name w:val="WW8Num4z2"/>
    <w:rsid w:val="008A5497"/>
    <w:rPr>
      <w:rFonts w:ascii="Wingdings" w:hAnsi="Wingdings"/>
    </w:rPr>
  </w:style>
  <w:style w:type="character" w:customStyle="1" w:styleId="WW8Num5z0">
    <w:name w:val="WW8Num5z0"/>
    <w:rsid w:val="008A5497"/>
    <w:rPr>
      <w:rFonts w:ascii="Symbol" w:hAnsi="Symbol"/>
    </w:rPr>
  </w:style>
  <w:style w:type="character" w:customStyle="1" w:styleId="WW8Num5z1">
    <w:name w:val="WW8Num5z1"/>
    <w:rsid w:val="008A5497"/>
    <w:rPr>
      <w:rFonts w:ascii="Courier New" w:hAnsi="Courier New"/>
    </w:rPr>
  </w:style>
  <w:style w:type="character" w:customStyle="1" w:styleId="WW8Num5z2">
    <w:name w:val="WW8Num5z2"/>
    <w:rsid w:val="008A5497"/>
    <w:rPr>
      <w:rFonts w:ascii="Wingdings" w:hAnsi="Wingdings"/>
    </w:rPr>
  </w:style>
  <w:style w:type="character" w:customStyle="1" w:styleId="WW8Num6z0">
    <w:name w:val="WW8Num6z0"/>
    <w:rsid w:val="008A5497"/>
    <w:rPr>
      <w:rFonts w:ascii="Symbol" w:hAnsi="Symbol"/>
    </w:rPr>
  </w:style>
  <w:style w:type="character" w:customStyle="1" w:styleId="WW8Num6z1">
    <w:name w:val="WW8Num6z1"/>
    <w:rsid w:val="008A5497"/>
    <w:rPr>
      <w:rFonts w:ascii="Courier New" w:hAnsi="Courier New"/>
    </w:rPr>
  </w:style>
  <w:style w:type="character" w:customStyle="1" w:styleId="WW8Num6z2">
    <w:name w:val="WW8Num6z2"/>
    <w:rsid w:val="008A5497"/>
    <w:rPr>
      <w:rFonts w:ascii="Wingdings" w:hAnsi="Wingdings"/>
    </w:rPr>
  </w:style>
  <w:style w:type="character" w:customStyle="1" w:styleId="WW8Num7z0">
    <w:name w:val="WW8Num7z0"/>
    <w:rsid w:val="008A5497"/>
    <w:rPr>
      <w:rFonts w:ascii="Symbol" w:hAnsi="Symbol"/>
    </w:rPr>
  </w:style>
  <w:style w:type="character" w:customStyle="1" w:styleId="WW8Num7z1">
    <w:name w:val="WW8Num7z1"/>
    <w:rsid w:val="008A5497"/>
    <w:rPr>
      <w:rFonts w:ascii="Courier New" w:hAnsi="Courier New"/>
    </w:rPr>
  </w:style>
  <w:style w:type="character" w:customStyle="1" w:styleId="WW8Num7z2">
    <w:name w:val="WW8Num7z2"/>
    <w:rsid w:val="008A5497"/>
    <w:rPr>
      <w:rFonts w:ascii="Wingdings" w:hAnsi="Wingdings"/>
    </w:rPr>
  </w:style>
  <w:style w:type="character" w:customStyle="1" w:styleId="WW8Num8z0">
    <w:name w:val="WW8Num8z0"/>
    <w:rsid w:val="008A5497"/>
    <w:rPr>
      <w:rFonts w:ascii="Symbol" w:hAnsi="Symbol"/>
    </w:rPr>
  </w:style>
  <w:style w:type="character" w:customStyle="1" w:styleId="WW8Num8z1">
    <w:name w:val="WW8Num8z1"/>
    <w:rsid w:val="008A5497"/>
    <w:rPr>
      <w:rFonts w:ascii="Courier New" w:hAnsi="Courier New"/>
    </w:rPr>
  </w:style>
  <w:style w:type="character" w:customStyle="1" w:styleId="WW8Num8z2">
    <w:name w:val="WW8Num8z2"/>
    <w:rsid w:val="008A5497"/>
    <w:rPr>
      <w:rFonts w:ascii="Wingdings" w:hAnsi="Wingdings"/>
    </w:rPr>
  </w:style>
  <w:style w:type="character" w:customStyle="1" w:styleId="WW8Num9z0">
    <w:name w:val="WW8Num9z0"/>
    <w:rsid w:val="008A5497"/>
    <w:rPr>
      <w:rFonts w:ascii="Calibri" w:eastAsia="Times New Roman" w:hAnsi="Calibri" w:cs="Times New Roman"/>
    </w:rPr>
  </w:style>
  <w:style w:type="character" w:customStyle="1" w:styleId="WW8Num9z1">
    <w:name w:val="WW8Num9z1"/>
    <w:rsid w:val="008A5497"/>
    <w:rPr>
      <w:rFonts w:ascii="Courier New" w:hAnsi="Courier New" w:cs="Courier New"/>
    </w:rPr>
  </w:style>
  <w:style w:type="character" w:customStyle="1" w:styleId="WW8Num9z2">
    <w:name w:val="WW8Num9z2"/>
    <w:rsid w:val="008A5497"/>
    <w:rPr>
      <w:rFonts w:ascii="Wingdings" w:hAnsi="Wingdings"/>
    </w:rPr>
  </w:style>
  <w:style w:type="character" w:customStyle="1" w:styleId="WW8Num9z3">
    <w:name w:val="WW8Num9z3"/>
    <w:rsid w:val="008A5497"/>
    <w:rPr>
      <w:rFonts w:ascii="Symbol" w:hAnsi="Symbol"/>
    </w:rPr>
  </w:style>
  <w:style w:type="character" w:customStyle="1" w:styleId="WW8Num10z0">
    <w:name w:val="WW8Num10z0"/>
    <w:rsid w:val="008A5497"/>
    <w:rPr>
      <w:rFonts w:ascii="Calibri" w:eastAsia="Times New Roman" w:hAnsi="Calibri" w:cs="Times New Roman"/>
    </w:rPr>
  </w:style>
  <w:style w:type="character" w:customStyle="1" w:styleId="WW8Num10z1">
    <w:name w:val="WW8Num10z1"/>
    <w:rsid w:val="008A5497"/>
    <w:rPr>
      <w:rFonts w:ascii="Courier New" w:hAnsi="Courier New" w:cs="Courier New"/>
    </w:rPr>
  </w:style>
  <w:style w:type="character" w:customStyle="1" w:styleId="WW8Num10z2">
    <w:name w:val="WW8Num10z2"/>
    <w:rsid w:val="008A5497"/>
    <w:rPr>
      <w:rFonts w:ascii="Wingdings" w:hAnsi="Wingdings"/>
    </w:rPr>
  </w:style>
  <w:style w:type="character" w:customStyle="1" w:styleId="WW8Num10z3">
    <w:name w:val="WW8Num10z3"/>
    <w:rsid w:val="008A5497"/>
    <w:rPr>
      <w:rFonts w:ascii="Symbol" w:hAnsi="Symbol"/>
    </w:rPr>
  </w:style>
  <w:style w:type="character" w:customStyle="1" w:styleId="WW8Num11z0">
    <w:name w:val="WW8Num11z0"/>
    <w:rsid w:val="008A5497"/>
    <w:rPr>
      <w:rFonts w:ascii="Calibri" w:eastAsia="Times New Roman" w:hAnsi="Calibri" w:cs="Times New Roman"/>
    </w:rPr>
  </w:style>
  <w:style w:type="character" w:customStyle="1" w:styleId="WW8Num11z1">
    <w:name w:val="WW8Num11z1"/>
    <w:rsid w:val="008A5497"/>
    <w:rPr>
      <w:rFonts w:ascii="Courier New" w:hAnsi="Courier New" w:cs="Courier New"/>
    </w:rPr>
  </w:style>
  <w:style w:type="character" w:customStyle="1" w:styleId="WW8Num11z2">
    <w:name w:val="WW8Num11z2"/>
    <w:rsid w:val="008A5497"/>
    <w:rPr>
      <w:rFonts w:ascii="Wingdings" w:hAnsi="Wingdings"/>
    </w:rPr>
  </w:style>
  <w:style w:type="character" w:customStyle="1" w:styleId="WW8Num11z3">
    <w:name w:val="WW8Num11z3"/>
    <w:rsid w:val="008A5497"/>
    <w:rPr>
      <w:rFonts w:ascii="Symbol" w:hAnsi="Symbol"/>
    </w:rPr>
  </w:style>
  <w:style w:type="character" w:customStyle="1" w:styleId="DefaultParagraphFont1">
    <w:name w:val="Default Paragraph Font1"/>
    <w:rsid w:val="008A5497"/>
  </w:style>
  <w:style w:type="paragraph" w:customStyle="1" w:styleId="Heading">
    <w:name w:val="Heading"/>
    <w:basedOn w:val="Normal"/>
    <w:next w:val="BodyText"/>
    <w:rsid w:val="008A5497"/>
    <w:pPr>
      <w:keepNext/>
      <w:spacing w:before="240" w:after="120"/>
    </w:pPr>
    <w:rPr>
      <w:rFonts w:ascii="Arial" w:eastAsia="SimSun" w:hAnsi="Arial" w:cs="Mangal"/>
      <w:sz w:val="28"/>
      <w:szCs w:val="28"/>
    </w:rPr>
  </w:style>
  <w:style w:type="paragraph" w:styleId="BodyText">
    <w:name w:val="Body Text"/>
    <w:basedOn w:val="Normal"/>
    <w:rsid w:val="008A5497"/>
    <w:pPr>
      <w:spacing w:after="120"/>
    </w:pPr>
  </w:style>
  <w:style w:type="paragraph" w:styleId="List">
    <w:name w:val="List"/>
    <w:basedOn w:val="BodyText"/>
    <w:rsid w:val="008A5497"/>
    <w:rPr>
      <w:rFonts w:cs="Mangal"/>
    </w:rPr>
  </w:style>
  <w:style w:type="paragraph" w:styleId="Caption">
    <w:name w:val="caption"/>
    <w:basedOn w:val="Normal"/>
    <w:qFormat/>
    <w:rsid w:val="008A5497"/>
    <w:pPr>
      <w:suppressLineNumbers/>
      <w:spacing w:before="120" w:after="120"/>
    </w:pPr>
    <w:rPr>
      <w:rFonts w:cs="Mangal"/>
      <w:i/>
      <w:iCs/>
    </w:rPr>
  </w:style>
  <w:style w:type="paragraph" w:customStyle="1" w:styleId="Index">
    <w:name w:val="Index"/>
    <w:basedOn w:val="Normal"/>
    <w:rsid w:val="008A5497"/>
    <w:pPr>
      <w:suppressLineNumbers/>
    </w:pPr>
    <w:rPr>
      <w:rFonts w:cs="Mangal"/>
    </w:rPr>
  </w:style>
  <w:style w:type="paragraph" w:customStyle="1" w:styleId="writely-toc-lower-roman">
    <w:name w:val="writely-toc-lower-roman"/>
    <w:basedOn w:val="Normal"/>
    <w:rsid w:val="008A5497"/>
  </w:style>
  <w:style w:type="paragraph" w:customStyle="1" w:styleId="Tr">
    <w:name w:val="Tr"/>
    <w:basedOn w:val="Normal"/>
    <w:rsid w:val="008A5497"/>
  </w:style>
  <w:style w:type="paragraph" w:customStyle="1" w:styleId="Img">
    <w:name w:val="Img"/>
    <w:basedOn w:val="Normal"/>
    <w:rsid w:val="008A5497"/>
  </w:style>
  <w:style w:type="paragraph" w:customStyle="1" w:styleId="Div">
    <w:name w:val="Div"/>
    <w:basedOn w:val="Normal"/>
    <w:rsid w:val="008A5497"/>
  </w:style>
  <w:style w:type="paragraph" w:customStyle="1" w:styleId="webkit-indent-blockquote">
    <w:name w:val="webkit-indent-blockquote"/>
    <w:basedOn w:val="Normal"/>
    <w:rsid w:val="008A5497"/>
  </w:style>
  <w:style w:type="paragraph" w:customStyle="1" w:styleId="writely-toc-disc">
    <w:name w:val="writely-toc-disc"/>
    <w:basedOn w:val="Normal"/>
    <w:rsid w:val="008A5497"/>
  </w:style>
  <w:style w:type="paragraph" w:customStyle="1" w:styleId="Ol">
    <w:name w:val="Ol"/>
    <w:basedOn w:val="Normal"/>
    <w:rsid w:val="008A5497"/>
  </w:style>
  <w:style w:type="paragraph" w:customStyle="1" w:styleId="writely-toc-decimal">
    <w:name w:val="writely-toc-decimal"/>
    <w:basedOn w:val="Normal"/>
    <w:rsid w:val="008A5497"/>
  </w:style>
  <w:style w:type="paragraph" w:customStyle="1" w:styleId="Option">
    <w:name w:val="Option"/>
    <w:basedOn w:val="Normal"/>
    <w:rsid w:val="008A5497"/>
  </w:style>
  <w:style w:type="paragraph" w:customStyle="1" w:styleId="Ul">
    <w:name w:val="Ul"/>
    <w:basedOn w:val="Normal"/>
    <w:rsid w:val="008A5497"/>
  </w:style>
  <w:style w:type="paragraph" w:customStyle="1" w:styleId="Select">
    <w:name w:val="Select"/>
    <w:basedOn w:val="Normal"/>
    <w:rsid w:val="008A5497"/>
  </w:style>
  <w:style w:type="paragraph" w:customStyle="1" w:styleId="writely-toc-lower-alpha">
    <w:name w:val="writely-toc-lower-alpha"/>
    <w:basedOn w:val="Normal"/>
    <w:rsid w:val="008A5497"/>
  </w:style>
  <w:style w:type="paragraph" w:customStyle="1" w:styleId="Blockquote">
    <w:name w:val="Blockquote"/>
    <w:basedOn w:val="Normal"/>
    <w:rsid w:val="008A5497"/>
    <w:pPr>
      <w:pBdr>
        <w:top w:val="single" w:sz="4" w:space="7" w:color="C0C0C0"/>
        <w:left w:val="single" w:sz="4" w:space="7" w:color="C0C0C0"/>
        <w:bottom w:val="single" w:sz="4" w:space="7" w:color="C0C0C0"/>
        <w:right w:val="single" w:sz="4" w:space="7" w:color="C0C0C0"/>
      </w:pBdr>
    </w:pPr>
  </w:style>
  <w:style w:type="paragraph" w:customStyle="1" w:styleId="writely-toc-upper-alpha">
    <w:name w:val="writely-toc-upper-alpha"/>
    <w:basedOn w:val="Normal"/>
    <w:rsid w:val="008A5497"/>
  </w:style>
  <w:style w:type="paragraph" w:customStyle="1" w:styleId="Table">
    <w:name w:val="Table"/>
    <w:basedOn w:val="Normal"/>
    <w:rsid w:val="008A5497"/>
  </w:style>
  <w:style w:type="paragraph" w:customStyle="1" w:styleId="Li">
    <w:name w:val="Li"/>
    <w:basedOn w:val="Normal"/>
    <w:rsid w:val="008A5497"/>
  </w:style>
  <w:style w:type="paragraph" w:customStyle="1" w:styleId="pb">
    <w:name w:val="pb"/>
    <w:basedOn w:val="Normal"/>
    <w:rsid w:val="008A5497"/>
  </w:style>
  <w:style w:type="paragraph" w:customStyle="1" w:styleId="Address">
    <w:name w:val="Address"/>
    <w:basedOn w:val="Normal"/>
    <w:rsid w:val="008A5497"/>
  </w:style>
  <w:style w:type="paragraph" w:customStyle="1" w:styleId="Pre">
    <w:name w:val="Pre"/>
    <w:basedOn w:val="Normal"/>
    <w:rsid w:val="008A5497"/>
    <w:rPr>
      <w:rFonts w:ascii="Courier New" w:eastAsia="Courier New" w:hAnsi="Courier New" w:cs="Courier New"/>
    </w:rPr>
  </w:style>
  <w:style w:type="paragraph" w:customStyle="1" w:styleId="Olwritely-toc-subheading">
    <w:name w:val="Ol_writely-toc-subheading"/>
    <w:basedOn w:val="Ol"/>
    <w:rsid w:val="008A5497"/>
  </w:style>
  <w:style w:type="paragraph" w:customStyle="1" w:styleId="writely-toc-upper-roman">
    <w:name w:val="writely-toc-upper-roman"/>
    <w:basedOn w:val="Normal"/>
    <w:rsid w:val="008A5497"/>
  </w:style>
  <w:style w:type="paragraph" w:customStyle="1" w:styleId="writely-toc-none">
    <w:name w:val="writely-toc-none"/>
    <w:basedOn w:val="Normal"/>
    <w:rsid w:val="008A5497"/>
  </w:style>
  <w:style w:type="paragraph" w:customStyle="1" w:styleId="TableContents">
    <w:name w:val="Table Contents"/>
    <w:basedOn w:val="Normal"/>
    <w:rsid w:val="008A5497"/>
    <w:pPr>
      <w:suppressLineNumbers/>
    </w:pPr>
  </w:style>
  <w:style w:type="paragraph" w:customStyle="1" w:styleId="TableHeading">
    <w:name w:val="Table Heading"/>
    <w:basedOn w:val="TableContents"/>
    <w:rsid w:val="008A5497"/>
    <w:pPr>
      <w:jc w:val="center"/>
    </w:pPr>
    <w:rPr>
      <w:b/>
      <w:bCs/>
    </w:rPr>
  </w:style>
  <w:style w:type="table" w:styleId="TableGrid">
    <w:name w:val="Table Grid"/>
    <w:basedOn w:val="TableNormal"/>
    <w:uiPriority w:val="59"/>
    <w:rsid w:val="005C1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118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93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pinningfieldsonline.com" TargetMode="External"/><Relationship Id="rId7" Type="http://schemas.openxmlformats.org/officeDocument/2006/relationships/hyperlink" Target="http://www.britishfashioncouncil.com" TargetMode="External"/><Relationship Id="rId8" Type="http://schemas.openxmlformats.org/officeDocument/2006/relationships/hyperlink" Target="http://www.londonfashionweek.co.uk"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1827</Words>
  <Characters>10419</Characters>
  <Application>Microsoft Macintosh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Obi's Resume</vt:lpstr>
    </vt:vector>
  </TitlesOfParts>
  <Company>One86 Technologies</Company>
  <LinksUpToDate>false</LinksUpToDate>
  <CharactersWithSpaces>12222</CharactersWithSpaces>
  <SharedDoc>false</SharedDoc>
  <HLinks>
    <vt:vector size="18" baseType="variant">
      <vt:variant>
        <vt:i4>8126581</vt:i4>
      </vt:variant>
      <vt:variant>
        <vt:i4>6</vt:i4>
      </vt:variant>
      <vt:variant>
        <vt:i4>0</vt:i4>
      </vt:variant>
      <vt:variant>
        <vt:i4>5</vt:i4>
      </vt:variant>
      <vt:variant>
        <vt:lpwstr>http://www.londonfashionweek.co.uk/</vt:lpwstr>
      </vt:variant>
      <vt:variant>
        <vt:lpwstr/>
      </vt:variant>
      <vt:variant>
        <vt:i4>5242910</vt:i4>
      </vt:variant>
      <vt:variant>
        <vt:i4>3</vt:i4>
      </vt:variant>
      <vt:variant>
        <vt:i4>0</vt:i4>
      </vt:variant>
      <vt:variant>
        <vt:i4>5</vt:i4>
      </vt:variant>
      <vt:variant>
        <vt:lpwstr>http://www.britishfashioncouncil.com/</vt:lpwstr>
      </vt:variant>
      <vt:variant>
        <vt:lpwstr/>
      </vt:variant>
      <vt:variant>
        <vt:i4>5570650</vt:i4>
      </vt:variant>
      <vt:variant>
        <vt:i4>0</vt:i4>
      </vt:variant>
      <vt:variant>
        <vt:i4>0</vt:i4>
      </vt:variant>
      <vt:variant>
        <vt:i4>5</vt:i4>
      </vt:variant>
      <vt:variant>
        <vt:lpwstr>http://www.spinningfieldsonline.com/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Obi's Resume</dc:title>
  <dc:subject/>
  <dc:creator>Obi</dc:creator>
  <cp:keywords/>
  <cp:lastModifiedBy>Obi</cp:lastModifiedBy>
  <cp:revision>14</cp:revision>
  <cp:lastPrinted>2014-03-27T14:25:00Z</cp:lastPrinted>
  <dcterms:created xsi:type="dcterms:W3CDTF">2015-09-16T12:31:00Z</dcterms:created>
  <dcterms:modified xsi:type="dcterms:W3CDTF">2016-01-27T15:21:00Z</dcterms:modified>
</cp:coreProperties>
</file>