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40B8" w:rsidRPr="00675B9A" w:rsidRDefault="00675B9A" w:rsidP="00C66AD4">
      <w:pPr>
        <w:tabs>
          <w:tab w:val="left" w:pos="5505"/>
        </w:tabs>
        <w:spacing w:before="100" w:beforeAutospacing="1" w:after="100" w:afterAutospacing="1"/>
        <w:rPr>
          <w:rFonts w:ascii="Century Gothic" w:eastAsia="Times New Roman" w:hAnsi="Century Gothic"/>
          <w:spacing w:val="20"/>
          <w:kern w:val="0"/>
          <w:sz w:val="20"/>
          <w:szCs w:val="20"/>
        </w:rPr>
      </w:pPr>
      <w:r w:rsidRPr="005D2F6C">
        <w:rPr>
          <w:rFonts w:ascii="Century Gothic" w:eastAsia="Times New Roman" w:hAnsi="Century Gothic" w:cs="Aharoni"/>
          <w:bCs/>
          <w:spacing w:val="20"/>
          <w:kern w:val="0"/>
          <w:sz w:val="44"/>
          <w:szCs w:val="44"/>
        </w:rPr>
        <w:t>KATHLEEN GREENHAW</w:t>
      </w:r>
      <w:r>
        <w:rPr>
          <w:rFonts w:ascii="Century Gothic" w:eastAsia="Times New Roman" w:hAnsi="Century Gothic"/>
          <w:kern w:val="0"/>
          <w:sz w:val="20"/>
          <w:szCs w:val="20"/>
        </w:rPr>
        <w:br/>
      </w:r>
      <w:r w:rsidR="00C66AD4">
        <w:rPr>
          <w:rFonts w:ascii="Century Gothic" w:eastAsia="Times New Roman" w:hAnsi="Century Gothic"/>
          <w:b/>
          <w:kern w:val="0"/>
          <w:sz w:val="20"/>
          <w:szCs w:val="20"/>
        </w:rPr>
        <w:br/>
      </w:r>
      <w:r w:rsidR="006644A9" w:rsidRPr="005D2F6C">
        <w:rPr>
          <w:rFonts w:ascii="Century Gothic" w:eastAsia="Times New Roman" w:hAnsi="Century Gothic"/>
          <w:b/>
          <w:kern w:val="0"/>
          <w:sz w:val="20"/>
          <w:szCs w:val="20"/>
        </w:rPr>
        <w:t>Marketing</w:t>
      </w:r>
      <w:r w:rsidR="009B3DD0" w:rsidRPr="005D2F6C">
        <w:rPr>
          <w:rFonts w:ascii="Century Gothic" w:eastAsia="Times New Roman" w:hAnsi="Century Gothic"/>
          <w:b/>
          <w:kern w:val="0"/>
          <w:sz w:val="20"/>
          <w:szCs w:val="20"/>
        </w:rPr>
        <w:t>, Web</w:t>
      </w:r>
      <w:r w:rsidR="006644A9" w:rsidRPr="005D2F6C">
        <w:rPr>
          <w:rFonts w:ascii="Century Gothic" w:eastAsia="Times New Roman" w:hAnsi="Century Gothic"/>
          <w:b/>
          <w:kern w:val="0"/>
          <w:sz w:val="20"/>
          <w:szCs w:val="20"/>
        </w:rPr>
        <w:t xml:space="preserve"> </w:t>
      </w:r>
      <w:r w:rsidR="009B3DD0" w:rsidRPr="005D2F6C">
        <w:rPr>
          <w:rFonts w:ascii="Century Gothic" w:eastAsia="Times New Roman" w:hAnsi="Century Gothic"/>
          <w:b/>
          <w:kern w:val="0"/>
          <w:sz w:val="20"/>
          <w:szCs w:val="20"/>
        </w:rPr>
        <w:t xml:space="preserve">and Communications </w:t>
      </w:r>
      <w:r w:rsidR="006644A9" w:rsidRPr="005D2F6C">
        <w:rPr>
          <w:rFonts w:ascii="Century Gothic" w:eastAsia="Times New Roman" w:hAnsi="Century Gothic"/>
          <w:b/>
          <w:kern w:val="0"/>
          <w:sz w:val="20"/>
          <w:szCs w:val="20"/>
        </w:rPr>
        <w:t>Professional</w:t>
      </w:r>
      <w:r w:rsidR="00BA40B8" w:rsidRPr="005D2F6C">
        <w:rPr>
          <w:rFonts w:ascii="Century Gothic" w:eastAsia="Times New Roman" w:hAnsi="Century Gothic"/>
          <w:b/>
          <w:kern w:val="0"/>
          <w:sz w:val="20"/>
          <w:szCs w:val="20"/>
        </w:rPr>
        <w:t xml:space="preserve"> </w:t>
      </w:r>
      <w:r w:rsidR="00B51B53">
        <w:rPr>
          <w:rFonts w:ascii="Century Gothic" w:eastAsia="Times New Roman" w:hAnsi="Century Gothic"/>
          <w:b/>
          <w:spacing w:val="20"/>
          <w:kern w:val="0"/>
          <w:sz w:val="20"/>
          <w:szCs w:val="20"/>
        </w:rPr>
        <w:br/>
      </w:r>
      <w:r w:rsidR="00ED3C43" w:rsidRPr="00675B9A">
        <w:rPr>
          <w:rFonts w:ascii="Century Gothic" w:eastAsia="Times New Roman" w:hAnsi="Century Gothic"/>
          <w:kern w:val="0"/>
          <w:sz w:val="20"/>
          <w:szCs w:val="20"/>
        </w:rPr>
        <w:br/>
      </w:r>
      <w:r w:rsidR="00E778B8" w:rsidRPr="00675B9A">
        <w:rPr>
          <w:rFonts w:ascii="Century Gothic" w:eastAsia="Times New Roman" w:hAnsi="Century Gothic"/>
          <w:kern w:val="0"/>
          <w:sz w:val="20"/>
          <w:szCs w:val="20"/>
        </w:rPr>
        <w:t>10</w:t>
      </w:r>
      <w:r w:rsidR="00DE09B4">
        <w:rPr>
          <w:rFonts w:ascii="Century Gothic" w:eastAsia="Times New Roman" w:hAnsi="Century Gothic"/>
          <w:kern w:val="0"/>
          <w:sz w:val="20"/>
          <w:szCs w:val="20"/>
        </w:rPr>
        <w:t>+</w:t>
      </w:r>
      <w:r w:rsidR="0016730B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 </w:t>
      </w:r>
      <w:r w:rsidR="00BA40B8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years experience in web </w:t>
      </w:r>
      <w:r w:rsidR="00B23E85" w:rsidRPr="00675B9A">
        <w:rPr>
          <w:rFonts w:ascii="Century Gothic" w:eastAsia="Times New Roman" w:hAnsi="Century Gothic"/>
          <w:kern w:val="0"/>
          <w:sz w:val="20"/>
          <w:szCs w:val="20"/>
        </w:rPr>
        <w:t>content</w:t>
      </w:r>
      <w:r w:rsidR="00D678C4">
        <w:rPr>
          <w:rFonts w:ascii="Century Gothic" w:eastAsia="Times New Roman" w:hAnsi="Century Gothic"/>
          <w:kern w:val="0"/>
          <w:sz w:val="20"/>
          <w:szCs w:val="20"/>
        </w:rPr>
        <w:t xml:space="preserve"> management, </w:t>
      </w:r>
      <w:r w:rsidR="00B23E85" w:rsidRPr="00675B9A">
        <w:rPr>
          <w:rFonts w:ascii="Century Gothic" w:eastAsia="Times New Roman" w:hAnsi="Century Gothic"/>
          <w:kern w:val="0"/>
          <w:sz w:val="20"/>
          <w:szCs w:val="20"/>
        </w:rPr>
        <w:t>conversion</w:t>
      </w:r>
      <w:r w:rsidR="007B27F8">
        <w:rPr>
          <w:rFonts w:ascii="Century Gothic" w:eastAsia="Times New Roman" w:hAnsi="Century Gothic"/>
          <w:kern w:val="0"/>
          <w:sz w:val="20"/>
          <w:szCs w:val="20"/>
        </w:rPr>
        <w:t>,</w:t>
      </w:r>
      <w:r w:rsidR="00627BEA">
        <w:rPr>
          <w:rFonts w:ascii="Century Gothic" w:eastAsia="Times New Roman" w:hAnsi="Century Gothic"/>
          <w:kern w:val="0"/>
          <w:sz w:val="20"/>
          <w:szCs w:val="20"/>
        </w:rPr>
        <w:t xml:space="preserve"> analytics</w:t>
      </w:r>
      <w:r w:rsidR="00BA40B8" w:rsidRPr="00675B9A">
        <w:rPr>
          <w:rFonts w:ascii="Century Gothic" w:eastAsia="Times New Roman" w:hAnsi="Century Gothic"/>
          <w:kern w:val="0"/>
          <w:sz w:val="20"/>
          <w:szCs w:val="20"/>
        </w:rPr>
        <w:t>, search marketing</w:t>
      </w:r>
      <w:r w:rsidR="00577909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, </w:t>
      </w:r>
      <w:r w:rsidR="00070363">
        <w:rPr>
          <w:rFonts w:ascii="Century Gothic" w:eastAsia="Times New Roman" w:hAnsi="Century Gothic"/>
          <w:kern w:val="0"/>
          <w:sz w:val="20"/>
          <w:szCs w:val="20"/>
        </w:rPr>
        <w:t>eCommerce</w:t>
      </w:r>
      <w:r w:rsidR="00DE09B4">
        <w:rPr>
          <w:rFonts w:ascii="Century Gothic" w:eastAsia="Times New Roman" w:hAnsi="Century Gothic"/>
          <w:kern w:val="0"/>
          <w:sz w:val="20"/>
          <w:szCs w:val="20"/>
        </w:rPr>
        <w:t xml:space="preserve">, </w:t>
      </w:r>
      <w:r w:rsidR="00F25666" w:rsidRPr="00675B9A">
        <w:rPr>
          <w:rFonts w:ascii="Century Gothic" w:eastAsia="Times New Roman" w:hAnsi="Century Gothic"/>
          <w:kern w:val="0"/>
          <w:sz w:val="20"/>
          <w:szCs w:val="20"/>
        </w:rPr>
        <w:t>social media</w:t>
      </w:r>
      <w:r w:rsidR="00D678C4">
        <w:rPr>
          <w:rFonts w:ascii="Century Gothic" w:eastAsia="Times New Roman" w:hAnsi="Century Gothic"/>
          <w:kern w:val="0"/>
          <w:sz w:val="20"/>
          <w:szCs w:val="20"/>
        </w:rPr>
        <w:t>,</w:t>
      </w:r>
      <w:r w:rsidR="00E778B8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 </w:t>
      </w:r>
      <w:r w:rsidR="00627BEA">
        <w:rPr>
          <w:rFonts w:ascii="Century Gothic" w:eastAsia="Times New Roman" w:hAnsi="Century Gothic"/>
          <w:kern w:val="0"/>
          <w:sz w:val="20"/>
          <w:szCs w:val="20"/>
        </w:rPr>
        <w:t xml:space="preserve">and </w:t>
      </w:r>
      <w:r w:rsidR="00E778B8" w:rsidRPr="00675B9A">
        <w:rPr>
          <w:rFonts w:ascii="Century Gothic" w:eastAsia="Times New Roman" w:hAnsi="Century Gothic"/>
          <w:kern w:val="0"/>
          <w:sz w:val="20"/>
          <w:szCs w:val="20"/>
        </w:rPr>
        <w:t>email</w:t>
      </w:r>
      <w:r w:rsidR="00BA40B8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 marketing</w:t>
      </w:r>
      <w:r w:rsidR="00D678C4">
        <w:rPr>
          <w:rFonts w:ascii="Century Gothic" w:eastAsia="Times New Roman" w:hAnsi="Century Gothic"/>
          <w:kern w:val="0"/>
          <w:sz w:val="20"/>
          <w:szCs w:val="20"/>
        </w:rPr>
        <w:t xml:space="preserve"> </w:t>
      </w:r>
      <w:r w:rsidR="00BA40B8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across multiple industries. </w:t>
      </w:r>
    </w:p>
    <w:p w:rsidR="000E0D6F" w:rsidRPr="00C66AD4" w:rsidRDefault="002A7EAF" w:rsidP="000E0D6F">
      <w:pPr>
        <w:pStyle w:val="Heading2"/>
        <w:tabs>
          <w:tab w:val="left" w:pos="0"/>
        </w:tabs>
        <w:spacing w:before="0" w:after="0"/>
        <w:rPr>
          <w:rFonts w:ascii="Century Gothic" w:eastAsia="Times New Roman" w:hAnsi="Century Gothic"/>
          <w:i w:val="0"/>
          <w:kern w:val="0"/>
          <w:sz w:val="20"/>
          <w:szCs w:val="20"/>
        </w:rPr>
      </w:pPr>
      <w:r w:rsidRPr="002A7EAF">
        <w:rPr>
          <w:rFonts w:ascii="Century Gothic" w:eastAsia="Times New Roman" w:hAnsi="Century Gothic"/>
          <w:i w:val="0"/>
          <w:spacing w:val="20"/>
          <w:kern w:val="0"/>
          <w:sz w:val="24"/>
          <w:szCs w:val="24"/>
        </w:rPr>
        <w:t xml:space="preserve">WORK EXPERIENCE </w:t>
      </w:r>
      <w:r w:rsidR="00C66AD4">
        <w:rPr>
          <w:rFonts w:ascii="Century Gothic" w:eastAsia="Times New Roman" w:hAnsi="Century Gothic"/>
          <w:i w:val="0"/>
          <w:kern w:val="0"/>
          <w:sz w:val="20"/>
          <w:szCs w:val="20"/>
        </w:rPr>
        <w:br/>
      </w:r>
      <w:r w:rsidR="00EE2FE7" w:rsidRPr="00C66AD4">
        <w:rPr>
          <w:rFonts w:ascii="Century Gothic" w:eastAsia="Times New Roman" w:hAnsi="Century Gothic"/>
          <w:b w:val="0"/>
          <w:i w:val="0"/>
          <w:spacing w:val="20"/>
          <w:kern w:val="0"/>
          <w:sz w:val="20"/>
          <w:szCs w:val="20"/>
        </w:rPr>
        <w:br/>
      </w:r>
      <w:r w:rsidR="000E0D6F">
        <w:rPr>
          <w:rFonts w:ascii="Century Gothic" w:eastAsia="Times New Roman" w:hAnsi="Century Gothic"/>
          <w:i w:val="0"/>
          <w:kern w:val="0"/>
          <w:sz w:val="20"/>
          <w:szCs w:val="20"/>
        </w:rPr>
        <w:t>eCommerce Testing &amp; Insights Specialist</w:t>
      </w:r>
    </w:p>
    <w:p w:rsidR="000E0D6F" w:rsidRPr="00675B9A" w:rsidRDefault="000E0D6F" w:rsidP="000E0D6F">
      <w:pPr>
        <w:rPr>
          <w:rFonts w:ascii="Century Gothic" w:hAnsi="Century Gothic" w:cs="Tahoma"/>
          <w:kern w:val="0"/>
          <w:sz w:val="20"/>
          <w:szCs w:val="20"/>
        </w:rPr>
      </w:pPr>
      <w:r>
        <w:rPr>
          <w:rFonts w:ascii="Century Gothic" w:hAnsi="Century Gothic" w:cs="Tahoma"/>
          <w:kern w:val="0"/>
          <w:sz w:val="20"/>
          <w:szCs w:val="20"/>
        </w:rPr>
        <w:t xml:space="preserve">November 2014 </w:t>
      </w:r>
      <w:r w:rsidRPr="00675B9A">
        <w:rPr>
          <w:rFonts w:ascii="Century Gothic" w:hAnsi="Century Gothic" w:cs="Tahoma"/>
          <w:kern w:val="0"/>
          <w:sz w:val="20"/>
          <w:szCs w:val="20"/>
        </w:rPr>
        <w:t xml:space="preserve">to </w:t>
      </w:r>
      <w:r>
        <w:rPr>
          <w:rFonts w:ascii="Century Gothic" w:hAnsi="Century Gothic" w:cs="Tahoma"/>
          <w:kern w:val="0"/>
          <w:sz w:val="20"/>
          <w:szCs w:val="20"/>
        </w:rPr>
        <w:t>Present</w:t>
      </w:r>
      <w:r w:rsidRPr="00675B9A">
        <w:rPr>
          <w:rFonts w:ascii="Century Gothic" w:hAnsi="Century Gothic" w:cs="Tahoma"/>
          <w:kern w:val="0"/>
          <w:sz w:val="20"/>
          <w:szCs w:val="20"/>
        </w:rPr>
        <w:br/>
      </w:r>
      <w:r w:rsidR="0022595F">
        <w:rPr>
          <w:rFonts w:ascii="Century Gothic" w:hAnsi="Century Gothic" w:cs="Tahoma"/>
          <w:kern w:val="0"/>
          <w:sz w:val="20"/>
          <w:szCs w:val="20"/>
        </w:rPr>
        <w:t>Nautilus, Inc.,</w:t>
      </w:r>
      <w:r w:rsidRPr="00675B9A">
        <w:rPr>
          <w:rFonts w:ascii="Century Gothic" w:hAnsi="Century Gothic" w:cs="Tahoma"/>
          <w:kern w:val="0"/>
          <w:sz w:val="20"/>
          <w:szCs w:val="20"/>
        </w:rPr>
        <w:t xml:space="preserve"> </w:t>
      </w:r>
      <w:r w:rsidR="0022595F">
        <w:rPr>
          <w:rFonts w:ascii="Century Gothic" w:hAnsi="Century Gothic" w:cs="Tahoma"/>
          <w:kern w:val="0"/>
          <w:sz w:val="20"/>
          <w:szCs w:val="20"/>
        </w:rPr>
        <w:t>Vancouver, WA</w:t>
      </w:r>
      <w:r>
        <w:rPr>
          <w:rFonts w:ascii="Century Gothic" w:hAnsi="Century Gothic" w:cs="Tahoma"/>
          <w:kern w:val="0"/>
          <w:sz w:val="20"/>
          <w:szCs w:val="20"/>
        </w:rPr>
        <w:br/>
      </w:r>
    </w:p>
    <w:p w:rsidR="000E0D6F" w:rsidRDefault="00897CB3" w:rsidP="000E0D6F">
      <w:pPr>
        <w:numPr>
          <w:ilvl w:val="0"/>
          <w:numId w:val="2"/>
        </w:numPr>
        <w:tabs>
          <w:tab w:val="left" w:pos="525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>
        <w:rPr>
          <w:rFonts w:ascii="Century Gothic" w:eastAsia="Times New Roman" w:hAnsi="Century Gothic"/>
          <w:kern w:val="0"/>
          <w:sz w:val="20"/>
          <w:szCs w:val="20"/>
        </w:rPr>
        <w:t>Reporting</w:t>
      </w:r>
      <w:r w:rsidR="00AE4392">
        <w:rPr>
          <w:rFonts w:ascii="Century Gothic" w:eastAsia="Times New Roman" w:hAnsi="Century Gothic"/>
          <w:kern w:val="0"/>
          <w:sz w:val="20"/>
          <w:szCs w:val="20"/>
        </w:rPr>
        <w:t xml:space="preserve"> and </w:t>
      </w:r>
      <w:r w:rsidR="00660D40">
        <w:rPr>
          <w:rFonts w:ascii="Century Gothic" w:eastAsia="Times New Roman" w:hAnsi="Century Gothic"/>
          <w:kern w:val="0"/>
          <w:sz w:val="20"/>
          <w:szCs w:val="20"/>
        </w:rPr>
        <w:t xml:space="preserve">analysis of Nautilus/Bowflex direct-to-consumer </w:t>
      </w:r>
      <w:r w:rsidR="00061E95">
        <w:rPr>
          <w:rFonts w:ascii="Century Gothic" w:eastAsia="Times New Roman" w:hAnsi="Century Gothic"/>
          <w:kern w:val="0"/>
          <w:sz w:val="20"/>
          <w:szCs w:val="20"/>
        </w:rPr>
        <w:t>website</w:t>
      </w:r>
      <w:r w:rsidR="000D4C69">
        <w:rPr>
          <w:rFonts w:ascii="Century Gothic" w:eastAsia="Times New Roman" w:hAnsi="Century Gothic"/>
          <w:kern w:val="0"/>
          <w:sz w:val="20"/>
          <w:szCs w:val="20"/>
        </w:rPr>
        <w:t xml:space="preserve"> KPIs</w:t>
      </w:r>
      <w:r w:rsidR="00660D40">
        <w:rPr>
          <w:rFonts w:ascii="Century Gothic" w:eastAsia="Times New Roman" w:hAnsi="Century Gothic"/>
          <w:kern w:val="0"/>
          <w:sz w:val="20"/>
          <w:szCs w:val="20"/>
        </w:rPr>
        <w:t xml:space="preserve"> and campaign performance</w:t>
      </w:r>
    </w:p>
    <w:p w:rsidR="003249CF" w:rsidRDefault="003249CF" w:rsidP="000E0D6F">
      <w:pPr>
        <w:numPr>
          <w:ilvl w:val="0"/>
          <w:numId w:val="2"/>
        </w:numPr>
        <w:tabs>
          <w:tab w:val="left" w:pos="525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>
        <w:rPr>
          <w:rFonts w:ascii="Century Gothic" w:eastAsia="Times New Roman" w:hAnsi="Century Gothic"/>
          <w:kern w:val="0"/>
          <w:sz w:val="20"/>
          <w:szCs w:val="20"/>
        </w:rPr>
        <w:t xml:space="preserve">A/B testing </w:t>
      </w:r>
      <w:r w:rsidR="00B806F6">
        <w:rPr>
          <w:rFonts w:ascii="Century Gothic" w:eastAsia="Times New Roman" w:hAnsi="Century Gothic"/>
          <w:kern w:val="0"/>
          <w:sz w:val="20"/>
          <w:szCs w:val="20"/>
        </w:rPr>
        <w:t>analysis,</w:t>
      </w:r>
      <w:r w:rsidR="004D0646">
        <w:rPr>
          <w:rFonts w:ascii="Century Gothic" w:eastAsia="Times New Roman" w:hAnsi="Century Gothic"/>
          <w:kern w:val="0"/>
          <w:sz w:val="20"/>
          <w:szCs w:val="20"/>
        </w:rPr>
        <w:t xml:space="preserve"> optimization</w:t>
      </w:r>
      <w:r w:rsidR="000D4C69">
        <w:rPr>
          <w:rFonts w:ascii="Century Gothic" w:eastAsia="Times New Roman" w:hAnsi="Century Gothic"/>
          <w:kern w:val="0"/>
          <w:sz w:val="20"/>
          <w:szCs w:val="20"/>
        </w:rPr>
        <w:t xml:space="preserve"> and road map</w:t>
      </w:r>
      <w:r w:rsidR="00AE4392">
        <w:rPr>
          <w:rFonts w:ascii="Century Gothic" w:eastAsia="Times New Roman" w:hAnsi="Century Gothic"/>
          <w:kern w:val="0"/>
          <w:sz w:val="20"/>
          <w:szCs w:val="20"/>
        </w:rPr>
        <w:t xml:space="preserve"> creation</w:t>
      </w:r>
    </w:p>
    <w:p w:rsidR="00660D40" w:rsidRDefault="00757DA5" w:rsidP="000E0D6F">
      <w:pPr>
        <w:numPr>
          <w:ilvl w:val="0"/>
          <w:numId w:val="2"/>
        </w:numPr>
        <w:tabs>
          <w:tab w:val="left" w:pos="525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>
        <w:rPr>
          <w:rFonts w:ascii="Century Gothic" w:eastAsia="Times New Roman" w:hAnsi="Century Gothic"/>
          <w:kern w:val="0"/>
          <w:sz w:val="20"/>
          <w:szCs w:val="20"/>
        </w:rPr>
        <w:t xml:space="preserve">Management and optimization of </w:t>
      </w:r>
      <w:r w:rsidR="005B1707">
        <w:rPr>
          <w:rFonts w:ascii="Century Gothic" w:eastAsia="Times New Roman" w:hAnsi="Century Gothic"/>
          <w:kern w:val="0"/>
          <w:sz w:val="20"/>
          <w:szCs w:val="20"/>
        </w:rPr>
        <w:t>Adobe SiteCatalyst, Ado</w:t>
      </w:r>
      <w:r w:rsidR="004D0646">
        <w:rPr>
          <w:rFonts w:ascii="Century Gothic" w:eastAsia="Times New Roman" w:hAnsi="Century Gothic"/>
          <w:kern w:val="0"/>
          <w:sz w:val="20"/>
          <w:szCs w:val="20"/>
        </w:rPr>
        <w:t xml:space="preserve">be Target and Google Analytic testing and analytics </w:t>
      </w:r>
      <w:r w:rsidR="005B1707">
        <w:rPr>
          <w:rFonts w:ascii="Century Gothic" w:eastAsia="Times New Roman" w:hAnsi="Century Gothic"/>
          <w:kern w:val="0"/>
          <w:sz w:val="20"/>
          <w:szCs w:val="20"/>
        </w:rPr>
        <w:t>platforms</w:t>
      </w:r>
    </w:p>
    <w:p w:rsidR="005B1707" w:rsidRDefault="0043247F" w:rsidP="000E0D6F">
      <w:pPr>
        <w:numPr>
          <w:ilvl w:val="0"/>
          <w:numId w:val="2"/>
        </w:numPr>
        <w:tabs>
          <w:tab w:val="left" w:pos="525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>
        <w:rPr>
          <w:rFonts w:ascii="Century Gothic" w:eastAsia="Times New Roman" w:hAnsi="Century Gothic"/>
          <w:kern w:val="0"/>
          <w:sz w:val="20"/>
          <w:szCs w:val="20"/>
        </w:rPr>
        <w:t>Reporting, a</w:t>
      </w:r>
      <w:r w:rsidR="00D311F5">
        <w:rPr>
          <w:rFonts w:ascii="Century Gothic" w:eastAsia="Times New Roman" w:hAnsi="Century Gothic"/>
          <w:kern w:val="0"/>
          <w:sz w:val="20"/>
          <w:szCs w:val="20"/>
        </w:rPr>
        <w:t>nalysis</w:t>
      </w:r>
      <w:r w:rsidR="005B1707">
        <w:rPr>
          <w:rFonts w:ascii="Century Gothic" w:eastAsia="Times New Roman" w:hAnsi="Century Gothic"/>
          <w:kern w:val="0"/>
          <w:sz w:val="20"/>
          <w:szCs w:val="20"/>
        </w:rPr>
        <w:t xml:space="preserve"> and optimization of ForeSee website surveys </w:t>
      </w:r>
    </w:p>
    <w:p w:rsidR="00110A16" w:rsidRPr="00675B9A" w:rsidRDefault="00110A16" w:rsidP="00110A16">
      <w:pPr>
        <w:numPr>
          <w:ilvl w:val="0"/>
          <w:numId w:val="2"/>
        </w:numPr>
        <w:tabs>
          <w:tab w:val="left" w:pos="525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Management of outside </w:t>
      </w:r>
      <w:r>
        <w:rPr>
          <w:rFonts w:ascii="Century Gothic" w:eastAsia="Times New Roman" w:hAnsi="Century Gothic"/>
          <w:kern w:val="0"/>
          <w:sz w:val="20"/>
          <w:szCs w:val="20"/>
        </w:rPr>
        <w:t xml:space="preserve">testing </w:t>
      </w:r>
      <w:r w:rsidR="00D311F5">
        <w:rPr>
          <w:rFonts w:ascii="Century Gothic" w:eastAsia="Times New Roman" w:hAnsi="Century Gothic"/>
          <w:kern w:val="0"/>
          <w:sz w:val="20"/>
          <w:szCs w:val="20"/>
        </w:rPr>
        <w:t xml:space="preserve">and </w:t>
      </w:r>
      <w:r>
        <w:rPr>
          <w:rFonts w:ascii="Century Gothic" w:eastAsia="Times New Roman" w:hAnsi="Century Gothic"/>
          <w:kern w:val="0"/>
          <w:sz w:val="20"/>
          <w:szCs w:val="20"/>
        </w:rPr>
        <w:t xml:space="preserve">analytics </w:t>
      </w:r>
      <w:r w:rsidR="00BF2A19">
        <w:rPr>
          <w:rFonts w:ascii="Century Gothic" w:eastAsia="Times New Roman" w:hAnsi="Century Gothic"/>
          <w:kern w:val="0"/>
          <w:sz w:val="20"/>
          <w:szCs w:val="20"/>
        </w:rPr>
        <w:t>vendors</w:t>
      </w:r>
    </w:p>
    <w:p w:rsidR="000E0D6F" w:rsidRDefault="000E0D6F" w:rsidP="00C66AD4">
      <w:pPr>
        <w:pStyle w:val="Heading2"/>
        <w:tabs>
          <w:tab w:val="left" w:pos="0"/>
        </w:tabs>
        <w:spacing w:before="0" w:after="0"/>
        <w:rPr>
          <w:rFonts w:ascii="Century Gothic" w:eastAsia="Times New Roman" w:hAnsi="Century Gothic"/>
          <w:i w:val="0"/>
          <w:kern w:val="0"/>
          <w:sz w:val="20"/>
          <w:szCs w:val="20"/>
        </w:rPr>
      </w:pPr>
    </w:p>
    <w:p w:rsidR="00EE2FE7" w:rsidRPr="00C66AD4" w:rsidRDefault="00EE2FE7" w:rsidP="00C66AD4">
      <w:pPr>
        <w:pStyle w:val="Heading2"/>
        <w:tabs>
          <w:tab w:val="left" w:pos="0"/>
        </w:tabs>
        <w:spacing w:before="0" w:after="0"/>
        <w:rPr>
          <w:rFonts w:ascii="Century Gothic" w:eastAsia="Times New Roman" w:hAnsi="Century Gothic"/>
          <w:i w:val="0"/>
          <w:kern w:val="0"/>
          <w:sz w:val="20"/>
          <w:szCs w:val="20"/>
        </w:rPr>
      </w:pPr>
      <w:r w:rsidRPr="00C66AD4">
        <w:rPr>
          <w:rFonts w:ascii="Century Gothic" w:eastAsia="Times New Roman" w:hAnsi="Century Gothic"/>
          <w:i w:val="0"/>
          <w:kern w:val="0"/>
          <w:sz w:val="20"/>
          <w:szCs w:val="20"/>
        </w:rPr>
        <w:t>Online Producer</w:t>
      </w:r>
    </w:p>
    <w:p w:rsidR="00EE2FE7" w:rsidRPr="00675B9A" w:rsidRDefault="00EE2FE7" w:rsidP="00C66AD4">
      <w:pPr>
        <w:rPr>
          <w:rFonts w:ascii="Century Gothic" w:hAnsi="Century Gothic" w:cs="Tahoma"/>
          <w:kern w:val="0"/>
          <w:sz w:val="20"/>
          <w:szCs w:val="20"/>
        </w:rPr>
      </w:pPr>
      <w:r w:rsidRPr="00675B9A">
        <w:rPr>
          <w:rFonts w:ascii="Century Gothic" w:hAnsi="Century Gothic" w:cs="Tahoma"/>
          <w:kern w:val="0"/>
          <w:sz w:val="20"/>
          <w:szCs w:val="20"/>
        </w:rPr>
        <w:t xml:space="preserve">October 2012 to </w:t>
      </w:r>
      <w:r w:rsidR="003242C8">
        <w:rPr>
          <w:rFonts w:ascii="Century Gothic" w:hAnsi="Century Gothic" w:cs="Tahoma"/>
          <w:kern w:val="0"/>
          <w:sz w:val="20"/>
          <w:szCs w:val="20"/>
        </w:rPr>
        <w:t>September 2014</w:t>
      </w:r>
      <w:r w:rsidRPr="00675B9A">
        <w:rPr>
          <w:rFonts w:ascii="Century Gothic" w:hAnsi="Century Gothic" w:cs="Tahoma"/>
          <w:kern w:val="0"/>
          <w:sz w:val="20"/>
          <w:szCs w:val="20"/>
        </w:rPr>
        <w:br/>
      </w:r>
      <w:r w:rsidR="006F1095" w:rsidRPr="00675B9A">
        <w:rPr>
          <w:rFonts w:ascii="Century Gothic" w:hAnsi="Century Gothic" w:cs="Tahoma"/>
          <w:kern w:val="0"/>
          <w:sz w:val="20"/>
          <w:szCs w:val="20"/>
        </w:rPr>
        <w:t>Leatherman Tool Group, Inc., Portland, OR</w:t>
      </w:r>
      <w:r w:rsidR="00675B9A">
        <w:rPr>
          <w:rFonts w:ascii="Century Gothic" w:hAnsi="Century Gothic" w:cs="Tahoma"/>
          <w:kern w:val="0"/>
          <w:sz w:val="20"/>
          <w:szCs w:val="20"/>
        </w:rPr>
        <w:br/>
      </w:r>
    </w:p>
    <w:p w:rsidR="00EE2FE7" w:rsidRPr="00675B9A" w:rsidRDefault="00E778B8" w:rsidP="00C66AD4">
      <w:pPr>
        <w:numPr>
          <w:ilvl w:val="0"/>
          <w:numId w:val="2"/>
        </w:numPr>
        <w:tabs>
          <w:tab w:val="left" w:pos="525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Content </w:t>
      </w:r>
      <w:r w:rsidR="00AE581E">
        <w:rPr>
          <w:rFonts w:ascii="Century Gothic" w:eastAsia="Times New Roman" w:hAnsi="Century Gothic"/>
          <w:kern w:val="0"/>
          <w:sz w:val="20"/>
          <w:szCs w:val="20"/>
        </w:rPr>
        <w:t>and web project management</w:t>
      </w: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 for</w:t>
      </w:r>
      <w:r w:rsidR="006F1095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 leatherman.com, ledlenser.com, and various international company websites</w:t>
      </w:r>
    </w:p>
    <w:p w:rsidR="00EE2FE7" w:rsidRPr="00675B9A" w:rsidRDefault="00EE2FE7" w:rsidP="00C66AD4">
      <w:pPr>
        <w:numPr>
          <w:ilvl w:val="0"/>
          <w:numId w:val="2"/>
        </w:numPr>
        <w:tabs>
          <w:tab w:val="left" w:pos="525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Management of search engine optimization</w:t>
      </w:r>
      <w:r w:rsidR="006F1095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 </w:t>
      </w:r>
      <w:r w:rsidR="00E778B8" w:rsidRPr="00675B9A">
        <w:rPr>
          <w:rFonts w:ascii="Century Gothic" w:eastAsia="Times New Roman" w:hAnsi="Century Gothic"/>
          <w:kern w:val="0"/>
          <w:sz w:val="20"/>
          <w:szCs w:val="20"/>
        </w:rPr>
        <w:t>and w</w:t>
      </w: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eb </w:t>
      </w:r>
      <w:r w:rsidR="006F1095" w:rsidRPr="00675B9A">
        <w:rPr>
          <w:rFonts w:ascii="Century Gothic" w:eastAsia="Times New Roman" w:hAnsi="Century Gothic"/>
          <w:kern w:val="0"/>
          <w:sz w:val="20"/>
          <w:szCs w:val="20"/>
        </w:rPr>
        <w:t>analytics</w:t>
      </w: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 </w:t>
      </w:r>
    </w:p>
    <w:p w:rsidR="00EE2FE7" w:rsidRPr="00675B9A" w:rsidRDefault="00E778B8" w:rsidP="00C66AD4">
      <w:pPr>
        <w:numPr>
          <w:ilvl w:val="0"/>
          <w:numId w:val="2"/>
        </w:numPr>
        <w:tabs>
          <w:tab w:val="left" w:pos="525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Web, graphics and email newsletter development</w:t>
      </w:r>
    </w:p>
    <w:p w:rsidR="00EE2FE7" w:rsidRPr="00675B9A" w:rsidRDefault="00EE2FE7" w:rsidP="00C66AD4">
      <w:pPr>
        <w:numPr>
          <w:ilvl w:val="0"/>
          <w:numId w:val="2"/>
        </w:numPr>
        <w:tabs>
          <w:tab w:val="left" w:pos="525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Research </w:t>
      </w:r>
      <w:r w:rsidR="0060240F">
        <w:rPr>
          <w:rFonts w:ascii="Century Gothic" w:eastAsia="Times New Roman" w:hAnsi="Century Gothic"/>
          <w:kern w:val="0"/>
          <w:sz w:val="20"/>
          <w:szCs w:val="20"/>
        </w:rPr>
        <w:t>of</w:t>
      </w: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 new online marketing programs and tools</w:t>
      </w:r>
    </w:p>
    <w:p w:rsidR="00BA40B8" w:rsidRPr="00675B9A" w:rsidRDefault="00EE2FE7" w:rsidP="00C66AD4">
      <w:pPr>
        <w:numPr>
          <w:ilvl w:val="0"/>
          <w:numId w:val="2"/>
        </w:numPr>
        <w:tabs>
          <w:tab w:val="left" w:pos="525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Management o</w:t>
      </w:r>
      <w:r w:rsidR="006F1095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f </w:t>
      </w: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outside </w:t>
      </w:r>
      <w:r w:rsidR="006F1095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agency </w:t>
      </w:r>
      <w:r w:rsidR="00231F88">
        <w:rPr>
          <w:rFonts w:ascii="Century Gothic" w:eastAsia="Times New Roman" w:hAnsi="Century Gothic"/>
          <w:kern w:val="0"/>
          <w:sz w:val="20"/>
          <w:szCs w:val="20"/>
        </w:rPr>
        <w:t>vendors and projects</w:t>
      </w:r>
    </w:p>
    <w:p w:rsidR="006D31B5" w:rsidRDefault="00231F88" w:rsidP="00C66AD4">
      <w:pPr>
        <w:numPr>
          <w:ilvl w:val="0"/>
          <w:numId w:val="2"/>
        </w:numPr>
        <w:tabs>
          <w:tab w:val="left" w:pos="525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>
        <w:rPr>
          <w:rFonts w:ascii="Century Gothic" w:eastAsia="Times New Roman" w:hAnsi="Century Gothic"/>
          <w:kern w:val="0"/>
          <w:sz w:val="20"/>
          <w:szCs w:val="20"/>
        </w:rPr>
        <w:t>Management</w:t>
      </w:r>
      <w:r w:rsidR="006D31B5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 of </w:t>
      </w:r>
      <w:r>
        <w:rPr>
          <w:rFonts w:ascii="Century Gothic" w:eastAsia="Times New Roman" w:hAnsi="Century Gothic"/>
          <w:kern w:val="0"/>
          <w:sz w:val="20"/>
          <w:szCs w:val="20"/>
        </w:rPr>
        <w:t xml:space="preserve">Demandware </w:t>
      </w:r>
      <w:r w:rsidR="006D31B5" w:rsidRPr="00675B9A">
        <w:rPr>
          <w:rFonts w:ascii="Century Gothic" w:eastAsia="Times New Roman" w:hAnsi="Century Gothic"/>
          <w:kern w:val="0"/>
          <w:sz w:val="20"/>
          <w:szCs w:val="20"/>
        </w:rPr>
        <w:t>content and ecommerce platform</w:t>
      </w:r>
      <w:r>
        <w:rPr>
          <w:rFonts w:ascii="Century Gothic" w:eastAsia="Times New Roman" w:hAnsi="Century Gothic"/>
          <w:kern w:val="0"/>
          <w:sz w:val="20"/>
          <w:szCs w:val="20"/>
        </w:rPr>
        <w:t xml:space="preserve"> and Bronto Email Marketing platform</w:t>
      </w:r>
    </w:p>
    <w:p w:rsidR="00EE2FE7" w:rsidRPr="00675B9A" w:rsidRDefault="00EE2FE7" w:rsidP="00C66AD4">
      <w:pPr>
        <w:pStyle w:val="Heading2"/>
        <w:tabs>
          <w:tab w:val="left" w:pos="0"/>
        </w:tabs>
        <w:spacing w:before="0" w:after="0"/>
        <w:rPr>
          <w:rFonts w:ascii="Century Gothic" w:eastAsia="Times New Roman" w:hAnsi="Century Gothic"/>
          <w:b w:val="0"/>
          <w:i w:val="0"/>
          <w:kern w:val="0"/>
          <w:sz w:val="20"/>
          <w:szCs w:val="20"/>
        </w:rPr>
      </w:pPr>
    </w:p>
    <w:p w:rsidR="00322E26" w:rsidRPr="005D2F6C" w:rsidRDefault="00322E26" w:rsidP="00C66AD4">
      <w:pPr>
        <w:pStyle w:val="Heading2"/>
        <w:tabs>
          <w:tab w:val="left" w:pos="0"/>
        </w:tabs>
        <w:spacing w:before="0" w:after="0"/>
        <w:rPr>
          <w:rFonts w:ascii="Century Gothic" w:eastAsia="Times New Roman" w:hAnsi="Century Gothic"/>
          <w:i w:val="0"/>
          <w:kern w:val="0"/>
          <w:sz w:val="20"/>
          <w:szCs w:val="20"/>
        </w:rPr>
      </w:pPr>
      <w:r w:rsidRPr="005D2F6C">
        <w:rPr>
          <w:rFonts w:ascii="Century Gothic" w:eastAsia="Times New Roman" w:hAnsi="Century Gothic"/>
          <w:i w:val="0"/>
          <w:kern w:val="0"/>
          <w:sz w:val="20"/>
          <w:szCs w:val="20"/>
        </w:rPr>
        <w:t>Online Marketing Analyst</w:t>
      </w:r>
    </w:p>
    <w:p w:rsidR="00322E26" w:rsidRPr="00675B9A" w:rsidRDefault="00322E26" w:rsidP="00C66AD4">
      <w:pPr>
        <w:rPr>
          <w:rFonts w:ascii="Century Gothic" w:hAnsi="Century Gothic" w:cs="Tahoma"/>
          <w:kern w:val="0"/>
          <w:sz w:val="20"/>
          <w:szCs w:val="20"/>
        </w:rPr>
      </w:pPr>
      <w:r w:rsidRPr="00675B9A">
        <w:rPr>
          <w:rFonts w:ascii="Century Gothic" w:hAnsi="Century Gothic" w:cs="Tahoma"/>
          <w:kern w:val="0"/>
          <w:sz w:val="20"/>
          <w:szCs w:val="20"/>
        </w:rPr>
        <w:t xml:space="preserve">March 2010 to </w:t>
      </w:r>
      <w:r w:rsidR="00E36ADF" w:rsidRPr="00675B9A">
        <w:rPr>
          <w:rFonts w:ascii="Century Gothic" w:hAnsi="Century Gothic" w:cs="Tahoma"/>
          <w:kern w:val="0"/>
          <w:sz w:val="20"/>
          <w:szCs w:val="20"/>
        </w:rPr>
        <w:t>October 2012</w:t>
      </w:r>
      <w:r w:rsidRPr="00675B9A">
        <w:rPr>
          <w:rFonts w:ascii="Century Gothic" w:hAnsi="Century Gothic" w:cs="Tahoma"/>
          <w:kern w:val="0"/>
          <w:sz w:val="20"/>
          <w:szCs w:val="20"/>
        </w:rPr>
        <w:br/>
      </w:r>
      <w:r w:rsidR="00742666" w:rsidRPr="00675B9A">
        <w:rPr>
          <w:rFonts w:ascii="Century Gothic" w:hAnsi="Century Gothic" w:cs="Tahoma"/>
          <w:kern w:val="0"/>
          <w:sz w:val="20"/>
          <w:szCs w:val="20"/>
        </w:rPr>
        <w:t>Planar Systems, Inc.</w:t>
      </w:r>
      <w:r w:rsidRPr="00675B9A">
        <w:rPr>
          <w:rFonts w:ascii="Century Gothic" w:hAnsi="Century Gothic" w:cs="Tahoma"/>
          <w:kern w:val="0"/>
          <w:sz w:val="20"/>
          <w:szCs w:val="20"/>
        </w:rPr>
        <w:t xml:space="preserve">, </w:t>
      </w:r>
      <w:r w:rsidR="00742666" w:rsidRPr="00675B9A">
        <w:rPr>
          <w:rFonts w:ascii="Century Gothic" w:hAnsi="Century Gothic" w:cs="Tahoma"/>
          <w:kern w:val="0"/>
          <w:sz w:val="20"/>
          <w:szCs w:val="20"/>
        </w:rPr>
        <w:t>Beaverton, OR</w:t>
      </w:r>
      <w:r w:rsidR="00675B9A">
        <w:rPr>
          <w:rFonts w:ascii="Century Gothic" w:hAnsi="Century Gothic" w:cs="Tahoma"/>
          <w:kern w:val="0"/>
          <w:sz w:val="20"/>
          <w:szCs w:val="20"/>
        </w:rPr>
        <w:br/>
      </w:r>
    </w:p>
    <w:p w:rsidR="00322E26" w:rsidRPr="00675B9A" w:rsidRDefault="0045563F" w:rsidP="00C66AD4">
      <w:pPr>
        <w:numPr>
          <w:ilvl w:val="0"/>
          <w:numId w:val="2"/>
        </w:numPr>
        <w:tabs>
          <w:tab w:val="left" w:pos="525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Strategy, analysis</w:t>
      </w:r>
      <w:r w:rsidR="00E36ADF" w:rsidRPr="00675B9A">
        <w:rPr>
          <w:rFonts w:ascii="Century Gothic" w:eastAsia="Times New Roman" w:hAnsi="Century Gothic"/>
          <w:kern w:val="0"/>
          <w:sz w:val="20"/>
          <w:szCs w:val="20"/>
        </w:rPr>
        <w:t>,</w:t>
      </w: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 </w:t>
      </w:r>
      <w:r w:rsidR="00E36ADF" w:rsidRPr="00675B9A">
        <w:rPr>
          <w:rFonts w:ascii="Century Gothic" w:eastAsia="Times New Roman" w:hAnsi="Century Gothic"/>
          <w:kern w:val="0"/>
          <w:sz w:val="20"/>
          <w:szCs w:val="20"/>
        </w:rPr>
        <w:t>cross-departmental</w:t>
      </w:r>
      <w:r w:rsidR="0033677E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 support</w:t>
      </w:r>
      <w:r w:rsidR="00E36ADF" w:rsidRPr="00675B9A">
        <w:rPr>
          <w:rFonts w:ascii="Century Gothic" w:eastAsia="Times New Roman" w:hAnsi="Century Gothic"/>
          <w:kern w:val="0"/>
          <w:sz w:val="20"/>
          <w:szCs w:val="20"/>
        </w:rPr>
        <w:t>, and management over</w:t>
      </w:r>
      <w:r w:rsidR="0033677E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 online </w:t>
      </w:r>
      <w:r w:rsidR="00742666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marketing programs </w:t>
      </w:r>
    </w:p>
    <w:p w:rsidR="00742666" w:rsidRPr="00675B9A" w:rsidRDefault="007B27F8" w:rsidP="00C66AD4">
      <w:pPr>
        <w:numPr>
          <w:ilvl w:val="0"/>
          <w:numId w:val="2"/>
        </w:numPr>
        <w:tabs>
          <w:tab w:val="left" w:pos="525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>
        <w:rPr>
          <w:rFonts w:ascii="Century Gothic" w:eastAsia="Times New Roman" w:hAnsi="Century Gothic"/>
          <w:kern w:val="0"/>
          <w:sz w:val="20"/>
          <w:szCs w:val="20"/>
        </w:rPr>
        <w:t>Search</w:t>
      </w:r>
      <w:r w:rsidR="0033677E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 engine optimization</w:t>
      </w:r>
      <w:r w:rsidR="00C6165A" w:rsidRPr="00675B9A">
        <w:rPr>
          <w:rFonts w:ascii="Century Gothic" w:eastAsia="Times New Roman" w:hAnsi="Century Gothic"/>
          <w:kern w:val="0"/>
          <w:sz w:val="20"/>
          <w:szCs w:val="20"/>
        </w:rPr>
        <w:t>,</w:t>
      </w:r>
      <w:r w:rsidR="0033677E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 </w:t>
      </w:r>
      <w:r w:rsidR="00622B54">
        <w:rPr>
          <w:rFonts w:ascii="Century Gothic" w:eastAsia="Times New Roman" w:hAnsi="Century Gothic"/>
          <w:kern w:val="0"/>
          <w:sz w:val="20"/>
          <w:szCs w:val="20"/>
        </w:rPr>
        <w:t>online</w:t>
      </w:r>
      <w:r w:rsidR="00C6165A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 advertising, and marketing automation</w:t>
      </w:r>
      <w:r w:rsidR="0033677E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 across multiple websites</w:t>
      </w:r>
    </w:p>
    <w:p w:rsidR="00742666" w:rsidRPr="00675B9A" w:rsidRDefault="00E36ADF" w:rsidP="00C66AD4">
      <w:pPr>
        <w:numPr>
          <w:ilvl w:val="0"/>
          <w:numId w:val="2"/>
        </w:numPr>
        <w:tabs>
          <w:tab w:val="left" w:pos="525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Web</w:t>
      </w:r>
      <w:r w:rsidR="00577909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 traffic, </w:t>
      </w: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conversion, </w:t>
      </w:r>
      <w:r w:rsidR="00577909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usability </w:t>
      </w:r>
      <w:r w:rsidRPr="00675B9A">
        <w:rPr>
          <w:rFonts w:ascii="Century Gothic" w:eastAsia="Times New Roman" w:hAnsi="Century Gothic"/>
          <w:kern w:val="0"/>
          <w:sz w:val="20"/>
          <w:szCs w:val="20"/>
        </w:rPr>
        <w:t>and marketing</w:t>
      </w:r>
      <w:r w:rsidR="00742666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 </w:t>
      </w:r>
      <w:r w:rsidR="00577909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analytics, </w:t>
      </w:r>
      <w:r w:rsidR="00742666" w:rsidRPr="00675B9A">
        <w:rPr>
          <w:rFonts w:ascii="Century Gothic" w:eastAsia="Times New Roman" w:hAnsi="Century Gothic"/>
          <w:kern w:val="0"/>
          <w:sz w:val="20"/>
          <w:szCs w:val="20"/>
        </w:rPr>
        <w:t>reporting</w:t>
      </w:r>
      <w:r w:rsidR="00577909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 and optimization</w:t>
      </w:r>
    </w:p>
    <w:p w:rsidR="00A85491" w:rsidRPr="00675B9A" w:rsidRDefault="00A85491" w:rsidP="00C66AD4">
      <w:pPr>
        <w:numPr>
          <w:ilvl w:val="0"/>
          <w:numId w:val="2"/>
        </w:numPr>
        <w:tabs>
          <w:tab w:val="left" w:pos="525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Web content development</w:t>
      </w:r>
      <w:r w:rsidR="00E36ADF" w:rsidRPr="00675B9A">
        <w:rPr>
          <w:rFonts w:ascii="Century Gothic" w:eastAsia="Times New Roman" w:hAnsi="Century Gothic"/>
          <w:kern w:val="0"/>
          <w:sz w:val="20"/>
          <w:szCs w:val="20"/>
        </w:rPr>
        <w:t>, copywriting</w:t>
      </w:r>
      <w:r w:rsidR="00994155" w:rsidRPr="00675B9A">
        <w:rPr>
          <w:rFonts w:ascii="Century Gothic" w:eastAsia="Times New Roman" w:hAnsi="Century Gothic"/>
          <w:kern w:val="0"/>
          <w:sz w:val="20"/>
          <w:szCs w:val="20"/>
        </w:rPr>
        <w:t>, email newsletter production</w:t>
      </w:r>
      <w:r w:rsidR="00E36ADF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 and graphic design</w:t>
      </w:r>
    </w:p>
    <w:p w:rsidR="00742666" w:rsidRPr="00675B9A" w:rsidRDefault="00742666" w:rsidP="00C66AD4">
      <w:pPr>
        <w:numPr>
          <w:ilvl w:val="0"/>
          <w:numId w:val="2"/>
        </w:numPr>
        <w:tabs>
          <w:tab w:val="left" w:pos="525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Research of new </w:t>
      </w:r>
      <w:r w:rsidR="00A85491" w:rsidRPr="00675B9A">
        <w:rPr>
          <w:rFonts w:ascii="Century Gothic" w:eastAsia="Times New Roman" w:hAnsi="Century Gothic"/>
          <w:kern w:val="0"/>
          <w:sz w:val="20"/>
          <w:szCs w:val="20"/>
        </w:rPr>
        <w:t>online</w:t>
      </w: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 marketing programs and tools</w:t>
      </w:r>
    </w:p>
    <w:p w:rsidR="00E36ADF" w:rsidRPr="00675B9A" w:rsidRDefault="00E36ADF" w:rsidP="00C66AD4">
      <w:pPr>
        <w:numPr>
          <w:ilvl w:val="0"/>
          <w:numId w:val="2"/>
        </w:numPr>
        <w:tabs>
          <w:tab w:val="left" w:pos="525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Management </w:t>
      </w:r>
      <w:r w:rsidR="00622B54">
        <w:rPr>
          <w:rFonts w:ascii="Century Gothic" w:eastAsia="Times New Roman" w:hAnsi="Century Gothic"/>
          <w:kern w:val="0"/>
          <w:sz w:val="20"/>
          <w:szCs w:val="20"/>
        </w:rPr>
        <w:t xml:space="preserve">of </w:t>
      </w: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outside </w:t>
      </w:r>
      <w:r w:rsidR="007B27F8">
        <w:rPr>
          <w:rFonts w:ascii="Century Gothic" w:eastAsia="Times New Roman" w:hAnsi="Century Gothic"/>
          <w:kern w:val="0"/>
          <w:sz w:val="20"/>
          <w:szCs w:val="20"/>
        </w:rPr>
        <w:t>vendors</w:t>
      </w: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 and </w:t>
      </w:r>
      <w:r w:rsidR="00DE09B4">
        <w:rPr>
          <w:rFonts w:ascii="Century Gothic" w:eastAsia="Times New Roman" w:hAnsi="Century Gothic"/>
          <w:kern w:val="0"/>
          <w:sz w:val="20"/>
          <w:szCs w:val="20"/>
        </w:rPr>
        <w:t xml:space="preserve">in-office </w:t>
      </w:r>
      <w:r w:rsidRPr="00675B9A">
        <w:rPr>
          <w:rFonts w:ascii="Century Gothic" w:eastAsia="Times New Roman" w:hAnsi="Century Gothic"/>
          <w:kern w:val="0"/>
          <w:sz w:val="20"/>
          <w:szCs w:val="20"/>
        </w:rPr>
        <w:t>intern</w:t>
      </w:r>
    </w:p>
    <w:p w:rsidR="00322E26" w:rsidRPr="00675B9A" w:rsidRDefault="00322E26" w:rsidP="00C66AD4">
      <w:pPr>
        <w:pStyle w:val="Heading2"/>
        <w:tabs>
          <w:tab w:val="left" w:pos="0"/>
        </w:tabs>
        <w:spacing w:before="0" w:after="0"/>
        <w:rPr>
          <w:rFonts w:ascii="Century Gothic" w:eastAsia="Times New Roman" w:hAnsi="Century Gothic"/>
          <w:b w:val="0"/>
          <w:i w:val="0"/>
          <w:kern w:val="0"/>
          <w:sz w:val="20"/>
          <w:szCs w:val="20"/>
        </w:rPr>
      </w:pPr>
    </w:p>
    <w:p w:rsidR="007F76A3" w:rsidRPr="005D2F6C" w:rsidRDefault="007F76A3" w:rsidP="00C66AD4">
      <w:pPr>
        <w:pStyle w:val="Heading2"/>
        <w:tabs>
          <w:tab w:val="left" w:pos="0"/>
        </w:tabs>
        <w:spacing w:before="0" w:after="0"/>
        <w:rPr>
          <w:rFonts w:ascii="Century Gothic" w:eastAsia="Times New Roman" w:hAnsi="Century Gothic"/>
          <w:i w:val="0"/>
          <w:kern w:val="0"/>
          <w:sz w:val="20"/>
          <w:szCs w:val="20"/>
        </w:rPr>
      </w:pPr>
      <w:r w:rsidRPr="005D2F6C">
        <w:rPr>
          <w:rFonts w:ascii="Century Gothic" w:eastAsia="Times New Roman" w:hAnsi="Century Gothic"/>
          <w:i w:val="0"/>
          <w:kern w:val="0"/>
          <w:sz w:val="20"/>
          <w:szCs w:val="20"/>
        </w:rPr>
        <w:t xml:space="preserve">Marketing Specialist </w:t>
      </w:r>
    </w:p>
    <w:p w:rsidR="007F76A3" w:rsidRPr="00675B9A" w:rsidRDefault="007F76A3" w:rsidP="00C66AD4">
      <w:pPr>
        <w:rPr>
          <w:rFonts w:ascii="Century Gothic" w:hAnsi="Century Gothic" w:cs="Tahoma"/>
          <w:kern w:val="0"/>
          <w:sz w:val="20"/>
          <w:szCs w:val="20"/>
        </w:rPr>
      </w:pPr>
      <w:r w:rsidRPr="00675B9A">
        <w:rPr>
          <w:rFonts w:ascii="Century Gothic" w:hAnsi="Century Gothic" w:cs="Tahoma"/>
          <w:kern w:val="0"/>
          <w:sz w:val="20"/>
          <w:szCs w:val="20"/>
        </w:rPr>
        <w:t xml:space="preserve">May 2009 to </w:t>
      </w:r>
      <w:r w:rsidR="008D53FF" w:rsidRPr="00675B9A">
        <w:rPr>
          <w:rFonts w:ascii="Century Gothic" w:hAnsi="Century Gothic" w:cs="Tahoma"/>
          <w:kern w:val="0"/>
          <w:sz w:val="20"/>
          <w:szCs w:val="20"/>
        </w:rPr>
        <w:t>February 2010</w:t>
      </w:r>
    </w:p>
    <w:p w:rsidR="007F76A3" w:rsidRPr="00675B9A" w:rsidRDefault="007F76A3" w:rsidP="00C66AD4">
      <w:pPr>
        <w:rPr>
          <w:rFonts w:ascii="Century Gothic" w:hAnsi="Century Gothic" w:cs="Tahoma"/>
          <w:kern w:val="0"/>
          <w:sz w:val="20"/>
          <w:szCs w:val="20"/>
        </w:rPr>
      </w:pPr>
      <w:r w:rsidRPr="00675B9A">
        <w:rPr>
          <w:rFonts w:ascii="Century Gothic" w:hAnsi="Century Gothic" w:cs="Tahoma"/>
          <w:kern w:val="0"/>
          <w:sz w:val="20"/>
          <w:szCs w:val="20"/>
        </w:rPr>
        <w:t>PrivacyHarbor, Vancouver, W</w:t>
      </w:r>
      <w:r w:rsidR="00461BE8" w:rsidRPr="00675B9A">
        <w:rPr>
          <w:rFonts w:ascii="Century Gothic" w:hAnsi="Century Gothic" w:cs="Tahoma"/>
          <w:kern w:val="0"/>
          <w:sz w:val="20"/>
          <w:szCs w:val="20"/>
        </w:rPr>
        <w:t>A</w:t>
      </w:r>
      <w:r w:rsidR="00675B9A">
        <w:rPr>
          <w:rFonts w:ascii="Century Gothic" w:hAnsi="Century Gothic" w:cs="Tahoma"/>
          <w:kern w:val="0"/>
          <w:sz w:val="20"/>
          <w:szCs w:val="20"/>
        </w:rPr>
        <w:br/>
      </w:r>
    </w:p>
    <w:p w:rsidR="00F3680C" w:rsidRPr="00675B9A" w:rsidRDefault="007B27F8" w:rsidP="00C66AD4">
      <w:pPr>
        <w:numPr>
          <w:ilvl w:val="0"/>
          <w:numId w:val="2"/>
        </w:numPr>
        <w:tabs>
          <w:tab w:val="left" w:pos="525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>
        <w:rPr>
          <w:rFonts w:ascii="Century Gothic" w:eastAsia="Times New Roman" w:hAnsi="Century Gothic"/>
          <w:kern w:val="0"/>
          <w:sz w:val="20"/>
          <w:szCs w:val="20"/>
        </w:rPr>
        <w:t>Social media/</w:t>
      </w:r>
      <w:r w:rsidR="00F3680C" w:rsidRPr="00675B9A">
        <w:rPr>
          <w:rFonts w:ascii="Century Gothic" w:eastAsia="Times New Roman" w:hAnsi="Century Gothic"/>
          <w:kern w:val="0"/>
          <w:sz w:val="20"/>
          <w:szCs w:val="20"/>
        </w:rPr>
        <w:t>viral marketing, sea</w:t>
      </w:r>
      <w:r w:rsidR="00577909" w:rsidRPr="00675B9A">
        <w:rPr>
          <w:rFonts w:ascii="Century Gothic" w:eastAsia="Times New Roman" w:hAnsi="Century Gothic"/>
          <w:kern w:val="0"/>
          <w:sz w:val="20"/>
          <w:szCs w:val="20"/>
        </w:rPr>
        <w:t>rch engine optimization</w:t>
      </w:r>
      <w:r>
        <w:rPr>
          <w:rFonts w:ascii="Century Gothic" w:eastAsia="Times New Roman" w:hAnsi="Century Gothic"/>
          <w:kern w:val="0"/>
          <w:sz w:val="20"/>
          <w:szCs w:val="20"/>
        </w:rPr>
        <w:t xml:space="preserve"> </w:t>
      </w:r>
      <w:r w:rsidR="00F3680C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and </w:t>
      </w:r>
      <w:r w:rsidR="00F3680C" w:rsidRPr="00675B9A">
        <w:rPr>
          <w:rFonts w:ascii="Century Gothic" w:eastAsia="Times New Roman" w:hAnsi="Century Gothic"/>
          <w:kern w:val="0"/>
          <w:sz w:val="20"/>
          <w:szCs w:val="20"/>
        </w:rPr>
        <w:lastRenderedPageBreak/>
        <w:t>competitive research</w:t>
      </w:r>
    </w:p>
    <w:p w:rsidR="0085295C" w:rsidRPr="00675B9A" w:rsidRDefault="0085295C" w:rsidP="00C66AD4">
      <w:pPr>
        <w:numPr>
          <w:ilvl w:val="0"/>
          <w:numId w:val="2"/>
        </w:numPr>
        <w:tabs>
          <w:tab w:val="left" w:pos="525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Web</w:t>
      </w:r>
      <w:r w:rsidR="00D678C4">
        <w:rPr>
          <w:rFonts w:ascii="Century Gothic" w:eastAsia="Times New Roman" w:hAnsi="Century Gothic"/>
          <w:kern w:val="0"/>
          <w:sz w:val="20"/>
          <w:szCs w:val="20"/>
        </w:rPr>
        <w:t xml:space="preserve"> </w:t>
      </w:r>
      <w:r w:rsidR="00B35CBE" w:rsidRPr="00675B9A">
        <w:rPr>
          <w:rFonts w:ascii="Century Gothic" w:eastAsia="Times New Roman" w:hAnsi="Century Gothic"/>
          <w:kern w:val="0"/>
          <w:sz w:val="20"/>
          <w:szCs w:val="20"/>
        </w:rPr>
        <w:t>development,</w:t>
      </w:r>
      <w:r w:rsidR="007F76A3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 </w:t>
      </w:r>
      <w:r w:rsidR="00985D52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design, </w:t>
      </w:r>
      <w:r w:rsidR="007F76A3" w:rsidRPr="00675B9A">
        <w:rPr>
          <w:rFonts w:ascii="Century Gothic" w:eastAsia="Times New Roman" w:hAnsi="Century Gothic"/>
          <w:kern w:val="0"/>
          <w:sz w:val="20"/>
          <w:szCs w:val="20"/>
        </w:rPr>
        <w:t>nav</w:t>
      </w:r>
      <w:r w:rsidRPr="00675B9A">
        <w:rPr>
          <w:rFonts w:ascii="Century Gothic" w:eastAsia="Times New Roman" w:hAnsi="Century Gothic"/>
          <w:kern w:val="0"/>
          <w:sz w:val="20"/>
          <w:szCs w:val="20"/>
        </w:rPr>
        <w:t>igation, usability, conversion, and analytics</w:t>
      </w:r>
    </w:p>
    <w:p w:rsidR="007F76A3" w:rsidRPr="00675B9A" w:rsidRDefault="0085295C" w:rsidP="00C66AD4">
      <w:pPr>
        <w:numPr>
          <w:ilvl w:val="0"/>
          <w:numId w:val="2"/>
        </w:numPr>
        <w:tabs>
          <w:tab w:val="left" w:pos="525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Copywriting of press releases, collateral, web content, blog posts and articles</w:t>
      </w:r>
    </w:p>
    <w:p w:rsidR="00BA40B8" w:rsidRPr="005D2F6C" w:rsidRDefault="00ED3C43" w:rsidP="00C66AD4">
      <w:pPr>
        <w:pStyle w:val="Heading2"/>
        <w:numPr>
          <w:ilvl w:val="0"/>
          <w:numId w:val="0"/>
        </w:numPr>
        <w:tabs>
          <w:tab w:val="left" w:pos="0"/>
        </w:tabs>
        <w:spacing w:before="0" w:after="0"/>
        <w:rPr>
          <w:rFonts w:ascii="Century Gothic" w:eastAsia="Times New Roman" w:hAnsi="Century Gothic"/>
          <w:i w:val="0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b w:val="0"/>
          <w:i w:val="0"/>
          <w:kern w:val="0"/>
          <w:sz w:val="20"/>
          <w:szCs w:val="20"/>
        </w:rPr>
        <w:br/>
      </w:r>
      <w:r w:rsidR="00BA40B8" w:rsidRPr="005D2F6C">
        <w:rPr>
          <w:rFonts w:ascii="Century Gothic" w:eastAsia="Times New Roman" w:hAnsi="Century Gothic"/>
          <w:i w:val="0"/>
          <w:kern w:val="0"/>
          <w:sz w:val="20"/>
          <w:szCs w:val="20"/>
        </w:rPr>
        <w:t xml:space="preserve">Marketing Coordinator </w:t>
      </w:r>
    </w:p>
    <w:p w:rsidR="00BA40B8" w:rsidRPr="00675B9A" w:rsidRDefault="00BA40B8" w:rsidP="00C66AD4">
      <w:pPr>
        <w:rPr>
          <w:rFonts w:ascii="Century Gothic" w:hAnsi="Century Gothic" w:cs="Tahoma"/>
          <w:kern w:val="0"/>
          <w:sz w:val="20"/>
          <w:szCs w:val="20"/>
        </w:rPr>
      </w:pPr>
      <w:r w:rsidRPr="00675B9A">
        <w:rPr>
          <w:rFonts w:ascii="Century Gothic" w:hAnsi="Century Gothic" w:cs="Tahoma"/>
          <w:kern w:val="0"/>
          <w:sz w:val="20"/>
          <w:szCs w:val="20"/>
        </w:rPr>
        <w:t>February 2008 to October 2008</w:t>
      </w:r>
    </w:p>
    <w:p w:rsidR="00BA40B8" w:rsidRPr="00675B9A" w:rsidRDefault="00461BE8" w:rsidP="00C66AD4">
      <w:pPr>
        <w:rPr>
          <w:rFonts w:ascii="Century Gothic" w:hAnsi="Century Gothic" w:cs="Tahoma"/>
          <w:kern w:val="0"/>
          <w:sz w:val="20"/>
          <w:szCs w:val="20"/>
        </w:rPr>
      </w:pPr>
      <w:r w:rsidRPr="00675B9A">
        <w:rPr>
          <w:rFonts w:ascii="Century Gothic" w:hAnsi="Century Gothic" w:cs="Tahoma"/>
          <w:kern w:val="0"/>
          <w:sz w:val="20"/>
          <w:szCs w:val="20"/>
        </w:rPr>
        <w:t>Dotster, Inc., Vancouver, WA</w:t>
      </w:r>
      <w:r w:rsidR="00675B9A">
        <w:rPr>
          <w:rFonts w:ascii="Century Gothic" w:hAnsi="Century Gothic" w:cs="Tahoma"/>
          <w:kern w:val="0"/>
          <w:sz w:val="20"/>
          <w:szCs w:val="20"/>
        </w:rPr>
        <w:br/>
      </w:r>
    </w:p>
    <w:p w:rsidR="00415CD9" w:rsidRPr="00675B9A" w:rsidRDefault="007B27F8" w:rsidP="00C66AD4">
      <w:pPr>
        <w:numPr>
          <w:ilvl w:val="0"/>
          <w:numId w:val="2"/>
        </w:numPr>
        <w:tabs>
          <w:tab w:val="left" w:pos="525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>
        <w:rPr>
          <w:rFonts w:ascii="Century Gothic" w:eastAsia="Times New Roman" w:hAnsi="Century Gothic"/>
          <w:kern w:val="0"/>
          <w:sz w:val="20"/>
          <w:szCs w:val="20"/>
        </w:rPr>
        <w:t>Web design</w:t>
      </w:r>
      <w:r w:rsidR="00BA40B8" w:rsidRPr="00675B9A">
        <w:rPr>
          <w:rFonts w:ascii="Century Gothic" w:eastAsia="Times New Roman" w:hAnsi="Century Gothic"/>
          <w:kern w:val="0"/>
          <w:sz w:val="20"/>
          <w:szCs w:val="20"/>
        </w:rPr>
        <w:t>, na</w:t>
      </w:r>
      <w:r w:rsidR="002E2364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vigation, usability, </w:t>
      </w:r>
      <w:r w:rsidR="00415CD9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split-testing, </w:t>
      </w:r>
      <w:r w:rsidR="002E2364" w:rsidRPr="00675B9A">
        <w:rPr>
          <w:rFonts w:ascii="Century Gothic" w:eastAsia="Times New Roman" w:hAnsi="Century Gothic"/>
          <w:kern w:val="0"/>
          <w:sz w:val="20"/>
          <w:szCs w:val="20"/>
        </w:rPr>
        <w:t>c</w:t>
      </w:r>
      <w:r w:rsidR="00D35195" w:rsidRPr="00675B9A">
        <w:rPr>
          <w:rFonts w:ascii="Century Gothic" w:eastAsia="Times New Roman" w:hAnsi="Century Gothic"/>
          <w:kern w:val="0"/>
          <w:sz w:val="20"/>
          <w:szCs w:val="20"/>
        </w:rPr>
        <w:t>onversion</w:t>
      </w:r>
      <w:r>
        <w:rPr>
          <w:rFonts w:ascii="Century Gothic" w:eastAsia="Times New Roman" w:hAnsi="Century Gothic"/>
          <w:kern w:val="0"/>
          <w:sz w:val="20"/>
          <w:szCs w:val="20"/>
        </w:rPr>
        <w:t xml:space="preserve">, content, </w:t>
      </w:r>
      <w:r w:rsidR="00415CD9" w:rsidRPr="00675B9A">
        <w:rPr>
          <w:rFonts w:ascii="Century Gothic" w:eastAsia="Times New Roman" w:hAnsi="Century Gothic"/>
          <w:kern w:val="0"/>
          <w:sz w:val="20"/>
          <w:szCs w:val="20"/>
        </w:rPr>
        <w:t>research, blogging, press releases and copywriting</w:t>
      </w:r>
    </w:p>
    <w:p w:rsidR="00BA40B8" w:rsidRPr="00675B9A" w:rsidRDefault="00415CD9" w:rsidP="00C66AD4">
      <w:pPr>
        <w:numPr>
          <w:ilvl w:val="0"/>
          <w:numId w:val="2"/>
        </w:numPr>
        <w:tabs>
          <w:tab w:val="left" w:pos="525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Management of g</w:t>
      </w:r>
      <w:r w:rsidR="007B27F8">
        <w:rPr>
          <w:rFonts w:ascii="Century Gothic" w:eastAsia="Times New Roman" w:hAnsi="Century Gothic"/>
          <w:kern w:val="0"/>
          <w:sz w:val="20"/>
          <w:szCs w:val="20"/>
        </w:rPr>
        <w:t xml:space="preserve">raphic design </w:t>
      </w: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and creation of </w:t>
      </w:r>
      <w:r w:rsidR="00D35195" w:rsidRPr="00675B9A">
        <w:rPr>
          <w:rFonts w:ascii="Century Gothic" w:eastAsia="Times New Roman" w:hAnsi="Century Gothic"/>
          <w:kern w:val="0"/>
          <w:sz w:val="20"/>
          <w:szCs w:val="20"/>
        </w:rPr>
        <w:t>online advertisements</w:t>
      </w:r>
    </w:p>
    <w:p w:rsidR="0045792D" w:rsidRPr="00675B9A" w:rsidRDefault="00CE0261" w:rsidP="00C66AD4">
      <w:pPr>
        <w:numPr>
          <w:ilvl w:val="0"/>
          <w:numId w:val="2"/>
        </w:numPr>
        <w:tabs>
          <w:tab w:val="left" w:pos="555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Management of </w:t>
      </w:r>
      <w:r w:rsidR="007B27F8">
        <w:rPr>
          <w:rFonts w:ascii="Century Gothic" w:eastAsia="Times New Roman" w:hAnsi="Century Gothic"/>
          <w:kern w:val="0"/>
          <w:sz w:val="20"/>
          <w:szCs w:val="20"/>
        </w:rPr>
        <w:t xml:space="preserve">outside </w:t>
      </w:r>
      <w:r w:rsidR="00577909" w:rsidRPr="00675B9A">
        <w:rPr>
          <w:rFonts w:ascii="Century Gothic" w:eastAsia="Times New Roman" w:hAnsi="Century Gothic"/>
          <w:kern w:val="0"/>
          <w:sz w:val="20"/>
          <w:szCs w:val="20"/>
        </w:rPr>
        <w:t>vendors</w:t>
      </w:r>
      <w:r w:rsidR="00B76E01" w:rsidRPr="00675B9A">
        <w:rPr>
          <w:rFonts w:ascii="Century Gothic" w:eastAsia="Times New Roman" w:hAnsi="Century Gothic"/>
          <w:kern w:val="0"/>
          <w:sz w:val="20"/>
          <w:szCs w:val="20"/>
        </w:rPr>
        <w:t>,</w:t>
      </w:r>
      <w:r w:rsidR="002E2364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 </w:t>
      </w:r>
      <w:r w:rsidR="00B76E01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web </w:t>
      </w:r>
      <w:r w:rsidR="00BA40B8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promotions, </w:t>
      </w:r>
      <w:r w:rsidR="00415CD9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and </w:t>
      </w:r>
      <w:r w:rsidR="00BA40B8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email </w:t>
      </w:r>
      <w:r w:rsidR="00D142D0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marketing </w:t>
      </w:r>
    </w:p>
    <w:p w:rsidR="00577909" w:rsidRPr="00675B9A" w:rsidRDefault="00577909" w:rsidP="00C66AD4">
      <w:pPr>
        <w:numPr>
          <w:ilvl w:val="0"/>
          <w:numId w:val="2"/>
        </w:numPr>
        <w:tabs>
          <w:tab w:val="left" w:pos="525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Web metrics and analysis for multiple company websites </w:t>
      </w:r>
    </w:p>
    <w:p w:rsidR="00BA40B8" w:rsidRPr="005D2F6C" w:rsidRDefault="00ED3C43" w:rsidP="00C66AD4">
      <w:pPr>
        <w:tabs>
          <w:tab w:val="left" w:pos="555"/>
        </w:tabs>
        <w:rPr>
          <w:rFonts w:ascii="Century Gothic" w:eastAsia="Times New Roman" w:hAnsi="Century Gothic"/>
          <w:b/>
          <w:kern w:val="0"/>
          <w:sz w:val="20"/>
          <w:szCs w:val="20"/>
        </w:rPr>
      </w:pPr>
      <w:r w:rsidRPr="00675B9A">
        <w:rPr>
          <w:rFonts w:ascii="Century Gothic" w:eastAsia="Times New Roman" w:hAnsi="Century Gothic" w:cs="Arial"/>
          <w:bCs/>
          <w:iCs/>
          <w:kern w:val="0"/>
          <w:sz w:val="20"/>
          <w:szCs w:val="20"/>
        </w:rPr>
        <w:br/>
      </w:r>
      <w:r w:rsidR="00BA40B8" w:rsidRPr="005D2F6C">
        <w:rPr>
          <w:rFonts w:ascii="Century Gothic" w:eastAsia="Times New Roman" w:hAnsi="Century Gothic" w:cs="Arial"/>
          <w:b/>
          <w:bCs/>
          <w:iCs/>
          <w:kern w:val="0"/>
          <w:sz w:val="20"/>
          <w:szCs w:val="20"/>
        </w:rPr>
        <w:t xml:space="preserve">Web Content Manager </w:t>
      </w:r>
    </w:p>
    <w:p w:rsidR="00BA40B8" w:rsidRPr="00675B9A" w:rsidRDefault="00BA40B8" w:rsidP="00C66AD4">
      <w:pPr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December 2006 to February 2008 </w:t>
      </w:r>
    </w:p>
    <w:p w:rsidR="00BA40B8" w:rsidRPr="00675B9A" w:rsidRDefault="00BA40B8" w:rsidP="00C66AD4">
      <w:pPr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EnableMart, Vancouver, </w:t>
      </w:r>
      <w:r w:rsidR="00461BE8" w:rsidRPr="00675B9A">
        <w:rPr>
          <w:rFonts w:ascii="Century Gothic" w:eastAsia="Times New Roman" w:hAnsi="Century Gothic"/>
          <w:kern w:val="0"/>
          <w:sz w:val="20"/>
          <w:szCs w:val="20"/>
        </w:rPr>
        <w:t>WA</w:t>
      </w:r>
      <w:r w:rsidR="00675B9A">
        <w:rPr>
          <w:rFonts w:ascii="Century Gothic" w:eastAsia="Times New Roman" w:hAnsi="Century Gothic"/>
          <w:kern w:val="0"/>
          <w:sz w:val="20"/>
          <w:szCs w:val="20"/>
        </w:rPr>
        <w:br/>
      </w:r>
    </w:p>
    <w:p w:rsidR="00415CD9" w:rsidRPr="00675B9A" w:rsidRDefault="00BA40B8" w:rsidP="00C66AD4">
      <w:pPr>
        <w:numPr>
          <w:ilvl w:val="0"/>
          <w:numId w:val="2"/>
        </w:numPr>
        <w:tabs>
          <w:tab w:val="left" w:pos="525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Management of </w:t>
      </w:r>
      <w:r w:rsidR="007B27F8">
        <w:rPr>
          <w:rFonts w:ascii="Century Gothic" w:eastAsia="Times New Roman" w:hAnsi="Century Gothic"/>
          <w:kern w:val="0"/>
          <w:sz w:val="20"/>
          <w:szCs w:val="20"/>
        </w:rPr>
        <w:t xml:space="preserve">ecommerce </w:t>
      </w: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product listings, pricing, </w:t>
      </w:r>
      <w:r w:rsidR="00415CD9" w:rsidRPr="00675B9A">
        <w:rPr>
          <w:rFonts w:ascii="Century Gothic" w:eastAsia="Times New Roman" w:hAnsi="Century Gothic"/>
          <w:kern w:val="0"/>
          <w:sz w:val="20"/>
          <w:szCs w:val="20"/>
        </w:rPr>
        <w:t>content and customer relationship management systems</w:t>
      </w: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, </w:t>
      </w:r>
      <w:r w:rsidR="00EB1296" w:rsidRPr="00675B9A">
        <w:rPr>
          <w:rFonts w:ascii="Century Gothic" w:eastAsia="Times New Roman" w:hAnsi="Century Gothic"/>
          <w:kern w:val="0"/>
          <w:sz w:val="20"/>
          <w:szCs w:val="20"/>
        </w:rPr>
        <w:t>web d</w:t>
      </w:r>
      <w:r w:rsidR="006702CF" w:rsidRPr="00675B9A">
        <w:rPr>
          <w:rFonts w:ascii="Century Gothic" w:eastAsia="Times New Roman" w:hAnsi="Century Gothic"/>
          <w:kern w:val="0"/>
          <w:sz w:val="20"/>
          <w:szCs w:val="20"/>
        </w:rPr>
        <w:t>evelopment</w:t>
      </w:r>
      <w:r w:rsidR="00A27B10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, </w:t>
      </w:r>
      <w:r w:rsidR="00415CD9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and </w:t>
      </w:r>
      <w:r w:rsidR="00A27B10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graphic </w:t>
      </w:r>
      <w:r w:rsidR="00415CD9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design </w:t>
      </w:r>
    </w:p>
    <w:p w:rsidR="00B76E01" w:rsidRPr="00675B9A" w:rsidRDefault="006702CF" w:rsidP="00C66AD4">
      <w:pPr>
        <w:numPr>
          <w:ilvl w:val="0"/>
          <w:numId w:val="2"/>
        </w:numPr>
        <w:tabs>
          <w:tab w:val="left" w:pos="525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Pay-per-click </w:t>
      </w:r>
      <w:r w:rsidR="0029360F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advertising </w:t>
      </w:r>
      <w:r w:rsidR="00415CD9" w:rsidRPr="00675B9A">
        <w:rPr>
          <w:rFonts w:ascii="Century Gothic" w:eastAsia="Times New Roman" w:hAnsi="Century Gothic"/>
          <w:kern w:val="0"/>
          <w:sz w:val="20"/>
          <w:szCs w:val="20"/>
        </w:rPr>
        <w:t>and search engine optimization</w:t>
      </w:r>
    </w:p>
    <w:p w:rsidR="0045792D" w:rsidRPr="00675B9A" w:rsidRDefault="000E683C" w:rsidP="00C66AD4">
      <w:pPr>
        <w:numPr>
          <w:ilvl w:val="0"/>
          <w:numId w:val="2"/>
        </w:numPr>
        <w:tabs>
          <w:tab w:val="left" w:pos="525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B</w:t>
      </w:r>
      <w:r w:rsidR="00B76E01" w:rsidRPr="00675B9A">
        <w:rPr>
          <w:rFonts w:ascii="Century Gothic" w:eastAsia="Times New Roman" w:hAnsi="Century Gothic"/>
          <w:kern w:val="0"/>
          <w:sz w:val="20"/>
          <w:szCs w:val="20"/>
        </w:rPr>
        <w:t>logging, link building</w:t>
      </w:r>
      <w:r w:rsidR="00B46878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 and </w:t>
      </w:r>
      <w:r w:rsidR="00B76E01" w:rsidRPr="00675B9A">
        <w:rPr>
          <w:rFonts w:ascii="Century Gothic" w:eastAsia="Times New Roman" w:hAnsi="Century Gothic"/>
          <w:kern w:val="0"/>
          <w:sz w:val="20"/>
          <w:szCs w:val="20"/>
        </w:rPr>
        <w:t>viral</w:t>
      </w: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 </w:t>
      </w:r>
      <w:r w:rsidR="00BA40B8" w:rsidRPr="00675B9A">
        <w:rPr>
          <w:rFonts w:ascii="Century Gothic" w:eastAsia="Times New Roman" w:hAnsi="Century Gothic"/>
          <w:kern w:val="0"/>
          <w:sz w:val="20"/>
          <w:szCs w:val="20"/>
        </w:rPr>
        <w:t>marketing campaigns</w:t>
      </w:r>
    </w:p>
    <w:p w:rsidR="00BA40B8" w:rsidRPr="005D2F6C" w:rsidRDefault="00ED3C43" w:rsidP="00C66AD4">
      <w:pPr>
        <w:tabs>
          <w:tab w:val="left" w:pos="525"/>
        </w:tabs>
        <w:rPr>
          <w:rFonts w:ascii="Century Gothic" w:eastAsia="Times New Roman" w:hAnsi="Century Gothic"/>
          <w:b/>
          <w:kern w:val="0"/>
          <w:sz w:val="20"/>
          <w:szCs w:val="20"/>
        </w:rPr>
      </w:pPr>
      <w:r w:rsidRPr="00675B9A">
        <w:rPr>
          <w:rFonts w:ascii="Century Gothic" w:hAnsi="Century Gothic" w:cs="Arial"/>
          <w:bCs/>
          <w:kern w:val="0"/>
          <w:sz w:val="20"/>
          <w:szCs w:val="20"/>
        </w:rPr>
        <w:br/>
      </w:r>
      <w:r w:rsidR="00BA40B8" w:rsidRPr="005D2F6C">
        <w:rPr>
          <w:rFonts w:ascii="Century Gothic" w:hAnsi="Century Gothic" w:cs="Arial"/>
          <w:b/>
          <w:bCs/>
          <w:kern w:val="0"/>
          <w:sz w:val="20"/>
          <w:szCs w:val="20"/>
        </w:rPr>
        <w:t>Marketing Manager</w:t>
      </w:r>
      <w:r w:rsidR="00BA40B8" w:rsidRPr="005D2F6C">
        <w:rPr>
          <w:rFonts w:ascii="Century Gothic" w:hAnsi="Century Gothic" w:cs="Arial"/>
          <w:b/>
          <w:bCs/>
          <w:iCs/>
          <w:kern w:val="0"/>
          <w:sz w:val="20"/>
          <w:szCs w:val="20"/>
        </w:rPr>
        <w:t xml:space="preserve"> </w:t>
      </w:r>
    </w:p>
    <w:p w:rsidR="00BA40B8" w:rsidRPr="00675B9A" w:rsidRDefault="00BA40B8" w:rsidP="00C66AD4">
      <w:pPr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December 2005 to December 2006</w:t>
      </w:r>
    </w:p>
    <w:p w:rsidR="00BA40B8" w:rsidRPr="00675B9A" w:rsidRDefault="00BA40B8" w:rsidP="00C66AD4">
      <w:pPr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Land Easy Management, Beaverton, O</w:t>
      </w:r>
      <w:r w:rsidR="00461BE8" w:rsidRPr="00675B9A">
        <w:rPr>
          <w:rFonts w:ascii="Century Gothic" w:eastAsia="Times New Roman" w:hAnsi="Century Gothic"/>
          <w:kern w:val="0"/>
          <w:sz w:val="20"/>
          <w:szCs w:val="20"/>
        </w:rPr>
        <w:t>R</w:t>
      </w:r>
      <w:r w:rsidR="00675B9A">
        <w:rPr>
          <w:rFonts w:ascii="Century Gothic" w:eastAsia="Times New Roman" w:hAnsi="Century Gothic"/>
          <w:kern w:val="0"/>
          <w:sz w:val="20"/>
          <w:szCs w:val="20"/>
        </w:rPr>
        <w:br/>
      </w:r>
    </w:p>
    <w:p w:rsidR="00BA40B8" w:rsidRPr="00675B9A" w:rsidRDefault="00B76E01" w:rsidP="00C66AD4">
      <w:pPr>
        <w:pStyle w:val="Header"/>
        <w:numPr>
          <w:ilvl w:val="0"/>
          <w:numId w:val="2"/>
        </w:numPr>
        <w:tabs>
          <w:tab w:val="clear" w:pos="4320"/>
          <w:tab w:val="left" w:pos="547"/>
          <w:tab w:val="left" w:pos="720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Web development, </w:t>
      </w:r>
      <w:r w:rsidR="00BA40B8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content, design and marketing </w:t>
      </w:r>
    </w:p>
    <w:p w:rsidR="00BA40B8" w:rsidRPr="00675B9A" w:rsidRDefault="00C86FCB" w:rsidP="00C66AD4">
      <w:pPr>
        <w:pStyle w:val="Header"/>
        <w:numPr>
          <w:ilvl w:val="0"/>
          <w:numId w:val="2"/>
        </w:numPr>
        <w:tabs>
          <w:tab w:val="clear" w:pos="4320"/>
          <w:tab w:val="left" w:pos="547"/>
          <w:tab w:val="left" w:pos="720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Sales</w:t>
      </w:r>
      <w:r w:rsidR="00BA40B8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, </w:t>
      </w:r>
      <w:r w:rsidR="003B7FFA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email </w:t>
      </w:r>
      <w:r w:rsidR="005D3C0F" w:rsidRPr="00675B9A">
        <w:rPr>
          <w:rFonts w:ascii="Century Gothic" w:eastAsia="Times New Roman" w:hAnsi="Century Gothic"/>
          <w:kern w:val="0"/>
          <w:sz w:val="20"/>
          <w:szCs w:val="20"/>
        </w:rPr>
        <w:t>marketing</w:t>
      </w:r>
      <w:r w:rsidR="003B7FFA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, </w:t>
      </w:r>
      <w:r w:rsidR="00EA41A1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eBay auctions </w:t>
      </w:r>
      <w:r w:rsidR="00B76E01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and </w:t>
      </w:r>
      <w:r w:rsidR="003B7FFA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web metrics </w:t>
      </w:r>
    </w:p>
    <w:p w:rsidR="0045792D" w:rsidRPr="00675B9A" w:rsidRDefault="00B76E01" w:rsidP="00C66AD4">
      <w:pPr>
        <w:pStyle w:val="Header"/>
        <w:numPr>
          <w:ilvl w:val="0"/>
          <w:numId w:val="2"/>
        </w:numPr>
        <w:tabs>
          <w:tab w:val="clear" w:pos="4320"/>
          <w:tab w:val="left" w:pos="547"/>
          <w:tab w:val="left" w:pos="720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C</w:t>
      </w:r>
      <w:r w:rsidR="00EA41A1" w:rsidRPr="00675B9A">
        <w:rPr>
          <w:rFonts w:ascii="Century Gothic" w:eastAsia="Times New Roman" w:hAnsi="Century Gothic"/>
          <w:kern w:val="0"/>
          <w:sz w:val="20"/>
          <w:szCs w:val="20"/>
        </w:rPr>
        <w:t>ustomer service and administrative assistance</w:t>
      </w:r>
      <w:r w:rsidR="00577909" w:rsidRPr="00675B9A">
        <w:rPr>
          <w:rFonts w:ascii="Century Gothic" w:eastAsia="Times New Roman" w:hAnsi="Century Gothic"/>
          <w:kern w:val="0"/>
          <w:sz w:val="20"/>
          <w:szCs w:val="20"/>
        </w:rPr>
        <w:br/>
      </w:r>
    </w:p>
    <w:p w:rsidR="00BA40B8" w:rsidRPr="005D2F6C" w:rsidRDefault="00BA40B8" w:rsidP="00C66AD4">
      <w:pPr>
        <w:pStyle w:val="Header"/>
        <w:tabs>
          <w:tab w:val="clear" w:pos="4320"/>
          <w:tab w:val="left" w:pos="547"/>
          <w:tab w:val="left" w:pos="720"/>
        </w:tabs>
        <w:rPr>
          <w:rFonts w:ascii="Century Gothic" w:eastAsia="Times New Roman" w:hAnsi="Century Gothic"/>
          <w:b/>
          <w:kern w:val="0"/>
          <w:sz w:val="20"/>
          <w:szCs w:val="20"/>
        </w:rPr>
      </w:pPr>
      <w:r w:rsidRPr="005D2F6C">
        <w:rPr>
          <w:rFonts w:ascii="Century Gothic" w:hAnsi="Century Gothic" w:cs="Arial"/>
          <w:b/>
          <w:bCs/>
          <w:kern w:val="0"/>
          <w:sz w:val="20"/>
          <w:szCs w:val="20"/>
        </w:rPr>
        <w:t xml:space="preserve">Corporate Marketing Coordinator / Web Content Developer </w:t>
      </w:r>
    </w:p>
    <w:p w:rsidR="00BA40B8" w:rsidRPr="00675B9A" w:rsidRDefault="00BA40B8" w:rsidP="00C66AD4">
      <w:pPr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May 2003 to April 2005</w:t>
      </w:r>
    </w:p>
    <w:p w:rsidR="00BA40B8" w:rsidRPr="00675B9A" w:rsidRDefault="00BA40B8" w:rsidP="00C66AD4">
      <w:pPr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Entercom, Portland, </w:t>
      </w:r>
      <w:r w:rsidR="00461BE8" w:rsidRPr="00675B9A">
        <w:rPr>
          <w:rFonts w:ascii="Century Gothic" w:eastAsia="Times New Roman" w:hAnsi="Century Gothic"/>
          <w:kern w:val="0"/>
          <w:sz w:val="20"/>
          <w:szCs w:val="20"/>
        </w:rPr>
        <w:t>OR</w:t>
      </w:r>
      <w:r w:rsidR="00675B9A">
        <w:rPr>
          <w:rFonts w:ascii="Century Gothic" w:eastAsia="Times New Roman" w:hAnsi="Century Gothic"/>
          <w:kern w:val="0"/>
          <w:sz w:val="20"/>
          <w:szCs w:val="20"/>
        </w:rPr>
        <w:br/>
      </w:r>
    </w:p>
    <w:p w:rsidR="00BA40B8" w:rsidRPr="00675B9A" w:rsidRDefault="00461BE8" w:rsidP="00C66AD4">
      <w:pPr>
        <w:pStyle w:val="Header"/>
        <w:numPr>
          <w:ilvl w:val="0"/>
          <w:numId w:val="2"/>
        </w:numPr>
        <w:tabs>
          <w:tab w:val="clear" w:pos="4320"/>
          <w:tab w:val="left" w:pos="547"/>
          <w:tab w:val="left" w:pos="720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Content</w:t>
      </w:r>
      <w:r w:rsidR="007B0071">
        <w:rPr>
          <w:rFonts w:ascii="Century Gothic" w:eastAsia="Times New Roman" w:hAnsi="Century Gothic"/>
          <w:kern w:val="0"/>
          <w:sz w:val="20"/>
          <w:szCs w:val="20"/>
        </w:rPr>
        <w:t xml:space="preserve"> development, </w:t>
      </w:r>
      <w:r w:rsidR="00EA41A1" w:rsidRPr="00675B9A">
        <w:rPr>
          <w:rFonts w:ascii="Century Gothic" w:eastAsia="Times New Roman" w:hAnsi="Century Gothic"/>
          <w:kern w:val="0"/>
          <w:sz w:val="20"/>
          <w:szCs w:val="20"/>
        </w:rPr>
        <w:t>marketing</w:t>
      </w:r>
      <w:r w:rsidR="00351A6E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 </w:t>
      </w:r>
      <w:r w:rsidR="00BA40B8" w:rsidRPr="00675B9A">
        <w:rPr>
          <w:rFonts w:ascii="Century Gothic" w:eastAsia="Times New Roman" w:hAnsi="Century Gothic"/>
          <w:kern w:val="0"/>
          <w:sz w:val="20"/>
          <w:szCs w:val="20"/>
        </w:rPr>
        <w:t>for corporate and promotional websites</w:t>
      </w:r>
    </w:p>
    <w:p w:rsidR="00BA40B8" w:rsidRPr="00675B9A" w:rsidRDefault="00EA41A1" w:rsidP="00C66AD4">
      <w:pPr>
        <w:pStyle w:val="Header"/>
        <w:numPr>
          <w:ilvl w:val="0"/>
          <w:numId w:val="2"/>
        </w:numPr>
        <w:tabs>
          <w:tab w:val="clear" w:pos="4320"/>
          <w:tab w:val="left" w:pos="547"/>
          <w:tab w:val="left" w:pos="720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Production of s</w:t>
      </w:r>
      <w:r w:rsidR="00351A6E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ales and marketing collateral, </w:t>
      </w:r>
      <w:r w:rsidR="00BA40B8" w:rsidRPr="00675B9A">
        <w:rPr>
          <w:rFonts w:ascii="Century Gothic" w:eastAsia="Times New Roman" w:hAnsi="Century Gothic"/>
          <w:kern w:val="0"/>
          <w:sz w:val="20"/>
          <w:szCs w:val="20"/>
        </w:rPr>
        <w:t>graphics, logos, and ad</w:t>
      </w:r>
      <w:r w:rsidR="007B0071">
        <w:rPr>
          <w:rFonts w:ascii="Century Gothic" w:eastAsia="Times New Roman" w:hAnsi="Century Gothic"/>
          <w:kern w:val="0"/>
          <w:sz w:val="20"/>
          <w:szCs w:val="20"/>
        </w:rPr>
        <w:t xml:space="preserve"> banners </w:t>
      </w:r>
      <w:r w:rsidR="00BA40B8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for over 80 radio station websites </w:t>
      </w:r>
    </w:p>
    <w:p w:rsidR="00BA40B8" w:rsidRDefault="008D1AA5" w:rsidP="00C66AD4">
      <w:pPr>
        <w:pStyle w:val="Header"/>
        <w:numPr>
          <w:ilvl w:val="0"/>
          <w:numId w:val="2"/>
        </w:numPr>
        <w:tabs>
          <w:tab w:val="clear" w:pos="4320"/>
          <w:tab w:val="left" w:pos="547"/>
          <w:tab w:val="left" w:pos="720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E</w:t>
      </w:r>
      <w:r w:rsidR="00BA40B8" w:rsidRPr="00675B9A">
        <w:rPr>
          <w:rFonts w:ascii="Century Gothic" w:eastAsia="Times New Roman" w:hAnsi="Century Gothic"/>
          <w:kern w:val="0"/>
          <w:sz w:val="20"/>
          <w:szCs w:val="20"/>
        </w:rPr>
        <w:t>mail ma</w:t>
      </w:r>
      <w:r w:rsidR="007B0071">
        <w:rPr>
          <w:rFonts w:ascii="Century Gothic" w:eastAsia="Times New Roman" w:hAnsi="Century Gothic"/>
          <w:kern w:val="0"/>
          <w:sz w:val="20"/>
          <w:szCs w:val="20"/>
        </w:rPr>
        <w:t xml:space="preserve">rketing, </w:t>
      </w:r>
      <w:r w:rsidR="00415CD9" w:rsidRPr="00675B9A">
        <w:rPr>
          <w:rFonts w:ascii="Century Gothic" w:eastAsia="Times New Roman" w:hAnsi="Century Gothic"/>
          <w:kern w:val="0"/>
          <w:sz w:val="20"/>
          <w:szCs w:val="20"/>
        </w:rPr>
        <w:t>web</w:t>
      </w:r>
      <w:r w:rsidR="007B0071">
        <w:rPr>
          <w:rFonts w:ascii="Century Gothic" w:eastAsia="Times New Roman" w:hAnsi="Century Gothic"/>
          <w:kern w:val="0"/>
          <w:sz w:val="20"/>
          <w:szCs w:val="20"/>
        </w:rPr>
        <w:t xml:space="preserve"> </w:t>
      </w:r>
      <w:r w:rsidR="00415CD9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metrics and </w:t>
      </w:r>
      <w:r w:rsidRPr="00675B9A">
        <w:rPr>
          <w:rFonts w:ascii="Century Gothic" w:eastAsia="Times New Roman" w:hAnsi="Century Gothic"/>
          <w:kern w:val="0"/>
          <w:sz w:val="20"/>
          <w:szCs w:val="20"/>
        </w:rPr>
        <w:t>analysis</w:t>
      </w:r>
      <w:r w:rsidR="00EA41A1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 </w:t>
      </w:r>
      <w:r w:rsidR="007B0071">
        <w:rPr>
          <w:rFonts w:ascii="Century Gothic" w:eastAsia="Times New Roman" w:hAnsi="Century Gothic"/>
          <w:kern w:val="0"/>
          <w:sz w:val="20"/>
          <w:szCs w:val="20"/>
        </w:rPr>
        <w:br/>
      </w:r>
    </w:p>
    <w:p w:rsidR="00675B9A" w:rsidRPr="002A7EAF" w:rsidRDefault="002A7EAF" w:rsidP="002A7EAF">
      <w:pPr>
        <w:pStyle w:val="Header"/>
        <w:tabs>
          <w:tab w:val="clear" w:pos="4320"/>
          <w:tab w:val="left" w:pos="547"/>
          <w:tab w:val="left" w:pos="720"/>
        </w:tabs>
        <w:rPr>
          <w:rFonts w:ascii="Century Gothic" w:eastAsia="Times New Roman" w:hAnsi="Century Gothic"/>
          <w:kern w:val="0"/>
          <w:sz w:val="24"/>
        </w:rPr>
      </w:pPr>
      <w:r>
        <w:rPr>
          <w:rFonts w:ascii="Century Gothic" w:eastAsia="Times New Roman" w:hAnsi="Century Gothic"/>
          <w:kern w:val="0"/>
          <w:sz w:val="20"/>
          <w:szCs w:val="20"/>
        </w:rPr>
        <w:br/>
      </w:r>
      <w:r w:rsidRPr="002A7EAF">
        <w:rPr>
          <w:rFonts w:ascii="Century Gothic" w:eastAsia="Times New Roman" w:hAnsi="Century Gothic"/>
          <w:b/>
          <w:spacing w:val="20"/>
          <w:kern w:val="0"/>
          <w:sz w:val="24"/>
        </w:rPr>
        <w:lastRenderedPageBreak/>
        <w:t xml:space="preserve">WEB, MARKETING &amp; MULTIMEDIA SKILLS </w:t>
      </w:r>
    </w:p>
    <w:p w:rsidR="00BA40B8" w:rsidRPr="00675B9A" w:rsidRDefault="00BA40B8" w:rsidP="00C66AD4">
      <w:pPr>
        <w:pStyle w:val="Header"/>
        <w:tabs>
          <w:tab w:val="clear" w:pos="4320"/>
          <w:tab w:val="left" w:pos="547"/>
          <w:tab w:val="left" w:pos="720"/>
        </w:tabs>
        <w:rPr>
          <w:rFonts w:ascii="Century Gothic" w:eastAsia="Times New Roman" w:hAnsi="Century Gothic"/>
          <w:spacing w:val="20"/>
          <w:kern w:val="0"/>
          <w:sz w:val="20"/>
          <w:szCs w:val="20"/>
        </w:rPr>
      </w:pPr>
    </w:p>
    <w:p w:rsidR="005E17E5" w:rsidRPr="005E17E5" w:rsidRDefault="005E17E5" w:rsidP="00C66AD4">
      <w:pPr>
        <w:pStyle w:val="Bulleted1stline"/>
        <w:numPr>
          <w:ilvl w:val="0"/>
          <w:numId w:val="0"/>
        </w:numPr>
        <w:tabs>
          <w:tab w:val="clear" w:pos="6480"/>
          <w:tab w:val="left" w:pos="576"/>
          <w:tab w:val="left" w:pos="720"/>
          <w:tab w:val="right" w:pos="8640"/>
        </w:tabs>
        <w:spacing w:before="0"/>
        <w:rPr>
          <w:rFonts w:ascii="Century Gothic" w:eastAsia="Times New Roman" w:hAnsi="Century Gothic"/>
          <w:b/>
          <w:kern w:val="0"/>
          <w:sz w:val="20"/>
          <w:szCs w:val="20"/>
        </w:rPr>
      </w:pPr>
      <w:r w:rsidRPr="005E17E5">
        <w:rPr>
          <w:rFonts w:ascii="Century Gothic" w:eastAsia="Times New Roman" w:hAnsi="Century Gothic"/>
          <w:b/>
          <w:kern w:val="0"/>
          <w:sz w:val="20"/>
          <w:szCs w:val="20"/>
        </w:rPr>
        <w:t>Web Developmen</w:t>
      </w:r>
      <w:r w:rsidR="0006271F">
        <w:rPr>
          <w:rFonts w:ascii="Century Gothic" w:eastAsia="Times New Roman" w:hAnsi="Century Gothic"/>
          <w:b/>
          <w:kern w:val="0"/>
          <w:sz w:val="20"/>
          <w:szCs w:val="20"/>
        </w:rPr>
        <w:t>t</w:t>
      </w:r>
      <w:r w:rsidRPr="005E17E5">
        <w:rPr>
          <w:rFonts w:ascii="Century Gothic" w:eastAsia="Times New Roman" w:hAnsi="Century Gothic"/>
          <w:b/>
          <w:kern w:val="0"/>
          <w:sz w:val="20"/>
          <w:szCs w:val="20"/>
        </w:rPr>
        <w:br/>
      </w:r>
    </w:p>
    <w:p w:rsidR="00FC2B17" w:rsidRPr="00CF41C0" w:rsidRDefault="00BA40B8" w:rsidP="00C66AD4">
      <w:pPr>
        <w:pStyle w:val="Bulleted1stline"/>
        <w:numPr>
          <w:ilvl w:val="0"/>
          <w:numId w:val="2"/>
        </w:numPr>
        <w:tabs>
          <w:tab w:val="clear" w:pos="6480"/>
          <w:tab w:val="left" w:pos="576"/>
          <w:tab w:val="left" w:pos="720"/>
          <w:tab w:val="right" w:pos="8640"/>
        </w:tabs>
        <w:spacing w:before="0"/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HTML, CSS, </w:t>
      </w:r>
      <w:r w:rsidR="00B60F9D" w:rsidRPr="00675B9A">
        <w:rPr>
          <w:rFonts w:ascii="Century Gothic" w:eastAsia="Times New Roman" w:hAnsi="Century Gothic"/>
          <w:kern w:val="0"/>
          <w:sz w:val="20"/>
          <w:szCs w:val="20"/>
        </w:rPr>
        <w:t>PHP, JSP</w:t>
      </w:r>
      <w:r w:rsidR="006F636B" w:rsidRPr="00675B9A">
        <w:rPr>
          <w:rFonts w:ascii="Century Gothic" w:eastAsia="Times New Roman" w:hAnsi="Century Gothic"/>
          <w:kern w:val="0"/>
          <w:sz w:val="20"/>
          <w:szCs w:val="20"/>
        </w:rPr>
        <w:t>/Java</w:t>
      </w:r>
      <w:r w:rsidR="00B60F9D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, Python, ASP.Net, </w:t>
      </w:r>
      <w:r w:rsidRPr="00675B9A">
        <w:rPr>
          <w:rFonts w:ascii="Century Gothic" w:eastAsia="Times New Roman" w:hAnsi="Century Gothic"/>
          <w:kern w:val="0"/>
          <w:sz w:val="20"/>
          <w:szCs w:val="20"/>
        </w:rPr>
        <w:t>JavaScrip</w:t>
      </w:r>
      <w:r w:rsidR="0046516D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t, </w:t>
      </w:r>
      <w:r w:rsidR="004A1546">
        <w:rPr>
          <w:rFonts w:ascii="Century Gothic" w:eastAsia="Times New Roman" w:hAnsi="Century Gothic"/>
          <w:kern w:val="0"/>
          <w:sz w:val="20"/>
          <w:szCs w:val="20"/>
        </w:rPr>
        <w:t xml:space="preserve">Demandware ISML, </w:t>
      </w:r>
      <w:r w:rsidR="0046516D" w:rsidRPr="00675B9A">
        <w:rPr>
          <w:rFonts w:ascii="Century Gothic" w:eastAsia="Times New Roman" w:hAnsi="Century Gothic"/>
          <w:kern w:val="0"/>
          <w:sz w:val="20"/>
          <w:szCs w:val="20"/>
        </w:rPr>
        <w:t>XML</w:t>
      </w:r>
      <w:r w:rsidR="00D944B9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, </w:t>
      </w:r>
      <w:r w:rsidR="00B60F9D" w:rsidRPr="00675B9A">
        <w:rPr>
          <w:rFonts w:ascii="Century Gothic" w:eastAsia="Times New Roman" w:hAnsi="Century Gothic"/>
          <w:kern w:val="0"/>
          <w:sz w:val="20"/>
          <w:szCs w:val="20"/>
        </w:rPr>
        <w:t>SQL Server, MySQL, Apache</w:t>
      </w:r>
      <w:r w:rsidRPr="00675B9A">
        <w:rPr>
          <w:rFonts w:ascii="Century Gothic" w:eastAsia="Times New Roman" w:hAnsi="Century Gothic"/>
          <w:kern w:val="0"/>
          <w:sz w:val="20"/>
          <w:szCs w:val="20"/>
        </w:rPr>
        <w:t>,</w:t>
      </w:r>
      <w:r w:rsidRPr="00675B9A">
        <w:rPr>
          <w:rFonts w:ascii="Century Gothic" w:eastAsia="Times New Roman" w:hAnsi="Century Gothic"/>
          <w:bCs/>
          <w:kern w:val="0"/>
          <w:sz w:val="20"/>
          <w:szCs w:val="20"/>
        </w:rPr>
        <w:t xml:space="preserve"> </w:t>
      </w:r>
      <w:r w:rsidR="00B60F9D" w:rsidRPr="00675B9A">
        <w:rPr>
          <w:rFonts w:ascii="Century Gothic" w:eastAsia="Times New Roman" w:hAnsi="Century Gothic"/>
          <w:kern w:val="0"/>
          <w:sz w:val="20"/>
          <w:szCs w:val="20"/>
        </w:rPr>
        <w:t>PHP MyAdmin</w:t>
      </w:r>
      <w:r w:rsidR="00CF41C0">
        <w:rPr>
          <w:rFonts w:ascii="Century Gothic" w:eastAsia="Times New Roman" w:hAnsi="Century Gothic"/>
          <w:kern w:val="0"/>
          <w:sz w:val="20"/>
          <w:szCs w:val="20"/>
        </w:rPr>
        <w:t xml:space="preserve">, </w:t>
      </w:r>
      <w:r w:rsidR="00CF41C0" w:rsidRPr="00675B9A">
        <w:rPr>
          <w:rFonts w:ascii="Century Gothic" w:eastAsia="Times New Roman" w:hAnsi="Century Gothic"/>
          <w:kern w:val="0"/>
          <w:sz w:val="20"/>
          <w:szCs w:val="20"/>
        </w:rPr>
        <w:t>Adobe Dreamweaver, NotePad++, Contribute, GoLive, Frontpage, IntelliJ IDEA</w:t>
      </w:r>
      <w:r w:rsidR="00CF41C0" w:rsidRPr="00CF41C0">
        <w:rPr>
          <w:rFonts w:ascii="Century Gothic" w:eastAsia="Times New Roman" w:hAnsi="Century Gothic"/>
          <w:kern w:val="0"/>
          <w:sz w:val="20"/>
          <w:szCs w:val="20"/>
        </w:rPr>
        <w:br/>
      </w:r>
    </w:p>
    <w:p w:rsidR="005E17E5" w:rsidRPr="005E17E5" w:rsidRDefault="00CF41C0" w:rsidP="00C66AD4">
      <w:pPr>
        <w:pStyle w:val="Bulleted1stline"/>
        <w:numPr>
          <w:ilvl w:val="0"/>
          <w:numId w:val="0"/>
        </w:numPr>
        <w:tabs>
          <w:tab w:val="clear" w:pos="6480"/>
          <w:tab w:val="left" w:pos="576"/>
          <w:tab w:val="left" w:pos="720"/>
          <w:tab w:val="right" w:pos="8640"/>
        </w:tabs>
        <w:spacing w:before="0"/>
        <w:rPr>
          <w:rFonts w:ascii="Century Gothic" w:eastAsia="Times New Roman" w:hAnsi="Century Gothic"/>
          <w:b/>
          <w:kern w:val="0"/>
          <w:sz w:val="20"/>
          <w:szCs w:val="20"/>
        </w:rPr>
      </w:pPr>
      <w:r w:rsidRPr="005E17E5">
        <w:rPr>
          <w:rFonts w:ascii="Century Gothic" w:eastAsia="Times New Roman" w:hAnsi="Century Gothic"/>
          <w:b/>
          <w:kern w:val="0"/>
          <w:sz w:val="20"/>
          <w:szCs w:val="20"/>
        </w:rPr>
        <w:t>Content</w:t>
      </w:r>
      <w:r w:rsidR="0006271F">
        <w:rPr>
          <w:rFonts w:ascii="Century Gothic" w:eastAsia="Times New Roman" w:hAnsi="Century Gothic"/>
          <w:b/>
          <w:kern w:val="0"/>
          <w:sz w:val="20"/>
          <w:szCs w:val="20"/>
        </w:rPr>
        <w:t xml:space="preserve"> Platforms</w:t>
      </w:r>
      <w:r w:rsidR="005E17E5" w:rsidRPr="005E17E5">
        <w:rPr>
          <w:rFonts w:ascii="Century Gothic" w:eastAsia="Times New Roman" w:hAnsi="Century Gothic"/>
          <w:b/>
          <w:kern w:val="0"/>
          <w:sz w:val="20"/>
          <w:szCs w:val="20"/>
        </w:rPr>
        <w:br/>
      </w:r>
    </w:p>
    <w:p w:rsidR="00FC2B17" w:rsidRDefault="00FC2B17" w:rsidP="00C66AD4">
      <w:pPr>
        <w:pStyle w:val="Bulleted1stline"/>
        <w:numPr>
          <w:ilvl w:val="0"/>
          <w:numId w:val="2"/>
        </w:numPr>
        <w:tabs>
          <w:tab w:val="clear" w:pos="6480"/>
          <w:tab w:val="left" w:pos="576"/>
          <w:tab w:val="left" w:pos="720"/>
          <w:tab w:val="right" w:pos="8640"/>
        </w:tabs>
        <w:spacing w:before="0"/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Demandware, </w:t>
      </w:r>
      <w:r w:rsidR="00B60F9D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Netsuite, BusinessCatalyst, </w:t>
      </w:r>
      <w:r w:rsidR="00884A4E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Collage, </w:t>
      </w:r>
      <w:r w:rsidR="00B60F9D" w:rsidRPr="00675B9A">
        <w:rPr>
          <w:rFonts w:ascii="Century Gothic" w:eastAsia="Times New Roman" w:hAnsi="Century Gothic"/>
          <w:kern w:val="0"/>
          <w:sz w:val="20"/>
          <w:szCs w:val="20"/>
        </w:rPr>
        <w:t>Marqui, Interspire, MediaSpa</w:t>
      </w:r>
      <w:r>
        <w:rPr>
          <w:rFonts w:ascii="Century Gothic" w:eastAsia="Times New Roman" w:hAnsi="Century Gothic"/>
          <w:kern w:val="0"/>
          <w:sz w:val="20"/>
          <w:szCs w:val="20"/>
        </w:rPr>
        <w:t>n, WordPress, Blogger, JRoller</w:t>
      </w:r>
      <w:r w:rsidR="00CF41C0">
        <w:rPr>
          <w:rFonts w:ascii="Century Gothic" w:eastAsia="Times New Roman" w:hAnsi="Century Gothic"/>
          <w:kern w:val="0"/>
          <w:sz w:val="20"/>
          <w:szCs w:val="20"/>
        </w:rPr>
        <w:br/>
      </w:r>
    </w:p>
    <w:p w:rsidR="001F0990" w:rsidRPr="002D371C" w:rsidRDefault="00CF41C0" w:rsidP="00C66AD4">
      <w:pPr>
        <w:pStyle w:val="Bulleted1stline"/>
        <w:numPr>
          <w:ilvl w:val="0"/>
          <w:numId w:val="0"/>
        </w:numPr>
        <w:tabs>
          <w:tab w:val="clear" w:pos="6480"/>
          <w:tab w:val="left" w:pos="576"/>
          <w:tab w:val="left" w:pos="720"/>
          <w:tab w:val="right" w:pos="8640"/>
        </w:tabs>
        <w:spacing w:before="0"/>
        <w:rPr>
          <w:rFonts w:ascii="Century Gothic" w:eastAsia="Times New Roman" w:hAnsi="Century Gothic"/>
          <w:b/>
          <w:kern w:val="0"/>
          <w:sz w:val="20"/>
          <w:szCs w:val="20"/>
        </w:rPr>
      </w:pPr>
      <w:r w:rsidRPr="002D371C">
        <w:rPr>
          <w:rFonts w:ascii="Century Gothic" w:eastAsia="Times New Roman" w:hAnsi="Century Gothic"/>
          <w:b/>
          <w:kern w:val="0"/>
          <w:sz w:val="20"/>
          <w:szCs w:val="20"/>
        </w:rPr>
        <w:t>Project/Ticket</w:t>
      </w:r>
      <w:r w:rsidR="0006271F">
        <w:rPr>
          <w:rFonts w:ascii="Century Gothic" w:eastAsia="Times New Roman" w:hAnsi="Century Gothic"/>
          <w:b/>
          <w:kern w:val="0"/>
          <w:sz w:val="20"/>
          <w:szCs w:val="20"/>
        </w:rPr>
        <w:t xml:space="preserve"> Management Tools</w:t>
      </w:r>
      <w:r w:rsidR="002D371C" w:rsidRPr="002D371C">
        <w:rPr>
          <w:rFonts w:ascii="Century Gothic" w:eastAsia="Times New Roman" w:hAnsi="Century Gothic"/>
          <w:b/>
          <w:kern w:val="0"/>
          <w:sz w:val="20"/>
          <w:szCs w:val="20"/>
        </w:rPr>
        <w:br/>
      </w:r>
    </w:p>
    <w:p w:rsidR="00FC2B17" w:rsidRDefault="00CF41C0" w:rsidP="00C66AD4">
      <w:pPr>
        <w:pStyle w:val="Bulleted1stline"/>
        <w:numPr>
          <w:ilvl w:val="0"/>
          <w:numId w:val="2"/>
        </w:numPr>
        <w:tabs>
          <w:tab w:val="clear" w:pos="6480"/>
          <w:tab w:val="left" w:pos="576"/>
          <w:tab w:val="left" w:pos="720"/>
          <w:tab w:val="right" w:pos="8640"/>
        </w:tabs>
        <w:spacing w:before="0"/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>
        <w:rPr>
          <w:rFonts w:ascii="Century Gothic" w:eastAsia="Times New Roman" w:hAnsi="Century Gothic"/>
          <w:kern w:val="0"/>
          <w:sz w:val="20"/>
          <w:szCs w:val="20"/>
        </w:rPr>
        <w:t xml:space="preserve">Assembla, Bugzilla, </w:t>
      </w:r>
      <w:r w:rsidR="00B60F9D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SharePoint, </w:t>
      </w:r>
      <w:r w:rsidR="00FC2B17">
        <w:rPr>
          <w:rFonts w:ascii="Century Gothic" w:eastAsia="Times New Roman" w:hAnsi="Century Gothic"/>
          <w:kern w:val="0"/>
          <w:sz w:val="20"/>
          <w:szCs w:val="20"/>
        </w:rPr>
        <w:t>Basecamp, Workamajig</w:t>
      </w:r>
      <w:r>
        <w:rPr>
          <w:rFonts w:ascii="Century Gothic" w:eastAsia="Times New Roman" w:hAnsi="Century Gothic"/>
          <w:kern w:val="0"/>
          <w:sz w:val="20"/>
          <w:szCs w:val="20"/>
        </w:rPr>
        <w:br/>
      </w:r>
    </w:p>
    <w:p w:rsidR="002D371C" w:rsidRPr="002D371C" w:rsidRDefault="0006271F" w:rsidP="00C66AD4">
      <w:pPr>
        <w:pStyle w:val="Bulleted1stline"/>
        <w:numPr>
          <w:ilvl w:val="0"/>
          <w:numId w:val="0"/>
        </w:numPr>
        <w:tabs>
          <w:tab w:val="clear" w:pos="6480"/>
          <w:tab w:val="left" w:pos="576"/>
          <w:tab w:val="left" w:pos="720"/>
          <w:tab w:val="right" w:pos="8640"/>
        </w:tabs>
        <w:spacing w:before="0"/>
        <w:rPr>
          <w:rFonts w:ascii="Century Gothic" w:eastAsia="Times New Roman" w:hAnsi="Century Gothic"/>
          <w:b/>
          <w:kern w:val="0"/>
          <w:sz w:val="20"/>
          <w:szCs w:val="20"/>
        </w:rPr>
      </w:pPr>
      <w:r>
        <w:rPr>
          <w:rFonts w:ascii="Century Gothic" w:eastAsia="Times New Roman" w:hAnsi="Century Gothic"/>
          <w:b/>
          <w:kern w:val="0"/>
          <w:sz w:val="20"/>
          <w:szCs w:val="20"/>
        </w:rPr>
        <w:t>File/Versioning Management</w:t>
      </w:r>
      <w:r w:rsidR="002D371C" w:rsidRPr="002D371C">
        <w:rPr>
          <w:rFonts w:ascii="Century Gothic" w:eastAsia="Times New Roman" w:hAnsi="Century Gothic"/>
          <w:b/>
          <w:kern w:val="0"/>
          <w:sz w:val="20"/>
          <w:szCs w:val="20"/>
        </w:rPr>
        <w:br/>
      </w:r>
    </w:p>
    <w:p w:rsidR="00B60F9D" w:rsidRPr="00675B9A" w:rsidRDefault="0024239D" w:rsidP="00C66AD4">
      <w:pPr>
        <w:pStyle w:val="Bulleted1stline"/>
        <w:numPr>
          <w:ilvl w:val="0"/>
          <w:numId w:val="2"/>
        </w:numPr>
        <w:tabs>
          <w:tab w:val="clear" w:pos="6480"/>
          <w:tab w:val="left" w:pos="576"/>
          <w:tab w:val="left" w:pos="720"/>
          <w:tab w:val="right" w:pos="8640"/>
        </w:tabs>
        <w:spacing w:before="0"/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FileZilla, WinCVS, Tortoise SVN</w:t>
      </w:r>
      <w:r w:rsidR="00CF41C0">
        <w:rPr>
          <w:rFonts w:ascii="Century Gothic" w:eastAsia="Times New Roman" w:hAnsi="Century Gothic"/>
          <w:kern w:val="0"/>
          <w:sz w:val="20"/>
          <w:szCs w:val="20"/>
        </w:rPr>
        <w:br/>
      </w:r>
    </w:p>
    <w:p w:rsidR="002D371C" w:rsidRPr="002D371C" w:rsidRDefault="00884A4E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b/>
          <w:kern w:val="0"/>
          <w:sz w:val="20"/>
          <w:szCs w:val="20"/>
        </w:rPr>
      </w:pPr>
      <w:r w:rsidRPr="002D371C">
        <w:rPr>
          <w:rFonts w:ascii="Century Gothic" w:eastAsia="Times New Roman" w:hAnsi="Century Gothic"/>
          <w:b/>
          <w:kern w:val="0"/>
          <w:sz w:val="20"/>
          <w:szCs w:val="20"/>
        </w:rPr>
        <w:t>Marketing Automation</w:t>
      </w:r>
      <w:r w:rsidR="002D371C" w:rsidRPr="002D371C">
        <w:rPr>
          <w:rFonts w:ascii="Century Gothic" w:eastAsia="Times New Roman" w:hAnsi="Century Gothic"/>
          <w:b/>
          <w:kern w:val="0"/>
          <w:sz w:val="20"/>
          <w:szCs w:val="20"/>
        </w:rPr>
        <w:br/>
      </w:r>
    </w:p>
    <w:p w:rsidR="00884A4E" w:rsidRPr="00675B9A" w:rsidRDefault="00CF41C0" w:rsidP="00C66AD4">
      <w:pPr>
        <w:pStyle w:val="Header"/>
        <w:numPr>
          <w:ilvl w:val="0"/>
          <w:numId w:val="2"/>
        </w:numPr>
        <w:tabs>
          <w:tab w:val="clear" w:pos="4320"/>
          <w:tab w:val="left" w:pos="540"/>
          <w:tab w:val="left" w:pos="720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>
        <w:rPr>
          <w:rFonts w:ascii="Century Gothic" w:eastAsia="Times New Roman" w:hAnsi="Century Gothic"/>
          <w:kern w:val="0"/>
          <w:sz w:val="20"/>
          <w:szCs w:val="20"/>
        </w:rPr>
        <w:t>Marketo, Eloqua</w:t>
      </w:r>
      <w:r>
        <w:rPr>
          <w:rFonts w:ascii="Century Gothic" w:eastAsia="Times New Roman" w:hAnsi="Century Gothic"/>
          <w:kern w:val="0"/>
          <w:sz w:val="20"/>
          <w:szCs w:val="20"/>
        </w:rPr>
        <w:br/>
      </w:r>
    </w:p>
    <w:p w:rsidR="002D371C" w:rsidRPr="002D371C" w:rsidRDefault="0006271F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b/>
          <w:kern w:val="0"/>
          <w:sz w:val="20"/>
          <w:szCs w:val="20"/>
        </w:rPr>
      </w:pPr>
      <w:r>
        <w:rPr>
          <w:rFonts w:ascii="Century Gothic" w:eastAsia="Times New Roman" w:hAnsi="Century Gothic"/>
          <w:b/>
          <w:kern w:val="0"/>
          <w:sz w:val="20"/>
          <w:szCs w:val="20"/>
        </w:rPr>
        <w:t>SEM/PPC</w:t>
      </w:r>
      <w:r w:rsidR="002D371C" w:rsidRPr="002D371C">
        <w:rPr>
          <w:rFonts w:ascii="Century Gothic" w:eastAsia="Times New Roman" w:hAnsi="Century Gothic"/>
          <w:b/>
          <w:kern w:val="0"/>
          <w:sz w:val="20"/>
          <w:szCs w:val="20"/>
        </w:rPr>
        <w:br/>
      </w:r>
    </w:p>
    <w:p w:rsidR="008C196D" w:rsidRPr="00B131FA" w:rsidRDefault="00BB7E24" w:rsidP="00C66AD4">
      <w:pPr>
        <w:pStyle w:val="Header"/>
        <w:numPr>
          <w:ilvl w:val="0"/>
          <w:numId w:val="2"/>
        </w:numPr>
        <w:tabs>
          <w:tab w:val="clear" w:pos="4320"/>
          <w:tab w:val="left" w:pos="540"/>
          <w:tab w:val="left" w:pos="720"/>
        </w:tabs>
        <w:ind w:left="0" w:firstLine="0"/>
        <w:rPr>
          <w:rFonts w:ascii="Century Gothic" w:eastAsia="Times New Roman" w:hAnsi="Century Gothic"/>
          <w:b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Google Adwords, </w:t>
      </w:r>
      <w:r w:rsidR="00CF41C0">
        <w:rPr>
          <w:rFonts w:ascii="Century Gothic" w:eastAsia="Times New Roman" w:hAnsi="Century Gothic"/>
          <w:kern w:val="0"/>
          <w:sz w:val="20"/>
          <w:szCs w:val="20"/>
        </w:rPr>
        <w:t xml:space="preserve">Bing/Yahoo! </w:t>
      </w:r>
      <w:r w:rsidR="00B60F9D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Adcenter </w:t>
      </w:r>
      <w:r w:rsidR="00CF41C0">
        <w:rPr>
          <w:rFonts w:ascii="Century Gothic" w:eastAsia="Times New Roman" w:hAnsi="Century Gothic"/>
          <w:kern w:val="0"/>
          <w:sz w:val="20"/>
          <w:szCs w:val="20"/>
        </w:rPr>
        <w:t>Network</w:t>
      </w:r>
      <w:r w:rsidR="00CF41C0">
        <w:rPr>
          <w:rFonts w:ascii="Century Gothic" w:eastAsia="Times New Roman" w:hAnsi="Century Gothic"/>
          <w:kern w:val="0"/>
          <w:sz w:val="20"/>
          <w:szCs w:val="20"/>
        </w:rPr>
        <w:br/>
      </w:r>
    </w:p>
    <w:p w:rsidR="00B131FA" w:rsidRDefault="008C196D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kern w:val="0"/>
          <w:sz w:val="20"/>
          <w:szCs w:val="20"/>
        </w:rPr>
      </w:pPr>
      <w:r w:rsidRPr="00B131FA">
        <w:rPr>
          <w:rFonts w:ascii="Century Gothic" w:eastAsia="Times New Roman" w:hAnsi="Century Gothic"/>
          <w:b/>
          <w:kern w:val="0"/>
          <w:sz w:val="20"/>
          <w:szCs w:val="20"/>
        </w:rPr>
        <w:t>V</w:t>
      </w:r>
      <w:r w:rsidR="0024239D" w:rsidRPr="00B131FA">
        <w:rPr>
          <w:rFonts w:ascii="Century Gothic" w:eastAsia="Times New Roman" w:hAnsi="Century Gothic"/>
          <w:b/>
          <w:kern w:val="0"/>
          <w:sz w:val="20"/>
          <w:szCs w:val="20"/>
        </w:rPr>
        <w:t>arious</w:t>
      </w:r>
      <w:r w:rsidR="00B60F9D" w:rsidRPr="00B131FA">
        <w:rPr>
          <w:rFonts w:ascii="Century Gothic" w:eastAsia="Times New Roman" w:hAnsi="Century Gothic"/>
          <w:b/>
          <w:kern w:val="0"/>
          <w:sz w:val="20"/>
          <w:szCs w:val="20"/>
        </w:rPr>
        <w:t xml:space="preserve"> SEO/</w:t>
      </w:r>
      <w:r w:rsidR="00884A4E" w:rsidRPr="00B131FA">
        <w:rPr>
          <w:rFonts w:ascii="Century Gothic" w:eastAsia="Times New Roman" w:hAnsi="Century Gothic"/>
          <w:b/>
          <w:kern w:val="0"/>
          <w:sz w:val="20"/>
          <w:szCs w:val="20"/>
        </w:rPr>
        <w:t>PPC</w:t>
      </w:r>
      <w:r w:rsidRPr="00B131FA">
        <w:rPr>
          <w:rFonts w:ascii="Century Gothic" w:eastAsia="Times New Roman" w:hAnsi="Century Gothic"/>
          <w:b/>
          <w:kern w:val="0"/>
          <w:sz w:val="20"/>
          <w:szCs w:val="20"/>
        </w:rPr>
        <w:t>/Social</w:t>
      </w:r>
      <w:r w:rsidR="00884A4E" w:rsidRPr="00B131FA">
        <w:rPr>
          <w:rFonts w:ascii="Century Gothic" w:eastAsia="Times New Roman" w:hAnsi="Century Gothic"/>
          <w:b/>
          <w:kern w:val="0"/>
          <w:sz w:val="20"/>
          <w:szCs w:val="20"/>
        </w:rPr>
        <w:t xml:space="preserve"> Media </w:t>
      </w:r>
      <w:r w:rsidR="007E7CD2" w:rsidRPr="00B131FA">
        <w:rPr>
          <w:rFonts w:ascii="Century Gothic" w:eastAsia="Times New Roman" w:hAnsi="Century Gothic"/>
          <w:b/>
          <w:kern w:val="0"/>
          <w:sz w:val="20"/>
          <w:szCs w:val="20"/>
        </w:rPr>
        <w:t>Tools</w:t>
      </w:r>
      <w:r w:rsidR="00B131FA">
        <w:rPr>
          <w:rFonts w:ascii="Century Gothic" w:eastAsia="Times New Roman" w:hAnsi="Century Gothic"/>
          <w:kern w:val="0"/>
          <w:sz w:val="20"/>
          <w:szCs w:val="20"/>
        </w:rPr>
        <w:br/>
      </w:r>
    </w:p>
    <w:p w:rsidR="00BA40B8" w:rsidRPr="00675B9A" w:rsidRDefault="00F11054" w:rsidP="00C66AD4">
      <w:pPr>
        <w:pStyle w:val="Header"/>
        <w:numPr>
          <w:ilvl w:val="0"/>
          <w:numId w:val="2"/>
        </w:numPr>
        <w:tabs>
          <w:tab w:val="clear" w:pos="4320"/>
          <w:tab w:val="left" w:pos="540"/>
          <w:tab w:val="left" w:pos="720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>
        <w:rPr>
          <w:rFonts w:ascii="Century Gothic" w:eastAsia="Times New Roman" w:hAnsi="Century Gothic"/>
          <w:kern w:val="0"/>
          <w:sz w:val="20"/>
          <w:szCs w:val="20"/>
        </w:rPr>
        <w:t>MOZ</w:t>
      </w:r>
      <w:r w:rsidR="0046516D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, Hubspot, Caphyon, LinkDiagnosis, Open Site Explorer, </w:t>
      </w:r>
      <w:r w:rsidR="00884A4E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Moz, </w:t>
      </w:r>
      <w:r w:rsidR="008C196D" w:rsidRPr="00675B9A">
        <w:rPr>
          <w:rFonts w:ascii="Century Gothic" w:eastAsia="Times New Roman" w:hAnsi="Century Gothic"/>
          <w:kern w:val="0"/>
          <w:sz w:val="20"/>
          <w:szCs w:val="20"/>
        </w:rPr>
        <w:t>SocialMention, FriendorFollow, Klout, TweetMeme</w:t>
      </w:r>
      <w:r w:rsidR="007E7CD2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, Social Oomph, HootSuite, Digg, Reddit, StumbleUpon, Yelp, Facebook, Twitter, LinkedIn, YouTube, DailyMotion, </w:t>
      </w:r>
      <w:r>
        <w:rPr>
          <w:rFonts w:ascii="Century Gothic" w:eastAsia="Times New Roman" w:hAnsi="Century Gothic"/>
          <w:kern w:val="0"/>
          <w:sz w:val="20"/>
          <w:szCs w:val="20"/>
        </w:rPr>
        <w:t xml:space="preserve">Pinterest, Instagram, </w:t>
      </w:r>
      <w:r w:rsidR="007E7CD2" w:rsidRPr="00675B9A">
        <w:rPr>
          <w:rFonts w:ascii="Century Gothic" w:eastAsia="Times New Roman" w:hAnsi="Century Gothic"/>
          <w:kern w:val="0"/>
          <w:sz w:val="20"/>
          <w:szCs w:val="20"/>
        </w:rPr>
        <w:t>Flickr</w:t>
      </w:r>
      <w:r w:rsidR="00CF1C99" w:rsidRPr="00675B9A">
        <w:rPr>
          <w:rFonts w:ascii="Century Gothic" w:eastAsia="Times New Roman" w:hAnsi="Century Gothic"/>
          <w:kern w:val="0"/>
          <w:sz w:val="20"/>
          <w:szCs w:val="20"/>
        </w:rPr>
        <w:t>, Google+</w:t>
      </w:r>
      <w:r w:rsidR="00856D5C" w:rsidRPr="00675B9A">
        <w:rPr>
          <w:rFonts w:ascii="Century Gothic" w:eastAsia="Times New Roman" w:hAnsi="Century Gothic"/>
          <w:kern w:val="0"/>
          <w:sz w:val="20"/>
          <w:szCs w:val="20"/>
        </w:rPr>
        <w:t>, Bit.ly</w:t>
      </w:r>
      <w:r w:rsidR="00663201" w:rsidRPr="00675B9A">
        <w:rPr>
          <w:rFonts w:ascii="Century Gothic" w:eastAsia="Times New Roman" w:hAnsi="Century Gothic"/>
          <w:kern w:val="0"/>
          <w:sz w:val="20"/>
          <w:szCs w:val="20"/>
        </w:rPr>
        <w:t>, PBWorks, Wikipedia</w:t>
      </w:r>
      <w:r w:rsidR="00CF41C0">
        <w:rPr>
          <w:rFonts w:ascii="Century Gothic" w:eastAsia="Times New Roman" w:hAnsi="Century Gothic"/>
          <w:kern w:val="0"/>
          <w:sz w:val="20"/>
          <w:szCs w:val="20"/>
        </w:rPr>
        <w:br/>
      </w:r>
    </w:p>
    <w:p w:rsidR="00B131FA" w:rsidRPr="00B131FA" w:rsidRDefault="00CF41C0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b/>
          <w:kern w:val="0"/>
          <w:sz w:val="20"/>
          <w:szCs w:val="20"/>
        </w:rPr>
      </w:pPr>
      <w:r w:rsidRPr="00B131FA">
        <w:rPr>
          <w:rFonts w:ascii="Century Gothic" w:eastAsia="Times New Roman" w:hAnsi="Century Gothic"/>
          <w:b/>
          <w:kern w:val="0"/>
          <w:sz w:val="20"/>
          <w:szCs w:val="20"/>
        </w:rPr>
        <w:t xml:space="preserve">Website </w:t>
      </w:r>
      <w:r w:rsidR="00373E48">
        <w:rPr>
          <w:rFonts w:ascii="Century Gothic" w:eastAsia="Times New Roman" w:hAnsi="Century Gothic"/>
          <w:b/>
          <w:kern w:val="0"/>
          <w:sz w:val="20"/>
          <w:szCs w:val="20"/>
        </w:rPr>
        <w:t>Testing/Heatmaps</w:t>
      </w:r>
      <w:r w:rsidR="00B131FA" w:rsidRPr="00B131FA">
        <w:rPr>
          <w:rFonts w:ascii="Century Gothic" w:eastAsia="Times New Roman" w:hAnsi="Century Gothic"/>
          <w:b/>
          <w:kern w:val="0"/>
          <w:sz w:val="20"/>
          <w:szCs w:val="20"/>
        </w:rPr>
        <w:br/>
      </w:r>
    </w:p>
    <w:p w:rsidR="008C196D" w:rsidRPr="00675B9A" w:rsidRDefault="008C196D" w:rsidP="00C66AD4">
      <w:pPr>
        <w:pStyle w:val="Header"/>
        <w:numPr>
          <w:ilvl w:val="0"/>
          <w:numId w:val="2"/>
        </w:numPr>
        <w:tabs>
          <w:tab w:val="clear" w:pos="4320"/>
          <w:tab w:val="left" w:pos="540"/>
          <w:tab w:val="left" w:pos="720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Bizo, Cra</w:t>
      </w:r>
      <w:r w:rsidR="007E7CD2" w:rsidRPr="00675B9A">
        <w:rPr>
          <w:rFonts w:ascii="Century Gothic" w:eastAsia="Times New Roman" w:hAnsi="Century Gothic"/>
          <w:kern w:val="0"/>
          <w:sz w:val="20"/>
          <w:szCs w:val="20"/>
        </w:rPr>
        <w:t>zyEgg, Google WebsiteOptimizer</w:t>
      </w:r>
      <w:r w:rsidR="00860C46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, </w:t>
      </w:r>
      <w:r w:rsidR="00AE1DAF">
        <w:rPr>
          <w:rFonts w:ascii="Century Gothic" w:eastAsia="Times New Roman" w:hAnsi="Century Gothic"/>
          <w:kern w:val="0"/>
          <w:sz w:val="20"/>
          <w:szCs w:val="20"/>
        </w:rPr>
        <w:t>Adobe</w:t>
      </w:r>
      <w:r w:rsidR="00860C46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 Target</w:t>
      </w:r>
      <w:r w:rsidR="00CF41C0">
        <w:rPr>
          <w:rFonts w:ascii="Century Gothic" w:eastAsia="Times New Roman" w:hAnsi="Century Gothic"/>
          <w:kern w:val="0"/>
          <w:sz w:val="20"/>
          <w:szCs w:val="20"/>
        </w:rPr>
        <w:br/>
      </w:r>
    </w:p>
    <w:p w:rsidR="00B131FA" w:rsidRPr="00B131FA" w:rsidRDefault="00BA40B8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b/>
          <w:kern w:val="0"/>
          <w:sz w:val="20"/>
          <w:szCs w:val="20"/>
        </w:rPr>
      </w:pPr>
      <w:r w:rsidRPr="00B131FA">
        <w:rPr>
          <w:rFonts w:ascii="Century Gothic" w:eastAsia="Times New Roman" w:hAnsi="Century Gothic"/>
          <w:b/>
          <w:kern w:val="0"/>
          <w:sz w:val="20"/>
          <w:szCs w:val="20"/>
        </w:rPr>
        <w:t>Email Marketing</w:t>
      </w:r>
      <w:r w:rsidR="00B131FA" w:rsidRPr="00B131FA">
        <w:rPr>
          <w:rFonts w:ascii="Century Gothic" w:eastAsia="Times New Roman" w:hAnsi="Century Gothic"/>
          <w:b/>
          <w:kern w:val="0"/>
          <w:sz w:val="20"/>
          <w:szCs w:val="20"/>
        </w:rPr>
        <w:br/>
      </w:r>
    </w:p>
    <w:p w:rsidR="00BA40B8" w:rsidRPr="00675B9A" w:rsidRDefault="00CF41C0" w:rsidP="00C66AD4">
      <w:pPr>
        <w:pStyle w:val="Header"/>
        <w:numPr>
          <w:ilvl w:val="0"/>
          <w:numId w:val="2"/>
        </w:numPr>
        <w:tabs>
          <w:tab w:val="clear" w:pos="4320"/>
          <w:tab w:val="left" w:pos="540"/>
          <w:tab w:val="left" w:pos="720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>
        <w:rPr>
          <w:rFonts w:ascii="Century Gothic" w:eastAsia="Times New Roman" w:hAnsi="Century Gothic"/>
          <w:kern w:val="0"/>
          <w:sz w:val="20"/>
          <w:szCs w:val="20"/>
        </w:rPr>
        <w:t xml:space="preserve">Bronto, </w:t>
      </w:r>
      <w:r w:rsidRPr="00675B9A">
        <w:rPr>
          <w:rFonts w:ascii="Century Gothic" w:eastAsia="Times New Roman" w:hAnsi="Century Gothic"/>
          <w:kern w:val="0"/>
          <w:sz w:val="20"/>
          <w:szCs w:val="20"/>
        </w:rPr>
        <w:t>eROI, Marketo</w:t>
      </w:r>
      <w:r>
        <w:rPr>
          <w:rFonts w:ascii="Century Gothic" w:eastAsia="Times New Roman" w:hAnsi="Century Gothic"/>
          <w:kern w:val="0"/>
          <w:sz w:val="20"/>
          <w:szCs w:val="20"/>
        </w:rPr>
        <w:t xml:space="preserve">, MailChimp, </w:t>
      </w:r>
      <w:r w:rsidR="008931E0" w:rsidRPr="00675B9A">
        <w:rPr>
          <w:rFonts w:ascii="Century Gothic" w:eastAsia="Times New Roman" w:hAnsi="Century Gothic"/>
          <w:kern w:val="0"/>
          <w:sz w:val="20"/>
          <w:szCs w:val="20"/>
        </w:rPr>
        <w:t>BusinessCatalyst</w:t>
      </w:r>
      <w:r w:rsidR="008931E0">
        <w:rPr>
          <w:rFonts w:ascii="Century Gothic" w:eastAsia="Times New Roman" w:hAnsi="Century Gothic"/>
          <w:kern w:val="0"/>
          <w:sz w:val="20"/>
          <w:szCs w:val="20"/>
        </w:rPr>
        <w:t xml:space="preserve">, </w:t>
      </w:r>
      <w:r w:rsidR="00BA40B8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Stickyfish, </w:t>
      </w:r>
      <w:r>
        <w:rPr>
          <w:rFonts w:ascii="Century Gothic" w:eastAsia="Times New Roman" w:hAnsi="Century Gothic"/>
          <w:kern w:val="0"/>
          <w:sz w:val="20"/>
          <w:szCs w:val="20"/>
        </w:rPr>
        <w:t>1shoppingcart, Aweber, OEM Pro</w:t>
      </w:r>
      <w:r w:rsidR="008931E0">
        <w:rPr>
          <w:rFonts w:ascii="Century Gothic" w:eastAsia="Times New Roman" w:hAnsi="Century Gothic"/>
          <w:kern w:val="0"/>
          <w:sz w:val="20"/>
          <w:szCs w:val="20"/>
        </w:rPr>
        <w:br/>
      </w:r>
    </w:p>
    <w:p w:rsidR="00B131FA" w:rsidRPr="00B131FA" w:rsidRDefault="008931E0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b/>
          <w:kern w:val="0"/>
          <w:sz w:val="20"/>
          <w:szCs w:val="20"/>
        </w:rPr>
      </w:pPr>
      <w:r w:rsidRPr="00B131FA">
        <w:rPr>
          <w:rFonts w:ascii="Century Gothic" w:eastAsia="Times New Roman" w:hAnsi="Century Gothic"/>
          <w:b/>
          <w:kern w:val="0"/>
          <w:sz w:val="20"/>
          <w:szCs w:val="20"/>
        </w:rPr>
        <w:t>Web Analyt</w:t>
      </w:r>
      <w:r w:rsidR="00B131FA">
        <w:rPr>
          <w:rFonts w:ascii="Century Gothic" w:eastAsia="Times New Roman" w:hAnsi="Century Gothic"/>
          <w:b/>
          <w:kern w:val="0"/>
          <w:sz w:val="20"/>
          <w:szCs w:val="20"/>
        </w:rPr>
        <w:t>ics</w:t>
      </w:r>
      <w:r w:rsidR="00B131FA" w:rsidRPr="00B131FA">
        <w:rPr>
          <w:rFonts w:ascii="Century Gothic" w:eastAsia="Times New Roman" w:hAnsi="Century Gothic"/>
          <w:b/>
          <w:kern w:val="0"/>
          <w:sz w:val="20"/>
          <w:szCs w:val="20"/>
        </w:rPr>
        <w:br/>
      </w:r>
    </w:p>
    <w:p w:rsidR="0024239D" w:rsidRPr="00675B9A" w:rsidRDefault="00AE1DAF" w:rsidP="00C66AD4">
      <w:pPr>
        <w:pStyle w:val="Header"/>
        <w:numPr>
          <w:ilvl w:val="0"/>
          <w:numId w:val="2"/>
        </w:numPr>
        <w:tabs>
          <w:tab w:val="clear" w:pos="4320"/>
          <w:tab w:val="left" w:pos="540"/>
          <w:tab w:val="left" w:pos="720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>
        <w:rPr>
          <w:rFonts w:ascii="Century Gothic" w:eastAsia="Times New Roman" w:hAnsi="Century Gothic"/>
          <w:kern w:val="0"/>
          <w:sz w:val="20"/>
          <w:szCs w:val="20"/>
        </w:rPr>
        <w:t xml:space="preserve">Adobe Analytics/Omniture, </w:t>
      </w:r>
      <w:r w:rsidR="008931E0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Google Analytics, </w:t>
      </w:r>
      <w:r>
        <w:rPr>
          <w:rFonts w:ascii="Century Gothic" w:eastAsia="Times New Roman" w:hAnsi="Century Gothic"/>
          <w:kern w:val="0"/>
          <w:sz w:val="20"/>
          <w:szCs w:val="20"/>
        </w:rPr>
        <w:t xml:space="preserve">ForeSee, </w:t>
      </w:r>
      <w:r w:rsidR="008931E0">
        <w:rPr>
          <w:rFonts w:ascii="Century Gothic" w:eastAsia="Times New Roman" w:hAnsi="Century Gothic"/>
          <w:kern w:val="0"/>
          <w:sz w:val="20"/>
          <w:szCs w:val="20"/>
        </w:rPr>
        <w:t xml:space="preserve">Demandware, </w:t>
      </w:r>
      <w:r w:rsidR="00BA40B8" w:rsidRPr="00675B9A">
        <w:rPr>
          <w:rFonts w:ascii="Century Gothic" w:eastAsia="Times New Roman" w:hAnsi="Century Gothic"/>
          <w:kern w:val="0"/>
          <w:sz w:val="20"/>
          <w:szCs w:val="20"/>
        </w:rPr>
        <w:t>MediaSpan,</w:t>
      </w:r>
      <w:r w:rsidR="008931E0">
        <w:rPr>
          <w:rFonts w:ascii="Century Gothic" w:eastAsia="Times New Roman" w:hAnsi="Century Gothic"/>
          <w:kern w:val="0"/>
          <w:sz w:val="20"/>
          <w:szCs w:val="20"/>
        </w:rPr>
        <w:t xml:space="preserve"> WebTrends, SiteStats, AWStats</w:t>
      </w:r>
      <w:r w:rsidR="00BA40B8" w:rsidRPr="00675B9A">
        <w:rPr>
          <w:rFonts w:ascii="Century Gothic" w:eastAsia="Times New Roman" w:hAnsi="Century Gothic"/>
          <w:kern w:val="0"/>
          <w:sz w:val="20"/>
          <w:szCs w:val="20"/>
        </w:rPr>
        <w:t>,</w:t>
      </w:r>
      <w:r w:rsidR="0024239D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 Interspire</w:t>
      </w:r>
      <w:r w:rsidR="00D16B23">
        <w:rPr>
          <w:rFonts w:ascii="Century Gothic" w:eastAsia="Times New Roman" w:hAnsi="Century Gothic"/>
          <w:kern w:val="0"/>
          <w:sz w:val="20"/>
          <w:szCs w:val="20"/>
        </w:rPr>
        <w:br/>
      </w:r>
    </w:p>
    <w:p w:rsidR="00B131FA" w:rsidRPr="00544F46" w:rsidRDefault="008931E0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b/>
          <w:kern w:val="0"/>
          <w:sz w:val="20"/>
          <w:szCs w:val="20"/>
        </w:rPr>
      </w:pPr>
      <w:r w:rsidRPr="00544F46">
        <w:rPr>
          <w:rFonts w:ascii="Century Gothic" w:eastAsia="Times New Roman" w:hAnsi="Century Gothic"/>
          <w:b/>
          <w:kern w:val="0"/>
          <w:sz w:val="20"/>
          <w:szCs w:val="20"/>
        </w:rPr>
        <w:t>CRM/Database</w:t>
      </w:r>
      <w:r w:rsidR="00B131FA" w:rsidRPr="00544F46">
        <w:rPr>
          <w:rFonts w:ascii="Century Gothic" w:eastAsia="Times New Roman" w:hAnsi="Century Gothic"/>
          <w:b/>
          <w:kern w:val="0"/>
          <w:sz w:val="20"/>
          <w:szCs w:val="20"/>
        </w:rPr>
        <w:t xml:space="preserve"> Platforms</w:t>
      </w:r>
      <w:r w:rsidR="00544F46" w:rsidRPr="00544F46">
        <w:rPr>
          <w:rFonts w:ascii="Century Gothic" w:eastAsia="Times New Roman" w:hAnsi="Century Gothic"/>
          <w:b/>
          <w:kern w:val="0"/>
          <w:sz w:val="20"/>
          <w:szCs w:val="20"/>
        </w:rPr>
        <w:br/>
      </w:r>
    </w:p>
    <w:p w:rsidR="00121256" w:rsidRPr="00675B9A" w:rsidRDefault="00884A4E" w:rsidP="00C66AD4">
      <w:pPr>
        <w:pStyle w:val="Header"/>
        <w:numPr>
          <w:ilvl w:val="0"/>
          <w:numId w:val="2"/>
        </w:numPr>
        <w:tabs>
          <w:tab w:val="clear" w:pos="4320"/>
          <w:tab w:val="left" w:pos="540"/>
          <w:tab w:val="left" w:pos="720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Salesforce, MicrosoftCRM, </w:t>
      </w:r>
      <w:r w:rsidR="008931E0">
        <w:rPr>
          <w:rFonts w:ascii="Century Gothic" w:eastAsia="Times New Roman" w:hAnsi="Century Gothic"/>
          <w:kern w:val="0"/>
          <w:sz w:val="20"/>
          <w:szCs w:val="20"/>
        </w:rPr>
        <w:t xml:space="preserve">Easy Street, Hyper V, </w:t>
      </w: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Lotus Notes, PDM, </w:t>
      </w:r>
      <w:r w:rsidR="00BA40B8" w:rsidRPr="00675B9A">
        <w:rPr>
          <w:rFonts w:ascii="Century Gothic" w:eastAsia="Times New Roman" w:hAnsi="Century Gothic"/>
          <w:kern w:val="0"/>
          <w:sz w:val="20"/>
          <w:szCs w:val="20"/>
        </w:rPr>
        <w:t>Titanium/Poseidon and Hafnium</w:t>
      </w:r>
      <w:r w:rsidR="00836C32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 Database Management, </w:t>
      </w:r>
      <w:r w:rsidR="00836C32" w:rsidRPr="00675B9A">
        <w:rPr>
          <w:rFonts w:ascii="Century Gothic" w:eastAsia="Times New Roman" w:hAnsi="Century Gothic"/>
          <w:kern w:val="0"/>
          <w:sz w:val="20"/>
          <w:szCs w:val="20"/>
        </w:rPr>
        <w:lastRenderedPageBreak/>
        <w:t xml:space="preserve">Everest, Qview, </w:t>
      </w:r>
      <w:r w:rsidR="00D16B23">
        <w:rPr>
          <w:rFonts w:ascii="Century Gothic" w:eastAsia="Times New Roman" w:hAnsi="Century Gothic"/>
          <w:kern w:val="0"/>
          <w:sz w:val="20"/>
          <w:szCs w:val="20"/>
        </w:rPr>
        <w:t xml:space="preserve">QDash, </w:t>
      </w:r>
      <w:r w:rsidR="00836C32" w:rsidRPr="00675B9A">
        <w:rPr>
          <w:rFonts w:ascii="Century Gothic" w:eastAsia="Times New Roman" w:hAnsi="Century Gothic"/>
          <w:kern w:val="0"/>
          <w:sz w:val="20"/>
          <w:szCs w:val="20"/>
        </w:rPr>
        <w:t>NCIS</w:t>
      </w:r>
      <w:r w:rsidR="008931E0">
        <w:rPr>
          <w:rFonts w:ascii="Century Gothic" w:eastAsia="Times New Roman" w:hAnsi="Century Gothic"/>
          <w:kern w:val="0"/>
          <w:sz w:val="20"/>
          <w:szCs w:val="20"/>
        </w:rPr>
        <w:br/>
      </w:r>
    </w:p>
    <w:p w:rsidR="00544F46" w:rsidRPr="00544F46" w:rsidRDefault="008931E0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b/>
          <w:kern w:val="0"/>
          <w:sz w:val="20"/>
          <w:szCs w:val="20"/>
        </w:rPr>
      </w:pPr>
      <w:r w:rsidRPr="00544F46">
        <w:rPr>
          <w:rFonts w:ascii="Century Gothic" w:eastAsia="Times New Roman" w:hAnsi="Century Gothic"/>
          <w:b/>
          <w:kern w:val="0"/>
          <w:sz w:val="20"/>
          <w:szCs w:val="20"/>
        </w:rPr>
        <w:t>Graphics Design/</w:t>
      </w:r>
      <w:r w:rsidR="00544F46" w:rsidRPr="00544F46">
        <w:rPr>
          <w:rFonts w:ascii="Century Gothic" w:eastAsia="Times New Roman" w:hAnsi="Century Gothic"/>
          <w:b/>
          <w:kern w:val="0"/>
          <w:sz w:val="20"/>
          <w:szCs w:val="20"/>
        </w:rPr>
        <w:t>Editing</w:t>
      </w:r>
      <w:r w:rsidR="00544F46" w:rsidRPr="00544F46">
        <w:rPr>
          <w:rFonts w:ascii="Century Gothic" w:eastAsia="Times New Roman" w:hAnsi="Century Gothic"/>
          <w:b/>
          <w:kern w:val="0"/>
          <w:sz w:val="20"/>
          <w:szCs w:val="20"/>
        </w:rPr>
        <w:br/>
      </w:r>
    </w:p>
    <w:p w:rsidR="006B3125" w:rsidRPr="00675B9A" w:rsidRDefault="006B3125" w:rsidP="00C66AD4">
      <w:pPr>
        <w:pStyle w:val="Bulleted1stline"/>
        <w:numPr>
          <w:ilvl w:val="0"/>
          <w:numId w:val="2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Adobe </w:t>
      </w:r>
      <w:r w:rsidR="00884A4E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PhotoShop, </w:t>
      </w:r>
      <w:r w:rsidRPr="00675B9A">
        <w:rPr>
          <w:rFonts w:ascii="Century Gothic" w:eastAsia="Times New Roman" w:hAnsi="Century Gothic"/>
          <w:kern w:val="0"/>
          <w:sz w:val="20"/>
          <w:szCs w:val="20"/>
        </w:rPr>
        <w:t>Acrobat, Distiller, I</w:t>
      </w:r>
      <w:r w:rsidR="00884A4E" w:rsidRPr="00675B9A">
        <w:rPr>
          <w:rFonts w:ascii="Century Gothic" w:eastAsia="Times New Roman" w:hAnsi="Century Gothic"/>
          <w:kern w:val="0"/>
          <w:sz w:val="20"/>
          <w:szCs w:val="20"/>
        </w:rPr>
        <w:t>llustrator, PageMaker/InDesign</w:t>
      </w:r>
      <w:r w:rsidRPr="00675B9A">
        <w:rPr>
          <w:rFonts w:ascii="Century Gothic" w:eastAsia="Times New Roman" w:hAnsi="Century Gothic"/>
          <w:kern w:val="0"/>
          <w:sz w:val="20"/>
          <w:szCs w:val="20"/>
        </w:rPr>
        <w:t>, Image Ready, Fireworks, Director and Flash</w:t>
      </w:r>
      <w:r w:rsidR="00D53230" w:rsidRPr="00675B9A">
        <w:rPr>
          <w:rFonts w:ascii="Century Gothic" w:eastAsia="Times New Roman" w:hAnsi="Century Gothic"/>
          <w:kern w:val="0"/>
          <w:sz w:val="20"/>
          <w:szCs w:val="20"/>
        </w:rPr>
        <w:t>, GIMP</w:t>
      </w:r>
      <w:r w:rsidR="00533D0C" w:rsidRPr="00675B9A">
        <w:rPr>
          <w:rFonts w:ascii="Century Gothic" w:eastAsia="Times New Roman" w:hAnsi="Century Gothic"/>
          <w:kern w:val="0"/>
          <w:sz w:val="20"/>
          <w:szCs w:val="20"/>
        </w:rPr>
        <w:t>, Power</w:t>
      </w:r>
      <w:r w:rsidR="00836C32" w:rsidRPr="00675B9A">
        <w:rPr>
          <w:rFonts w:ascii="Century Gothic" w:eastAsia="Times New Roman" w:hAnsi="Century Gothic"/>
          <w:kern w:val="0"/>
          <w:sz w:val="20"/>
          <w:szCs w:val="20"/>
        </w:rPr>
        <w:t>P</w:t>
      </w:r>
      <w:r w:rsidR="00533D0C" w:rsidRPr="00675B9A">
        <w:rPr>
          <w:rFonts w:ascii="Century Gothic" w:eastAsia="Times New Roman" w:hAnsi="Century Gothic"/>
          <w:kern w:val="0"/>
          <w:sz w:val="20"/>
          <w:szCs w:val="20"/>
        </w:rPr>
        <w:t>oint</w:t>
      </w:r>
      <w:r w:rsidR="008931E0">
        <w:rPr>
          <w:rFonts w:ascii="Century Gothic" w:eastAsia="Times New Roman" w:hAnsi="Century Gothic"/>
          <w:kern w:val="0"/>
          <w:sz w:val="20"/>
          <w:szCs w:val="20"/>
        </w:rPr>
        <w:br/>
      </w:r>
    </w:p>
    <w:p w:rsidR="00544F46" w:rsidRPr="00544F46" w:rsidRDefault="00544F46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b/>
          <w:kern w:val="0"/>
          <w:sz w:val="20"/>
          <w:szCs w:val="20"/>
        </w:rPr>
      </w:pPr>
      <w:r w:rsidRPr="00544F46">
        <w:rPr>
          <w:rFonts w:ascii="Century Gothic" w:eastAsia="Times New Roman" w:hAnsi="Century Gothic"/>
          <w:b/>
          <w:kern w:val="0"/>
          <w:sz w:val="20"/>
          <w:szCs w:val="20"/>
        </w:rPr>
        <w:t>Audio and Video Editing</w:t>
      </w:r>
      <w:r w:rsidRPr="00544F46">
        <w:rPr>
          <w:rFonts w:ascii="Century Gothic" w:eastAsia="Times New Roman" w:hAnsi="Century Gothic"/>
          <w:b/>
          <w:kern w:val="0"/>
          <w:sz w:val="20"/>
          <w:szCs w:val="20"/>
        </w:rPr>
        <w:br/>
      </w:r>
    </w:p>
    <w:p w:rsidR="00913AD4" w:rsidRPr="00E13A36" w:rsidRDefault="00544F46" w:rsidP="00C66AD4">
      <w:pPr>
        <w:pStyle w:val="Bulleted1stline"/>
        <w:numPr>
          <w:ilvl w:val="0"/>
          <w:numId w:val="2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>
        <w:rPr>
          <w:rFonts w:ascii="Century Gothic" w:eastAsia="Times New Roman" w:hAnsi="Century Gothic"/>
          <w:kern w:val="0"/>
          <w:sz w:val="20"/>
          <w:szCs w:val="20"/>
        </w:rPr>
        <w:t xml:space="preserve">Audacity, </w:t>
      </w:r>
      <w:r w:rsidR="00952436">
        <w:rPr>
          <w:rFonts w:ascii="Century Gothic" w:eastAsia="Times New Roman" w:hAnsi="Century Gothic"/>
          <w:kern w:val="0"/>
          <w:sz w:val="20"/>
          <w:szCs w:val="20"/>
        </w:rPr>
        <w:t xml:space="preserve">Wondershare, </w:t>
      </w:r>
      <w:r w:rsidR="0081633D">
        <w:rPr>
          <w:rFonts w:ascii="Century Gothic" w:eastAsia="Times New Roman" w:hAnsi="Century Gothic"/>
          <w:kern w:val="0"/>
          <w:sz w:val="20"/>
          <w:szCs w:val="20"/>
        </w:rPr>
        <w:t>NCH, Wavepad, Adobe Premiere, Final Cut Pro, Pinnacle VideoSpin, AVS</w:t>
      </w:r>
    </w:p>
    <w:p w:rsidR="00913AD4" w:rsidRDefault="00913AD4" w:rsidP="00C66AD4">
      <w:pPr>
        <w:tabs>
          <w:tab w:val="left" w:pos="547"/>
        </w:tabs>
        <w:snapToGrid w:val="0"/>
        <w:rPr>
          <w:rFonts w:ascii="Century Gothic" w:eastAsia="Times New Roman" w:hAnsi="Century Gothic"/>
          <w:b/>
          <w:spacing w:val="20"/>
          <w:kern w:val="0"/>
          <w:sz w:val="20"/>
          <w:szCs w:val="20"/>
        </w:rPr>
      </w:pPr>
    </w:p>
    <w:p w:rsidR="00F11054" w:rsidRPr="0067495B" w:rsidRDefault="0067495B" w:rsidP="00C66AD4">
      <w:pPr>
        <w:tabs>
          <w:tab w:val="left" w:pos="547"/>
        </w:tabs>
        <w:snapToGrid w:val="0"/>
        <w:rPr>
          <w:rFonts w:ascii="Century Gothic" w:eastAsia="Times New Roman" w:hAnsi="Century Gothic"/>
          <w:b/>
          <w:spacing w:val="20"/>
          <w:kern w:val="0"/>
        </w:rPr>
      </w:pPr>
      <w:r w:rsidRPr="0067495B">
        <w:rPr>
          <w:rFonts w:ascii="Century Gothic" w:eastAsia="Times New Roman" w:hAnsi="Century Gothic"/>
          <w:b/>
          <w:spacing w:val="20"/>
          <w:kern w:val="0"/>
        </w:rPr>
        <w:t>EDUCATION</w:t>
      </w:r>
      <w:r w:rsidR="005957E3">
        <w:rPr>
          <w:rFonts w:ascii="Century Gothic" w:eastAsia="Times New Roman" w:hAnsi="Century Gothic"/>
          <w:b/>
          <w:spacing w:val="20"/>
          <w:kern w:val="0"/>
        </w:rPr>
        <w:t xml:space="preserve"> AND AWARDS </w:t>
      </w:r>
    </w:p>
    <w:p w:rsidR="00F11054" w:rsidRPr="00675B9A" w:rsidRDefault="00F11054" w:rsidP="00C66AD4">
      <w:pPr>
        <w:tabs>
          <w:tab w:val="left" w:pos="547"/>
        </w:tabs>
        <w:snapToGrid w:val="0"/>
        <w:rPr>
          <w:rFonts w:ascii="Century Gothic" w:eastAsia="Times New Roman" w:hAnsi="Century Gothic"/>
          <w:kern w:val="0"/>
          <w:sz w:val="20"/>
          <w:szCs w:val="20"/>
        </w:rPr>
      </w:pPr>
    </w:p>
    <w:p w:rsidR="00F11054" w:rsidRPr="00675B9A" w:rsidRDefault="00F11054" w:rsidP="00C66AD4">
      <w:pPr>
        <w:pStyle w:val="Header"/>
        <w:numPr>
          <w:ilvl w:val="0"/>
          <w:numId w:val="2"/>
        </w:numPr>
        <w:tabs>
          <w:tab w:val="clear" w:pos="4320"/>
          <w:tab w:val="left" w:pos="540"/>
          <w:tab w:val="left" w:pos="720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Pacific University, Forest Grove, Oregon – </w:t>
      </w:r>
      <w:r w:rsidRPr="00675B9A">
        <w:rPr>
          <w:rFonts w:ascii="Century Gothic" w:eastAsia="Times New Roman" w:hAnsi="Century Gothic"/>
          <w:kern w:val="0"/>
          <w:sz w:val="20"/>
          <w:szCs w:val="20"/>
        </w:rPr>
        <w:br/>
        <w:t>2001-2005, B.A. Media Arts &amp; Communications</w:t>
      </w:r>
    </w:p>
    <w:p w:rsidR="00F11054" w:rsidRPr="00675B9A" w:rsidRDefault="00F11054" w:rsidP="00C66AD4">
      <w:pPr>
        <w:pStyle w:val="Header"/>
        <w:numPr>
          <w:ilvl w:val="0"/>
          <w:numId w:val="2"/>
        </w:numPr>
        <w:tabs>
          <w:tab w:val="clear" w:pos="4320"/>
          <w:tab w:val="left" w:pos="547"/>
          <w:tab w:val="left" w:pos="720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Minor – Business/Marketing</w:t>
      </w:r>
    </w:p>
    <w:p w:rsidR="00F11054" w:rsidRPr="00675B9A" w:rsidRDefault="00F11054" w:rsidP="00C66AD4">
      <w:pPr>
        <w:pStyle w:val="Header"/>
        <w:numPr>
          <w:ilvl w:val="0"/>
          <w:numId w:val="5"/>
        </w:numPr>
        <w:tabs>
          <w:tab w:val="clear" w:pos="4320"/>
          <w:tab w:val="left" w:pos="547"/>
          <w:tab w:val="left" w:pos="720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Trustee Merit Scholarship and Pacific Grant</w:t>
      </w:r>
    </w:p>
    <w:p w:rsidR="004D19B5" w:rsidRDefault="004D19B5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kern w:val="0"/>
          <w:sz w:val="20"/>
          <w:szCs w:val="20"/>
        </w:rPr>
      </w:pPr>
    </w:p>
    <w:p w:rsidR="00254A82" w:rsidRDefault="00254A82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kern w:val="0"/>
          <w:sz w:val="20"/>
          <w:szCs w:val="20"/>
        </w:rPr>
      </w:pPr>
    </w:p>
    <w:p w:rsidR="00254A82" w:rsidRDefault="00254A82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kern w:val="0"/>
          <w:sz w:val="20"/>
          <w:szCs w:val="20"/>
        </w:rPr>
      </w:pPr>
    </w:p>
    <w:p w:rsidR="00254A82" w:rsidRDefault="00254A82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kern w:val="0"/>
          <w:sz w:val="20"/>
          <w:szCs w:val="20"/>
        </w:rPr>
      </w:pPr>
    </w:p>
    <w:p w:rsidR="00254A82" w:rsidRDefault="00254A82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kern w:val="0"/>
          <w:sz w:val="20"/>
          <w:szCs w:val="20"/>
        </w:rPr>
      </w:pPr>
    </w:p>
    <w:p w:rsidR="00254A82" w:rsidRDefault="00254A82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kern w:val="0"/>
          <w:sz w:val="20"/>
          <w:szCs w:val="20"/>
        </w:rPr>
      </w:pPr>
    </w:p>
    <w:p w:rsidR="00254A82" w:rsidRDefault="00254A82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kern w:val="0"/>
          <w:sz w:val="20"/>
          <w:szCs w:val="20"/>
        </w:rPr>
      </w:pPr>
    </w:p>
    <w:p w:rsidR="00254A82" w:rsidRDefault="00254A82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kern w:val="0"/>
          <w:sz w:val="20"/>
          <w:szCs w:val="20"/>
        </w:rPr>
      </w:pPr>
    </w:p>
    <w:p w:rsidR="00254A82" w:rsidRDefault="00254A82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kern w:val="0"/>
          <w:sz w:val="20"/>
          <w:szCs w:val="20"/>
        </w:rPr>
      </w:pPr>
    </w:p>
    <w:p w:rsidR="00254A82" w:rsidRDefault="00254A82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kern w:val="0"/>
          <w:sz w:val="20"/>
          <w:szCs w:val="20"/>
        </w:rPr>
      </w:pPr>
    </w:p>
    <w:p w:rsidR="00254A82" w:rsidRDefault="00254A82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kern w:val="0"/>
          <w:sz w:val="20"/>
          <w:szCs w:val="20"/>
        </w:rPr>
      </w:pPr>
    </w:p>
    <w:p w:rsidR="00254A82" w:rsidRDefault="00254A82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kern w:val="0"/>
          <w:sz w:val="20"/>
          <w:szCs w:val="20"/>
        </w:rPr>
      </w:pPr>
    </w:p>
    <w:p w:rsidR="00254A82" w:rsidRDefault="00254A82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kern w:val="0"/>
          <w:sz w:val="20"/>
          <w:szCs w:val="20"/>
        </w:rPr>
      </w:pPr>
    </w:p>
    <w:p w:rsidR="00254A82" w:rsidRDefault="00254A82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kern w:val="0"/>
          <w:sz w:val="20"/>
          <w:szCs w:val="20"/>
        </w:rPr>
      </w:pPr>
    </w:p>
    <w:p w:rsidR="00254A82" w:rsidRDefault="00254A82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kern w:val="0"/>
          <w:sz w:val="20"/>
          <w:szCs w:val="20"/>
        </w:rPr>
      </w:pPr>
    </w:p>
    <w:p w:rsidR="00254A82" w:rsidRDefault="00254A82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kern w:val="0"/>
          <w:sz w:val="20"/>
          <w:szCs w:val="20"/>
        </w:rPr>
      </w:pPr>
    </w:p>
    <w:p w:rsidR="00254A82" w:rsidRDefault="00254A82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kern w:val="0"/>
          <w:sz w:val="20"/>
          <w:szCs w:val="20"/>
        </w:rPr>
      </w:pPr>
    </w:p>
    <w:p w:rsidR="00254A82" w:rsidRDefault="00254A82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kern w:val="0"/>
          <w:sz w:val="20"/>
          <w:szCs w:val="20"/>
        </w:rPr>
      </w:pPr>
    </w:p>
    <w:p w:rsidR="00254A82" w:rsidRDefault="00254A82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kern w:val="0"/>
          <w:sz w:val="20"/>
          <w:szCs w:val="20"/>
        </w:rPr>
      </w:pPr>
    </w:p>
    <w:p w:rsidR="00254A82" w:rsidRDefault="00254A82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kern w:val="0"/>
          <w:sz w:val="20"/>
          <w:szCs w:val="20"/>
        </w:rPr>
      </w:pPr>
    </w:p>
    <w:p w:rsidR="00254A82" w:rsidRDefault="00254A82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kern w:val="0"/>
          <w:sz w:val="20"/>
          <w:szCs w:val="20"/>
        </w:rPr>
      </w:pPr>
    </w:p>
    <w:p w:rsidR="00254A82" w:rsidRDefault="00254A82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kern w:val="0"/>
          <w:sz w:val="20"/>
          <w:szCs w:val="20"/>
        </w:rPr>
      </w:pPr>
    </w:p>
    <w:p w:rsidR="00254A82" w:rsidRDefault="00254A82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kern w:val="0"/>
          <w:sz w:val="20"/>
          <w:szCs w:val="20"/>
        </w:rPr>
      </w:pPr>
    </w:p>
    <w:p w:rsidR="00254A82" w:rsidRDefault="00254A82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kern w:val="0"/>
          <w:sz w:val="20"/>
          <w:szCs w:val="20"/>
        </w:rPr>
      </w:pPr>
    </w:p>
    <w:p w:rsidR="00254A82" w:rsidRDefault="00254A82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kern w:val="0"/>
          <w:sz w:val="20"/>
          <w:szCs w:val="20"/>
        </w:rPr>
      </w:pPr>
    </w:p>
    <w:p w:rsidR="00254A82" w:rsidRDefault="00254A82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kern w:val="0"/>
          <w:sz w:val="20"/>
          <w:szCs w:val="20"/>
        </w:rPr>
      </w:pPr>
    </w:p>
    <w:p w:rsidR="00254A82" w:rsidRDefault="00254A82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kern w:val="0"/>
          <w:sz w:val="20"/>
          <w:szCs w:val="20"/>
        </w:rPr>
      </w:pPr>
    </w:p>
    <w:p w:rsidR="00254A82" w:rsidRDefault="00254A82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kern w:val="0"/>
          <w:sz w:val="20"/>
          <w:szCs w:val="20"/>
        </w:rPr>
      </w:pPr>
    </w:p>
    <w:p w:rsidR="00254A82" w:rsidRDefault="00254A82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kern w:val="0"/>
          <w:sz w:val="20"/>
          <w:szCs w:val="20"/>
        </w:rPr>
      </w:pPr>
    </w:p>
    <w:p w:rsidR="00070363" w:rsidRDefault="00070363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kern w:val="0"/>
          <w:sz w:val="20"/>
          <w:szCs w:val="20"/>
        </w:rPr>
      </w:pPr>
    </w:p>
    <w:p w:rsidR="00254A82" w:rsidRDefault="00254A82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kern w:val="0"/>
          <w:sz w:val="20"/>
          <w:szCs w:val="20"/>
        </w:rPr>
      </w:pPr>
    </w:p>
    <w:p w:rsidR="00254A82" w:rsidRDefault="00254A82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kern w:val="0"/>
          <w:sz w:val="20"/>
          <w:szCs w:val="20"/>
        </w:rPr>
      </w:pPr>
    </w:p>
    <w:p w:rsidR="00070363" w:rsidRDefault="00070363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kern w:val="0"/>
          <w:sz w:val="20"/>
          <w:szCs w:val="20"/>
        </w:rPr>
      </w:pPr>
    </w:p>
    <w:p w:rsidR="00070363" w:rsidRDefault="00070363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kern w:val="0"/>
          <w:sz w:val="20"/>
          <w:szCs w:val="20"/>
        </w:rPr>
      </w:pPr>
    </w:p>
    <w:p w:rsidR="00675B9A" w:rsidRPr="001341B7" w:rsidRDefault="001341B7" w:rsidP="00C66AD4">
      <w:pPr>
        <w:pStyle w:val="Bulleted1stline"/>
        <w:numPr>
          <w:ilvl w:val="0"/>
          <w:numId w:val="0"/>
        </w:numPr>
        <w:tabs>
          <w:tab w:val="clear" w:pos="6480"/>
          <w:tab w:val="left" w:pos="547"/>
          <w:tab w:val="left" w:pos="720"/>
          <w:tab w:val="right" w:pos="8640"/>
        </w:tabs>
        <w:snapToGrid w:val="0"/>
        <w:spacing w:before="0"/>
        <w:rPr>
          <w:rFonts w:ascii="Century Gothic" w:eastAsia="Times New Roman" w:hAnsi="Century Gothic"/>
          <w:kern w:val="0"/>
        </w:rPr>
      </w:pPr>
      <w:r w:rsidRPr="001341B7">
        <w:rPr>
          <w:rFonts w:ascii="Century Gothic" w:eastAsia="Times New Roman" w:hAnsi="Century Gothic"/>
          <w:b/>
          <w:spacing w:val="20"/>
          <w:kern w:val="0"/>
        </w:rPr>
        <w:lastRenderedPageBreak/>
        <w:t xml:space="preserve">CONTRACTS AND CONSULTING </w:t>
      </w:r>
    </w:p>
    <w:p w:rsidR="00675B9A" w:rsidRPr="00C91AE4" w:rsidRDefault="0085509F" w:rsidP="00C66AD4">
      <w:pPr>
        <w:pStyle w:val="Heading2"/>
        <w:numPr>
          <w:ilvl w:val="0"/>
          <w:numId w:val="0"/>
        </w:numPr>
        <w:tabs>
          <w:tab w:val="left" w:pos="180"/>
          <w:tab w:val="left" w:pos="6750"/>
        </w:tabs>
        <w:spacing w:before="0" w:after="0"/>
        <w:rPr>
          <w:rFonts w:ascii="Century Gothic" w:eastAsia="Times New Roman" w:hAnsi="Century Gothic" w:cs="Times New Roman"/>
          <w:bCs w:val="0"/>
          <w:i w:val="0"/>
          <w:iCs w:val="0"/>
          <w:kern w:val="0"/>
          <w:sz w:val="20"/>
          <w:szCs w:val="20"/>
        </w:rPr>
      </w:pPr>
      <w:r w:rsidRPr="00675B9A">
        <w:rPr>
          <w:rFonts w:ascii="Century Gothic" w:hAnsi="Century Gothic"/>
          <w:b w:val="0"/>
          <w:i w:val="0"/>
          <w:iCs w:val="0"/>
          <w:kern w:val="0"/>
          <w:sz w:val="20"/>
          <w:szCs w:val="20"/>
        </w:rPr>
        <w:br/>
      </w:r>
      <w:r w:rsidR="00675B9A" w:rsidRPr="00C91AE4">
        <w:rPr>
          <w:rFonts w:ascii="Century Gothic" w:hAnsi="Century Gothic"/>
          <w:i w:val="0"/>
          <w:kern w:val="0"/>
          <w:sz w:val="20"/>
          <w:szCs w:val="20"/>
        </w:rPr>
        <w:t>Concero Group</w:t>
      </w:r>
    </w:p>
    <w:p w:rsidR="00675B9A" w:rsidRPr="00675B9A" w:rsidRDefault="00905BF9" w:rsidP="00C66AD4">
      <w:pPr>
        <w:tabs>
          <w:tab w:val="left" w:pos="972"/>
          <w:tab w:val="left" w:pos="1152"/>
          <w:tab w:val="right" w:pos="9072"/>
        </w:tabs>
        <w:snapToGrid w:val="0"/>
        <w:rPr>
          <w:rFonts w:ascii="Century Gothic" w:eastAsia="Times New Roman" w:hAnsi="Century Gothic"/>
          <w:kern w:val="0"/>
          <w:sz w:val="20"/>
          <w:szCs w:val="20"/>
        </w:rPr>
      </w:pPr>
      <w:r>
        <w:rPr>
          <w:rFonts w:ascii="Century Gothic" w:eastAsia="Times New Roman" w:hAnsi="Century Gothic"/>
          <w:kern w:val="0"/>
          <w:sz w:val="20"/>
          <w:szCs w:val="20"/>
        </w:rPr>
        <w:t>Portland</w:t>
      </w:r>
      <w:r w:rsidR="00675B9A" w:rsidRPr="00675B9A">
        <w:rPr>
          <w:rFonts w:ascii="Century Gothic" w:eastAsia="Times New Roman" w:hAnsi="Century Gothic"/>
          <w:kern w:val="0"/>
          <w:sz w:val="20"/>
          <w:szCs w:val="20"/>
        </w:rPr>
        <w:t>, Oregon</w:t>
      </w:r>
    </w:p>
    <w:p w:rsidR="00675B9A" w:rsidRDefault="004A4C06" w:rsidP="00C66AD4">
      <w:pPr>
        <w:rPr>
          <w:rFonts w:ascii="Century Gothic" w:eastAsia="Times New Roman" w:hAnsi="Century Gothic"/>
          <w:kern w:val="0"/>
          <w:sz w:val="20"/>
          <w:szCs w:val="20"/>
        </w:rPr>
      </w:pPr>
      <w:r>
        <w:rPr>
          <w:rFonts w:ascii="Century Gothic" w:eastAsia="Times New Roman" w:hAnsi="Century Gothic"/>
          <w:kern w:val="0"/>
          <w:sz w:val="20"/>
          <w:szCs w:val="20"/>
        </w:rPr>
        <w:t xml:space="preserve">June </w:t>
      </w:r>
      <w:r w:rsidR="00675B9A" w:rsidRPr="00675B9A">
        <w:rPr>
          <w:rFonts w:ascii="Century Gothic" w:eastAsia="Times New Roman" w:hAnsi="Century Gothic"/>
          <w:kern w:val="0"/>
          <w:sz w:val="20"/>
          <w:szCs w:val="20"/>
        </w:rPr>
        <w:t>201</w:t>
      </w:r>
      <w:r>
        <w:rPr>
          <w:rFonts w:ascii="Century Gothic" w:eastAsia="Times New Roman" w:hAnsi="Century Gothic"/>
          <w:kern w:val="0"/>
          <w:sz w:val="20"/>
          <w:szCs w:val="20"/>
        </w:rPr>
        <w:t>3</w:t>
      </w:r>
      <w:r w:rsidR="00675B9A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 to </w:t>
      </w:r>
      <w:r>
        <w:rPr>
          <w:rFonts w:ascii="Century Gothic" w:eastAsia="Times New Roman" w:hAnsi="Century Gothic"/>
          <w:kern w:val="0"/>
          <w:sz w:val="20"/>
          <w:szCs w:val="20"/>
        </w:rPr>
        <w:t>March 2014</w:t>
      </w:r>
    </w:p>
    <w:p w:rsidR="00675B9A" w:rsidRPr="00675B9A" w:rsidRDefault="00375F33" w:rsidP="00375F33">
      <w:pPr>
        <w:pStyle w:val="Heading2"/>
        <w:numPr>
          <w:ilvl w:val="0"/>
          <w:numId w:val="6"/>
        </w:numPr>
        <w:tabs>
          <w:tab w:val="left" w:pos="120"/>
        </w:tabs>
        <w:ind w:firstLine="0"/>
        <w:rPr>
          <w:rFonts w:ascii="Century Gothic" w:hAnsi="Century Gothic"/>
          <w:b w:val="0"/>
          <w:i w:val="0"/>
          <w:kern w:val="0"/>
          <w:sz w:val="20"/>
          <w:szCs w:val="20"/>
        </w:rPr>
      </w:pPr>
      <w:r>
        <w:rPr>
          <w:rFonts w:ascii="Century Gothic" w:hAnsi="Century Gothic"/>
          <w:b w:val="0"/>
          <w:i w:val="0"/>
          <w:kern w:val="0"/>
          <w:sz w:val="20"/>
          <w:szCs w:val="20"/>
        </w:rPr>
        <w:t xml:space="preserve">  </w:t>
      </w:r>
      <w:r w:rsidR="00675B9A" w:rsidRPr="00675B9A">
        <w:rPr>
          <w:rFonts w:ascii="Century Gothic" w:hAnsi="Century Gothic"/>
          <w:b w:val="0"/>
          <w:i w:val="0"/>
          <w:kern w:val="0"/>
          <w:sz w:val="20"/>
          <w:szCs w:val="20"/>
        </w:rPr>
        <w:t>Web development, design and content production</w:t>
      </w:r>
    </w:p>
    <w:p w:rsidR="00675B9A" w:rsidRDefault="00675B9A" w:rsidP="00C66AD4">
      <w:pPr>
        <w:pStyle w:val="Heading2"/>
        <w:numPr>
          <w:ilvl w:val="0"/>
          <w:numId w:val="0"/>
        </w:numPr>
        <w:tabs>
          <w:tab w:val="left" w:pos="180"/>
          <w:tab w:val="left" w:pos="6750"/>
        </w:tabs>
        <w:spacing w:before="0" w:after="0"/>
        <w:rPr>
          <w:rFonts w:ascii="Century Gothic" w:hAnsi="Century Gothic"/>
          <w:b w:val="0"/>
          <w:i w:val="0"/>
          <w:kern w:val="0"/>
          <w:sz w:val="20"/>
          <w:szCs w:val="20"/>
        </w:rPr>
      </w:pPr>
    </w:p>
    <w:p w:rsidR="00ED355F" w:rsidRPr="00C91AE4" w:rsidRDefault="00ED355F" w:rsidP="00C66AD4">
      <w:pPr>
        <w:pStyle w:val="Heading2"/>
        <w:numPr>
          <w:ilvl w:val="0"/>
          <w:numId w:val="0"/>
        </w:numPr>
        <w:tabs>
          <w:tab w:val="left" w:pos="180"/>
          <w:tab w:val="left" w:pos="6750"/>
        </w:tabs>
        <w:spacing w:before="0" w:after="0"/>
        <w:rPr>
          <w:rFonts w:ascii="Century Gothic" w:eastAsia="Times New Roman" w:hAnsi="Century Gothic" w:cs="Times New Roman"/>
          <w:bCs w:val="0"/>
          <w:i w:val="0"/>
          <w:iCs w:val="0"/>
          <w:kern w:val="0"/>
          <w:sz w:val="20"/>
          <w:szCs w:val="20"/>
        </w:rPr>
      </w:pPr>
      <w:r w:rsidRPr="00C91AE4">
        <w:rPr>
          <w:rFonts w:ascii="Century Gothic" w:hAnsi="Century Gothic"/>
          <w:i w:val="0"/>
          <w:kern w:val="0"/>
          <w:sz w:val="20"/>
          <w:szCs w:val="20"/>
        </w:rPr>
        <w:t>Kinnaman Retrievers</w:t>
      </w:r>
    </w:p>
    <w:p w:rsidR="00ED355F" w:rsidRPr="00675B9A" w:rsidRDefault="00945A28" w:rsidP="00C66AD4">
      <w:pPr>
        <w:tabs>
          <w:tab w:val="left" w:pos="972"/>
          <w:tab w:val="left" w:pos="1152"/>
          <w:tab w:val="right" w:pos="9072"/>
        </w:tabs>
        <w:snapToGrid w:val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Eugene</w:t>
      </w:r>
      <w:r w:rsidR="00ED355F" w:rsidRPr="00675B9A">
        <w:rPr>
          <w:rFonts w:ascii="Century Gothic" w:eastAsia="Times New Roman" w:hAnsi="Century Gothic"/>
          <w:kern w:val="0"/>
          <w:sz w:val="20"/>
          <w:szCs w:val="20"/>
        </w:rPr>
        <w:t>, Oregon</w:t>
      </w:r>
    </w:p>
    <w:p w:rsidR="00ED355F" w:rsidRPr="00675B9A" w:rsidRDefault="00ED355F" w:rsidP="00C66AD4">
      <w:pPr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August 20</w:t>
      </w:r>
      <w:r w:rsidR="00945A28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12 </w:t>
      </w: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to </w:t>
      </w:r>
      <w:r w:rsidR="00836C32" w:rsidRPr="00675B9A">
        <w:rPr>
          <w:rFonts w:ascii="Century Gothic" w:eastAsia="Times New Roman" w:hAnsi="Century Gothic"/>
          <w:kern w:val="0"/>
          <w:sz w:val="20"/>
          <w:szCs w:val="20"/>
        </w:rPr>
        <w:t>March 2013</w:t>
      </w:r>
      <w:r w:rsidR="00675B9A">
        <w:rPr>
          <w:rFonts w:ascii="Century Gothic" w:eastAsia="Times New Roman" w:hAnsi="Century Gothic"/>
          <w:kern w:val="0"/>
          <w:sz w:val="20"/>
          <w:szCs w:val="20"/>
        </w:rPr>
        <w:br/>
      </w:r>
    </w:p>
    <w:p w:rsidR="00746313" w:rsidRPr="00675B9A" w:rsidRDefault="00ED355F" w:rsidP="00C66AD4">
      <w:pPr>
        <w:pStyle w:val="Heading2"/>
        <w:numPr>
          <w:ilvl w:val="1"/>
          <w:numId w:val="4"/>
        </w:numPr>
        <w:tabs>
          <w:tab w:val="left" w:pos="180"/>
          <w:tab w:val="left" w:pos="495"/>
        </w:tabs>
        <w:snapToGrid w:val="0"/>
        <w:spacing w:before="0" w:after="0"/>
        <w:ind w:left="0" w:firstLine="0"/>
        <w:rPr>
          <w:rFonts w:ascii="Century Gothic" w:eastAsia="Times New Roman" w:hAnsi="Century Gothic" w:cs="Times New Roman"/>
          <w:b w:val="0"/>
          <w:bCs w:val="0"/>
          <w:i w:val="0"/>
          <w:iCs w:val="0"/>
          <w:kern w:val="0"/>
          <w:sz w:val="20"/>
          <w:szCs w:val="20"/>
        </w:rPr>
      </w:pPr>
      <w:r w:rsidRPr="00675B9A">
        <w:rPr>
          <w:rFonts w:ascii="Century Gothic" w:eastAsia="Times New Roman" w:hAnsi="Century Gothic" w:cs="Times New Roman"/>
          <w:b w:val="0"/>
          <w:bCs w:val="0"/>
          <w:i w:val="0"/>
          <w:iCs w:val="0"/>
          <w:kern w:val="0"/>
          <w:sz w:val="20"/>
          <w:szCs w:val="20"/>
        </w:rPr>
        <w:t xml:space="preserve">Web development, design and </w:t>
      </w:r>
      <w:r w:rsidR="00945A28" w:rsidRPr="00675B9A">
        <w:rPr>
          <w:rFonts w:ascii="Century Gothic" w:eastAsia="Times New Roman" w:hAnsi="Century Gothic" w:cs="Times New Roman"/>
          <w:b w:val="0"/>
          <w:bCs w:val="0"/>
          <w:i w:val="0"/>
          <w:iCs w:val="0"/>
          <w:kern w:val="0"/>
          <w:sz w:val="20"/>
          <w:szCs w:val="20"/>
        </w:rPr>
        <w:t xml:space="preserve">search engine marketing </w:t>
      </w:r>
      <w:r w:rsidRPr="00675B9A">
        <w:rPr>
          <w:rFonts w:ascii="Century Gothic" w:eastAsia="Times New Roman" w:hAnsi="Century Gothic" w:cs="Times New Roman"/>
          <w:b w:val="0"/>
          <w:bCs w:val="0"/>
          <w:i w:val="0"/>
          <w:iCs w:val="0"/>
          <w:kern w:val="0"/>
          <w:sz w:val="20"/>
          <w:szCs w:val="20"/>
        </w:rPr>
        <w:t>consulting</w:t>
      </w:r>
      <w:r w:rsidRPr="00675B9A">
        <w:rPr>
          <w:rFonts w:ascii="Century Gothic" w:hAnsi="Century Gothic"/>
          <w:b w:val="0"/>
          <w:i w:val="0"/>
          <w:kern w:val="0"/>
          <w:sz w:val="20"/>
          <w:szCs w:val="20"/>
        </w:rPr>
        <w:br/>
      </w:r>
      <w:r w:rsidRPr="00675B9A">
        <w:rPr>
          <w:rFonts w:ascii="Century Gothic" w:hAnsi="Century Gothic"/>
          <w:b w:val="0"/>
          <w:i w:val="0"/>
          <w:kern w:val="0"/>
          <w:sz w:val="20"/>
          <w:szCs w:val="20"/>
        </w:rPr>
        <w:br/>
      </w:r>
      <w:r w:rsidR="00746313" w:rsidRPr="00C91AE4">
        <w:rPr>
          <w:rFonts w:ascii="Century Gothic" w:hAnsi="Century Gothic"/>
          <w:i w:val="0"/>
          <w:kern w:val="0"/>
          <w:sz w:val="20"/>
          <w:szCs w:val="20"/>
        </w:rPr>
        <w:t>Miller</w:t>
      </w:r>
      <w:r w:rsidR="00860C46" w:rsidRPr="00C91AE4">
        <w:rPr>
          <w:rFonts w:ascii="Century Gothic" w:hAnsi="Century Gothic"/>
          <w:i w:val="0"/>
          <w:kern w:val="0"/>
          <w:sz w:val="20"/>
          <w:szCs w:val="20"/>
        </w:rPr>
        <w:t xml:space="preserve"> &amp; </w:t>
      </w:r>
      <w:r w:rsidR="00746313" w:rsidRPr="00C91AE4">
        <w:rPr>
          <w:rFonts w:ascii="Century Gothic" w:hAnsi="Century Gothic"/>
          <w:i w:val="0"/>
          <w:kern w:val="0"/>
          <w:sz w:val="20"/>
          <w:szCs w:val="20"/>
        </w:rPr>
        <w:t>Mattson</w:t>
      </w:r>
    </w:p>
    <w:p w:rsidR="00746313" w:rsidRPr="00675B9A" w:rsidRDefault="00746313" w:rsidP="00C66AD4">
      <w:pPr>
        <w:tabs>
          <w:tab w:val="left" w:pos="972"/>
          <w:tab w:val="left" w:pos="1152"/>
          <w:tab w:val="right" w:pos="9072"/>
        </w:tabs>
        <w:snapToGrid w:val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Beaverton, Oregon</w:t>
      </w:r>
    </w:p>
    <w:p w:rsidR="00746313" w:rsidRPr="00675B9A" w:rsidRDefault="00A46A9B" w:rsidP="00C66AD4">
      <w:pPr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August 2009</w:t>
      </w:r>
      <w:r w:rsidR="00746313" w:rsidRPr="00675B9A">
        <w:rPr>
          <w:rFonts w:ascii="Century Gothic" w:eastAsia="Times New Roman" w:hAnsi="Century Gothic"/>
          <w:kern w:val="0"/>
          <w:sz w:val="20"/>
          <w:szCs w:val="20"/>
        </w:rPr>
        <w:t>, February 2012</w:t>
      </w:r>
      <w:r w:rsidR="00FE2A36"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 to </w:t>
      </w:r>
      <w:r w:rsidR="00214AC6" w:rsidRPr="00675B9A">
        <w:rPr>
          <w:rFonts w:ascii="Century Gothic" w:eastAsia="Times New Roman" w:hAnsi="Century Gothic"/>
          <w:kern w:val="0"/>
          <w:sz w:val="20"/>
          <w:szCs w:val="20"/>
        </w:rPr>
        <w:t>May 2012</w:t>
      </w:r>
      <w:r w:rsidR="00675B9A">
        <w:rPr>
          <w:rFonts w:ascii="Century Gothic" w:eastAsia="Times New Roman" w:hAnsi="Century Gothic"/>
          <w:kern w:val="0"/>
          <w:sz w:val="20"/>
          <w:szCs w:val="20"/>
        </w:rPr>
        <w:br/>
      </w:r>
    </w:p>
    <w:p w:rsidR="00746313" w:rsidRPr="00675B9A" w:rsidRDefault="00746313" w:rsidP="00C66AD4">
      <w:pPr>
        <w:pStyle w:val="Heading2"/>
        <w:numPr>
          <w:ilvl w:val="1"/>
          <w:numId w:val="4"/>
        </w:numPr>
        <w:tabs>
          <w:tab w:val="left" w:pos="165"/>
          <w:tab w:val="left" w:pos="495"/>
        </w:tabs>
        <w:snapToGrid w:val="0"/>
        <w:spacing w:before="0" w:after="0"/>
        <w:ind w:left="0" w:firstLine="0"/>
        <w:rPr>
          <w:rFonts w:ascii="Century Gothic" w:eastAsia="Times New Roman" w:hAnsi="Century Gothic" w:cs="Times New Roman"/>
          <w:b w:val="0"/>
          <w:bCs w:val="0"/>
          <w:i w:val="0"/>
          <w:iCs w:val="0"/>
          <w:kern w:val="0"/>
          <w:sz w:val="20"/>
          <w:szCs w:val="20"/>
        </w:rPr>
      </w:pPr>
      <w:r w:rsidRPr="00675B9A">
        <w:rPr>
          <w:rFonts w:ascii="Century Gothic" w:eastAsia="Times New Roman" w:hAnsi="Century Gothic" w:cs="Times New Roman"/>
          <w:b w:val="0"/>
          <w:bCs w:val="0"/>
          <w:i w:val="0"/>
          <w:iCs w:val="0"/>
          <w:kern w:val="0"/>
          <w:sz w:val="20"/>
          <w:szCs w:val="20"/>
        </w:rPr>
        <w:t>Web development</w:t>
      </w:r>
      <w:r w:rsidR="00A46A9B" w:rsidRPr="00675B9A">
        <w:rPr>
          <w:rFonts w:ascii="Century Gothic" w:eastAsia="Times New Roman" w:hAnsi="Century Gothic" w:cs="Times New Roman"/>
          <w:b w:val="0"/>
          <w:bCs w:val="0"/>
          <w:i w:val="0"/>
          <w:iCs w:val="0"/>
          <w:kern w:val="0"/>
          <w:sz w:val="20"/>
          <w:szCs w:val="20"/>
        </w:rPr>
        <w:t>,</w:t>
      </w:r>
      <w:r w:rsidRPr="00675B9A">
        <w:rPr>
          <w:rFonts w:ascii="Century Gothic" w:eastAsia="Times New Roman" w:hAnsi="Century Gothic" w:cs="Times New Roman"/>
          <w:b w:val="0"/>
          <w:bCs w:val="0"/>
          <w:i w:val="0"/>
          <w:iCs w:val="0"/>
          <w:kern w:val="0"/>
          <w:sz w:val="20"/>
          <w:szCs w:val="20"/>
        </w:rPr>
        <w:t xml:space="preserve"> design</w:t>
      </w:r>
      <w:r w:rsidR="00A46A9B" w:rsidRPr="00675B9A">
        <w:rPr>
          <w:rFonts w:ascii="Century Gothic" w:eastAsia="Times New Roman" w:hAnsi="Century Gothic" w:cs="Times New Roman"/>
          <w:b w:val="0"/>
          <w:bCs w:val="0"/>
          <w:i w:val="0"/>
          <w:iCs w:val="0"/>
          <w:kern w:val="0"/>
          <w:sz w:val="20"/>
          <w:szCs w:val="20"/>
        </w:rPr>
        <w:t xml:space="preserve"> and consulting</w:t>
      </w:r>
    </w:p>
    <w:p w:rsidR="00746313" w:rsidRPr="00675B9A" w:rsidRDefault="00746313" w:rsidP="00C66AD4">
      <w:pPr>
        <w:pStyle w:val="Heading2"/>
        <w:tabs>
          <w:tab w:val="left" w:pos="0"/>
        </w:tabs>
        <w:spacing w:before="0" w:after="0"/>
        <w:rPr>
          <w:rFonts w:ascii="Century Gothic" w:eastAsia="Times New Roman" w:hAnsi="Century Gothic" w:cs="Times New Roman"/>
          <w:b w:val="0"/>
          <w:bCs w:val="0"/>
          <w:i w:val="0"/>
          <w:iCs w:val="0"/>
          <w:kern w:val="0"/>
          <w:sz w:val="20"/>
          <w:szCs w:val="20"/>
        </w:rPr>
      </w:pPr>
    </w:p>
    <w:p w:rsidR="00746313" w:rsidRPr="00C91AE4" w:rsidRDefault="00746313" w:rsidP="00C66AD4">
      <w:pPr>
        <w:pStyle w:val="Heading2"/>
        <w:tabs>
          <w:tab w:val="left" w:pos="0"/>
        </w:tabs>
        <w:spacing w:before="0" w:after="0"/>
        <w:rPr>
          <w:rFonts w:ascii="Century Gothic" w:eastAsia="Times New Roman" w:hAnsi="Century Gothic" w:cs="Times New Roman"/>
          <w:bCs w:val="0"/>
          <w:i w:val="0"/>
          <w:iCs w:val="0"/>
          <w:kern w:val="0"/>
          <w:sz w:val="20"/>
          <w:szCs w:val="20"/>
        </w:rPr>
      </w:pPr>
      <w:r w:rsidRPr="00C91AE4">
        <w:rPr>
          <w:rFonts w:ascii="Century Gothic" w:hAnsi="Century Gothic"/>
          <w:i w:val="0"/>
          <w:iCs w:val="0"/>
          <w:kern w:val="0"/>
          <w:sz w:val="20"/>
          <w:szCs w:val="20"/>
        </w:rPr>
        <w:t>Lifelong Home LLC</w:t>
      </w:r>
    </w:p>
    <w:p w:rsidR="00746313" w:rsidRPr="00675B9A" w:rsidRDefault="00746313" w:rsidP="00C66AD4">
      <w:pPr>
        <w:tabs>
          <w:tab w:val="left" w:pos="972"/>
          <w:tab w:val="left" w:pos="1152"/>
          <w:tab w:val="right" w:pos="9072"/>
        </w:tabs>
        <w:snapToGrid w:val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Portland, Oregon</w:t>
      </w:r>
    </w:p>
    <w:p w:rsidR="00746313" w:rsidRPr="00675B9A" w:rsidRDefault="00746313" w:rsidP="00C66AD4">
      <w:pPr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November 2011 to Present</w:t>
      </w:r>
      <w:r w:rsidR="00675B9A">
        <w:rPr>
          <w:rFonts w:ascii="Century Gothic" w:eastAsia="Times New Roman" w:hAnsi="Century Gothic"/>
          <w:kern w:val="0"/>
          <w:sz w:val="20"/>
          <w:szCs w:val="20"/>
        </w:rPr>
        <w:br/>
      </w:r>
    </w:p>
    <w:p w:rsidR="00746313" w:rsidRPr="00675B9A" w:rsidRDefault="00746313" w:rsidP="00C66AD4">
      <w:pPr>
        <w:pStyle w:val="Heading2"/>
        <w:numPr>
          <w:ilvl w:val="1"/>
          <w:numId w:val="4"/>
        </w:numPr>
        <w:tabs>
          <w:tab w:val="left" w:pos="180"/>
          <w:tab w:val="left" w:pos="6750"/>
        </w:tabs>
        <w:spacing w:before="0" w:after="0"/>
        <w:ind w:left="0" w:firstLine="0"/>
        <w:rPr>
          <w:rFonts w:ascii="Century Gothic" w:eastAsia="Times New Roman" w:hAnsi="Century Gothic" w:cs="Times New Roman"/>
          <w:b w:val="0"/>
          <w:bCs w:val="0"/>
          <w:i w:val="0"/>
          <w:iCs w:val="0"/>
          <w:kern w:val="0"/>
          <w:sz w:val="20"/>
          <w:szCs w:val="20"/>
        </w:rPr>
      </w:pPr>
      <w:r w:rsidRPr="00675B9A">
        <w:rPr>
          <w:rFonts w:ascii="Century Gothic" w:eastAsia="Times New Roman" w:hAnsi="Century Gothic" w:cs="Times New Roman"/>
          <w:b w:val="0"/>
          <w:bCs w:val="0"/>
          <w:i w:val="0"/>
          <w:iCs w:val="0"/>
          <w:kern w:val="0"/>
          <w:sz w:val="20"/>
          <w:szCs w:val="20"/>
        </w:rPr>
        <w:t xml:space="preserve">Search engine optimization, web development, graphic design, and social media marketing </w:t>
      </w:r>
    </w:p>
    <w:p w:rsidR="00746313" w:rsidRPr="00675B9A" w:rsidRDefault="00746313" w:rsidP="00C66AD4">
      <w:pPr>
        <w:pStyle w:val="Heading2"/>
        <w:numPr>
          <w:ilvl w:val="1"/>
          <w:numId w:val="4"/>
        </w:numPr>
        <w:tabs>
          <w:tab w:val="left" w:pos="180"/>
          <w:tab w:val="left" w:pos="6750"/>
        </w:tabs>
        <w:spacing w:before="0" w:after="0"/>
        <w:ind w:left="0" w:firstLine="0"/>
        <w:rPr>
          <w:rFonts w:ascii="Century Gothic" w:eastAsia="Times New Roman" w:hAnsi="Century Gothic" w:cs="Times New Roman"/>
          <w:b w:val="0"/>
          <w:bCs w:val="0"/>
          <w:i w:val="0"/>
          <w:iCs w:val="0"/>
          <w:kern w:val="0"/>
          <w:sz w:val="20"/>
          <w:szCs w:val="20"/>
        </w:rPr>
      </w:pPr>
      <w:r w:rsidRPr="00675B9A">
        <w:rPr>
          <w:rFonts w:ascii="Century Gothic" w:eastAsia="Times New Roman" w:hAnsi="Century Gothic" w:cs="Times New Roman"/>
          <w:b w:val="0"/>
          <w:bCs w:val="0"/>
          <w:i w:val="0"/>
          <w:iCs w:val="0"/>
          <w:kern w:val="0"/>
          <w:sz w:val="20"/>
          <w:szCs w:val="20"/>
        </w:rPr>
        <w:t>General marketing and business consulting</w:t>
      </w:r>
    </w:p>
    <w:p w:rsidR="00746313" w:rsidRPr="00675B9A" w:rsidRDefault="00746313" w:rsidP="00C66AD4">
      <w:pPr>
        <w:pStyle w:val="Heading2"/>
        <w:tabs>
          <w:tab w:val="left" w:pos="0"/>
        </w:tabs>
        <w:spacing w:before="0" w:after="0"/>
        <w:rPr>
          <w:rFonts w:ascii="Century Gothic" w:eastAsia="Times New Roman" w:hAnsi="Century Gothic" w:cs="Times New Roman"/>
          <w:b w:val="0"/>
          <w:bCs w:val="0"/>
          <w:i w:val="0"/>
          <w:iCs w:val="0"/>
          <w:kern w:val="0"/>
          <w:sz w:val="20"/>
          <w:szCs w:val="20"/>
        </w:rPr>
      </w:pPr>
    </w:p>
    <w:p w:rsidR="00722997" w:rsidRPr="00C91AE4" w:rsidRDefault="00722997" w:rsidP="00C66AD4">
      <w:pPr>
        <w:pStyle w:val="Heading2"/>
        <w:tabs>
          <w:tab w:val="left" w:pos="0"/>
        </w:tabs>
        <w:spacing w:before="0" w:after="0"/>
        <w:rPr>
          <w:rFonts w:ascii="Century Gothic" w:eastAsia="Times New Roman" w:hAnsi="Century Gothic" w:cs="Times New Roman"/>
          <w:bCs w:val="0"/>
          <w:i w:val="0"/>
          <w:iCs w:val="0"/>
          <w:kern w:val="0"/>
          <w:sz w:val="20"/>
          <w:szCs w:val="20"/>
        </w:rPr>
      </w:pPr>
      <w:r w:rsidRPr="00C91AE4">
        <w:rPr>
          <w:rFonts w:ascii="Century Gothic" w:hAnsi="Century Gothic"/>
          <w:i w:val="0"/>
          <w:iCs w:val="0"/>
          <w:kern w:val="0"/>
          <w:sz w:val="20"/>
          <w:szCs w:val="20"/>
        </w:rPr>
        <w:t>Zettz Massage</w:t>
      </w:r>
      <w:r w:rsidRPr="00C91AE4">
        <w:rPr>
          <w:rFonts w:ascii="Century Gothic" w:hAnsi="Century Gothic"/>
          <w:i w:val="0"/>
          <w:kern w:val="0"/>
          <w:sz w:val="20"/>
          <w:szCs w:val="20"/>
        </w:rPr>
        <w:t xml:space="preserve"> </w:t>
      </w:r>
    </w:p>
    <w:p w:rsidR="00722997" w:rsidRPr="00675B9A" w:rsidRDefault="00722997" w:rsidP="00C66AD4">
      <w:pPr>
        <w:tabs>
          <w:tab w:val="left" w:pos="972"/>
          <w:tab w:val="left" w:pos="1152"/>
          <w:tab w:val="right" w:pos="9072"/>
        </w:tabs>
        <w:snapToGrid w:val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Hillsboro, Oregon</w:t>
      </w:r>
    </w:p>
    <w:p w:rsidR="00722997" w:rsidRPr="00675B9A" w:rsidRDefault="00722997" w:rsidP="00C66AD4">
      <w:pPr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November 2009 to Present</w:t>
      </w:r>
      <w:r w:rsidR="00675B9A">
        <w:rPr>
          <w:rFonts w:ascii="Century Gothic" w:eastAsia="Times New Roman" w:hAnsi="Century Gothic"/>
          <w:kern w:val="0"/>
          <w:sz w:val="20"/>
          <w:szCs w:val="20"/>
        </w:rPr>
        <w:br/>
      </w:r>
    </w:p>
    <w:p w:rsidR="00415CD9" w:rsidRPr="00675B9A" w:rsidRDefault="00722997" w:rsidP="00C66AD4">
      <w:pPr>
        <w:pStyle w:val="Heading2"/>
        <w:numPr>
          <w:ilvl w:val="1"/>
          <w:numId w:val="4"/>
        </w:numPr>
        <w:tabs>
          <w:tab w:val="left" w:pos="180"/>
          <w:tab w:val="left" w:pos="6750"/>
        </w:tabs>
        <w:spacing w:before="0" w:after="0"/>
        <w:ind w:left="0" w:firstLine="0"/>
        <w:rPr>
          <w:rFonts w:ascii="Century Gothic" w:eastAsia="Times New Roman" w:hAnsi="Century Gothic" w:cs="Times New Roman"/>
          <w:b w:val="0"/>
          <w:bCs w:val="0"/>
          <w:i w:val="0"/>
          <w:iCs w:val="0"/>
          <w:kern w:val="0"/>
          <w:sz w:val="20"/>
          <w:szCs w:val="20"/>
        </w:rPr>
      </w:pPr>
      <w:r w:rsidRPr="00675B9A">
        <w:rPr>
          <w:rFonts w:ascii="Century Gothic" w:eastAsia="Times New Roman" w:hAnsi="Century Gothic" w:cs="Times New Roman"/>
          <w:b w:val="0"/>
          <w:bCs w:val="0"/>
          <w:i w:val="0"/>
          <w:iCs w:val="0"/>
          <w:kern w:val="0"/>
          <w:sz w:val="20"/>
          <w:szCs w:val="20"/>
        </w:rPr>
        <w:t xml:space="preserve">Search engine optimization, web development, and </w:t>
      </w:r>
      <w:r w:rsidR="00836C32" w:rsidRPr="00675B9A">
        <w:rPr>
          <w:rFonts w:ascii="Century Gothic" w:eastAsia="Times New Roman" w:hAnsi="Century Gothic" w:cs="Times New Roman"/>
          <w:b w:val="0"/>
          <w:bCs w:val="0"/>
          <w:i w:val="0"/>
          <w:iCs w:val="0"/>
          <w:kern w:val="0"/>
          <w:sz w:val="20"/>
          <w:szCs w:val="20"/>
        </w:rPr>
        <w:t xml:space="preserve">social media </w:t>
      </w:r>
      <w:r w:rsidRPr="00675B9A">
        <w:rPr>
          <w:rFonts w:ascii="Century Gothic" w:eastAsia="Times New Roman" w:hAnsi="Century Gothic" w:cs="Times New Roman"/>
          <w:b w:val="0"/>
          <w:bCs w:val="0"/>
          <w:i w:val="0"/>
          <w:iCs w:val="0"/>
          <w:kern w:val="0"/>
          <w:sz w:val="20"/>
          <w:szCs w:val="20"/>
        </w:rPr>
        <w:t xml:space="preserve">marketing </w:t>
      </w:r>
    </w:p>
    <w:p w:rsidR="00722997" w:rsidRPr="00675B9A" w:rsidRDefault="00722997" w:rsidP="00C66AD4">
      <w:pPr>
        <w:pStyle w:val="Heading2"/>
        <w:numPr>
          <w:ilvl w:val="1"/>
          <w:numId w:val="4"/>
        </w:numPr>
        <w:tabs>
          <w:tab w:val="left" w:pos="180"/>
          <w:tab w:val="left" w:pos="6750"/>
        </w:tabs>
        <w:spacing w:before="0" w:after="0"/>
        <w:ind w:left="0" w:firstLine="0"/>
        <w:rPr>
          <w:rFonts w:ascii="Century Gothic" w:eastAsia="Times New Roman" w:hAnsi="Century Gothic" w:cs="Times New Roman"/>
          <w:b w:val="0"/>
          <w:bCs w:val="0"/>
          <w:i w:val="0"/>
          <w:iCs w:val="0"/>
          <w:kern w:val="0"/>
          <w:sz w:val="20"/>
          <w:szCs w:val="20"/>
        </w:rPr>
      </w:pPr>
      <w:r w:rsidRPr="00675B9A">
        <w:rPr>
          <w:rFonts w:ascii="Century Gothic" w:eastAsia="Times New Roman" w:hAnsi="Century Gothic" w:cs="Times New Roman"/>
          <w:b w:val="0"/>
          <w:bCs w:val="0"/>
          <w:i w:val="0"/>
          <w:iCs w:val="0"/>
          <w:kern w:val="0"/>
          <w:sz w:val="20"/>
          <w:szCs w:val="20"/>
        </w:rPr>
        <w:t>General marketing and business consulting</w:t>
      </w:r>
    </w:p>
    <w:p w:rsidR="00722997" w:rsidRPr="00675B9A" w:rsidRDefault="00722997" w:rsidP="00C66AD4">
      <w:pPr>
        <w:rPr>
          <w:rFonts w:ascii="Century Gothic" w:hAnsi="Century Gothic"/>
          <w:kern w:val="0"/>
          <w:sz w:val="20"/>
          <w:szCs w:val="20"/>
        </w:rPr>
      </w:pPr>
    </w:p>
    <w:p w:rsidR="0085509F" w:rsidRPr="00C91AE4" w:rsidRDefault="0085509F" w:rsidP="00C66AD4">
      <w:pPr>
        <w:pStyle w:val="Heading2"/>
        <w:tabs>
          <w:tab w:val="left" w:pos="0"/>
        </w:tabs>
        <w:spacing w:before="0" w:after="0"/>
        <w:rPr>
          <w:rFonts w:ascii="Century Gothic" w:eastAsia="Times New Roman" w:hAnsi="Century Gothic" w:cs="Times New Roman"/>
          <w:bCs w:val="0"/>
          <w:i w:val="0"/>
          <w:iCs w:val="0"/>
          <w:kern w:val="0"/>
          <w:sz w:val="20"/>
          <w:szCs w:val="20"/>
        </w:rPr>
      </w:pPr>
      <w:r w:rsidRPr="00C91AE4">
        <w:rPr>
          <w:rFonts w:ascii="Century Gothic" w:hAnsi="Century Gothic"/>
          <w:i w:val="0"/>
          <w:iCs w:val="0"/>
          <w:kern w:val="0"/>
          <w:sz w:val="20"/>
          <w:szCs w:val="20"/>
        </w:rPr>
        <w:t>Rubicon Marketing Group</w:t>
      </w:r>
      <w:r w:rsidRPr="00C91AE4">
        <w:rPr>
          <w:rFonts w:ascii="Century Gothic" w:hAnsi="Century Gothic"/>
          <w:i w:val="0"/>
          <w:kern w:val="0"/>
          <w:sz w:val="20"/>
          <w:szCs w:val="20"/>
        </w:rPr>
        <w:t xml:space="preserve"> </w:t>
      </w:r>
    </w:p>
    <w:p w:rsidR="0085509F" w:rsidRPr="00675B9A" w:rsidRDefault="0085509F" w:rsidP="00C66AD4">
      <w:pPr>
        <w:tabs>
          <w:tab w:val="left" w:pos="972"/>
          <w:tab w:val="left" w:pos="1152"/>
          <w:tab w:val="right" w:pos="9072"/>
        </w:tabs>
        <w:snapToGrid w:val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Portland, Oregon</w:t>
      </w:r>
    </w:p>
    <w:p w:rsidR="0085509F" w:rsidRPr="00675B9A" w:rsidRDefault="0085509F" w:rsidP="00C66AD4">
      <w:pPr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 xml:space="preserve">January 2009 to </w:t>
      </w:r>
      <w:r w:rsidR="00CB0C5D" w:rsidRPr="00675B9A">
        <w:rPr>
          <w:rFonts w:ascii="Century Gothic" w:eastAsia="Times New Roman" w:hAnsi="Century Gothic"/>
          <w:kern w:val="0"/>
          <w:sz w:val="20"/>
          <w:szCs w:val="20"/>
        </w:rPr>
        <w:t>May 2009</w:t>
      </w:r>
      <w:r w:rsidR="00675B9A">
        <w:rPr>
          <w:rFonts w:ascii="Century Gothic" w:eastAsia="Times New Roman" w:hAnsi="Century Gothic"/>
          <w:kern w:val="0"/>
          <w:sz w:val="20"/>
          <w:szCs w:val="20"/>
        </w:rPr>
        <w:br/>
      </w:r>
    </w:p>
    <w:p w:rsidR="0085509F" w:rsidRPr="00675B9A" w:rsidRDefault="0085509F" w:rsidP="00C66AD4">
      <w:pPr>
        <w:pStyle w:val="Heading2"/>
        <w:numPr>
          <w:ilvl w:val="1"/>
          <w:numId w:val="4"/>
        </w:numPr>
        <w:tabs>
          <w:tab w:val="left" w:pos="180"/>
          <w:tab w:val="left" w:pos="6750"/>
        </w:tabs>
        <w:spacing w:before="0" w:after="0"/>
        <w:ind w:left="0" w:firstLine="0"/>
        <w:rPr>
          <w:rFonts w:ascii="Century Gothic" w:eastAsia="Times New Roman" w:hAnsi="Century Gothic" w:cs="Times New Roman"/>
          <w:b w:val="0"/>
          <w:bCs w:val="0"/>
          <w:i w:val="0"/>
          <w:iCs w:val="0"/>
          <w:kern w:val="0"/>
          <w:sz w:val="20"/>
          <w:szCs w:val="20"/>
        </w:rPr>
      </w:pPr>
      <w:r w:rsidRPr="00675B9A">
        <w:rPr>
          <w:rFonts w:ascii="Century Gothic" w:eastAsia="Times New Roman" w:hAnsi="Century Gothic" w:cs="Times New Roman"/>
          <w:b w:val="0"/>
          <w:bCs w:val="0"/>
          <w:i w:val="0"/>
          <w:iCs w:val="0"/>
          <w:kern w:val="0"/>
          <w:sz w:val="20"/>
          <w:szCs w:val="20"/>
        </w:rPr>
        <w:t xml:space="preserve">Search engine optimization, </w:t>
      </w:r>
      <w:r w:rsidR="00261A8D" w:rsidRPr="00675B9A">
        <w:rPr>
          <w:rFonts w:ascii="Century Gothic" w:eastAsia="Times New Roman" w:hAnsi="Century Gothic" w:cs="Times New Roman"/>
          <w:b w:val="0"/>
          <w:bCs w:val="0"/>
          <w:i w:val="0"/>
          <w:iCs w:val="0"/>
          <w:kern w:val="0"/>
          <w:sz w:val="20"/>
          <w:szCs w:val="20"/>
        </w:rPr>
        <w:t xml:space="preserve">web development, </w:t>
      </w:r>
      <w:r w:rsidRPr="00675B9A">
        <w:rPr>
          <w:rFonts w:ascii="Century Gothic" w:eastAsia="Times New Roman" w:hAnsi="Century Gothic" w:cs="Times New Roman"/>
          <w:b w:val="0"/>
          <w:bCs w:val="0"/>
          <w:i w:val="0"/>
          <w:iCs w:val="0"/>
          <w:kern w:val="0"/>
          <w:sz w:val="20"/>
          <w:szCs w:val="20"/>
        </w:rPr>
        <w:t xml:space="preserve">viral marketing </w:t>
      </w:r>
      <w:r w:rsidR="00415CD9" w:rsidRPr="00675B9A">
        <w:rPr>
          <w:rFonts w:ascii="Century Gothic" w:eastAsia="Times New Roman" w:hAnsi="Century Gothic" w:cs="Times New Roman"/>
          <w:b w:val="0"/>
          <w:bCs w:val="0"/>
          <w:i w:val="0"/>
          <w:iCs w:val="0"/>
          <w:kern w:val="0"/>
          <w:sz w:val="20"/>
          <w:szCs w:val="20"/>
        </w:rPr>
        <w:t xml:space="preserve">and search engine marketing </w:t>
      </w:r>
    </w:p>
    <w:p w:rsidR="0091504C" w:rsidRPr="00675B9A" w:rsidRDefault="0085509F" w:rsidP="00C66AD4">
      <w:pPr>
        <w:pStyle w:val="Heading2"/>
        <w:numPr>
          <w:ilvl w:val="1"/>
          <w:numId w:val="4"/>
        </w:numPr>
        <w:tabs>
          <w:tab w:val="left" w:pos="180"/>
          <w:tab w:val="left" w:pos="6750"/>
        </w:tabs>
        <w:spacing w:before="0" w:after="0"/>
        <w:ind w:left="0" w:firstLine="0"/>
        <w:rPr>
          <w:rFonts w:ascii="Century Gothic" w:eastAsia="Times New Roman" w:hAnsi="Century Gothic" w:cs="Times New Roman"/>
          <w:b w:val="0"/>
          <w:bCs w:val="0"/>
          <w:i w:val="0"/>
          <w:iCs w:val="0"/>
          <w:kern w:val="0"/>
          <w:sz w:val="20"/>
          <w:szCs w:val="20"/>
        </w:rPr>
      </w:pPr>
      <w:r w:rsidRPr="00675B9A">
        <w:rPr>
          <w:rFonts w:ascii="Century Gothic" w:eastAsia="Times New Roman" w:hAnsi="Century Gothic" w:cs="Times New Roman"/>
          <w:b w:val="0"/>
          <w:bCs w:val="0"/>
          <w:i w:val="0"/>
          <w:iCs w:val="0"/>
          <w:kern w:val="0"/>
          <w:sz w:val="20"/>
          <w:szCs w:val="20"/>
        </w:rPr>
        <w:t>External client marketing, copywriting and project management</w:t>
      </w:r>
    </w:p>
    <w:p w:rsidR="00A46A9B" w:rsidRPr="00C91AE4" w:rsidRDefault="0085509F" w:rsidP="00C66AD4">
      <w:pPr>
        <w:pStyle w:val="Heading2"/>
        <w:numPr>
          <w:ilvl w:val="0"/>
          <w:numId w:val="0"/>
        </w:numPr>
        <w:tabs>
          <w:tab w:val="left" w:pos="180"/>
          <w:tab w:val="left" w:pos="6750"/>
        </w:tabs>
        <w:spacing w:before="0" w:after="0"/>
        <w:rPr>
          <w:rFonts w:ascii="Century Gothic" w:eastAsia="Times New Roman" w:hAnsi="Century Gothic" w:cs="Times New Roman"/>
          <w:bCs w:val="0"/>
          <w:i w:val="0"/>
          <w:iCs w:val="0"/>
          <w:kern w:val="0"/>
          <w:sz w:val="20"/>
          <w:szCs w:val="20"/>
        </w:rPr>
      </w:pPr>
      <w:r w:rsidRPr="00675B9A">
        <w:rPr>
          <w:rFonts w:ascii="Century Gothic" w:hAnsi="Century Gothic"/>
          <w:b w:val="0"/>
          <w:i w:val="0"/>
          <w:iCs w:val="0"/>
          <w:kern w:val="0"/>
          <w:sz w:val="20"/>
          <w:szCs w:val="20"/>
        </w:rPr>
        <w:br/>
      </w:r>
      <w:r w:rsidR="00A46A9B" w:rsidRPr="00C91AE4">
        <w:rPr>
          <w:rFonts w:ascii="Century Gothic" w:hAnsi="Century Gothic"/>
          <w:i w:val="0"/>
          <w:kern w:val="0"/>
          <w:sz w:val="20"/>
          <w:szCs w:val="20"/>
        </w:rPr>
        <w:t xml:space="preserve">Raging Fjord </w:t>
      </w:r>
    </w:p>
    <w:p w:rsidR="00A46A9B" w:rsidRPr="00675B9A" w:rsidRDefault="00A46A9B" w:rsidP="00C66AD4">
      <w:pPr>
        <w:tabs>
          <w:tab w:val="left" w:pos="972"/>
          <w:tab w:val="left" w:pos="1152"/>
          <w:tab w:val="right" w:pos="9072"/>
        </w:tabs>
        <w:snapToGrid w:val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Beaverton, Oregon</w:t>
      </w:r>
    </w:p>
    <w:p w:rsidR="00A46A9B" w:rsidRPr="00675B9A" w:rsidRDefault="00A46A9B" w:rsidP="00C66AD4">
      <w:pPr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October 2008 to January 2009</w:t>
      </w:r>
      <w:r w:rsidR="00675B9A">
        <w:rPr>
          <w:rFonts w:ascii="Century Gothic" w:eastAsia="Times New Roman" w:hAnsi="Century Gothic"/>
          <w:kern w:val="0"/>
          <w:sz w:val="20"/>
          <w:szCs w:val="20"/>
        </w:rPr>
        <w:br/>
      </w:r>
    </w:p>
    <w:p w:rsidR="00A46A9B" w:rsidRPr="00675B9A" w:rsidRDefault="00A46A9B" w:rsidP="00C66AD4">
      <w:pPr>
        <w:pStyle w:val="Heading2"/>
        <w:numPr>
          <w:ilvl w:val="1"/>
          <w:numId w:val="4"/>
        </w:numPr>
        <w:tabs>
          <w:tab w:val="left" w:pos="165"/>
          <w:tab w:val="left" w:pos="495"/>
        </w:tabs>
        <w:snapToGrid w:val="0"/>
        <w:spacing w:before="0" w:after="0"/>
        <w:ind w:left="0" w:firstLine="0"/>
        <w:rPr>
          <w:rFonts w:ascii="Century Gothic" w:eastAsia="Times New Roman" w:hAnsi="Century Gothic" w:cs="Times New Roman"/>
          <w:b w:val="0"/>
          <w:bCs w:val="0"/>
          <w:i w:val="0"/>
          <w:iCs w:val="0"/>
          <w:kern w:val="0"/>
          <w:sz w:val="20"/>
          <w:szCs w:val="20"/>
        </w:rPr>
      </w:pPr>
      <w:r w:rsidRPr="00675B9A">
        <w:rPr>
          <w:rFonts w:ascii="Century Gothic" w:eastAsia="Times New Roman" w:hAnsi="Century Gothic" w:cs="Times New Roman"/>
          <w:b w:val="0"/>
          <w:bCs w:val="0"/>
          <w:i w:val="0"/>
          <w:iCs w:val="0"/>
          <w:kern w:val="0"/>
          <w:sz w:val="20"/>
          <w:szCs w:val="20"/>
        </w:rPr>
        <w:t xml:space="preserve">Product advertising, viral marketing </w:t>
      </w:r>
      <w:r w:rsidR="00B507A5" w:rsidRPr="00675B9A">
        <w:rPr>
          <w:rFonts w:ascii="Century Gothic" w:eastAsia="Times New Roman" w:hAnsi="Century Gothic" w:cs="Times New Roman"/>
          <w:b w:val="0"/>
          <w:bCs w:val="0"/>
          <w:i w:val="0"/>
          <w:iCs w:val="0"/>
          <w:kern w:val="0"/>
          <w:sz w:val="20"/>
          <w:szCs w:val="20"/>
        </w:rPr>
        <w:t xml:space="preserve">research, </w:t>
      </w:r>
      <w:r w:rsidRPr="00675B9A">
        <w:rPr>
          <w:rFonts w:ascii="Century Gothic" w:eastAsia="Times New Roman" w:hAnsi="Century Gothic" w:cs="Times New Roman"/>
          <w:b w:val="0"/>
          <w:bCs w:val="0"/>
          <w:i w:val="0"/>
          <w:iCs w:val="0"/>
          <w:kern w:val="0"/>
          <w:sz w:val="20"/>
          <w:szCs w:val="20"/>
        </w:rPr>
        <w:t>and website review</w:t>
      </w:r>
    </w:p>
    <w:p w:rsidR="00A46A9B" w:rsidRPr="00675B9A" w:rsidRDefault="00A46A9B" w:rsidP="00C66AD4">
      <w:pPr>
        <w:pStyle w:val="Heading2"/>
        <w:numPr>
          <w:ilvl w:val="0"/>
          <w:numId w:val="0"/>
        </w:numPr>
        <w:tabs>
          <w:tab w:val="left" w:pos="547"/>
        </w:tabs>
        <w:spacing w:before="0" w:after="0"/>
        <w:rPr>
          <w:rFonts w:ascii="Century Gothic" w:hAnsi="Century Gothic"/>
          <w:b w:val="0"/>
          <w:i w:val="0"/>
          <w:iCs w:val="0"/>
          <w:kern w:val="0"/>
          <w:sz w:val="20"/>
          <w:szCs w:val="20"/>
        </w:rPr>
      </w:pPr>
    </w:p>
    <w:p w:rsidR="00C72F3A" w:rsidRPr="00C91AE4" w:rsidRDefault="00C72F3A" w:rsidP="00C66AD4">
      <w:pPr>
        <w:pStyle w:val="Heading2"/>
        <w:numPr>
          <w:ilvl w:val="0"/>
          <w:numId w:val="0"/>
        </w:numPr>
        <w:tabs>
          <w:tab w:val="left" w:pos="547"/>
        </w:tabs>
        <w:spacing w:before="0" w:after="0"/>
        <w:rPr>
          <w:rFonts w:ascii="Century Gothic" w:hAnsi="Century Gothic"/>
          <w:i w:val="0"/>
          <w:iCs w:val="0"/>
          <w:kern w:val="0"/>
          <w:sz w:val="20"/>
          <w:szCs w:val="20"/>
        </w:rPr>
      </w:pPr>
      <w:r w:rsidRPr="00C91AE4">
        <w:rPr>
          <w:rFonts w:ascii="Century Gothic" w:hAnsi="Century Gothic"/>
          <w:i w:val="0"/>
          <w:iCs w:val="0"/>
          <w:kern w:val="0"/>
          <w:sz w:val="20"/>
          <w:szCs w:val="20"/>
        </w:rPr>
        <w:t xml:space="preserve">Equity Home Solutions </w:t>
      </w:r>
    </w:p>
    <w:p w:rsidR="00C72F3A" w:rsidRPr="00675B9A" w:rsidRDefault="00C72F3A" w:rsidP="00C66AD4">
      <w:pPr>
        <w:tabs>
          <w:tab w:val="left" w:pos="497"/>
          <w:tab w:val="left" w:pos="677"/>
          <w:tab w:val="right" w:pos="8597"/>
        </w:tabs>
        <w:snapToGrid w:val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Beaverton, Oregon</w:t>
      </w:r>
    </w:p>
    <w:p w:rsidR="00C72F3A" w:rsidRPr="00675B9A" w:rsidRDefault="00C72F3A" w:rsidP="00C66AD4">
      <w:pPr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August 2007 to September 2007</w:t>
      </w:r>
      <w:r w:rsidR="00675B9A">
        <w:rPr>
          <w:rFonts w:ascii="Century Gothic" w:eastAsia="Times New Roman" w:hAnsi="Century Gothic"/>
          <w:kern w:val="0"/>
          <w:sz w:val="20"/>
          <w:szCs w:val="20"/>
        </w:rPr>
        <w:br/>
      </w:r>
    </w:p>
    <w:p w:rsidR="00C72F3A" w:rsidRPr="00675B9A" w:rsidRDefault="00C72F3A" w:rsidP="00C66AD4">
      <w:pPr>
        <w:numPr>
          <w:ilvl w:val="0"/>
          <w:numId w:val="2"/>
        </w:numPr>
        <w:tabs>
          <w:tab w:val="left" w:pos="562"/>
          <w:tab w:val="left" w:pos="735"/>
          <w:tab w:val="right" w:pos="8655"/>
        </w:tabs>
        <w:snapToGrid w:val="0"/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lastRenderedPageBreak/>
        <w:t>Development of newspaper advertisements</w:t>
      </w:r>
    </w:p>
    <w:p w:rsidR="00C72F3A" w:rsidRPr="00675B9A" w:rsidRDefault="00C72F3A" w:rsidP="00C66AD4">
      <w:pPr>
        <w:pStyle w:val="Heading2"/>
        <w:numPr>
          <w:ilvl w:val="0"/>
          <w:numId w:val="0"/>
        </w:numPr>
        <w:tabs>
          <w:tab w:val="left" w:pos="547"/>
        </w:tabs>
        <w:spacing w:before="0" w:after="0"/>
        <w:rPr>
          <w:rFonts w:ascii="Century Gothic" w:hAnsi="Century Gothic"/>
          <w:b w:val="0"/>
          <w:i w:val="0"/>
          <w:iCs w:val="0"/>
          <w:kern w:val="0"/>
          <w:sz w:val="20"/>
          <w:szCs w:val="20"/>
        </w:rPr>
      </w:pPr>
    </w:p>
    <w:p w:rsidR="00C72F3A" w:rsidRPr="00C91AE4" w:rsidRDefault="00C72F3A" w:rsidP="00C66AD4">
      <w:pPr>
        <w:pStyle w:val="Heading2"/>
        <w:numPr>
          <w:ilvl w:val="0"/>
          <w:numId w:val="0"/>
        </w:numPr>
        <w:tabs>
          <w:tab w:val="left" w:pos="547"/>
        </w:tabs>
        <w:spacing w:before="0" w:after="0"/>
        <w:rPr>
          <w:rFonts w:ascii="Century Gothic" w:hAnsi="Century Gothic"/>
          <w:i w:val="0"/>
          <w:iCs w:val="0"/>
          <w:kern w:val="0"/>
          <w:sz w:val="20"/>
          <w:szCs w:val="20"/>
        </w:rPr>
      </w:pPr>
      <w:r w:rsidRPr="00C91AE4">
        <w:rPr>
          <w:rFonts w:ascii="Century Gothic" w:hAnsi="Century Gothic"/>
          <w:i w:val="0"/>
          <w:iCs w:val="0"/>
          <w:kern w:val="0"/>
          <w:sz w:val="20"/>
          <w:szCs w:val="20"/>
        </w:rPr>
        <w:t xml:space="preserve">Land Easy Management </w:t>
      </w:r>
    </w:p>
    <w:p w:rsidR="00C72F3A" w:rsidRPr="00675B9A" w:rsidRDefault="00C72F3A" w:rsidP="00C66AD4">
      <w:pPr>
        <w:tabs>
          <w:tab w:val="left" w:pos="497"/>
          <w:tab w:val="left" w:pos="677"/>
          <w:tab w:val="right" w:pos="8597"/>
        </w:tabs>
        <w:snapToGrid w:val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Beaverton, Oregon</w:t>
      </w:r>
    </w:p>
    <w:p w:rsidR="00C72F3A" w:rsidRPr="00675B9A" w:rsidRDefault="00C72F3A" w:rsidP="00C66AD4">
      <w:pPr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March 2007</w:t>
      </w:r>
      <w:r w:rsidR="002B1D8B">
        <w:rPr>
          <w:rFonts w:ascii="Century Gothic" w:eastAsia="Times New Roman" w:hAnsi="Century Gothic"/>
          <w:kern w:val="0"/>
          <w:sz w:val="20"/>
          <w:szCs w:val="20"/>
        </w:rPr>
        <w:br/>
      </w:r>
    </w:p>
    <w:p w:rsidR="00C72F3A" w:rsidRPr="00675B9A" w:rsidRDefault="00C72F3A" w:rsidP="00C66AD4">
      <w:pPr>
        <w:numPr>
          <w:ilvl w:val="0"/>
          <w:numId w:val="2"/>
        </w:numPr>
        <w:tabs>
          <w:tab w:val="left" w:pos="562"/>
          <w:tab w:val="left" w:pos="735"/>
          <w:tab w:val="right" w:pos="8655"/>
        </w:tabs>
        <w:snapToGrid w:val="0"/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Web design, online marketing, and eBay auctions</w:t>
      </w:r>
    </w:p>
    <w:p w:rsidR="0085509F" w:rsidRPr="00C91AE4" w:rsidRDefault="0085509F" w:rsidP="00C66AD4">
      <w:pPr>
        <w:tabs>
          <w:tab w:val="left" w:pos="590"/>
        </w:tabs>
        <w:rPr>
          <w:rFonts w:ascii="Century Gothic" w:eastAsia="Times New Roman" w:hAnsi="Century Gothic"/>
          <w:b/>
          <w:bCs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bCs/>
          <w:kern w:val="0"/>
          <w:sz w:val="20"/>
          <w:szCs w:val="20"/>
        </w:rPr>
        <w:br/>
      </w:r>
      <w:r w:rsidRPr="00C91AE4">
        <w:rPr>
          <w:rFonts w:ascii="Century Gothic" w:eastAsia="Times New Roman" w:hAnsi="Century Gothic"/>
          <w:b/>
          <w:bCs/>
          <w:kern w:val="0"/>
          <w:sz w:val="20"/>
          <w:szCs w:val="20"/>
        </w:rPr>
        <w:t xml:space="preserve">The Blitz </w:t>
      </w:r>
    </w:p>
    <w:p w:rsidR="0085509F" w:rsidRPr="00675B9A" w:rsidRDefault="0085509F" w:rsidP="00C66AD4">
      <w:pPr>
        <w:tabs>
          <w:tab w:val="left" w:pos="972"/>
          <w:tab w:val="left" w:pos="1152"/>
          <w:tab w:val="right" w:pos="9072"/>
        </w:tabs>
        <w:snapToGrid w:val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Tigard, Oregon</w:t>
      </w:r>
    </w:p>
    <w:p w:rsidR="0085509F" w:rsidRPr="00675B9A" w:rsidRDefault="0085509F" w:rsidP="00C66AD4">
      <w:pPr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November 2004 to January 2005</w:t>
      </w:r>
      <w:r w:rsidR="002B1D8B">
        <w:rPr>
          <w:rFonts w:ascii="Century Gothic" w:eastAsia="Times New Roman" w:hAnsi="Century Gothic"/>
          <w:kern w:val="0"/>
          <w:sz w:val="20"/>
          <w:szCs w:val="20"/>
        </w:rPr>
        <w:br/>
      </w:r>
    </w:p>
    <w:p w:rsidR="0085509F" w:rsidRPr="00675B9A" w:rsidRDefault="0085509F" w:rsidP="00C66AD4">
      <w:pPr>
        <w:numPr>
          <w:ilvl w:val="0"/>
          <w:numId w:val="2"/>
        </w:numPr>
        <w:tabs>
          <w:tab w:val="left" w:pos="590"/>
        </w:tabs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Creation of mailers, press and advertising campaigns surrounding new business location</w:t>
      </w:r>
    </w:p>
    <w:p w:rsidR="0085509F" w:rsidRPr="00C91AE4" w:rsidRDefault="0085509F" w:rsidP="00C66AD4">
      <w:pPr>
        <w:tabs>
          <w:tab w:val="left" w:pos="590"/>
        </w:tabs>
        <w:rPr>
          <w:rFonts w:ascii="Century Gothic" w:hAnsi="Century Gothic" w:cs="Arial"/>
          <w:b/>
          <w:bCs/>
          <w:iCs/>
          <w:kern w:val="0"/>
          <w:sz w:val="20"/>
          <w:szCs w:val="20"/>
        </w:rPr>
      </w:pPr>
      <w:r w:rsidRPr="00675B9A">
        <w:rPr>
          <w:rFonts w:ascii="Century Gothic" w:hAnsi="Century Gothic" w:cs="Arial"/>
          <w:bCs/>
          <w:kern w:val="0"/>
          <w:sz w:val="20"/>
          <w:szCs w:val="20"/>
        </w:rPr>
        <w:br/>
      </w:r>
      <w:r w:rsidRPr="00C91AE4">
        <w:rPr>
          <w:rFonts w:ascii="Century Gothic" w:hAnsi="Century Gothic" w:cs="Arial"/>
          <w:b/>
          <w:bCs/>
          <w:kern w:val="0"/>
          <w:sz w:val="20"/>
          <w:szCs w:val="20"/>
        </w:rPr>
        <w:t>Advantek Inc.</w:t>
      </w:r>
      <w:r w:rsidRPr="00C91AE4">
        <w:rPr>
          <w:rFonts w:ascii="Century Gothic" w:hAnsi="Century Gothic" w:cs="Arial"/>
          <w:b/>
          <w:bCs/>
          <w:iCs/>
          <w:kern w:val="0"/>
          <w:sz w:val="20"/>
          <w:szCs w:val="20"/>
        </w:rPr>
        <w:t xml:space="preserve"> </w:t>
      </w:r>
    </w:p>
    <w:p w:rsidR="0085509F" w:rsidRPr="00675B9A" w:rsidRDefault="0085509F" w:rsidP="00C66AD4">
      <w:pPr>
        <w:tabs>
          <w:tab w:val="left" w:pos="972"/>
          <w:tab w:val="left" w:pos="1152"/>
          <w:tab w:val="right" w:pos="9072"/>
        </w:tabs>
        <w:snapToGrid w:val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Hillsboro, Oregon</w:t>
      </w:r>
    </w:p>
    <w:p w:rsidR="0085509F" w:rsidRPr="00675B9A" w:rsidRDefault="0085509F" w:rsidP="00C66AD4">
      <w:pPr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November 2004 to December 2004</w:t>
      </w:r>
      <w:r w:rsidR="002B1D8B">
        <w:rPr>
          <w:rFonts w:ascii="Century Gothic" w:eastAsia="Times New Roman" w:hAnsi="Century Gothic"/>
          <w:kern w:val="0"/>
          <w:sz w:val="20"/>
          <w:szCs w:val="20"/>
        </w:rPr>
        <w:br/>
      </w:r>
    </w:p>
    <w:p w:rsidR="0085509F" w:rsidRPr="00675B9A" w:rsidRDefault="0085509F" w:rsidP="00C66AD4">
      <w:pPr>
        <w:numPr>
          <w:ilvl w:val="0"/>
          <w:numId w:val="2"/>
        </w:numPr>
        <w:tabs>
          <w:tab w:val="left" w:pos="547"/>
        </w:tabs>
        <w:snapToGrid w:val="0"/>
        <w:ind w:left="0" w:firstLine="0"/>
        <w:rPr>
          <w:rFonts w:ascii="Century Gothic" w:eastAsia="Times New Roman" w:hAnsi="Century Gothic"/>
          <w:kern w:val="0"/>
          <w:sz w:val="20"/>
          <w:szCs w:val="20"/>
        </w:rPr>
      </w:pPr>
      <w:r w:rsidRPr="00675B9A">
        <w:rPr>
          <w:rFonts w:ascii="Century Gothic" w:eastAsia="Times New Roman" w:hAnsi="Century Gothic"/>
          <w:kern w:val="0"/>
          <w:sz w:val="20"/>
          <w:szCs w:val="20"/>
        </w:rPr>
        <w:t>Senior project through Pacific University to design and develop new informational website for local small business owner</w:t>
      </w:r>
    </w:p>
    <w:p w:rsidR="00C02D58" w:rsidRPr="00675B9A" w:rsidRDefault="00C02D58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spacing w:val="20"/>
          <w:kern w:val="0"/>
          <w:sz w:val="20"/>
          <w:szCs w:val="20"/>
        </w:rPr>
      </w:pPr>
    </w:p>
    <w:p w:rsidR="00C02D58" w:rsidRPr="00675B9A" w:rsidRDefault="00C02D58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spacing w:val="20"/>
          <w:kern w:val="0"/>
          <w:sz w:val="20"/>
          <w:szCs w:val="20"/>
        </w:rPr>
      </w:pPr>
    </w:p>
    <w:p w:rsidR="00C02D58" w:rsidRPr="00675B9A" w:rsidRDefault="00C02D58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spacing w:val="20"/>
          <w:kern w:val="0"/>
          <w:sz w:val="20"/>
          <w:szCs w:val="20"/>
        </w:rPr>
      </w:pPr>
    </w:p>
    <w:p w:rsidR="004E03DE" w:rsidRPr="00675B9A" w:rsidRDefault="004E03DE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spacing w:val="20"/>
          <w:kern w:val="0"/>
          <w:sz w:val="20"/>
          <w:szCs w:val="20"/>
        </w:rPr>
      </w:pPr>
    </w:p>
    <w:p w:rsidR="00C02D58" w:rsidRPr="00675B9A" w:rsidRDefault="00C02D58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spacing w:val="20"/>
          <w:kern w:val="0"/>
          <w:sz w:val="20"/>
          <w:szCs w:val="20"/>
        </w:rPr>
      </w:pPr>
    </w:p>
    <w:p w:rsidR="00C02D58" w:rsidRPr="00675B9A" w:rsidRDefault="00C02D58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spacing w:val="20"/>
          <w:kern w:val="0"/>
          <w:sz w:val="20"/>
          <w:szCs w:val="20"/>
        </w:rPr>
      </w:pPr>
    </w:p>
    <w:p w:rsidR="00C02D58" w:rsidRPr="00675B9A" w:rsidRDefault="00C02D58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spacing w:val="20"/>
          <w:kern w:val="0"/>
          <w:sz w:val="20"/>
          <w:szCs w:val="20"/>
        </w:rPr>
      </w:pPr>
    </w:p>
    <w:p w:rsidR="00C02D58" w:rsidRPr="00675B9A" w:rsidRDefault="00C02D58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spacing w:val="20"/>
          <w:kern w:val="0"/>
          <w:sz w:val="20"/>
          <w:szCs w:val="20"/>
        </w:rPr>
      </w:pPr>
    </w:p>
    <w:p w:rsidR="00C02D58" w:rsidRPr="00675B9A" w:rsidRDefault="00C02D58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spacing w:val="20"/>
          <w:kern w:val="0"/>
          <w:sz w:val="20"/>
          <w:szCs w:val="20"/>
        </w:rPr>
      </w:pPr>
    </w:p>
    <w:p w:rsidR="00C02D58" w:rsidRPr="00675B9A" w:rsidRDefault="00C02D58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spacing w:val="20"/>
          <w:kern w:val="0"/>
          <w:sz w:val="20"/>
          <w:szCs w:val="20"/>
        </w:rPr>
      </w:pPr>
    </w:p>
    <w:p w:rsidR="00C02D58" w:rsidRPr="00675B9A" w:rsidRDefault="00C02D58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spacing w:val="20"/>
          <w:kern w:val="0"/>
          <w:sz w:val="20"/>
          <w:szCs w:val="20"/>
        </w:rPr>
      </w:pPr>
    </w:p>
    <w:p w:rsidR="00C02D58" w:rsidRPr="00675B9A" w:rsidRDefault="00C02D58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spacing w:val="20"/>
          <w:kern w:val="0"/>
          <w:sz w:val="20"/>
          <w:szCs w:val="20"/>
        </w:rPr>
      </w:pPr>
    </w:p>
    <w:p w:rsidR="00C02D58" w:rsidRPr="00675B9A" w:rsidRDefault="00C02D58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spacing w:val="20"/>
          <w:kern w:val="0"/>
          <w:sz w:val="20"/>
          <w:szCs w:val="20"/>
        </w:rPr>
      </w:pPr>
    </w:p>
    <w:p w:rsidR="00C02D58" w:rsidRPr="00675B9A" w:rsidRDefault="00C02D58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spacing w:val="20"/>
          <w:kern w:val="0"/>
          <w:sz w:val="20"/>
          <w:szCs w:val="20"/>
        </w:rPr>
      </w:pPr>
    </w:p>
    <w:p w:rsidR="00C02D58" w:rsidRPr="00675B9A" w:rsidRDefault="00C02D58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spacing w:val="20"/>
          <w:kern w:val="0"/>
          <w:sz w:val="20"/>
          <w:szCs w:val="20"/>
        </w:rPr>
      </w:pPr>
    </w:p>
    <w:p w:rsidR="00C02D58" w:rsidRPr="00675B9A" w:rsidRDefault="00C02D58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spacing w:val="20"/>
          <w:kern w:val="0"/>
          <w:sz w:val="20"/>
          <w:szCs w:val="20"/>
        </w:rPr>
      </w:pPr>
    </w:p>
    <w:p w:rsidR="00C02D58" w:rsidRPr="00675B9A" w:rsidRDefault="00C02D58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spacing w:val="20"/>
          <w:kern w:val="0"/>
          <w:sz w:val="20"/>
          <w:szCs w:val="20"/>
        </w:rPr>
      </w:pPr>
    </w:p>
    <w:p w:rsidR="00C02D58" w:rsidRPr="00675B9A" w:rsidRDefault="00C02D58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spacing w:val="20"/>
          <w:kern w:val="0"/>
          <w:sz w:val="20"/>
          <w:szCs w:val="20"/>
        </w:rPr>
      </w:pPr>
    </w:p>
    <w:p w:rsidR="00C02D58" w:rsidRPr="00675B9A" w:rsidRDefault="00C02D58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spacing w:val="20"/>
          <w:kern w:val="0"/>
          <w:sz w:val="20"/>
          <w:szCs w:val="20"/>
        </w:rPr>
      </w:pPr>
    </w:p>
    <w:p w:rsidR="00C02D58" w:rsidRPr="00675B9A" w:rsidRDefault="00C02D58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spacing w:val="20"/>
          <w:kern w:val="0"/>
          <w:sz w:val="20"/>
          <w:szCs w:val="20"/>
        </w:rPr>
      </w:pPr>
    </w:p>
    <w:p w:rsidR="00C02D58" w:rsidRPr="00675B9A" w:rsidRDefault="00C02D58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spacing w:val="20"/>
          <w:kern w:val="0"/>
          <w:sz w:val="20"/>
          <w:szCs w:val="20"/>
        </w:rPr>
      </w:pPr>
    </w:p>
    <w:p w:rsidR="00C02D58" w:rsidRPr="00675B9A" w:rsidRDefault="00C02D58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spacing w:val="20"/>
          <w:kern w:val="0"/>
          <w:sz w:val="20"/>
          <w:szCs w:val="20"/>
        </w:rPr>
      </w:pPr>
    </w:p>
    <w:p w:rsidR="00C02D58" w:rsidRPr="00675B9A" w:rsidRDefault="00C02D58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spacing w:val="20"/>
          <w:kern w:val="0"/>
          <w:sz w:val="20"/>
          <w:szCs w:val="20"/>
        </w:rPr>
      </w:pPr>
    </w:p>
    <w:p w:rsidR="00C02D58" w:rsidRPr="00675B9A" w:rsidRDefault="00C02D58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spacing w:val="20"/>
          <w:kern w:val="0"/>
          <w:sz w:val="20"/>
          <w:szCs w:val="20"/>
        </w:rPr>
      </w:pPr>
    </w:p>
    <w:p w:rsidR="00C02D58" w:rsidRPr="00675B9A" w:rsidRDefault="00C02D58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spacing w:val="20"/>
          <w:kern w:val="0"/>
          <w:sz w:val="20"/>
          <w:szCs w:val="20"/>
        </w:rPr>
      </w:pPr>
    </w:p>
    <w:p w:rsidR="004E03DE" w:rsidRPr="00675B9A" w:rsidRDefault="004E03DE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spacing w:val="20"/>
          <w:kern w:val="0"/>
          <w:sz w:val="20"/>
          <w:szCs w:val="20"/>
        </w:rPr>
      </w:pPr>
    </w:p>
    <w:p w:rsidR="00C02D58" w:rsidRPr="00675B9A" w:rsidRDefault="00C02D58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spacing w:val="20"/>
          <w:kern w:val="0"/>
          <w:sz w:val="20"/>
          <w:szCs w:val="20"/>
        </w:rPr>
      </w:pPr>
    </w:p>
    <w:p w:rsidR="00C02D58" w:rsidRPr="00675B9A" w:rsidRDefault="00C02D58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spacing w:val="20"/>
          <w:kern w:val="0"/>
          <w:sz w:val="20"/>
          <w:szCs w:val="20"/>
        </w:rPr>
      </w:pPr>
    </w:p>
    <w:p w:rsidR="00C02D58" w:rsidRPr="00675B9A" w:rsidRDefault="00C02D58" w:rsidP="00C66AD4">
      <w:pPr>
        <w:pStyle w:val="Header"/>
        <w:tabs>
          <w:tab w:val="clear" w:pos="4320"/>
          <w:tab w:val="left" w:pos="540"/>
          <w:tab w:val="left" w:pos="720"/>
        </w:tabs>
        <w:rPr>
          <w:rFonts w:ascii="Century Gothic" w:eastAsia="Times New Roman" w:hAnsi="Century Gothic"/>
          <w:spacing w:val="20"/>
          <w:kern w:val="0"/>
          <w:sz w:val="20"/>
          <w:szCs w:val="20"/>
        </w:rPr>
      </w:pPr>
    </w:p>
    <w:p w:rsidR="00C66AD4" w:rsidRPr="00675B9A" w:rsidRDefault="00C66AD4">
      <w:pPr>
        <w:tabs>
          <w:tab w:val="left" w:pos="547"/>
        </w:tabs>
        <w:snapToGrid w:val="0"/>
        <w:spacing w:line="360" w:lineRule="auto"/>
        <w:rPr>
          <w:rFonts w:ascii="Century Gothic" w:eastAsia="Times New Roman" w:hAnsi="Century Gothic"/>
          <w:kern w:val="0"/>
          <w:sz w:val="20"/>
          <w:szCs w:val="20"/>
        </w:rPr>
      </w:pPr>
    </w:p>
    <w:sectPr w:rsidR="00C66AD4" w:rsidRPr="00675B9A" w:rsidSect="00C171B7">
      <w:footerReference w:type="default" r:id="rId8"/>
      <w:footnotePr>
        <w:pos w:val="beneathText"/>
      </w:footnotePr>
      <w:pgSz w:w="12240" w:h="15840"/>
      <w:pgMar w:top="720" w:right="720" w:bottom="720" w:left="720" w:header="720" w:footer="615" w:gutter="0"/>
      <w:cols w:num="2" w:space="450" w:equalWidth="0">
        <w:col w:w="6300" w:space="270"/>
        <w:col w:w="4228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82A41" w:rsidRDefault="00D82A41">
      <w:r>
        <w:separator/>
      </w:r>
    </w:p>
  </w:endnote>
  <w:endnote w:type="continuationSeparator" w:id="0">
    <w:p w:rsidR="00D82A41" w:rsidRDefault="00D82A4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Arial Unicode MS"/>
    <w:charset w:val="80"/>
    <w:family w:val="auto"/>
    <w:pitch w:val="default"/>
    <w:sig w:usb0="00000000" w:usb1="00000000" w:usb2="00000000" w:usb3="00000000" w:csb0="0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40B8" w:rsidRPr="00B507A5" w:rsidRDefault="00805A95">
    <w:pPr>
      <w:tabs>
        <w:tab w:val="left" w:pos="1080"/>
      </w:tabs>
      <w:rPr>
        <w:rFonts w:ascii="Trebuchet MS" w:hAnsi="Trebuchet MS"/>
        <w:sz w:val="18"/>
        <w:szCs w:val="18"/>
      </w:rPr>
    </w:pPr>
    <w:hyperlink r:id="rId1" w:history="1">
      <w:r w:rsidR="00BA40B8" w:rsidRPr="00B507A5">
        <w:rPr>
          <w:rStyle w:val="Hyperlink"/>
          <w:rFonts w:ascii="Trebuchet MS" w:hAnsi="Trebuchet MS"/>
          <w:color w:val="auto"/>
          <w:sz w:val="18"/>
          <w:szCs w:val="18"/>
        </w:rPr>
        <w:br/>
        <w:t>Kathleen.Greenhaw@gmail.com</w:t>
      </w:r>
    </w:hyperlink>
    <w:r w:rsidR="00BA40B8" w:rsidRPr="00B507A5">
      <w:rPr>
        <w:rFonts w:ascii="Trebuchet MS" w:eastAsia="Times New Roman" w:hAnsi="Trebuchet MS"/>
        <w:sz w:val="18"/>
        <w:szCs w:val="18"/>
      </w:rPr>
      <w:t xml:space="preserve">     </w:t>
    </w:r>
    <w:r w:rsidR="00305E06" w:rsidRPr="00B507A5">
      <w:rPr>
        <w:rFonts w:ascii="Trebuchet MS" w:eastAsia="Times New Roman" w:hAnsi="Trebuchet MS"/>
        <w:sz w:val="18"/>
        <w:szCs w:val="18"/>
      </w:rPr>
      <w:t>7021 SE 85</w:t>
    </w:r>
    <w:r w:rsidR="00305E06" w:rsidRPr="00B507A5">
      <w:rPr>
        <w:rFonts w:ascii="Trebuchet MS" w:eastAsia="Times New Roman" w:hAnsi="Trebuchet MS"/>
        <w:sz w:val="18"/>
        <w:szCs w:val="18"/>
        <w:vertAlign w:val="superscript"/>
      </w:rPr>
      <w:t>th</w:t>
    </w:r>
    <w:r w:rsidR="00305E06" w:rsidRPr="00B507A5">
      <w:rPr>
        <w:rFonts w:ascii="Trebuchet MS" w:eastAsia="Times New Roman" w:hAnsi="Trebuchet MS"/>
        <w:sz w:val="18"/>
        <w:szCs w:val="18"/>
      </w:rPr>
      <w:t xml:space="preserve"> Avenue</w:t>
    </w:r>
    <w:r w:rsidR="00BA40B8" w:rsidRPr="00B507A5">
      <w:rPr>
        <w:rFonts w:ascii="Trebuchet MS" w:eastAsia="Times New Roman" w:hAnsi="Trebuchet MS"/>
        <w:sz w:val="18"/>
        <w:szCs w:val="18"/>
      </w:rPr>
      <w:t>, Portland, Oregon 972</w:t>
    </w:r>
    <w:r w:rsidR="00305E06" w:rsidRPr="00B507A5">
      <w:rPr>
        <w:rFonts w:ascii="Trebuchet MS" w:eastAsia="Times New Roman" w:hAnsi="Trebuchet MS"/>
        <w:sz w:val="18"/>
        <w:szCs w:val="18"/>
      </w:rPr>
      <w:t>66</w:t>
    </w:r>
    <w:r w:rsidR="00BA40B8" w:rsidRPr="00B507A5">
      <w:rPr>
        <w:rFonts w:ascii="Trebuchet MS" w:eastAsia="Times New Roman" w:hAnsi="Trebuchet MS"/>
        <w:sz w:val="18"/>
        <w:szCs w:val="18"/>
      </w:rPr>
      <w:t xml:space="preserve">     503-</w:t>
    </w:r>
    <w:r w:rsidR="00305E06" w:rsidRPr="00B507A5">
      <w:rPr>
        <w:rFonts w:ascii="Trebuchet MS" w:eastAsia="Times New Roman" w:hAnsi="Trebuchet MS"/>
        <w:sz w:val="18"/>
        <w:szCs w:val="18"/>
      </w:rPr>
      <w:t>333-3787</w:t>
    </w:r>
    <w:r w:rsidR="00BA40B8" w:rsidRPr="00B507A5">
      <w:rPr>
        <w:rFonts w:ascii="Trebuchet MS" w:eastAsia="Times New Roman" w:hAnsi="Trebuchet MS"/>
        <w:sz w:val="18"/>
        <w:szCs w:val="18"/>
      </w:rPr>
      <w:t xml:space="preserve">     </w:t>
    </w:r>
    <w:hyperlink r:id="rId2" w:history="1">
      <w:r w:rsidR="00BA40B8" w:rsidRPr="00B507A5">
        <w:rPr>
          <w:rStyle w:val="Hyperlink"/>
          <w:rFonts w:ascii="Trebuchet MS" w:hAnsi="Trebuchet MS"/>
          <w:color w:val="auto"/>
          <w:sz w:val="18"/>
          <w:szCs w:val="18"/>
        </w:rPr>
        <w:t xml:space="preserve">KathleenGreenhaw.com 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82A41" w:rsidRDefault="00D82A41">
      <w:r>
        <w:separator/>
      </w:r>
    </w:p>
  </w:footnote>
  <w:footnote w:type="continuationSeparator" w:id="0">
    <w:p w:rsidR="00D82A41" w:rsidRDefault="00D82A4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"/>
      <w:lvlJc w:val="left"/>
      <w:pPr>
        <w:tabs>
          <w:tab w:val="num" w:pos="144"/>
        </w:tabs>
        <w:ind w:left="1080" w:hanging="360"/>
      </w:pPr>
      <w:rPr>
        <w:rFonts w:ascii="Wingdings" w:hAnsi="Wingdings"/>
        <w:sz w:val="22"/>
        <w:szCs w:val="22"/>
      </w:r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bullet"/>
      <w:pStyle w:val="Bulleted1stline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</w:rPr>
    </w:lvl>
  </w:abstractNum>
  <w:abstractNum w:abstractNumId="3">
    <w:nsid w:val="00000004"/>
    <w:multiLevelType w:val="multilevel"/>
    <w:tmpl w:val="00000004"/>
    <w:name w:val="WW8Num4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22"/>
        <w:szCs w:val="22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StarSymbol"/>
        <w:sz w:val="22"/>
        <w:szCs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22"/>
        <w:szCs w:val="22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22"/>
        <w:szCs w:val="22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22"/>
        <w:szCs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22"/>
        <w:szCs w:val="22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22"/>
        <w:szCs w:val="22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22"/>
        <w:szCs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22"/>
        <w:szCs w:val="22"/>
      </w:rPr>
    </w:lvl>
  </w:abstractNum>
  <w:abstractNum w:abstractNumId="4">
    <w:nsid w:val="4CEC3EC6"/>
    <w:multiLevelType w:val="hybridMultilevel"/>
    <w:tmpl w:val="127C7F0A"/>
    <w:lvl w:ilvl="0" w:tplc="00000002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>
    <w:nsid w:val="685F4D79"/>
    <w:multiLevelType w:val="hybridMultilevel"/>
    <w:tmpl w:val="A7F61F9E"/>
    <w:lvl w:ilvl="0" w:tplc="00000002">
      <w:start w:val="1"/>
      <w:numFmt w:val="bullet"/>
      <w:lvlText w:val=""/>
      <w:lvlJc w:val="left"/>
      <w:pPr>
        <w:tabs>
          <w:tab w:val="num" w:pos="144"/>
        </w:tabs>
        <w:ind w:left="1080" w:hanging="360"/>
      </w:pPr>
      <w:rPr>
        <w:rFonts w:ascii="Wingdings" w:hAnsi="Wingdings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proofState w:spelling="clean" w:grammar="clean"/>
  <w:defaultTabStop w:val="709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</w:compat>
  <w:rsids>
    <w:rsidRoot w:val="007F76A3"/>
    <w:rsid w:val="00020309"/>
    <w:rsid w:val="00021C2A"/>
    <w:rsid w:val="0002586C"/>
    <w:rsid w:val="00044D62"/>
    <w:rsid w:val="000553DD"/>
    <w:rsid w:val="00061E95"/>
    <w:rsid w:val="0006271F"/>
    <w:rsid w:val="00065DE9"/>
    <w:rsid w:val="00070363"/>
    <w:rsid w:val="00070AA8"/>
    <w:rsid w:val="00077CCB"/>
    <w:rsid w:val="0008768D"/>
    <w:rsid w:val="000D4C69"/>
    <w:rsid w:val="000E0D6F"/>
    <w:rsid w:val="000E29E8"/>
    <w:rsid w:val="000E683C"/>
    <w:rsid w:val="000F2702"/>
    <w:rsid w:val="000F2A81"/>
    <w:rsid w:val="00100C77"/>
    <w:rsid w:val="00100F15"/>
    <w:rsid w:val="001104BC"/>
    <w:rsid w:val="00110A16"/>
    <w:rsid w:val="001111E5"/>
    <w:rsid w:val="001208F8"/>
    <w:rsid w:val="00121256"/>
    <w:rsid w:val="00122811"/>
    <w:rsid w:val="0012515F"/>
    <w:rsid w:val="001341B7"/>
    <w:rsid w:val="001425A2"/>
    <w:rsid w:val="00144331"/>
    <w:rsid w:val="00153B1F"/>
    <w:rsid w:val="00166320"/>
    <w:rsid w:val="0016730B"/>
    <w:rsid w:val="00167605"/>
    <w:rsid w:val="00174EC6"/>
    <w:rsid w:val="001917B2"/>
    <w:rsid w:val="00197F61"/>
    <w:rsid w:val="001C3DB0"/>
    <w:rsid w:val="001C4903"/>
    <w:rsid w:val="001C5F1D"/>
    <w:rsid w:val="001C7585"/>
    <w:rsid w:val="001F0990"/>
    <w:rsid w:val="0021249F"/>
    <w:rsid w:val="00214AC6"/>
    <w:rsid w:val="0022595F"/>
    <w:rsid w:val="00231C45"/>
    <w:rsid w:val="00231F88"/>
    <w:rsid w:val="002325A7"/>
    <w:rsid w:val="00234C6C"/>
    <w:rsid w:val="00236FA5"/>
    <w:rsid w:val="0024232F"/>
    <w:rsid w:val="0024239D"/>
    <w:rsid w:val="002470C4"/>
    <w:rsid w:val="002531B8"/>
    <w:rsid w:val="00254A82"/>
    <w:rsid w:val="00261A8D"/>
    <w:rsid w:val="00265A43"/>
    <w:rsid w:val="00282D07"/>
    <w:rsid w:val="0029360F"/>
    <w:rsid w:val="00295698"/>
    <w:rsid w:val="002A7EAF"/>
    <w:rsid w:val="002B1D8B"/>
    <w:rsid w:val="002C1C54"/>
    <w:rsid w:val="002C45A2"/>
    <w:rsid w:val="002D0E65"/>
    <w:rsid w:val="002D1708"/>
    <w:rsid w:val="002D371C"/>
    <w:rsid w:val="002E2364"/>
    <w:rsid w:val="002F7FC2"/>
    <w:rsid w:val="00305E06"/>
    <w:rsid w:val="00322E26"/>
    <w:rsid w:val="003242C8"/>
    <w:rsid w:val="003249CF"/>
    <w:rsid w:val="00327601"/>
    <w:rsid w:val="0033264F"/>
    <w:rsid w:val="0033677E"/>
    <w:rsid w:val="00342A65"/>
    <w:rsid w:val="00351A6E"/>
    <w:rsid w:val="00360B12"/>
    <w:rsid w:val="00373E48"/>
    <w:rsid w:val="00375F33"/>
    <w:rsid w:val="00377AEF"/>
    <w:rsid w:val="003A54D2"/>
    <w:rsid w:val="003B68C7"/>
    <w:rsid w:val="003B7FFA"/>
    <w:rsid w:val="003C4AA6"/>
    <w:rsid w:val="003F1542"/>
    <w:rsid w:val="004033D8"/>
    <w:rsid w:val="00415CD9"/>
    <w:rsid w:val="004278AD"/>
    <w:rsid w:val="0043247F"/>
    <w:rsid w:val="00434AB9"/>
    <w:rsid w:val="0045563F"/>
    <w:rsid w:val="00457009"/>
    <w:rsid w:val="0045792D"/>
    <w:rsid w:val="00461BE8"/>
    <w:rsid w:val="0046516D"/>
    <w:rsid w:val="00475832"/>
    <w:rsid w:val="00483F00"/>
    <w:rsid w:val="004A1546"/>
    <w:rsid w:val="004A4C06"/>
    <w:rsid w:val="004D0646"/>
    <w:rsid w:val="004D19B5"/>
    <w:rsid w:val="004E03DE"/>
    <w:rsid w:val="004E7DCF"/>
    <w:rsid w:val="004F5E41"/>
    <w:rsid w:val="005313B6"/>
    <w:rsid w:val="00533D0C"/>
    <w:rsid w:val="00540E5D"/>
    <w:rsid w:val="00544F46"/>
    <w:rsid w:val="00546642"/>
    <w:rsid w:val="00551E8E"/>
    <w:rsid w:val="00577909"/>
    <w:rsid w:val="005863DA"/>
    <w:rsid w:val="005957E3"/>
    <w:rsid w:val="005B1707"/>
    <w:rsid w:val="005B7CF0"/>
    <w:rsid w:val="005C42F5"/>
    <w:rsid w:val="005C7A69"/>
    <w:rsid w:val="005D2F6C"/>
    <w:rsid w:val="005D32F7"/>
    <w:rsid w:val="005D3C0F"/>
    <w:rsid w:val="005E17E5"/>
    <w:rsid w:val="0060240F"/>
    <w:rsid w:val="00603AB2"/>
    <w:rsid w:val="0060607A"/>
    <w:rsid w:val="00622B54"/>
    <w:rsid w:val="00627BEA"/>
    <w:rsid w:val="00630BD0"/>
    <w:rsid w:val="006461A3"/>
    <w:rsid w:val="00660D40"/>
    <w:rsid w:val="00663201"/>
    <w:rsid w:val="006644A9"/>
    <w:rsid w:val="006702CF"/>
    <w:rsid w:val="0067495B"/>
    <w:rsid w:val="00675B9A"/>
    <w:rsid w:val="006823EE"/>
    <w:rsid w:val="0069481F"/>
    <w:rsid w:val="006B19CD"/>
    <w:rsid w:val="006B3125"/>
    <w:rsid w:val="006B546C"/>
    <w:rsid w:val="006D31B5"/>
    <w:rsid w:val="006D5623"/>
    <w:rsid w:val="006E047A"/>
    <w:rsid w:val="006F1095"/>
    <w:rsid w:val="006F2FC3"/>
    <w:rsid w:val="006F636B"/>
    <w:rsid w:val="00707482"/>
    <w:rsid w:val="00722997"/>
    <w:rsid w:val="00735B3E"/>
    <w:rsid w:val="00742666"/>
    <w:rsid w:val="007455CC"/>
    <w:rsid w:val="00746313"/>
    <w:rsid w:val="00751B80"/>
    <w:rsid w:val="007539DB"/>
    <w:rsid w:val="00757DA5"/>
    <w:rsid w:val="00760236"/>
    <w:rsid w:val="0078154B"/>
    <w:rsid w:val="007A0B71"/>
    <w:rsid w:val="007B0071"/>
    <w:rsid w:val="007B27F8"/>
    <w:rsid w:val="007E090C"/>
    <w:rsid w:val="007E61B8"/>
    <w:rsid w:val="007E7CD2"/>
    <w:rsid w:val="007F76A3"/>
    <w:rsid w:val="00805A95"/>
    <w:rsid w:val="00812ED0"/>
    <w:rsid w:val="0081633D"/>
    <w:rsid w:val="00821B9E"/>
    <w:rsid w:val="00836BCA"/>
    <w:rsid w:val="00836C32"/>
    <w:rsid w:val="0085295C"/>
    <w:rsid w:val="00853469"/>
    <w:rsid w:val="0085509F"/>
    <w:rsid w:val="00855683"/>
    <w:rsid w:val="00856D5C"/>
    <w:rsid w:val="00860C46"/>
    <w:rsid w:val="00884A4E"/>
    <w:rsid w:val="008931E0"/>
    <w:rsid w:val="00894494"/>
    <w:rsid w:val="00897CB3"/>
    <w:rsid w:val="008A413E"/>
    <w:rsid w:val="008B18E5"/>
    <w:rsid w:val="008B57E1"/>
    <w:rsid w:val="008C196D"/>
    <w:rsid w:val="008D1AA5"/>
    <w:rsid w:val="008D53FF"/>
    <w:rsid w:val="008E16E8"/>
    <w:rsid w:val="008E7D14"/>
    <w:rsid w:val="008F4AF3"/>
    <w:rsid w:val="008F5022"/>
    <w:rsid w:val="008F6F74"/>
    <w:rsid w:val="009025E5"/>
    <w:rsid w:val="00905BF9"/>
    <w:rsid w:val="00913AD4"/>
    <w:rsid w:val="0091504C"/>
    <w:rsid w:val="009439E0"/>
    <w:rsid w:val="00945A28"/>
    <w:rsid w:val="00952436"/>
    <w:rsid w:val="00953850"/>
    <w:rsid w:val="009638E8"/>
    <w:rsid w:val="00984E81"/>
    <w:rsid w:val="00985D52"/>
    <w:rsid w:val="00994155"/>
    <w:rsid w:val="009B3DD0"/>
    <w:rsid w:val="009B3DD4"/>
    <w:rsid w:val="009C4A81"/>
    <w:rsid w:val="009E0FF4"/>
    <w:rsid w:val="00A06DEB"/>
    <w:rsid w:val="00A2140F"/>
    <w:rsid w:val="00A27B10"/>
    <w:rsid w:val="00A353A3"/>
    <w:rsid w:val="00A46A9B"/>
    <w:rsid w:val="00A56E79"/>
    <w:rsid w:val="00A76AFE"/>
    <w:rsid w:val="00A8055C"/>
    <w:rsid w:val="00A85491"/>
    <w:rsid w:val="00AA3552"/>
    <w:rsid w:val="00AB258A"/>
    <w:rsid w:val="00AD1D44"/>
    <w:rsid w:val="00AE1DAF"/>
    <w:rsid w:val="00AE4392"/>
    <w:rsid w:val="00AE581E"/>
    <w:rsid w:val="00AF72D4"/>
    <w:rsid w:val="00B131FA"/>
    <w:rsid w:val="00B23E85"/>
    <w:rsid w:val="00B35CBE"/>
    <w:rsid w:val="00B35E00"/>
    <w:rsid w:val="00B46878"/>
    <w:rsid w:val="00B507A5"/>
    <w:rsid w:val="00B51B53"/>
    <w:rsid w:val="00B56C86"/>
    <w:rsid w:val="00B60F9D"/>
    <w:rsid w:val="00B76E01"/>
    <w:rsid w:val="00B806F6"/>
    <w:rsid w:val="00B8354D"/>
    <w:rsid w:val="00BA40B8"/>
    <w:rsid w:val="00BA6F21"/>
    <w:rsid w:val="00BB3532"/>
    <w:rsid w:val="00BB651E"/>
    <w:rsid w:val="00BB7E24"/>
    <w:rsid w:val="00BC0B8B"/>
    <w:rsid w:val="00BC379F"/>
    <w:rsid w:val="00BE6D18"/>
    <w:rsid w:val="00BF2A19"/>
    <w:rsid w:val="00C01293"/>
    <w:rsid w:val="00C02D58"/>
    <w:rsid w:val="00C0363B"/>
    <w:rsid w:val="00C171B7"/>
    <w:rsid w:val="00C3082E"/>
    <w:rsid w:val="00C30BB4"/>
    <w:rsid w:val="00C355C5"/>
    <w:rsid w:val="00C406BA"/>
    <w:rsid w:val="00C4584F"/>
    <w:rsid w:val="00C6165A"/>
    <w:rsid w:val="00C64D71"/>
    <w:rsid w:val="00C66AD4"/>
    <w:rsid w:val="00C713AB"/>
    <w:rsid w:val="00C72F3A"/>
    <w:rsid w:val="00C744EE"/>
    <w:rsid w:val="00C756D2"/>
    <w:rsid w:val="00C80E4B"/>
    <w:rsid w:val="00C81B86"/>
    <w:rsid w:val="00C83763"/>
    <w:rsid w:val="00C86FCB"/>
    <w:rsid w:val="00C91AE4"/>
    <w:rsid w:val="00C936C0"/>
    <w:rsid w:val="00CB0C5D"/>
    <w:rsid w:val="00CE0261"/>
    <w:rsid w:val="00CE3949"/>
    <w:rsid w:val="00CF1C99"/>
    <w:rsid w:val="00CF41C0"/>
    <w:rsid w:val="00D11F4F"/>
    <w:rsid w:val="00D142D0"/>
    <w:rsid w:val="00D16B23"/>
    <w:rsid w:val="00D2718B"/>
    <w:rsid w:val="00D311F5"/>
    <w:rsid w:val="00D35195"/>
    <w:rsid w:val="00D53230"/>
    <w:rsid w:val="00D678C4"/>
    <w:rsid w:val="00D76A7F"/>
    <w:rsid w:val="00D76E9E"/>
    <w:rsid w:val="00D82A41"/>
    <w:rsid w:val="00D82FAC"/>
    <w:rsid w:val="00D944B9"/>
    <w:rsid w:val="00DB4FC0"/>
    <w:rsid w:val="00DB55DA"/>
    <w:rsid w:val="00DC3A1B"/>
    <w:rsid w:val="00DD38C5"/>
    <w:rsid w:val="00DE09B4"/>
    <w:rsid w:val="00DE19DD"/>
    <w:rsid w:val="00DE3C7E"/>
    <w:rsid w:val="00DF6184"/>
    <w:rsid w:val="00E02B62"/>
    <w:rsid w:val="00E03036"/>
    <w:rsid w:val="00E13A36"/>
    <w:rsid w:val="00E36ADF"/>
    <w:rsid w:val="00E71716"/>
    <w:rsid w:val="00E71CFF"/>
    <w:rsid w:val="00E778B8"/>
    <w:rsid w:val="00EA41A1"/>
    <w:rsid w:val="00EB1296"/>
    <w:rsid w:val="00ED2F89"/>
    <w:rsid w:val="00ED355F"/>
    <w:rsid w:val="00ED3C43"/>
    <w:rsid w:val="00EE2FE7"/>
    <w:rsid w:val="00EF3B05"/>
    <w:rsid w:val="00F11054"/>
    <w:rsid w:val="00F25666"/>
    <w:rsid w:val="00F3680C"/>
    <w:rsid w:val="00F528E4"/>
    <w:rsid w:val="00F82E6D"/>
    <w:rsid w:val="00F86DC5"/>
    <w:rsid w:val="00FA149C"/>
    <w:rsid w:val="00FC2B17"/>
    <w:rsid w:val="00FE2A36"/>
    <w:rsid w:val="00FF0540"/>
    <w:rsid w:val="00FF1A89"/>
    <w:rsid w:val="00FF67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7585"/>
    <w:pPr>
      <w:widowControl w:val="0"/>
      <w:suppressAutoHyphens/>
    </w:pPr>
    <w:rPr>
      <w:rFonts w:eastAsia="Lucida Sans Unicode"/>
      <w:kern w:val="1"/>
      <w:sz w:val="24"/>
      <w:szCs w:val="24"/>
      <w:lang w:eastAsia="ar-SA"/>
    </w:rPr>
  </w:style>
  <w:style w:type="paragraph" w:styleId="Heading1">
    <w:name w:val="heading 1"/>
    <w:basedOn w:val="Heading"/>
    <w:next w:val="BodyText"/>
    <w:qFormat/>
    <w:rsid w:val="001C7585"/>
    <w:pPr>
      <w:numPr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rsid w:val="001C7585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2"/>
      <w:szCs w:val="28"/>
    </w:rPr>
  </w:style>
  <w:style w:type="paragraph" w:styleId="Heading3">
    <w:name w:val="heading 3"/>
    <w:basedOn w:val="Heading"/>
    <w:next w:val="BodyText"/>
    <w:qFormat/>
    <w:rsid w:val="001C7585"/>
    <w:pPr>
      <w:numPr>
        <w:ilvl w:val="2"/>
        <w:numId w:val="1"/>
      </w:numPr>
      <w:outlineLvl w:val="2"/>
    </w:pPr>
    <w:rPr>
      <w:b/>
      <w:bCs/>
    </w:rPr>
  </w:style>
  <w:style w:type="paragraph" w:styleId="Heading4">
    <w:name w:val="heading 4"/>
    <w:basedOn w:val="Heading"/>
    <w:next w:val="BodyText"/>
    <w:qFormat/>
    <w:rsid w:val="001C7585"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Heading"/>
    <w:next w:val="BodyText"/>
    <w:qFormat/>
    <w:rsid w:val="001C7585"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rsid w:val="001C7585"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paragraph" w:styleId="Heading7">
    <w:name w:val="heading 7"/>
    <w:basedOn w:val="Heading"/>
    <w:next w:val="BodyText"/>
    <w:qFormat/>
    <w:rsid w:val="001C7585"/>
    <w:pPr>
      <w:numPr>
        <w:ilvl w:val="6"/>
        <w:numId w:val="1"/>
      </w:numPr>
      <w:outlineLvl w:val="6"/>
    </w:pPr>
    <w:rPr>
      <w:b/>
      <w:bCs/>
      <w:sz w:val="21"/>
      <w:szCs w:val="21"/>
    </w:rPr>
  </w:style>
  <w:style w:type="paragraph" w:styleId="Heading8">
    <w:name w:val="heading 8"/>
    <w:basedOn w:val="Heading"/>
    <w:next w:val="BodyText"/>
    <w:qFormat/>
    <w:rsid w:val="001C7585"/>
    <w:pPr>
      <w:numPr>
        <w:ilvl w:val="7"/>
        <w:numId w:val="1"/>
      </w:numPr>
      <w:outlineLvl w:val="7"/>
    </w:pPr>
    <w:rPr>
      <w:b/>
      <w:bCs/>
      <w:sz w:val="21"/>
      <w:szCs w:val="21"/>
    </w:rPr>
  </w:style>
  <w:style w:type="paragraph" w:styleId="Heading9">
    <w:name w:val="heading 9"/>
    <w:basedOn w:val="Heading"/>
    <w:next w:val="BodyText"/>
    <w:qFormat/>
    <w:rsid w:val="001C7585"/>
    <w:pPr>
      <w:numPr>
        <w:ilvl w:val="8"/>
        <w:numId w:val="1"/>
      </w:numPr>
      <w:outlineLvl w:val="8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sid w:val="001C7585"/>
    <w:rPr>
      <w:rFonts w:ascii="Symbol" w:hAnsi="Symbol"/>
      <w:sz w:val="22"/>
      <w:szCs w:val="22"/>
    </w:rPr>
  </w:style>
  <w:style w:type="character" w:customStyle="1" w:styleId="WW8Num3z0">
    <w:name w:val="WW8Num3z0"/>
    <w:rsid w:val="001C7585"/>
    <w:rPr>
      <w:rFonts w:ascii="Symbol" w:hAnsi="Symbol"/>
    </w:rPr>
  </w:style>
  <w:style w:type="character" w:customStyle="1" w:styleId="WW8Num4z0">
    <w:name w:val="WW8Num4z0"/>
    <w:rsid w:val="001C7585"/>
    <w:rPr>
      <w:rFonts w:ascii="Wingdings" w:hAnsi="Wingdings" w:cs="StarSymbol"/>
      <w:sz w:val="22"/>
      <w:szCs w:val="22"/>
    </w:rPr>
  </w:style>
  <w:style w:type="character" w:customStyle="1" w:styleId="WW8Num4z1">
    <w:name w:val="WW8Num4z1"/>
    <w:rsid w:val="001C7585"/>
    <w:rPr>
      <w:rFonts w:ascii="Wingdings" w:hAnsi="Wingdings" w:cs="StarSymbol"/>
      <w:sz w:val="22"/>
      <w:szCs w:val="22"/>
    </w:rPr>
  </w:style>
  <w:style w:type="character" w:customStyle="1" w:styleId="WW8Num4z2">
    <w:name w:val="WW8Num4z2"/>
    <w:rsid w:val="001C7585"/>
    <w:rPr>
      <w:rFonts w:ascii="StarSymbol" w:hAnsi="StarSymbol" w:cs="StarSymbol"/>
      <w:sz w:val="22"/>
      <w:szCs w:val="22"/>
    </w:rPr>
  </w:style>
  <w:style w:type="character" w:customStyle="1" w:styleId="WW8Num4z4">
    <w:name w:val="WW8Num4z4"/>
    <w:rsid w:val="001C7585"/>
    <w:rPr>
      <w:rFonts w:ascii="Wingdings 2" w:hAnsi="Wingdings 2" w:cs="StarSymbol"/>
      <w:sz w:val="22"/>
      <w:szCs w:val="22"/>
    </w:rPr>
  </w:style>
  <w:style w:type="character" w:customStyle="1" w:styleId="Absatz-Standardschriftart">
    <w:name w:val="Absatz-Standardschriftart"/>
    <w:rsid w:val="001C7585"/>
  </w:style>
  <w:style w:type="character" w:customStyle="1" w:styleId="WW-Absatz-Standardschriftart">
    <w:name w:val="WW-Absatz-Standardschriftart"/>
    <w:rsid w:val="001C7585"/>
  </w:style>
  <w:style w:type="character" w:customStyle="1" w:styleId="WW-Absatz-Standardschriftart1">
    <w:name w:val="WW-Absatz-Standardschriftart1"/>
    <w:rsid w:val="001C7585"/>
  </w:style>
  <w:style w:type="character" w:customStyle="1" w:styleId="WW-Absatz-Standardschriftart11">
    <w:name w:val="WW-Absatz-Standardschriftart11"/>
    <w:rsid w:val="001C7585"/>
  </w:style>
  <w:style w:type="character" w:customStyle="1" w:styleId="WW-Absatz-Standardschriftart111">
    <w:name w:val="WW-Absatz-Standardschriftart111"/>
    <w:rsid w:val="001C7585"/>
  </w:style>
  <w:style w:type="character" w:customStyle="1" w:styleId="WW-Absatz-Standardschriftart1111">
    <w:name w:val="WW-Absatz-Standardschriftart1111"/>
    <w:rsid w:val="001C7585"/>
  </w:style>
  <w:style w:type="character" w:customStyle="1" w:styleId="WW-Absatz-Standardschriftart11111">
    <w:name w:val="WW-Absatz-Standardschriftart11111"/>
    <w:rsid w:val="001C7585"/>
  </w:style>
  <w:style w:type="character" w:customStyle="1" w:styleId="WW-Absatz-Standardschriftart111111">
    <w:name w:val="WW-Absatz-Standardschriftart111111"/>
    <w:rsid w:val="001C7585"/>
  </w:style>
  <w:style w:type="character" w:customStyle="1" w:styleId="WW-Absatz-Standardschriftart1111111">
    <w:name w:val="WW-Absatz-Standardschriftart1111111"/>
    <w:rsid w:val="001C7585"/>
  </w:style>
  <w:style w:type="character" w:customStyle="1" w:styleId="WW-Absatz-Standardschriftart11111111">
    <w:name w:val="WW-Absatz-Standardschriftart11111111"/>
    <w:rsid w:val="001C7585"/>
  </w:style>
  <w:style w:type="character" w:customStyle="1" w:styleId="WW-Absatz-Standardschriftart111111111">
    <w:name w:val="WW-Absatz-Standardschriftart111111111"/>
    <w:rsid w:val="001C7585"/>
  </w:style>
  <w:style w:type="character" w:customStyle="1" w:styleId="WW-Absatz-Standardschriftart1111111111">
    <w:name w:val="WW-Absatz-Standardschriftart1111111111"/>
    <w:rsid w:val="001C7585"/>
  </w:style>
  <w:style w:type="character" w:customStyle="1" w:styleId="WW-Absatz-Standardschriftart11111111111">
    <w:name w:val="WW-Absatz-Standardschriftart11111111111"/>
    <w:rsid w:val="001C7585"/>
  </w:style>
  <w:style w:type="character" w:customStyle="1" w:styleId="WW-Absatz-Standardschriftart111111111111">
    <w:name w:val="WW-Absatz-Standardschriftart111111111111"/>
    <w:rsid w:val="001C7585"/>
  </w:style>
  <w:style w:type="character" w:customStyle="1" w:styleId="WW-Absatz-Standardschriftart1111111111111">
    <w:name w:val="WW-Absatz-Standardschriftart1111111111111"/>
    <w:rsid w:val="001C7585"/>
  </w:style>
  <w:style w:type="character" w:customStyle="1" w:styleId="WW-Absatz-Standardschriftart11111111111111">
    <w:name w:val="WW-Absatz-Standardschriftart11111111111111"/>
    <w:rsid w:val="001C7585"/>
  </w:style>
  <w:style w:type="character" w:customStyle="1" w:styleId="WW-Absatz-Standardschriftart111111111111111">
    <w:name w:val="WW-Absatz-Standardschriftart111111111111111"/>
    <w:rsid w:val="001C7585"/>
  </w:style>
  <w:style w:type="character" w:customStyle="1" w:styleId="WW-Absatz-Standardschriftart1111111111111111">
    <w:name w:val="WW-Absatz-Standardschriftart1111111111111111"/>
    <w:rsid w:val="001C7585"/>
  </w:style>
  <w:style w:type="character" w:customStyle="1" w:styleId="WW-Absatz-Standardschriftart11111111111111111">
    <w:name w:val="WW-Absatz-Standardschriftart11111111111111111"/>
    <w:rsid w:val="001C7585"/>
  </w:style>
  <w:style w:type="character" w:customStyle="1" w:styleId="WW-Absatz-Standardschriftart111111111111111111">
    <w:name w:val="WW-Absatz-Standardschriftart111111111111111111"/>
    <w:rsid w:val="001C7585"/>
  </w:style>
  <w:style w:type="character" w:customStyle="1" w:styleId="WW-Absatz-Standardschriftart1111111111111111111">
    <w:name w:val="WW-Absatz-Standardschriftart1111111111111111111"/>
    <w:rsid w:val="001C7585"/>
  </w:style>
  <w:style w:type="character" w:customStyle="1" w:styleId="WW-Absatz-Standardschriftart11111111111111111111">
    <w:name w:val="WW-Absatz-Standardschriftart11111111111111111111"/>
    <w:rsid w:val="001C7585"/>
  </w:style>
  <w:style w:type="character" w:customStyle="1" w:styleId="WW-Absatz-Standardschriftart111111111111111111111">
    <w:name w:val="WW-Absatz-Standardschriftart111111111111111111111"/>
    <w:rsid w:val="001C7585"/>
  </w:style>
  <w:style w:type="character" w:customStyle="1" w:styleId="WW-Absatz-Standardschriftart1111111111111111111111">
    <w:name w:val="WW-Absatz-Standardschriftart1111111111111111111111"/>
    <w:rsid w:val="001C7585"/>
  </w:style>
  <w:style w:type="character" w:customStyle="1" w:styleId="WW-Absatz-Standardschriftart11111111111111111111111">
    <w:name w:val="WW-Absatz-Standardschriftart11111111111111111111111"/>
    <w:rsid w:val="001C7585"/>
  </w:style>
  <w:style w:type="character" w:customStyle="1" w:styleId="WW-Absatz-Standardschriftart111111111111111111111111">
    <w:name w:val="WW-Absatz-Standardschriftart111111111111111111111111"/>
    <w:rsid w:val="001C7585"/>
  </w:style>
  <w:style w:type="character" w:customStyle="1" w:styleId="WW-Absatz-Standardschriftart1111111111111111111111111">
    <w:name w:val="WW-Absatz-Standardschriftart1111111111111111111111111"/>
    <w:rsid w:val="001C7585"/>
  </w:style>
  <w:style w:type="character" w:customStyle="1" w:styleId="WW-Absatz-Standardschriftart11111111111111111111111111">
    <w:name w:val="WW-Absatz-Standardschriftart11111111111111111111111111"/>
    <w:rsid w:val="001C7585"/>
  </w:style>
  <w:style w:type="character" w:customStyle="1" w:styleId="WW-Absatz-Standardschriftart111111111111111111111111111">
    <w:name w:val="WW-Absatz-Standardschriftart111111111111111111111111111"/>
    <w:rsid w:val="001C7585"/>
  </w:style>
  <w:style w:type="character" w:customStyle="1" w:styleId="WW-Absatz-Standardschriftart1111111111111111111111111111">
    <w:name w:val="WW-Absatz-Standardschriftart1111111111111111111111111111"/>
    <w:rsid w:val="001C7585"/>
  </w:style>
  <w:style w:type="character" w:customStyle="1" w:styleId="WW-Absatz-Standardschriftart11111111111111111111111111111">
    <w:name w:val="WW-Absatz-Standardschriftart11111111111111111111111111111"/>
    <w:rsid w:val="001C7585"/>
  </w:style>
  <w:style w:type="character" w:customStyle="1" w:styleId="WW-Absatz-Standardschriftart111111111111111111111111111111">
    <w:name w:val="WW-Absatz-Standardschriftart111111111111111111111111111111"/>
    <w:rsid w:val="001C7585"/>
  </w:style>
  <w:style w:type="character" w:customStyle="1" w:styleId="WW8Num1z0">
    <w:name w:val="WW8Num1z0"/>
    <w:rsid w:val="001C7585"/>
    <w:rPr>
      <w:rFonts w:ascii="Wingdings" w:hAnsi="Wingdings"/>
    </w:rPr>
  </w:style>
  <w:style w:type="character" w:customStyle="1" w:styleId="WW-Absatz-Standardschriftart1111111111111111111111111111111">
    <w:name w:val="WW-Absatz-Standardschriftart1111111111111111111111111111111"/>
    <w:rsid w:val="001C7585"/>
  </w:style>
  <w:style w:type="character" w:customStyle="1" w:styleId="WW-DefaultParagraphFont1">
    <w:name w:val="WW-Default Paragraph Font1"/>
    <w:rsid w:val="001C7585"/>
  </w:style>
  <w:style w:type="character" w:customStyle="1" w:styleId="Bulleted1stlineCharChar">
    <w:name w:val="Bulleted 1st line Char Char"/>
    <w:basedOn w:val="WW-DefaultParagraphFont1"/>
    <w:rsid w:val="001C7585"/>
    <w:rPr>
      <w:rFonts w:ascii="Garamond" w:hAnsi="Garamond"/>
      <w:szCs w:val="24"/>
      <w:lang w:val="en-US" w:eastAsia="ar-SA" w:bidi="ar-SA"/>
    </w:rPr>
  </w:style>
  <w:style w:type="character" w:styleId="Hyperlink">
    <w:name w:val="Hyperlink"/>
    <w:semiHidden/>
    <w:rsid w:val="001C7585"/>
    <w:rPr>
      <w:color w:val="000080"/>
      <w:u w:val="single"/>
    </w:rPr>
  </w:style>
  <w:style w:type="character" w:customStyle="1" w:styleId="Bullets">
    <w:name w:val="Bullets"/>
    <w:rsid w:val="001C7585"/>
    <w:rPr>
      <w:rFonts w:ascii="Symbol" w:eastAsia="StarSymbol" w:hAnsi="Symbol" w:cs="StarSymbol"/>
      <w:sz w:val="22"/>
      <w:szCs w:val="22"/>
    </w:rPr>
  </w:style>
  <w:style w:type="character" w:styleId="FollowedHyperlink">
    <w:name w:val="FollowedHyperlink"/>
    <w:semiHidden/>
    <w:rsid w:val="001C7585"/>
    <w:rPr>
      <w:color w:val="800000"/>
      <w:u w:val="single"/>
    </w:rPr>
  </w:style>
  <w:style w:type="paragraph" w:customStyle="1" w:styleId="Heading">
    <w:name w:val="Heading"/>
    <w:basedOn w:val="Normal"/>
    <w:next w:val="BodyText"/>
    <w:rsid w:val="001C7585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BodyText">
    <w:name w:val="Body Text"/>
    <w:basedOn w:val="Normal"/>
    <w:semiHidden/>
    <w:rsid w:val="001C7585"/>
    <w:pPr>
      <w:spacing w:after="120"/>
    </w:pPr>
  </w:style>
  <w:style w:type="paragraph" w:styleId="List">
    <w:name w:val="List"/>
    <w:basedOn w:val="BodyText"/>
    <w:semiHidden/>
    <w:rsid w:val="001C7585"/>
    <w:rPr>
      <w:rFonts w:cs="Tahoma"/>
    </w:rPr>
  </w:style>
  <w:style w:type="paragraph" w:styleId="Caption">
    <w:name w:val="caption"/>
    <w:basedOn w:val="Normal"/>
    <w:qFormat/>
    <w:rsid w:val="001C7585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1C7585"/>
    <w:pPr>
      <w:suppressLineNumbers/>
    </w:pPr>
    <w:rPr>
      <w:rFonts w:cs="Tahoma"/>
    </w:rPr>
  </w:style>
  <w:style w:type="paragraph" w:customStyle="1" w:styleId="WPHeading2">
    <w:name w:val="WP_Heading 2"/>
    <w:basedOn w:val="Normal"/>
    <w:rsid w:val="001C7585"/>
    <w:pPr>
      <w:spacing w:after="60"/>
    </w:pPr>
    <w:rPr>
      <w:rFonts w:ascii="Arial" w:hAnsi="Arial"/>
      <w:b/>
      <w:i/>
      <w:sz w:val="22"/>
      <w:szCs w:val="20"/>
    </w:rPr>
  </w:style>
  <w:style w:type="paragraph" w:styleId="Header">
    <w:name w:val="header"/>
    <w:basedOn w:val="Normal"/>
    <w:semiHidden/>
    <w:rsid w:val="001C7585"/>
    <w:pPr>
      <w:tabs>
        <w:tab w:val="center" w:pos="4320"/>
        <w:tab w:val="right" w:pos="8640"/>
      </w:tabs>
    </w:pPr>
    <w:rPr>
      <w:rFonts w:ascii="Times" w:hAnsi="Times"/>
      <w:sz w:val="22"/>
    </w:rPr>
  </w:style>
  <w:style w:type="paragraph" w:customStyle="1" w:styleId="Bulleted1stline">
    <w:name w:val="Bulleted 1st line"/>
    <w:basedOn w:val="Normal"/>
    <w:rsid w:val="001C7585"/>
    <w:pPr>
      <w:numPr>
        <w:numId w:val="3"/>
      </w:numPr>
      <w:tabs>
        <w:tab w:val="right" w:pos="6480"/>
      </w:tabs>
      <w:spacing w:before="140"/>
      <w:ind w:left="0" w:firstLine="0"/>
    </w:pPr>
  </w:style>
  <w:style w:type="paragraph" w:styleId="Footer">
    <w:name w:val="footer"/>
    <w:basedOn w:val="Normal"/>
    <w:semiHidden/>
    <w:rsid w:val="001C7585"/>
    <w:pPr>
      <w:suppressLineNumbers/>
      <w:tabs>
        <w:tab w:val="center" w:pos="5610"/>
        <w:tab w:val="right" w:pos="11220"/>
      </w:tabs>
    </w:pPr>
  </w:style>
  <w:style w:type="paragraph" w:customStyle="1" w:styleId="Heading10">
    <w:name w:val="Heading 10"/>
    <w:basedOn w:val="Heading"/>
    <w:next w:val="BodyText"/>
    <w:rsid w:val="001C7585"/>
    <w:rPr>
      <w:b/>
      <w:bCs/>
      <w:sz w:val="21"/>
      <w:szCs w:val="21"/>
    </w:rPr>
  </w:style>
  <w:style w:type="paragraph" w:styleId="ListParagraph">
    <w:name w:val="List Paragraph"/>
    <w:basedOn w:val="Normal"/>
    <w:uiPriority w:val="34"/>
    <w:qFormat/>
    <w:rsid w:val="00675B9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athleengreenhaw.com/" TargetMode="External"/><Relationship Id="rId1" Type="http://schemas.openxmlformats.org/officeDocument/2006/relationships/hyperlink" Target="mailto:Kathleen.Greenhaw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8D8920-2F7F-41C9-9E4F-4B3A24620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1046</Words>
  <Characters>5966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Planar Systems, Inc.</Company>
  <LinksUpToDate>false</LinksUpToDate>
  <CharactersWithSpaces>6999</CharactersWithSpaces>
  <SharedDoc>false</SharedDoc>
  <HLinks>
    <vt:vector size="12" baseType="variant">
      <vt:variant>
        <vt:i4>6160468</vt:i4>
      </vt:variant>
      <vt:variant>
        <vt:i4>3</vt:i4>
      </vt:variant>
      <vt:variant>
        <vt:i4>0</vt:i4>
      </vt:variant>
      <vt:variant>
        <vt:i4>5</vt:i4>
      </vt:variant>
      <vt:variant>
        <vt:lpwstr>http://www.kathleengreenhaw.com/</vt:lpwstr>
      </vt:variant>
      <vt:variant>
        <vt:lpwstr/>
      </vt:variant>
      <vt:variant>
        <vt:i4>3539008</vt:i4>
      </vt:variant>
      <vt:variant>
        <vt:i4>0</vt:i4>
      </vt:variant>
      <vt:variant>
        <vt:i4>0</vt:i4>
      </vt:variant>
      <vt:variant>
        <vt:i4>5</vt:i4>
      </vt:variant>
      <vt:variant>
        <vt:lpwstr>mailto:Kathleen.Greenhaw@gmail.com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Kathleen Greenhaw</dc:creator>
  <cp:lastModifiedBy>Kathleen Greenhaw</cp:lastModifiedBy>
  <cp:revision>2</cp:revision>
  <cp:lastPrinted>2113-01-01T08:00:00Z</cp:lastPrinted>
  <dcterms:created xsi:type="dcterms:W3CDTF">2015-04-22T05:16:00Z</dcterms:created>
  <dcterms:modified xsi:type="dcterms:W3CDTF">2015-04-22T05:16:00Z</dcterms:modified>
</cp:coreProperties>
</file>