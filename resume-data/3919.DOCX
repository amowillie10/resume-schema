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A53277" w14:textId="7471202C" w:rsidR="00293C59" w:rsidRPr="00C02E95" w:rsidRDefault="00C02E95" w:rsidP="0064787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Cambria" w:hAnsi="Cambria" w:cs="Cambria"/>
          <w:sz w:val="20"/>
          <w:szCs w:val="20"/>
        </w:rPr>
      </w:pPr>
      <w:r w:rsidRPr="00C02E95">
        <w:rPr>
          <w:rFonts w:ascii="Cambria" w:hAnsi="Cambria" w:cs="Cambria"/>
          <w:sz w:val="20"/>
          <w:szCs w:val="20"/>
        </w:rPr>
        <w:t>Micah Neumark</w:t>
      </w:r>
      <w:bookmarkStart w:id="0" w:name="_GoBack"/>
      <w:bookmarkEnd w:id="0"/>
    </w:p>
    <w:p w14:paraId="2CF55F43" w14:textId="1B1815DA" w:rsidR="00293C59" w:rsidRDefault="00293C59" w:rsidP="00293C5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right"/>
        <w:rPr>
          <w:rFonts w:ascii="Cambria" w:hAnsi="Cambria" w:cs="Cambria"/>
          <w:sz w:val="20"/>
          <w:szCs w:val="20"/>
        </w:rPr>
      </w:pPr>
      <w:r w:rsidRPr="00C02E95">
        <w:rPr>
          <w:rFonts w:ascii="Cambria" w:hAnsi="Cambria" w:cs="Cambria"/>
          <w:sz w:val="20"/>
          <w:szCs w:val="20"/>
        </w:rPr>
        <w:t>818-645-8250</w:t>
      </w:r>
    </w:p>
    <w:p w14:paraId="4FD03B26" w14:textId="41204ED3" w:rsidR="00C02E95" w:rsidRPr="00664498" w:rsidRDefault="00C02E95" w:rsidP="001B55E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262"/>
          <w:tab w:val="left" w:pos="6720"/>
          <w:tab w:val="right" w:pos="9360"/>
        </w:tabs>
        <w:autoSpaceDE w:val="0"/>
        <w:autoSpaceDN w:val="0"/>
        <w:adjustRightInd w:val="0"/>
        <w:jc w:val="right"/>
        <w:rPr>
          <w:rFonts w:ascii="Cambria" w:hAnsi="Cambria" w:cs="Cambria"/>
          <w:sz w:val="20"/>
          <w:szCs w:val="20"/>
        </w:rPr>
      </w:pPr>
      <w:r w:rsidRPr="00C02E95">
        <w:rPr>
          <w:rFonts w:ascii="Cambria" w:hAnsi="Cambria" w:cs="Cambria"/>
          <w:sz w:val="20"/>
          <w:szCs w:val="20"/>
        </w:rPr>
        <w:tab/>
      </w:r>
      <w:r w:rsidRPr="00C02E95">
        <w:rPr>
          <w:rFonts w:ascii="Cambria" w:hAnsi="Cambria" w:cs="Cambria"/>
          <w:sz w:val="20"/>
          <w:szCs w:val="20"/>
        </w:rPr>
        <w:tab/>
      </w:r>
      <w:r w:rsidRPr="00C02E95">
        <w:rPr>
          <w:rFonts w:ascii="Cambria" w:hAnsi="Cambria" w:cs="Cambria"/>
          <w:sz w:val="20"/>
          <w:szCs w:val="20"/>
        </w:rPr>
        <w:tab/>
      </w:r>
      <w:r w:rsidRPr="00C02E95">
        <w:rPr>
          <w:rFonts w:ascii="Cambria" w:hAnsi="Cambria" w:cs="Cambria"/>
          <w:sz w:val="20"/>
          <w:szCs w:val="20"/>
        </w:rPr>
        <w:tab/>
      </w:r>
      <w:r w:rsidRPr="00C02E95">
        <w:rPr>
          <w:rFonts w:ascii="Cambria" w:hAnsi="Cambria" w:cs="Cambria"/>
          <w:sz w:val="20"/>
          <w:szCs w:val="20"/>
        </w:rPr>
        <w:tab/>
      </w:r>
      <w:r w:rsidRPr="00C02E95">
        <w:rPr>
          <w:rFonts w:ascii="Cambria" w:hAnsi="Cambria" w:cs="Cambria"/>
          <w:sz w:val="20"/>
          <w:szCs w:val="20"/>
        </w:rPr>
        <w:tab/>
      </w:r>
      <w:r w:rsidRPr="00C02E95">
        <w:rPr>
          <w:rFonts w:ascii="Cambria" w:hAnsi="Cambria" w:cs="Cambria"/>
          <w:sz w:val="20"/>
          <w:szCs w:val="20"/>
        </w:rPr>
        <w:tab/>
      </w:r>
      <w:r w:rsidRPr="00C02E95">
        <w:rPr>
          <w:rFonts w:ascii="Cambria" w:hAnsi="Cambria" w:cs="Cambria"/>
          <w:sz w:val="20"/>
          <w:szCs w:val="20"/>
        </w:rPr>
        <w:tab/>
      </w:r>
      <w:r w:rsidRPr="00C02E95">
        <w:rPr>
          <w:rFonts w:ascii="Cambria" w:hAnsi="Cambria" w:cs="Cambria"/>
          <w:sz w:val="20"/>
          <w:szCs w:val="20"/>
        </w:rPr>
        <w:tab/>
      </w:r>
      <w:r w:rsidRPr="00C02E95">
        <w:rPr>
          <w:rFonts w:ascii="Cambria" w:hAnsi="Cambria" w:cs="Cambria"/>
          <w:sz w:val="20"/>
          <w:szCs w:val="20"/>
        </w:rPr>
        <w:tab/>
      </w:r>
      <w:r w:rsidRPr="00C02E95">
        <w:rPr>
          <w:rFonts w:ascii="Cambria" w:hAnsi="Cambria" w:cs="Cambria"/>
          <w:sz w:val="20"/>
          <w:szCs w:val="20"/>
        </w:rPr>
        <w:tab/>
      </w:r>
      <w:r w:rsidRPr="00C02E95">
        <w:rPr>
          <w:rFonts w:ascii="Cambria" w:hAnsi="Cambria" w:cs="Cambria"/>
          <w:sz w:val="20"/>
          <w:szCs w:val="20"/>
        </w:rPr>
        <w:tab/>
      </w:r>
      <w:r w:rsidRPr="00C02E95">
        <w:rPr>
          <w:rFonts w:ascii="Cambria" w:hAnsi="Cambria" w:cs="Cambria"/>
          <w:sz w:val="20"/>
          <w:szCs w:val="20"/>
        </w:rPr>
        <w:tab/>
      </w:r>
      <w:r w:rsidRPr="00C02E95">
        <w:rPr>
          <w:rFonts w:ascii="Cambria" w:hAnsi="Cambria" w:cs="Cambria"/>
          <w:sz w:val="20"/>
          <w:szCs w:val="20"/>
        </w:rPr>
        <w:tab/>
        <w:t>mneumark@gmail.com</w:t>
      </w:r>
    </w:p>
    <w:p w14:paraId="41109B9E" w14:textId="61F666FD" w:rsidR="00C20845" w:rsidRPr="00DD3C99" w:rsidRDefault="00C02E95" w:rsidP="00C02E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b/>
          <w:bCs/>
          <w:spacing w:val="56"/>
          <w:kern w:val="1"/>
        </w:rPr>
      </w:pPr>
      <w:r w:rsidRPr="00DD3C99">
        <w:rPr>
          <w:rFonts w:ascii="Cambria" w:hAnsi="Cambria" w:cs="Cambria"/>
          <w:b/>
          <w:bCs/>
          <w:spacing w:val="56"/>
          <w:kern w:val="1"/>
        </w:rPr>
        <w:t>Experience</w:t>
      </w:r>
    </w:p>
    <w:p w14:paraId="7E4999EC" w14:textId="6AFD5FC0" w:rsidR="00450A01" w:rsidRPr="00450A01" w:rsidRDefault="00450A01" w:rsidP="00C02E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b/>
          <w:bCs/>
          <w:sz w:val="20"/>
          <w:szCs w:val="20"/>
        </w:rPr>
      </w:pPr>
      <w:r>
        <w:rPr>
          <w:rFonts w:ascii="Cambria" w:hAnsi="Cambria" w:cs="Cambria"/>
          <w:b/>
          <w:bCs/>
          <w:sz w:val="20"/>
          <w:szCs w:val="20"/>
        </w:rPr>
        <w:t>Senior Software Developer, Rent.com</w:t>
      </w:r>
      <w:r w:rsidR="00DF3BE2">
        <w:rPr>
          <w:rFonts w:ascii="Cambria" w:hAnsi="Cambria" w:cs="Cambria"/>
          <w:b/>
          <w:bCs/>
          <w:sz w:val="20"/>
          <w:szCs w:val="20"/>
        </w:rPr>
        <w:t xml:space="preserve"> </w:t>
      </w:r>
      <w:r w:rsidR="00DF3BE2" w:rsidRPr="00C02E95">
        <w:rPr>
          <w:rFonts w:ascii="Cambria" w:hAnsi="Cambria" w:cs="Cambria"/>
          <w:b/>
          <w:bCs/>
          <w:sz w:val="20"/>
          <w:szCs w:val="20"/>
        </w:rPr>
        <w:t>—</w:t>
      </w:r>
      <w:r w:rsidR="00DF3BE2">
        <w:rPr>
          <w:rFonts w:ascii="Cambria" w:hAnsi="Cambria" w:cs="Cambria"/>
          <w:b/>
          <w:bCs/>
          <w:sz w:val="20"/>
          <w:szCs w:val="20"/>
        </w:rPr>
        <w:t xml:space="preserve"> 2013-Current</w:t>
      </w:r>
    </w:p>
    <w:p w14:paraId="2959F6C8" w14:textId="2B3A3B9C" w:rsidR="0060797E" w:rsidRPr="0060797E" w:rsidRDefault="0060797E" w:rsidP="0060797E">
      <w:pPr>
        <w:pStyle w:val="ListParagraph"/>
        <w:widowControl w:val="0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80" w:hanging="180"/>
        <w:rPr>
          <w:rFonts w:ascii="Cambria" w:hAnsi="Cambria" w:cs="Cambria"/>
          <w:bCs/>
          <w:sz w:val="20"/>
          <w:szCs w:val="20"/>
        </w:rPr>
      </w:pPr>
      <w:r w:rsidRPr="0060797E">
        <w:rPr>
          <w:rFonts w:ascii="Cambria" w:hAnsi="Cambria" w:cs="Cambria"/>
          <w:bCs/>
          <w:sz w:val="20"/>
          <w:szCs w:val="20"/>
        </w:rPr>
        <w:t xml:space="preserve">Develops back end code in Perl to maintain and enhance the responsive Rent.com website, working in a Scrum environment and using an MVC framework. </w:t>
      </w:r>
    </w:p>
    <w:p w14:paraId="7B5D2E52" w14:textId="77777777" w:rsidR="0060797E" w:rsidRPr="0060797E" w:rsidRDefault="0060797E" w:rsidP="0060797E">
      <w:pPr>
        <w:pStyle w:val="ListParagraph"/>
        <w:widowControl w:val="0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80" w:hanging="180"/>
        <w:rPr>
          <w:rFonts w:ascii="Cambria" w:hAnsi="Cambria" w:cs="Cambria"/>
          <w:bCs/>
          <w:sz w:val="20"/>
          <w:szCs w:val="20"/>
        </w:rPr>
      </w:pPr>
      <w:r w:rsidRPr="0060797E">
        <w:rPr>
          <w:rFonts w:ascii="Cambria" w:hAnsi="Cambria" w:cs="Cambria"/>
          <w:bCs/>
          <w:sz w:val="20"/>
          <w:szCs w:val="20"/>
        </w:rPr>
        <w:t xml:space="preserve">Optimizes and develops SQL queries that retrieve customer data to create a more personalized user experience. </w:t>
      </w:r>
    </w:p>
    <w:p w14:paraId="2A9464D6" w14:textId="77777777" w:rsidR="0060797E" w:rsidRPr="0060797E" w:rsidRDefault="0060797E" w:rsidP="0060797E">
      <w:pPr>
        <w:pStyle w:val="ListParagraph"/>
        <w:widowControl w:val="0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80" w:hanging="180"/>
        <w:rPr>
          <w:rFonts w:ascii="Cambria" w:hAnsi="Cambria" w:cs="Cambria"/>
          <w:bCs/>
          <w:sz w:val="20"/>
          <w:szCs w:val="20"/>
        </w:rPr>
      </w:pPr>
      <w:r w:rsidRPr="0060797E">
        <w:rPr>
          <w:rFonts w:ascii="Cambria" w:hAnsi="Cambria" w:cs="Cambria"/>
          <w:bCs/>
          <w:sz w:val="20"/>
          <w:szCs w:val="20"/>
        </w:rPr>
        <w:t xml:space="preserve">Designed and implemented a configuration-driven email </w:t>
      </w:r>
      <w:proofErr w:type="spellStart"/>
      <w:r w:rsidRPr="0060797E">
        <w:rPr>
          <w:rFonts w:ascii="Cambria" w:hAnsi="Cambria" w:cs="Cambria"/>
          <w:bCs/>
          <w:sz w:val="20"/>
          <w:szCs w:val="20"/>
        </w:rPr>
        <w:t>templating</w:t>
      </w:r>
      <w:proofErr w:type="spellEnd"/>
      <w:r w:rsidRPr="0060797E">
        <w:rPr>
          <w:rFonts w:ascii="Cambria" w:hAnsi="Cambria" w:cs="Cambria"/>
          <w:bCs/>
          <w:sz w:val="20"/>
          <w:szCs w:val="20"/>
        </w:rPr>
        <w:t xml:space="preserve"> system in order to more dynamically generate emails and conceived and created an email campaign management system, both of which expedite development and increase stability. </w:t>
      </w:r>
    </w:p>
    <w:p w14:paraId="3B5A0392" w14:textId="77777777" w:rsidR="0060797E" w:rsidRPr="0060797E" w:rsidRDefault="0060797E" w:rsidP="0060797E">
      <w:pPr>
        <w:pStyle w:val="ListParagraph"/>
        <w:widowControl w:val="0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80" w:hanging="180"/>
        <w:rPr>
          <w:rFonts w:ascii="Cambria" w:hAnsi="Cambria" w:cs="Cambria"/>
          <w:bCs/>
          <w:sz w:val="20"/>
          <w:szCs w:val="20"/>
        </w:rPr>
      </w:pPr>
      <w:r w:rsidRPr="0060797E">
        <w:rPr>
          <w:rFonts w:ascii="Cambria" w:hAnsi="Cambria" w:cs="Cambria"/>
          <w:bCs/>
          <w:sz w:val="20"/>
          <w:szCs w:val="20"/>
        </w:rPr>
        <w:t xml:space="preserve">Designed and implemented new password authentication system to better protect users personal information. </w:t>
      </w:r>
    </w:p>
    <w:p w14:paraId="0747DA80" w14:textId="192B2FDD" w:rsidR="0060797E" w:rsidRPr="0060797E" w:rsidRDefault="0060797E" w:rsidP="0060797E">
      <w:pPr>
        <w:pStyle w:val="ListParagraph"/>
        <w:widowControl w:val="0"/>
        <w:numPr>
          <w:ilvl w:val="0"/>
          <w:numId w:val="1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80" w:hanging="180"/>
        <w:rPr>
          <w:rFonts w:ascii="Cambria" w:hAnsi="Cambria" w:cs="Cambria"/>
          <w:bCs/>
          <w:sz w:val="20"/>
          <w:szCs w:val="20"/>
        </w:rPr>
      </w:pPr>
      <w:r w:rsidRPr="0060797E">
        <w:rPr>
          <w:rFonts w:ascii="Cambria" w:hAnsi="Cambria" w:cs="Cambria"/>
          <w:bCs/>
          <w:sz w:val="20"/>
          <w:szCs w:val="20"/>
        </w:rPr>
        <w:t xml:space="preserve">Assists in project vetting and planning, and participates in peer code review. </w:t>
      </w:r>
    </w:p>
    <w:p w14:paraId="443B0A8A" w14:textId="77777777" w:rsidR="0060797E" w:rsidRPr="0060797E" w:rsidRDefault="0060797E" w:rsidP="0060797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b/>
          <w:bCs/>
          <w:sz w:val="20"/>
          <w:szCs w:val="20"/>
        </w:rPr>
      </w:pPr>
    </w:p>
    <w:p w14:paraId="202C141A" w14:textId="28103211" w:rsidR="00C02E95" w:rsidRPr="0060797E" w:rsidRDefault="00F4021B" w:rsidP="0060797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b/>
          <w:bCs/>
          <w:sz w:val="20"/>
          <w:szCs w:val="20"/>
        </w:rPr>
      </w:pPr>
      <w:r w:rsidRPr="0060797E">
        <w:rPr>
          <w:rFonts w:ascii="Cambria" w:hAnsi="Cambria" w:cs="Cambria"/>
          <w:b/>
          <w:bCs/>
          <w:sz w:val="20"/>
          <w:szCs w:val="20"/>
        </w:rPr>
        <w:t xml:space="preserve">Senior </w:t>
      </w:r>
      <w:r w:rsidR="00C02E95" w:rsidRPr="0060797E">
        <w:rPr>
          <w:rFonts w:ascii="Cambria" w:hAnsi="Cambria" w:cs="Cambria"/>
          <w:b/>
          <w:bCs/>
          <w:sz w:val="20"/>
          <w:szCs w:val="20"/>
        </w:rPr>
        <w:t>Software Developer, Client Development, Experian CheetahMail — 2009-</w:t>
      </w:r>
      <w:r w:rsidR="00C80C2E" w:rsidRPr="0060797E">
        <w:rPr>
          <w:rFonts w:ascii="Cambria" w:hAnsi="Cambria" w:cs="Cambria"/>
          <w:b/>
          <w:bCs/>
          <w:sz w:val="20"/>
          <w:szCs w:val="20"/>
        </w:rPr>
        <w:t>2013</w:t>
      </w:r>
    </w:p>
    <w:p w14:paraId="17FA59B6" w14:textId="221EE460" w:rsidR="00450A01" w:rsidRDefault="00C80C2E" w:rsidP="00450A01">
      <w:pPr>
        <w:pStyle w:val="ListParagraph"/>
        <w:widowControl w:val="0"/>
        <w:numPr>
          <w:ilvl w:val="0"/>
          <w:numId w:val="1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80" w:hanging="180"/>
        <w:rPr>
          <w:rFonts w:ascii="Cambria" w:hAnsi="Cambria" w:cs="Cambria"/>
          <w:sz w:val="20"/>
          <w:szCs w:val="20"/>
        </w:rPr>
      </w:pPr>
      <w:r w:rsidRPr="00450A01">
        <w:rPr>
          <w:rFonts w:ascii="Cambria" w:hAnsi="Cambria" w:cs="Cambria"/>
          <w:sz w:val="20"/>
          <w:szCs w:val="20"/>
        </w:rPr>
        <w:t>Developed new custom processes</w:t>
      </w:r>
      <w:r w:rsidR="00DA387D">
        <w:rPr>
          <w:rFonts w:ascii="Cambria" w:hAnsi="Cambria" w:cs="Cambria"/>
          <w:sz w:val="20"/>
          <w:szCs w:val="20"/>
        </w:rPr>
        <w:t xml:space="preserve"> and troubleshot pre-existing processes </w:t>
      </w:r>
      <w:r w:rsidRPr="00450A01">
        <w:rPr>
          <w:rFonts w:ascii="Cambria" w:hAnsi="Cambria" w:cs="Cambria"/>
          <w:sz w:val="20"/>
          <w:szCs w:val="20"/>
        </w:rPr>
        <w:t>that organize customer data in Perl for many prominent clients</w:t>
      </w:r>
      <w:r w:rsidR="00DA387D">
        <w:rPr>
          <w:rFonts w:ascii="Cambria" w:hAnsi="Cambria" w:cs="Cambria"/>
          <w:sz w:val="20"/>
          <w:szCs w:val="20"/>
        </w:rPr>
        <w:t>,</w:t>
      </w:r>
      <w:r w:rsidRPr="00450A01">
        <w:rPr>
          <w:rFonts w:ascii="Cambria" w:hAnsi="Cambria" w:cs="Cambria"/>
          <w:sz w:val="20"/>
          <w:szCs w:val="20"/>
        </w:rPr>
        <w:t xml:space="preserve"> allowing them to implement high-volume email marketing </w:t>
      </w:r>
      <w:r w:rsidR="00DA387D">
        <w:rPr>
          <w:rFonts w:ascii="Cambria" w:hAnsi="Cambria" w:cs="Cambria"/>
          <w:sz w:val="20"/>
          <w:szCs w:val="20"/>
        </w:rPr>
        <w:t>programs</w:t>
      </w:r>
      <w:r w:rsidR="008C03B2">
        <w:rPr>
          <w:rFonts w:ascii="Cambria" w:hAnsi="Cambria" w:cs="Cambria"/>
          <w:sz w:val="20"/>
          <w:szCs w:val="20"/>
        </w:rPr>
        <w:t>.</w:t>
      </w:r>
      <w:r w:rsidR="00DA387D">
        <w:rPr>
          <w:rFonts w:ascii="Cambria" w:hAnsi="Cambria" w:cs="Cambria"/>
          <w:sz w:val="20"/>
          <w:szCs w:val="20"/>
        </w:rPr>
        <w:t xml:space="preserve"> </w:t>
      </w:r>
    </w:p>
    <w:p w14:paraId="1FFFA63A" w14:textId="77777777" w:rsidR="00166D59" w:rsidRDefault="00450A01" w:rsidP="00166D59">
      <w:pPr>
        <w:pStyle w:val="ListParagraph"/>
        <w:widowControl w:val="0"/>
        <w:numPr>
          <w:ilvl w:val="0"/>
          <w:numId w:val="1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80" w:hanging="180"/>
        <w:rPr>
          <w:rFonts w:ascii="Cambria" w:hAnsi="Cambria" w:cs="Cambria"/>
          <w:sz w:val="20"/>
          <w:szCs w:val="20"/>
        </w:rPr>
      </w:pPr>
      <w:r w:rsidRPr="00450A01">
        <w:rPr>
          <w:rFonts w:ascii="Cambria" w:hAnsi="Cambria" w:cs="Cambria"/>
          <w:sz w:val="20"/>
          <w:szCs w:val="20"/>
        </w:rPr>
        <w:t xml:space="preserve">Developed new integrations with partner companies using PHP, MySQL, </w:t>
      </w:r>
      <w:proofErr w:type="spellStart"/>
      <w:r w:rsidRPr="00450A01">
        <w:rPr>
          <w:rFonts w:ascii="Cambria" w:hAnsi="Cambria" w:cs="Cambria"/>
          <w:sz w:val="20"/>
          <w:szCs w:val="20"/>
        </w:rPr>
        <w:t>CodeIgniter</w:t>
      </w:r>
      <w:proofErr w:type="spellEnd"/>
      <w:r w:rsidRPr="00450A01">
        <w:rPr>
          <w:rFonts w:ascii="Cambria" w:hAnsi="Cambria" w:cs="Cambria"/>
          <w:sz w:val="20"/>
          <w:szCs w:val="20"/>
        </w:rPr>
        <w:t>, SOAP, and REST, enabling companies to take advantage of new features provided by our partner companies.</w:t>
      </w:r>
    </w:p>
    <w:p w14:paraId="7DEA0D8F" w14:textId="772D54DC" w:rsidR="00925B90" w:rsidRPr="00166D59" w:rsidRDefault="00C80C2E" w:rsidP="00166D59">
      <w:pPr>
        <w:pStyle w:val="ListParagraph"/>
        <w:widowControl w:val="0"/>
        <w:numPr>
          <w:ilvl w:val="0"/>
          <w:numId w:val="1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80" w:hanging="180"/>
        <w:rPr>
          <w:rFonts w:ascii="Cambria" w:hAnsi="Cambria" w:cs="Cambria"/>
          <w:sz w:val="20"/>
          <w:szCs w:val="20"/>
        </w:rPr>
      </w:pPr>
      <w:r w:rsidRPr="00166D59">
        <w:rPr>
          <w:rFonts w:ascii="Cambria" w:hAnsi="Cambria" w:cs="Cambria"/>
          <w:sz w:val="20"/>
          <w:szCs w:val="20"/>
        </w:rPr>
        <w:t>Customized Remarketing data programs using P</w:t>
      </w:r>
      <w:r w:rsidR="006015F0" w:rsidRPr="00166D59">
        <w:rPr>
          <w:rFonts w:ascii="Cambria" w:hAnsi="Cambria" w:cs="Cambria"/>
          <w:sz w:val="20"/>
          <w:szCs w:val="20"/>
        </w:rPr>
        <w:t xml:space="preserve">ython and OOP, which </w:t>
      </w:r>
      <w:r w:rsidR="008C03B2" w:rsidRPr="00166D59">
        <w:rPr>
          <w:rFonts w:ascii="Cambria" w:hAnsi="Cambria" w:cs="Cambria"/>
          <w:sz w:val="20"/>
          <w:szCs w:val="20"/>
        </w:rPr>
        <w:t>facilitate</w:t>
      </w:r>
      <w:r w:rsidRPr="00166D59">
        <w:rPr>
          <w:rFonts w:ascii="Cambria" w:hAnsi="Cambria" w:cs="Cambria"/>
          <w:sz w:val="20"/>
          <w:szCs w:val="20"/>
        </w:rPr>
        <w:t xml:space="preserve"> email campaigns based on purchases, abandoned carts, and previously viewed products </w:t>
      </w:r>
      <w:r w:rsidR="00166D59" w:rsidRPr="00166D59">
        <w:rPr>
          <w:rFonts w:ascii="Cambria" w:hAnsi="Cambria" w:cs="Cambria"/>
          <w:sz w:val="20"/>
          <w:szCs w:val="20"/>
        </w:rPr>
        <w:t xml:space="preserve">and </w:t>
      </w:r>
      <w:r w:rsidR="00166D59">
        <w:rPr>
          <w:rFonts w:ascii="Cambria" w:hAnsi="Cambria" w:cs="Cambria"/>
          <w:sz w:val="20"/>
          <w:szCs w:val="20"/>
        </w:rPr>
        <w:t>a</w:t>
      </w:r>
      <w:r w:rsidR="00166D59" w:rsidRPr="00166D59">
        <w:rPr>
          <w:rFonts w:ascii="Cambria" w:hAnsi="Cambria" w:cs="Cambria"/>
          <w:sz w:val="20"/>
          <w:szCs w:val="20"/>
        </w:rPr>
        <w:t>cted as the Remarketing expert for Client Development nationally and was responsible for training West Coast Client Development</w:t>
      </w:r>
      <w:r w:rsidR="00166D59">
        <w:rPr>
          <w:rFonts w:ascii="Cambria" w:hAnsi="Cambria" w:cs="Cambria"/>
          <w:sz w:val="20"/>
          <w:szCs w:val="20"/>
        </w:rPr>
        <w:t>.</w:t>
      </w:r>
    </w:p>
    <w:p w14:paraId="4248D4C2" w14:textId="39829762" w:rsidR="00450A01" w:rsidRPr="00450A01" w:rsidRDefault="00DD3C99" w:rsidP="00450A01">
      <w:pPr>
        <w:pStyle w:val="ListParagraph"/>
        <w:widowControl w:val="0"/>
        <w:numPr>
          <w:ilvl w:val="0"/>
          <w:numId w:val="1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80" w:hanging="180"/>
        <w:rPr>
          <w:rFonts w:ascii="Cambria" w:hAnsi="Cambria" w:cs="Cambria"/>
          <w:sz w:val="20"/>
          <w:szCs w:val="20"/>
        </w:rPr>
      </w:pPr>
      <w:r>
        <w:rPr>
          <w:rFonts w:ascii="Cambria" w:hAnsi="Cambria" w:cs="Cambria"/>
          <w:sz w:val="20"/>
          <w:szCs w:val="20"/>
        </w:rPr>
        <w:t xml:space="preserve">Determined the scope and methods </w:t>
      </w:r>
      <w:r w:rsidR="00C80C2E" w:rsidRPr="00450A01">
        <w:rPr>
          <w:rFonts w:ascii="Cambria" w:hAnsi="Cambria" w:cs="Cambria"/>
          <w:sz w:val="20"/>
          <w:szCs w:val="20"/>
        </w:rPr>
        <w:t>for upcoming projects and pa</w:t>
      </w:r>
      <w:r>
        <w:rPr>
          <w:rFonts w:ascii="Cambria" w:hAnsi="Cambria" w:cs="Cambria"/>
          <w:sz w:val="20"/>
          <w:szCs w:val="20"/>
        </w:rPr>
        <w:t>rticipated in peer code reviews.</w:t>
      </w:r>
    </w:p>
    <w:p w14:paraId="6A1C7A76" w14:textId="55E802B5" w:rsidR="00450A01" w:rsidRPr="00450A01" w:rsidRDefault="00C80C2E" w:rsidP="00450A01">
      <w:pPr>
        <w:pStyle w:val="ListParagraph"/>
        <w:widowControl w:val="0"/>
        <w:numPr>
          <w:ilvl w:val="0"/>
          <w:numId w:val="15"/>
        </w:num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80" w:hanging="180"/>
        <w:rPr>
          <w:rFonts w:ascii="Cambria" w:hAnsi="Cambria" w:cs="Cambria"/>
          <w:sz w:val="20"/>
          <w:szCs w:val="20"/>
        </w:rPr>
      </w:pPr>
      <w:r w:rsidRPr="00450A01">
        <w:rPr>
          <w:rFonts w:ascii="Cambria" w:hAnsi="Cambria" w:cs="Cambria"/>
          <w:sz w:val="20"/>
          <w:szCs w:val="20"/>
        </w:rPr>
        <w:t xml:space="preserve">Developed data organization tools in </w:t>
      </w:r>
      <w:r w:rsidR="0040600D">
        <w:rPr>
          <w:rFonts w:ascii="Cambria" w:hAnsi="Cambria" w:cs="Cambria"/>
          <w:sz w:val="20"/>
          <w:szCs w:val="20"/>
        </w:rPr>
        <w:t xml:space="preserve">SQLite </w:t>
      </w:r>
      <w:r w:rsidR="00DF239D">
        <w:rPr>
          <w:rFonts w:ascii="Cambria" w:hAnsi="Cambria" w:cs="Cambria"/>
          <w:sz w:val="20"/>
          <w:szCs w:val="20"/>
        </w:rPr>
        <w:t>for</w:t>
      </w:r>
      <w:r w:rsidRPr="00450A01">
        <w:rPr>
          <w:rFonts w:ascii="Cambria" w:hAnsi="Cambria" w:cs="Cambria"/>
          <w:sz w:val="20"/>
          <w:szCs w:val="20"/>
        </w:rPr>
        <w:t xml:space="preserve"> </w:t>
      </w:r>
      <w:r w:rsidR="0040600D">
        <w:rPr>
          <w:rFonts w:ascii="Cambria" w:hAnsi="Cambria" w:cs="Cambria"/>
          <w:sz w:val="20"/>
          <w:szCs w:val="20"/>
        </w:rPr>
        <w:t>employees</w:t>
      </w:r>
      <w:r w:rsidRPr="00450A01">
        <w:rPr>
          <w:rFonts w:ascii="Cambria" w:hAnsi="Cambria" w:cs="Cambria"/>
          <w:sz w:val="20"/>
          <w:szCs w:val="20"/>
        </w:rPr>
        <w:t xml:space="preserve"> to develop processes more efficiently </w:t>
      </w:r>
      <w:r w:rsidR="0040600D">
        <w:rPr>
          <w:rFonts w:ascii="Cambria" w:hAnsi="Cambria" w:cs="Cambria"/>
          <w:sz w:val="20"/>
          <w:szCs w:val="20"/>
        </w:rPr>
        <w:t>to increase client satisfaction and reduce</w:t>
      </w:r>
      <w:r w:rsidRPr="00450A01">
        <w:rPr>
          <w:rFonts w:ascii="Cambria" w:hAnsi="Cambria" w:cs="Cambria"/>
          <w:sz w:val="20"/>
          <w:szCs w:val="20"/>
        </w:rPr>
        <w:t xml:space="preserve"> costs. Create</w:t>
      </w:r>
      <w:r w:rsidR="0040600D">
        <w:rPr>
          <w:rFonts w:ascii="Cambria" w:hAnsi="Cambria" w:cs="Cambria"/>
          <w:sz w:val="20"/>
          <w:szCs w:val="20"/>
        </w:rPr>
        <w:t xml:space="preserve">d </w:t>
      </w:r>
      <w:r w:rsidR="00132CBA">
        <w:rPr>
          <w:rFonts w:ascii="Cambria" w:hAnsi="Cambria" w:cs="Cambria"/>
          <w:sz w:val="20"/>
          <w:szCs w:val="20"/>
        </w:rPr>
        <w:t xml:space="preserve">Bash </w:t>
      </w:r>
      <w:r w:rsidR="0040600D">
        <w:rPr>
          <w:rFonts w:ascii="Cambria" w:hAnsi="Cambria" w:cs="Cambria"/>
          <w:sz w:val="20"/>
          <w:szCs w:val="20"/>
        </w:rPr>
        <w:t xml:space="preserve">tools </w:t>
      </w:r>
      <w:r w:rsidR="00132CBA">
        <w:rPr>
          <w:rFonts w:ascii="Cambria" w:hAnsi="Cambria" w:cs="Cambria"/>
          <w:sz w:val="20"/>
          <w:szCs w:val="20"/>
        </w:rPr>
        <w:t>f</w:t>
      </w:r>
      <w:r w:rsidR="0040600D">
        <w:rPr>
          <w:rFonts w:ascii="Cambria" w:hAnsi="Cambria" w:cs="Cambria"/>
          <w:sz w:val="20"/>
          <w:szCs w:val="20"/>
        </w:rPr>
        <w:t>or</w:t>
      </w:r>
      <w:r w:rsidRPr="00450A01">
        <w:rPr>
          <w:rFonts w:ascii="Cambria" w:hAnsi="Cambria" w:cs="Cambria"/>
          <w:sz w:val="20"/>
          <w:szCs w:val="20"/>
        </w:rPr>
        <w:t xml:space="preserve"> </w:t>
      </w:r>
      <w:r w:rsidR="0040600D">
        <w:rPr>
          <w:rFonts w:ascii="Cambria" w:hAnsi="Cambria" w:cs="Cambria"/>
          <w:sz w:val="20"/>
          <w:szCs w:val="20"/>
        </w:rPr>
        <w:t>employees</w:t>
      </w:r>
      <w:r w:rsidRPr="00450A01">
        <w:rPr>
          <w:rFonts w:ascii="Cambria" w:hAnsi="Cambria" w:cs="Cambria"/>
          <w:sz w:val="20"/>
          <w:szCs w:val="20"/>
        </w:rPr>
        <w:t xml:space="preserve"> to te</w:t>
      </w:r>
      <w:r w:rsidR="00450A01" w:rsidRPr="00450A01">
        <w:rPr>
          <w:rFonts w:ascii="Cambria" w:hAnsi="Cambria" w:cs="Cambria"/>
          <w:sz w:val="20"/>
          <w:szCs w:val="20"/>
        </w:rPr>
        <w:t xml:space="preserve">st code </w:t>
      </w:r>
      <w:r w:rsidR="0040600D">
        <w:rPr>
          <w:rFonts w:ascii="Cambria" w:hAnsi="Cambria" w:cs="Cambria"/>
          <w:sz w:val="20"/>
          <w:szCs w:val="20"/>
        </w:rPr>
        <w:t>more efficiently.</w:t>
      </w:r>
    </w:p>
    <w:p w14:paraId="3ECEF889" w14:textId="77777777" w:rsidR="00166D59" w:rsidRDefault="00166D59" w:rsidP="00C02E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b/>
          <w:bCs/>
          <w:sz w:val="20"/>
          <w:szCs w:val="20"/>
        </w:rPr>
      </w:pPr>
    </w:p>
    <w:p w14:paraId="1D2EFC2C" w14:textId="1469EDA8" w:rsidR="00C02E95" w:rsidRPr="00C02E95" w:rsidRDefault="00C02E95" w:rsidP="00C02E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b/>
          <w:bCs/>
          <w:sz w:val="20"/>
          <w:szCs w:val="20"/>
        </w:rPr>
      </w:pPr>
      <w:r w:rsidRPr="00C02E95">
        <w:rPr>
          <w:rFonts w:ascii="Cambria" w:hAnsi="Cambria" w:cs="Cambria"/>
          <w:b/>
          <w:bCs/>
          <w:sz w:val="20"/>
          <w:szCs w:val="20"/>
        </w:rPr>
        <w:t>Web Develop</w:t>
      </w:r>
      <w:r w:rsidR="00A56548">
        <w:rPr>
          <w:rFonts w:ascii="Cambria" w:hAnsi="Cambria" w:cs="Cambria"/>
          <w:b/>
          <w:bCs/>
          <w:sz w:val="20"/>
          <w:szCs w:val="20"/>
        </w:rPr>
        <w:t>er, Contract Work — 2009-2012</w:t>
      </w:r>
    </w:p>
    <w:p w14:paraId="2E8CD2D1" w14:textId="102504AE" w:rsidR="00C02E95" w:rsidRPr="000C4AF7" w:rsidRDefault="00C02E95" w:rsidP="000C4AF7">
      <w:pPr>
        <w:pStyle w:val="ListParagraph"/>
        <w:widowControl w:val="0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b/>
          <w:bCs/>
          <w:sz w:val="20"/>
          <w:szCs w:val="20"/>
        </w:rPr>
      </w:pPr>
      <w:proofErr w:type="spellStart"/>
      <w:r w:rsidRPr="000C4AF7">
        <w:rPr>
          <w:rFonts w:ascii="Cambria" w:hAnsi="Cambria" w:cs="Cambria"/>
          <w:i/>
          <w:iCs/>
          <w:sz w:val="20"/>
          <w:szCs w:val="20"/>
        </w:rPr>
        <w:t>Centinela</w:t>
      </w:r>
      <w:proofErr w:type="spellEnd"/>
      <w:r w:rsidRPr="000C4AF7">
        <w:rPr>
          <w:rFonts w:ascii="Cambria" w:hAnsi="Cambria" w:cs="Cambria"/>
          <w:i/>
          <w:iCs/>
          <w:sz w:val="20"/>
          <w:szCs w:val="20"/>
        </w:rPr>
        <w:t xml:space="preserve"> Feed and Supply- </w:t>
      </w:r>
      <w:r w:rsidRPr="000C4AF7">
        <w:rPr>
          <w:rFonts w:ascii="Cambria" w:hAnsi="Cambria" w:cs="Cambria"/>
          <w:sz w:val="20"/>
          <w:szCs w:val="20"/>
        </w:rPr>
        <w:t>Update</w:t>
      </w:r>
      <w:r w:rsidR="00450A01">
        <w:rPr>
          <w:rFonts w:ascii="Cambria" w:hAnsi="Cambria" w:cs="Cambria"/>
          <w:sz w:val="20"/>
          <w:szCs w:val="20"/>
        </w:rPr>
        <w:t>d</w:t>
      </w:r>
      <w:r w:rsidRPr="000C4AF7">
        <w:rPr>
          <w:rFonts w:ascii="Cambria" w:hAnsi="Cambria" w:cs="Cambria"/>
          <w:sz w:val="20"/>
          <w:szCs w:val="20"/>
        </w:rPr>
        <w:t xml:space="preserve"> new web content </w:t>
      </w:r>
      <w:r w:rsidR="00C821FF" w:rsidRPr="000C4AF7">
        <w:rPr>
          <w:rFonts w:ascii="Cambria" w:hAnsi="Cambria" w:cs="Cambria"/>
          <w:sz w:val="20"/>
          <w:szCs w:val="20"/>
        </w:rPr>
        <w:t>into HTML, JavaS</w:t>
      </w:r>
      <w:r w:rsidRPr="000C4AF7">
        <w:rPr>
          <w:rFonts w:ascii="Cambria" w:hAnsi="Cambria" w:cs="Cambria"/>
          <w:sz w:val="20"/>
          <w:szCs w:val="20"/>
        </w:rPr>
        <w:t xml:space="preserve">cript and CSS helping to connect the company with their customer base.  </w:t>
      </w:r>
      <w:r w:rsidR="007D7954">
        <w:rPr>
          <w:rFonts w:ascii="Cambria" w:hAnsi="Cambria" w:cs="Cambria"/>
          <w:sz w:val="20"/>
          <w:szCs w:val="20"/>
        </w:rPr>
        <w:t>Troubleshot</w:t>
      </w:r>
      <w:r w:rsidRPr="000C4AF7">
        <w:rPr>
          <w:rFonts w:ascii="Cambria" w:hAnsi="Cambria" w:cs="Cambria"/>
          <w:sz w:val="20"/>
          <w:szCs w:val="20"/>
        </w:rPr>
        <w:t xml:space="preserve"> the web site, helping to create a good </w:t>
      </w:r>
      <w:r w:rsidR="007D7954">
        <w:rPr>
          <w:rFonts w:ascii="Cambria" w:hAnsi="Cambria" w:cs="Cambria"/>
          <w:sz w:val="20"/>
          <w:szCs w:val="20"/>
        </w:rPr>
        <w:t>web experience.</w:t>
      </w:r>
    </w:p>
    <w:p w14:paraId="6B80638E" w14:textId="560C672C" w:rsidR="00C02E95" w:rsidRPr="000C4AF7" w:rsidRDefault="00C02E95" w:rsidP="000C4AF7">
      <w:pPr>
        <w:pStyle w:val="ListParagraph"/>
        <w:widowControl w:val="0"/>
        <w:numPr>
          <w:ilvl w:val="0"/>
          <w:numId w:val="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sz w:val="20"/>
          <w:szCs w:val="20"/>
        </w:rPr>
      </w:pPr>
      <w:r w:rsidRPr="000C4AF7">
        <w:rPr>
          <w:rFonts w:ascii="Cambria" w:hAnsi="Cambria" w:cs="Cambria"/>
          <w:i/>
          <w:iCs/>
          <w:sz w:val="20"/>
          <w:szCs w:val="20"/>
        </w:rPr>
        <w:t>CAST Recovery Organization</w:t>
      </w:r>
      <w:r w:rsidRPr="000C4AF7">
        <w:rPr>
          <w:rFonts w:ascii="Cambria" w:hAnsi="Cambria" w:cs="Cambria"/>
          <w:sz w:val="20"/>
          <w:szCs w:val="20"/>
        </w:rPr>
        <w:t>-</w:t>
      </w:r>
      <w:r w:rsidRPr="000C4AF7">
        <w:rPr>
          <w:rFonts w:ascii="Cambria" w:hAnsi="Cambria" w:cs="Cambria"/>
          <w:b/>
          <w:bCs/>
          <w:sz w:val="20"/>
          <w:szCs w:val="20"/>
        </w:rPr>
        <w:t xml:space="preserve"> </w:t>
      </w:r>
      <w:r w:rsidRPr="000C4AF7">
        <w:rPr>
          <w:rFonts w:ascii="Cambria" w:hAnsi="Cambria" w:cs="Cambria"/>
          <w:sz w:val="20"/>
          <w:szCs w:val="20"/>
        </w:rPr>
        <w:t>Develop</w:t>
      </w:r>
      <w:r w:rsidR="00450A01">
        <w:rPr>
          <w:rFonts w:ascii="Cambria" w:hAnsi="Cambria" w:cs="Cambria"/>
          <w:sz w:val="20"/>
          <w:szCs w:val="20"/>
        </w:rPr>
        <w:t>ed</w:t>
      </w:r>
      <w:r w:rsidRPr="000C4AF7">
        <w:rPr>
          <w:rFonts w:ascii="Cambria" w:hAnsi="Cambria" w:cs="Cambria"/>
          <w:sz w:val="20"/>
          <w:szCs w:val="20"/>
        </w:rPr>
        <w:t xml:space="preserve"> and maintain</w:t>
      </w:r>
      <w:r w:rsidR="00450A01">
        <w:rPr>
          <w:rFonts w:ascii="Cambria" w:hAnsi="Cambria" w:cs="Cambria"/>
          <w:sz w:val="20"/>
          <w:szCs w:val="20"/>
        </w:rPr>
        <w:t>ed the</w:t>
      </w:r>
      <w:r w:rsidRPr="000C4AF7">
        <w:rPr>
          <w:rFonts w:ascii="Cambria" w:hAnsi="Cambria" w:cs="Cambria"/>
          <w:sz w:val="20"/>
          <w:szCs w:val="20"/>
        </w:rPr>
        <w:t xml:space="preserve"> asset</w:t>
      </w:r>
      <w:r w:rsidR="00C821FF" w:rsidRPr="000C4AF7">
        <w:rPr>
          <w:rFonts w:ascii="Cambria" w:hAnsi="Cambria" w:cs="Cambria"/>
          <w:sz w:val="20"/>
          <w:szCs w:val="20"/>
        </w:rPr>
        <w:t xml:space="preserve"> management system in PHP, JavaS</w:t>
      </w:r>
      <w:r w:rsidR="000C4AF7">
        <w:rPr>
          <w:rFonts w:ascii="Cambria" w:hAnsi="Cambria" w:cs="Cambria"/>
          <w:sz w:val="20"/>
          <w:szCs w:val="20"/>
        </w:rPr>
        <w:t>cript, and M</w:t>
      </w:r>
      <w:r w:rsidRPr="000C4AF7">
        <w:rPr>
          <w:rFonts w:ascii="Cambria" w:hAnsi="Cambria" w:cs="Cambria"/>
          <w:sz w:val="20"/>
          <w:szCs w:val="20"/>
        </w:rPr>
        <w:t>ySQL to allow a national outpatient organization to locate professionals and to track patient progress.</w:t>
      </w:r>
    </w:p>
    <w:p w14:paraId="3778314D" w14:textId="77777777" w:rsidR="00C02E95" w:rsidRPr="000F74F8" w:rsidRDefault="00C02E95" w:rsidP="00C02E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b/>
          <w:bCs/>
          <w:sz w:val="8"/>
          <w:szCs w:val="8"/>
        </w:rPr>
      </w:pPr>
    </w:p>
    <w:p w14:paraId="19083469" w14:textId="77777777" w:rsidR="00C02E95" w:rsidRPr="00C02E95" w:rsidRDefault="00C02E95" w:rsidP="00C02E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b/>
          <w:bCs/>
          <w:sz w:val="20"/>
          <w:szCs w:val="20"/>
        </w:rPr>
      </w:pPr>
      <w:r w:rsidRPr="00C02E95">
        <w:rPr>
          <w:rFonts w:ascii="Cambria" w:hAnsi="Cambria" w:cs="Cambria"/>
          <w:b/>
          <w:bCs/>
          <w:sz w:val="20"/>
          <w:szCs w:val="20"/>
        </w:rPr>
        <w:t>Software Engineer, Banker’s Toolbox — 2007-2009</w:t>
      </w:r>
    </w:p>
    <w:p w14:paraId="6ACF6706" w14:textId="69F0A6F8" w:rsidR="00C02E95" w:rsidRPr="000C4AF7" w:rsidRDefault="00C02E95" w:rsidP="000C4AF7">
      <w:pPr>
        <w:pStyle w:val="ListParagraph"/>
        <w:widowControl w:val="0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sz w:val="20"/>
          <w:szCs w:val="20"/>
        </w:rPr>
      </w:pPr>
      <w:r w:rsidRPr="000C4AF7">
        <w:rPr>
          <w:rFonts w:ascii="Cambria" w:hAnsi="Cambria" w:cs="Cambria"/>
          <w:sz w:val="20"/>
          <w:szCs w:val="20"/>
        </w:rPr>
        <w:t>Maintained and updated deployment software for all products using VB, VBScript, and XMLUI saving corporate resources and helping to make the company more self-sufficient.</w:t>
      </w:r>
    </w:p>
    <w:p w14:paraId="31B04AF0" w14:textId="7E0AF2F3" w:rsidR="00C02E95" w:rsidRPr="000C4AF7" w:rsidRDefault="00C02E95" w:rsidP="000C4AF7">
      <w:pPr>
        <w:pStyle w:val="ListParagraph"/>
        <w:widowControl w:val="0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sz w:val="20"/>
          <w:szCs w:val="20"/>
        </w:rPr>
      </w:pPr>
      <w:r w:rsidRPr="000C4AF7">
        <w:rPr>
          <w:rFonts w:ascii="Cambria" w:hAnsi="Cambria" w:cs="Cambria"/>
          <w:sz w:val="20"/>
          <w:szCs w:val="20"/>
        </w:rPr>
        <w:t>Acted as lead programmer for Crest 1™, debugging and enhan</w:t>
      </w:r>
      <w:r w:rsidR="00D060E4">
        <w:rPr>
          <w:rFonts w:ascii="Cambria" w:hAnsi="Cambria" w:cs="Cambria"/>
          <w:sz w:val="20"/>
          <w:szCs w:val="20"/>
        </w:rPr>
        <w:t>cing problematic loan software.</w:t>
      </w:r>
    </w:p>
    <w:p w14:paraId="5337B978" w14:textId="68586986" w:rsidR="00C02E95" w:rsidRPr="000C4AF7" w:rsidRDefault="00C02E95" w:rsidP="000C4AF7">
      <w:pPr>
        <w:pStyle w:val="ListParagraph"/>
        <w:widowControl w:val="0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sz w:val="20"/>
          <w:szCs w:val="20"/>
        </w:rPr>
      </w:pPr>
      <w:r w:rsidRPr="000C4AF7">
        <w:rPr>
          <w:rFonts w:ascii="Cambria" w:hAnsi="Cambria" w:cs="Cambria"/>
          <w:sz w:val="20"/>
          <w:szCs w:val="20"/>
        </w:rPr>
        <w:t>Designed data import modules for Bam™ software</w:t>
      </w:r>
      <w:r w:rsidR="00C81A09">
        <w:rPr>
          <w:rFonts w:ascii="Cambria" w:hAnsi="Cambria" w:cs="Cambria"/>
          <w:sz w:val="20"/>
          <w:szCs w:val="20"/>
        </w:rPr>
        <w:t xml:space="preserve"> and troubleshot</w:t>
      </w:r>
      <w:r w:rsidRPr="000C4AF7">
        <w:rPr>
          <w:rFonts w:ascii="Cambria" w:hAnsi="Cambria" w:cs="Cambria"/>
          <w:sz w:val="20"/>
          <w:szCs w:val="20"/>
        </w:rPr>
        <w:t xml:space="preserve"> using XML and </w:t>
      </w:r>
      <w:r w:rsidR="00D617A7">
        <w:rPr>
          <w:rFonts w:ascii="Cambria" w:hAnsi="Cambria" w:cs="Cambria"/>
          <w:sz w:val="20"/>
          <w:szCs w:val="20"/>
        </w:rPr>
        <w:t xml:space="preserve">Microsoft </w:t>
      </w:r>
      <w:r w:rsidRPr="000C4AF7">
        <w:rPr>
          <w:rFonts w:ascii="Cambria" w:hAnsi="Cambria" w:cs="Cambria"/>
          <w:sz w:val="20"/>
          <w:szCs w:val="20"/>
        </w:rPr>
        <w:t>SQL so that customers could utilize their data in order to identify high risk accounts and potential criminal activity.</w:t>
      </w:r>
    </w:p>
    <w:p w14:paraId="0C9CDAF8" w14:textId="7123563E" w:rsidR="00C02E95" w:rsidRPr="000C4AF7" w:rsidRDefault="00C02E95" w:rsidP="000C4AF7">
      <w:pPr>
        <w:pStyle w:val="ListParagraph"/>
        <w:widowControl w:val="0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sz w:val="20"/>
          <w:szCs w:val="20"/>
        </w:rPr>
      </w:pPr>
      <w:r w:rsidRPr="000C4AF7">
        <w:rPr>
          <w:rFonts w:ascii="Cambria" w:hAnsi="Cambria" w:cs="Cambria"/>
          <w:sz w:val="20"/>
          <w:szCs w:val="20"/>
        </w:rPr>
        <w:t>D</w:t>
      </w:r>
      <w:r w:rsidR="00E62042">
        <w:rPr>
          <w:rFonts w:ascii="Cambria" w:hAnsi="Cambria" w:cs="Cambria"/>
          <w:sz w:val="20"/>
          <w:szCs w:val="20"/>
        </w:rPr>
        <w:t xml:space="preserve">eveloped custom algorithms </w:t>
      </w:r>
      <w:r w:rsidR="00C81A09">
        <w:rPr>
          <w:rFonts w:ascii="Cambria" w:hAnsi="Cambria" w:cs="Cambria"/>
          <w:sz w:val="20"/>
          <w:szCs w:val="20"/>
        </w:rPr>
        <w:t>to help banks identify high-</w:t>
      </w:r>
      <w:r w:rsidR="00166D59">
        <w:rPr>
          <w:rFonts w:ascii="Cambria" w:hAnsi="Cambria" w:cs="Cambria"/>
          <w:sz w:val="20"/>
          <w:szCs w:val="20"/>
        </w:rPr>
        <w:t>risk accounts by parsing</w:t>
      </w:r>
      <w:r w:rsidRPr="000C4AF7">
        <w:rPr>
          <w:rFonts w:ascii="Cambria" w:hAnsi="Cambria" w:cs="Cambria"/>
          <w:sz w:val="20"/>
          <w:szCs w:val="20"/>
        </w:rPr>
        <w:t xml:space="preserve"> financial data.</w:t>
      </w:r>
    </w:p>
    <w:p w14:paraId="7889242C" w14:textId="77777777" w:rsidR="00C02E95" w:rsidRPr="00C02E95" w:rsidRDefault="00C02E95" w:rsidP="00C02E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sz w:val="16"/>
          <w:szCs w:val="16"/>
        </w:rPr>
      </w:pPr>
    </w:p>
    <w:p w14:paraId="403DA226" w14:textId="77777777" w:rsidR="00C02E95" w:rsidRPr="00C02E95" w:rsidRDefault="00C02E95" w:rsidP="00C02E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b/>
          <w:bCs/>
          <w:spacing w:val="48"/>
          <w:kern w:val="1"/>
        </w:rPr>
      </w:pPr>
      <w:r w:rsidRPr="00C02E95">
        <w:rPr>
          <w:rFonts w:ascii="Cambria" w:hAnsi="Cambria" w:cs="Cambria"/>
          <w:b/>
          <w:bCs/>
          <w:spacing w:val="48"/>
          <w:kern w:val="1"/>
        </w:rPr>
        <w:t>Education</w:t>
      </w:r>
    </w:p>
    <w:p w14:paraId="17825084" w14:textId="5887C0D4" w:rsidR="00C02E95" w:rsidRPr="00C02E95" w:rsidRDefault="00C02E95" w:rsidP="00C02E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b/>
          <w:sz w:val="20"/>
          <w:szCs w:val="20"/>
        </w:rPr>
      </w:pPr>
      <w:r w:rsidRPr="00C02E95">
        <w:rPr>
          <w:rFonts w:ascii="Cambria" w:hAnsi="Cambria" w:cs="Cambria"/>
          <w:b/>
          <w:sz w:val="20"/>
          <w:szCs w:val="20"/>
        </w:rPr>
        <w:t xml:space="preserve">University of California, Santa </w:t>
      </w:r>
      <w:r w:rsidR="00DF3BE2">
        <w:rPr>
          <w:rFonts w:ascii="Cambria" w:hAnsi="Cambria" w:cs="Cambria"/>
          <w:b/>
          <w:sz w:val="20"/>
          <w:szCs w:val="20"/>
        </w:rPr>
        <w:t>Cruz, Santa Cruz, CA — 2002-2007</w:t>
      </w:r>
    </w:p>
    <w:p w14:paraId="7D57A114" w14:textId="77777777" w:rsidR="00C02E95" w:rsidRPr="00C02E95" w:rsidRDefault="00C02E95" w:rsidP="00C02E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sz w:val="20"/>
          <w:szCs w:val="20"/>
        </w:rPr>
      </w:pPr>
      <w:proofErr w:type="gramStart"/>
      <w:r w:rsidRPr="00C02E95">
        <w:rPr>
          <w:rFonts w:ascii="Cambria" w:hAnsi="Cambria" w:cs="Cambria"/>
          <w:sz w:val="20"/>
          <w:szCs w:val="20"/>
        </w:rPr>
        <w:t>• Received Bachelor of Science degree in Computer Science from Baskin Engineering.</w:t>
      </w:r>
      <w:proofErr w:type="gramEnd"/>
    </w:p>
    <w:p w14:paraId="0C10C6B9" w14:textId="75604453" w:rsidR="00C02E95" w:rsidRDefault="00C02E95" w:rsidP="00C02E95">
      <w:pPr>
        <w:widowControl w:val="0"/>
        <w:numPr>
          <w:ilvl w:val="0"/>
          <w:numId w:val="2"/>
        </w:numPr>
        <w:tabs>
          <w:tab w:val="left" w:pos="20"/>
          <w:tab w:val="left" w:pos="1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60" w:hanging="160"/>
        <w:rPr>
          <w:rFonts w:ascii="Cambria" w:hAnsi="Cambria" w:cs="Cambria"/>
          <w:sz w:val="20"/>
          <w:szCs w:val="20"/>
        </w:rPr>
      </w:pPr>
      <w:r w:rsidRPr="00C02E95">
        <w:rPr>
          <w:rFonts w:ascii="Cambria" w:hAnsi="Cambria" w:cs="Cambria"/>
          <w:sz w:val="20"/>
          <w:szCs w:val="20"/>
        </w:rPr>
        <w:t xml:space="preserve">• Courses completed using UNIX in the areas of: Programming, Operating Systems, Comparative Programming Languages, Algorithm Design, </w:t>
      </w:r>
      <w:r w:rsidR="00EB1ECB">
        <w:rPr>
          <w:rFonts w:ascii="Cambria" w:hAnsi="Cambria" w:cs="Cambria"/>
          <w:sz w:val="20"/>
          <w:szCs w:val="20"/>
        </w:rPr>
        <w:t>AI</w:t>
      </w:r>
      <w:r w:rsidRPr="00C02E95">
        <w:rPr>
          <w:rFonts w:ascii="Cambria" w:hAnsi="Cambria" w:cs="Cambria"/>
          <w:sz w:val="20"/>
          <w:szCs w:val="20"/>
        </w:rPr>
        <w:t xml:space="preserve">, Game </w:t>
      </w:r>
      <w:r w:rsidR="00EB1ECB">
        <w:rPr>
          <w:rFonts w:ascii="Cambria" w:hAnsi="Cambria" w:cs="Cambria"/>
          <w:sz w:val="20"/>
          <w:szCs w:val="20"/>
        </w:rPr>
        <w:t>AI</w:t>
      </w:r>
      <w:r w:rsidRPr="00C02E95">
        <w:rPr>
          <w:rFonts w:ascii="Cambria" w:hAnsi="Cambria" w:cs="Cambria"/>
          <w:sz w:val="20"/>
          <w:szCs w:val="20"/>
        </w:rPr>
        <w:t>, Computational Models, Graphics, Compiler Design, Data Structures, Computer Engineering.  Also completed courses in Physics, Linguistics, and Mathematics.</w:t>
      </w:r>
    </w:p>
    <w:p w14:paraId="00E9E7FB" w14:textId="77777777" w:rsidR="0062141B" w:rsidRPr="000750FC" w:rsidRDefault="0062141B" w:rsidP="00C02E95">
      <w:pPr>
        <w:widowControl w:val="0"/>
        <w:numPr>
          <w:ilvl w:val="0"/>
          <w:numId w:val="2"/>
        </w:numPr>
        <w:tabs>
          <w:tab w:val="left" w:pos="20"/>
          <w:tab w:val="left" w:pos="1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60" w:hanging="160"/>
        <w:rPr>
          <w:rFonts w:ascii="Cambria" w:hAnsi="Cambria" w:cs="Cambria"/>
          <w:sz w:val="16"/>
          <w:szCs w:val="16"/>
        </w:rPr>
      </w:pPr>
    </w:p>
    <w:p w14:paraId="7AA44F37" w14:textId="77777777" w:rsidR="00C02E95" w:rsidRPr="00C02E95" w:rsidRDefault="00C02E95" w:rsidP="00C02E95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mbria" w:hAnsi="Cambria" w:cs="Cambria"/>
          <w:b/>
          <w:bCs/>
          <w:spacing w:val="48"/>
          <w:kern w:val="1"/>
        </w:rPr>
      </w:pPr>
      <w:r w:rsidRPr="00C02E95">
        <w:rPr>
          <w:rFonts w:ascii="Cambria" w:hAnsi="Cambria" w:cs="Cambria"/>
          <w:b/>
          <w:bCs/>
          <w:spacing w:val="48"/>
          <w:kern w:val="1"/>
        </w:rPr>
        <w:t>Skills and awards</w:t>
      </w:r>
    </w:p>
    <w:p w14:paraId="0C7FF109" w14:textId="3A5E4F5D" w:rsidR="00C02E95" w:rsidRDefault="00C02E95" w:rsidP="00C02E95">
      <w:pPr>
        <w:widowControl w:val="0"/>
        <w:numPr>
          <w:ilvl w:val="0"/>
          <w:numId w:val="3"/>
        </w:numPr>
        <w:tabs>
          <w:tab w:val="left" w:pos="20"/>
          <w:tab w:val="left" w:pos="1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60" w:hanging="160"/>
        <w:rPr>
          <w:rFonts w:ascii="Cambria" w:hAnsi="Cambria" w:cs="Cambria"/>
          <w:sz w:val="20"/>
          <w:szCs w:val="20"/>
        </w:rPr>
      </w:pPr>
      <w:r w:rsidRPr="00C02E95">
        <w:rPr>
          <w:rFonts w:ascii="Cambria" w:hAnsi="Cambria" w:cs="Cambria"/>
          <w:sz w:val="20"/>
          <w:szCs w:val="20"/>
        </w:rPr>
        <w:t>• Skill sets include: C, C++, PHP, Perl, JavaScript, SQL, UNIX, VB, OOP, and all OS’s.</w:t>
      </w:r>
      <w:r w:rsidR="00B34011">
        <w:rPr>
          <w:rFonts w:ascii="Cambria" w:hAnsi="Cambria" w:cs="Cambria"/>
          <w:sz w:val="20"/>
          <w:szCs w:val="20"/>
        </w:rPr>
        <w:t xml:space="preserve"> Expert knowledge of Perl.</w:t>
      </w:r>
    </w:p>
    <w:p w14:paraId="2B6D0861" w14:textId="77777777" w:rsidR="00B34011" w:rsidRPr="00C02E95" w:rsidRDefault="00B34011" w:rsidP="00B34011">
      <w:pPr>
        <w:widowControl w:val="0"/>
        <w:numPr>
          <w:ilvl w:val="0"/>
          <w:numId w:val="3"/>
        </w:numPr>
        <w:tabs>
          <w:tab w:val="left" w:pos="20"/>
          <w:tab w:val="left" w:pos="1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60" w:hanging="160"/>
        <w:rPr>
          <w:rFonts w:ascii="Cambria" w:hAnsi="Cambria" w:cs="Cambria"/>
          <w:sz w:val="20"/>
          <w:szCs w:val="20"/>
        </w:rPr>
      </w:pPr>
      <w:r w:rsidRPr="00C02E95">
        <w:rPr>
          <w:rFonts w:ascii="Cambria" w:hAnsi="Cambria" w:cs="Cambria"/>
          <w:sz w:val="20"/>
          <w:szCs w:val="20"/>
        </w:rPr>
        <w:t>• Excels as a self-starter either in a team or autonomously.  Works well in a fast-paced environment with demanding deadlines, including the SCRUM development framework.</w:t>
      </w:r>
    </w:p>
    <w:p w14:paraId="6FEE7E37" w14:textId="133179FC" w:rsidR="00B34011" w:rsidRPr="00B34011" w:rsidRDefault="00B34011" w:rsidP="00B34011">
      <w:pPr>
        <w:widowControl w:val="0"/>
        <w:numPr>
          <w:ilvl w:val="0"/>
          <w:numId w:val="3"/>
        </w:numPr>
        <w:tabs>
          <w:tab w:val="left" w:pos="20"/>
          <w:tab w:val="left" w:pos="1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60" w:hanging="160"/>
        <w:rPr>
          <w:rFonts w:ascii="Cambria" w:hAnsi="Cambria" w:cs="Cambria"/>
          <w:sz w:val="20"/>
          <w:szCs w:val="20"/>
        </w:rPr>
      </w:pPr>
      <w:r w:rsidRPr="00C02E95">
        <w:rPr>
          <w:rFonts w:ascii="Cambria" w:hAnsi="Cambria" w:cs="Cambria"/>
          <w:sz w:val="20"/>
          <w:szCs w:val="20"/>
        </w:rPr>
        <w:t xml:space="preserve">• </w:t>
      </w:r>
      <w:proofErr w:type="gramStart"/>
      <w:r w:rsidRPr="00C02E95">
        <w:rPr>
          <w:rFonts w:ascii="Cambria" w:hAnsi="Cambria" w:cs="Cambria"/>
          <w:sz w:val="20"/>
          <w:szCs w:val="20"/>
        </w:rPr>
        <w:t>Is</w:t>
      </w:r>
      <w:proofErr w:type="gramEnd"/>
      <w:r w:rsidRPr="00C02E95">
        <w:rPr>
          <w:rFonts w:ascii="Cambria" w:hAnsi="Cambria" w:cs="Cambria"/>
          <w:sz w:val="20"/>
          <w:szCs w:val="20"/>
        </w:rPr>
        <w:t xml:space="preserve"> passionate and dedicated with a friendly and positive attitude.  Enjoys the roles of student and teacher.</w:t>
      </w:r>
    </w:p>
    <w:p w14:paraId="234EAA15" w14:textId="77777777" w:rsidR="00C02E95" w:rsidRPr="00C02E95" w:rsidRDefault="00C02E95" w:rsidP="00C02E95">
      <w:pPr>
        <w:widowControl w:val="0"/>
        <w:numPr>
          <w:ilvl w:val="0"/>
          <w:numId w:val="3"/>
        </w:numPr>
        <w:tabs>
          <w:tab w:val="left" w:pos="20"/>
          <w:tab w:val="left" w:pos="1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60" w:hanging="160"/>
        <w:rPr>
          <w:rFonts w:ascii="Cambria" w:hAnsi="Cambria" w:cs="Cambria"/>
          <w:sz w:val="20"/>
          <w:szCs w:val="20"/>
        </w:rPr>
      </w:pPr>
      <w:r w:rsidRPr="00C02E95">
        <w:rPr>
          <w:rFonts w:ascii="Cambria" w:hAnsi="Cambria" w:cs="Cambria"/>
          <w:sz w:val="20"/>
          <w:szCs w:val="20"/>
        </w:rPr>
        <w:t>• Received ITIL Foundation Level certification with a final exam score of 90 percent.</w:t>
      </w:r>
    </w:p>
    <w:p w14:paraId="58D8383F" w14:textId="2F2D4F23" w:rsidR="00B34011" w:rsidRPr="0060797E" w:rsidRDefault="00C02E95" w:rsidP="00C20845">
      <w:pPr>
        <w:widowControl w:val="0"/>
        <w:numPr>
          <w:ilvl w:val="0"/>
          <w:numId w:val="3"/>
        </w:numPr>
        <w:tabs>
          <w:tab w:val="left" w:pos="20"/>
          <w:tab w:val="left" w:pos="1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60" w:hanging="160"/>
        <w:rPr>
          <w:rFonts w:ascii="Cambria" w:hAnsi="Cambria" w:cs="Cambria"/>
          <w:sz w:val="20"/>
          <w:szCs w:val="20"/>
        </w:rPr>
      </w:pPr>
      <w:r w:rsidRPr="00C02E95">
        <w:rPr>
          <w:rFonts w:ascii="Cambria" w:hAnsi="Cambria" w:cs="Cambria"/>
          <w:sz w:val="20"/>
          <w:szCs w:val="20"/>
        </w:rPr>
        <w:t xml:space="preserve">• </w:t>
      </w:r>
      <w:proofErr w:type="gramStart"/>
      <w:r w:rsidRPr="00C02E95">
        <w:rPr>
          <w:rFonts w:ascii="Cambria" w:hAnsi="Cambria" w:cs="Cambria"/>
          <w:sz w:val="20"/>
          <w:szCs w:val="20"/>
        </w:rPr>
        <w:t>Received</w:t>
      </w:r>
      <w:proofErr w:type="gramEnd"/>
      <w:r w:rsidRPr="00C02E95">
        <w:rPr>
          <w:rFonts w:ascii="Cambria" w:hAnsi="Cambria" w:cs="Cambria"/>
          <w:sz w:val="20"/>
          <w:szCs w:val="20"/>
        </w:rPr>
        <w:t xml:space="preserve"> numerous Spot Awards at </w:t>
      </w:r>
      <w:r w:rsidR="0060797E">
        <w:rPr>
          <w:rFonts w:ascii="Cambria" w:hAnsi="Cambria" w:cs="Cambria"/>
          <w:sz w:val="20"/>
          <w:szCs w:val="20"/>
        </w:rPr>
        <w:t xml:space="preserve">CheetahMail and </w:t>
      </w:r>
      <w:r w:rsidR="00B34011" w:rsidRPr="0060797E">
        <w:rPr>
          <w:rFonts w:ascii="Cambria" w:hAnsi="Cambria" w:cs="Cambria"/>
          <w:sz w:val="20"/>
          <w:szCs w:val="20"/>
        </w:rPr>
        <w:t>a Pinnac</w:t>
      </w:r>
      <w:r w:rsidR="00A25E81">
        <w:rPr>
          <w:rFonts w:ascii="Cambria" w:hAnsi="Cambria" w:cs="Cambria"/>
          <w:sz w:val="20"/>
          <w:szCs w:val="20"/>
        </w:rPr>
        <w:t>le Award</w:t>
      </w:r>
      <w:r w:rsidR="00B34011" w:rsidRPr="0060797E">
        <w:rPr>
          <w:rFonts w:ascii="Cambria" w:hAnsi="Cambria" w:cs="Cambria"/>
          <w:sz w:val="20"/>
          <w:szCs w:val="20"/>
        </w:rPr>
        <w:t xml:space="preserve"> for excellence. </w:t>
      </w:r>
    </w:p>
    <w:sectPr w:rsidR="00B34011" w:rsidRPr="0060797E" w:rsidSect="007236DF">
      <w:footerReference w:type="default" r:id="rId9"/>
      <w:pgSz w:w="12240" w:h="15840"/>
      <w:pgMar w:top="864" w:right="1440" w:bottom="864" w:left="1440" w:header="72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F9DC14" w14:textId="77777777" w:rsidR="00166D59" w:rsidRDefault="00166D59" w:rsidP="00C13A2D">
      <w:r>
        <w:separator/>
      </w:r>
    </w:p>
  </w:endnote>
  <w:endnote w:type="continuationSeparator" w:id="0">
    <w:p w14:paraId="21684307" w14:textId="77777777" w:rsidR="00166D59" w:rsidRDefault="00166D59" w:rsidP="00C13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79C2B9" w14:textId="35E3389D" w:rsidR="00166D59" w:rsidRPr="00C13A2D" w:rsidRDefault="00166D59" w:rsidP="00C57B10">
    <w:pPr>
      <w:pStyle w:val="Footer"/>
      <w:jc w:val="center"/>
      <w:rPr>
        <w:sz w:val="20"/>
        <w:szCs w:val="20"/>
      </w:rPr>
    </w:pPr>
    <w:r w:rsidRPr="00C13A2D">
      <w:rPr>
        <w:sz w:val="20"/>
        <w:szCs w:val="20"/>
      </w:rPr>
      <w:t xml:space="preserve">Code Samples can be found at </w:t>
    </w:r>
    <w:hyperlink r:id="rId1" w:history="1">
      <w:r w:rsidRPr="006A4869">
        <w:rPr>
          <w:rStyle w:val="Hyperlink"/>
          <w:sz w:val="20"/>
          <w:szCs w:val="20"/>
        </w:rPr>
        <w:t>mneumark.com</w:t>
      </w:r>
    </w:hyperlink>
    <w:r w:rsidRPr="00C13A2D">
      <w:rPr>
        <w:sz w:val="20"/>
        <w:szCs w:val="20"/>
      </w:rPr>
      <w:t>.</w:t>
    </w:r>
    <w:r>
      <w:rPr>
        <w:sz w:val="20"/>
        <w:szCs w:val="20"/>
      </w:rPr>
      <w:t xml:space="preserve">  More information can be found on </w:t>
    </w:r>
    <w:hyperlink r:id="rId2" w:history="1">
      <w:r w:rsidRPr="00F16F55">
        <w:rPr>
          <w:rStyle w:val="Hyperlink"/>
          <w:sz w:val="20"/>
          <w:szCs w:val="20"/>
        </w:rPr>
        <w:t>linkedin.com</w:t>
      </w:r>
    </w:hyperlink>
    <w:r>
      <w:rPr>
        <w:sz w:val="20"/>
        <w:szCs w:val="20"/>
      </w:rPr>
      <w:t>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B31339" w14:textId="77777777" w:rsidR="00166D59" w:rsidRDefault="00166D59" w:rsidP="00C13A2D">
      <w:r>
        <w:separator/>
      </w:r>
    </w:p>
  </w:footnote>
  <w:footnote w:type="continuationSeparator" w:id="0">
    <w:p w14:paraId="3BDEB15A" w14:textId="77777777" w:rsidR="00166D59" w:rsidRDefault="00166D59" w:rsidP="00C13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8CE703D"/>
    <w:multiLevelType w:val="hybridMultilevel"/>
    <w:tmpl w:val="4F7CC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C8455C"/>
    <w:multiLevelType w:val="hybridMultilevel"/>
    <w:tmpl w:val="21AE613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29EE5C27"/>
    <w:multiLevelType w:val="hybridMultilevel"/>
    <w:tmpl w:val="2F6CB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64744C"/>
    <w:multiLevelType w:val="hybridMultilevel"/>
    <w:tmpl w:val="AB626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B60A58"/>
    <w:multiLevelType w:val="hybridMultilevel"/>
    <w:tmpl w:val="15361C7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>
    <w:nsid w:val="5BC1471B"/>
    <w:multiLevelType w:val="hybridMultilevel"/>
    <w:tmpl w:val="693449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DC8024D"/>
    <w:multiLevelType w:val="hybridMultilevel"/>
    <w:tmpl w:val="C7663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E31C6C"/>
    <w:multiLevelType w:val="hybridMultilevel"/>
    <w:tmpl w:val="0FE29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5E7238"/>
    <w:multiLevelType w:val="hybridMultilevel"/>
    <w:tmpl w:val="4FB2CB1E"/>
    <w:lvl w:ilvl="0" w:tplc="EFA29B0E">
      <w:start w:val="1"/>
      <w:numFmt w:val="bullet"/>
      <w:lvlText w:val=""/>
      <w:lvlJc w:val="left"/>
      <w:pPr>
        <w:ind w:left="18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2930C2"/>
    <w:multiLevelType w:val="hybridMultilevel"/>
    <w:tmpl w:val="800CCF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5255D56"/>
    <w:multiLevelType w:val="multilevel"/>
    <w:tmpl w:val="693449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BDA3D51"/>
    <w:multiLevelType w:val="hybridMultilevel"/>
    <w:tmpl w:val="36C6A95C"/>
    <w:lvl w:ilvl="0" w:tplc="C9A8DD06">
      <w:start w:val="1"/>
      <w:numFmt w:val="bullet"/>
      <w:lvlText w:val=""/>
      <w:lvlJc w:val="left"/>
      <w:pPr>
        <w:ind w:left="180" w:hanging="18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FDB4B1D"/>
    <w:multiLevelType w:val="hybridMultilevel"/>
    <w:tmpl w:val="AFB087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2"/>
  </w:num>
  <w:num w:numId="5">
    <w:abstractNumId w:val="8"/>
  </w:num>
  <w:num w:numId="6">
    <w:abstractNumId w:val="13"/>
  </w:num>
  <w:num w:numId="7">
    <w:abstractNumId w:val="14"/>
  </w:num>
  <w:num w:numId="8">
    <w:abstractNumId w:val="11"/>
  </w:num>
  <w:num w:numId="9">
    <w:abstractNumId w:val="10"/>
  </w:num>
  <w:num w:numId="10">
    <w:abstractNumId w:val="3"/>
  </w:num>
  <w:num w:numId="11">
    <w:abstractNumId w:val="5"/>
  </w:num>
  <w:num w:numId="12">
    <w:abstractNumId w:val="15"/>
  </w:num>
  <w:num w:numId="13">
    <w:abstractNumId w:val="6"/>
  </w:num>
  <w:num w:numId="14">
    <w:abstractNumId w:val="7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2E95"/>
    <w:rsid w:val="00006178"/>
    <w:rsid w:val="00020947"/>
    <w:rsid w:val="000750FC"/>
    <w:rsid w:val="000C4AF7"/>
    <w:rsid w:val="000F74F8"/>
    <w:rsid w:val="00132CBA"/>
    <w:rsid w:val="00166D59"/>
    <w:rsid w:val="0017157E"/>
    <w:rsid w:val="001B55E8"/>
    <w:rsid w:val="00212376"/>
    <w:rsid w:val="00293C59"/>
    <w:rsid w:val="002F1A5F"/>
    <w:rsid w:val="003000FF"/>
    <w:rsid w:val="0040600D"/>
    <w:rsid w:val="00450A01"/>
    <w:rsid w:val="006015F0"/>
    <w:rsid w:val="0060797E"/>
    <w:rsid w:val="0062141B"/>
    <w:rsid w:val="0064787F"/>
    <w:rsid w:val="00664498"/>
    <w:rsid w:val="007236DF"/>
    <w:rsid w:val="00786384"/>
    <w:rsid w:val="007D7954"/>
    <w:rsid w:val="007F6D13"/>
    <w:rsid w:val="008C03B2"/>
    <w:rsid w:val="00925B90"/>
    <w:rsid w:val="0099233D"/>
    <w:rsid w:val="00A14D17"/>
    <w:rsid w:val="00A25E81"/>
    <w:rsid w:val="00A56548"/>
    <w:rsid w:val="00A96870"/>
    <w:rsid w:val="00B34011"/>
    <w:rsid w:val="00BA1C0B"/>
    <w:rsid w:val="00BA4167"/>
    <w:rsid w:val="00C02E95"/>
    <w:rsid w:val="00C11186"/>
    <w:rsid w:val="00C13A2D"/>
    <w:rsid w:val="00C20845"/>
    <w:rsid w:val="00C57B10"/>
    <w:rsid w:val="00C80C2E"/>
    <w:rsid w:val="00C81A09"/>
    <w:rsid w:val="00C821FF"/>
    <w:rsid w:val="00D01A17"/>
    <w:rsid w:val="00D060E4"/>
    <w:rsid w:val="00D617A7"/>
    <w:rsid w:val="00DA387D"/>
    <w:rsid w:val="00DD3C99"/>
    <w:rsid w:val="00DF239D"/>
    <w:rsid w:val="00DF3BE2"/>
    <w:rsid w:val="00E21B68"/>
    <w:rsid w:val="00E62042"/>
    <w:rsid w:val="00EB1ECB"/>
    <w:rsid w:val="00EE74D7"/>
    <w:rsid w:val="00F4021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8221E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2E9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13A2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3A2D"/>
  </w:style>
  <w:style w:type="paragraph" w:styleId="Footer">
    <w:name w:val="footer"/>
    <w:basedOn w:val="Normal"/>
    <w:link w:val="FooterChar"/>
    <w:uiPriority w:val="99"/>
    <w:unhideWhenUsed/>
    <w:rsid w:val="00C13A2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3A2D"/>
  </w:style>
  <w:style w:type="paragraph" w:styleId="ListParagraph">
    <w:name w:val="List Paragraph"/>
    <w:basedOn w:val="Normal"/>
    <w:uiPriority w:val="34"/>
    <w:qFormat/>
    <w:rsid w:val="000C4AF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0797E"/>
    <w:rPr>
      <w:rFonts w:ascii="Times New Roman" w:hAnsi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2E9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13A2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3A2D"/>
  </w:style>
  <w:style w:type="paragraph" w:styleId="Footer">
    <w:name w:val="footer"/>
    <w:basedOn w:val="Normal"/>
    <w:link w:val="FooterChar"/>
    <w:uiPriority w:val="99"/>
    <w:unhideWhenUsed/>
    <w:rsid w:val="00C13A2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3A2D"/>
  </w:style>
  <w:style w:type="paragraph" w:styleId="ListParagraph">
    <w:name w:val="List Paragraph"/>
    <w:basedOn w:val="Normal"/>
    <w:uiPriority w:val="34"/>
    <w:qFormat/>
    <w:rsid w:val="000C4AF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0797E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6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neumark.com" TargetMode="External"/><Relationship Id="rId2" Type="http://schemas.openxmlformats.org/officeDocument/2006/relationships/hyperlink" Target="http://www.linked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82377F-29F2-094F-B23B-99851CDA9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595</Words>
  <Characters>3392</Characters>
  <Application>Microsoft Macintosh Word</Application>
  <DocSecurity>0</DocSecurity>
  <Lines>28</Lines>
  <Paragraphs>7</Paragraphs>
  <ScaleCrop>false</ScaleCrop>
  <Company>Bob Co.</Company>
  <LinksUpToDate>false</LinksUpToDate>
  <CharactersWithSpaces>3980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Micah Neumark</dc:creator>
  <cp:keywords/>
  <dc:description/>
  <cp:lastModifiedBy>Micah Neumark</cp:lastModifiedBy>
  <cp:revision>34</cp:revision>
  <cp:lastPrinted>2014-12-02T19:36:00Z</cp:lastPrinted>
  <dcterms:created xsi:type="dcterms:W3CDTF">2013-07-31T17:40:00Z</dcterms:created>
  <dcterms:modified xsi:type="dcterms:W3CDTF">2014-12-02T20:20:00Z</dcterms:modified>
</cp:coreProperties>
</file>