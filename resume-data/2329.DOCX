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4C80" w:rsidRDefault="00874C80">
      <w:pPr>
        <w:pStyle w:val="Heading3"/>
        <w:jc w:val="center"/>
        <w:rPr>
          <w:rFonts w:cs="Arial"/>
        </w:rPr>
      </w:pPr>
      <w:bookmarkStart w:id="0" w:name="_GoBack"/>
      <w:bookmarkEnd w:id="0"/>
      <w:r>
        <w:rPr>
          <w:sz w:val="44"/>
          <w:szCs w:val="44"/>
        </w:rPr>
        <w:t>Jeffrey Greenberg</w:t>
      </w:r>
    </w:p>
    <w:p w:rsidR="00874C80" w:rsidRDefault="00874C80">
      <w:pPr>
        <w:pStyle w:val="Heading4"/>
      </w:pPr>
      <w:r>
        <w:rPr>
          <w:rFonts w:cs="Arial"/>
        </w:rPr>
        <w:t xml:space="preserve"> </w:t>
      </w:r>
      <w:r w:rsidR="00D73123">
        <w:rPr>
          <w:rFonts w:cs="Arial"/>
        </w:rPr>
        <w:t xml:space="preserve">621 N. Saint </w:t>
      </w:r>
      <w:proofErr w:type="spellStart"/>
      <w:r w:rsidR="00D73123">
        <w:rPr>
          <w:rFonts w:cs="Arial"/>
        </w:rPr>
        <w:t>Asaph</w:t>
      </w:r>
      <w:proofErr w:type="spellEnd"/>
      <w:r w:rsidR="00D73123">
        <w:rPr>
          <w:rFonts w:cs="Arial"/>
        </w:rPr>
        <w:t xml:space="preserve"> St, #202, Alexandria, VA 22314 </w:t>
      </w:r>
      <w:r w:rsidR="001F3B71">
        <w:rPr>
          <w:rFonts w:cs="Arial"/>
          <w:sz w:val="22"/>
          <w:szCs w:val="22"/>
        </w:rPr>
        <w:t xml:space="preserve">       </w:t>
      </w:r>
      <w:proofErr w:type="gramStart"/>
      <w:r>
        <w:rPr>
          <w:b/>
          <w:bCs/>
          <w:sz w:val="22"/>
          <w:szCs w:val="22"/>
        </w:rPr>
        <w:t>803.479.6443</w:t>
      </w:r>
      <w:r>
        <w:rPr>
          <w:sz w:val="22"/>
          <w:szCs w:val="22"/>
        </w:rPr>
        <w:t xml:space="preserve">    </w:t>
      </w:r>
      <w:r w:rsidR="001F3B71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 </w:t>
      </w:r>
      <w:proofErr w:type="gramEnd"/>
      <w:r>
        <w:fldChar w:fldCharType="begin"/>
      </w:r>
      <w:r>
        <w:instrText xml:space="preserve"> HYPERLINK "http://www.ziligy.com/resume/JeffreyGreenberg.vcf"</w:instrText>
      </w:r>
      <w:r>
        <w:fldChar w:fldCharType="separate"/>
      </w:r>
      <w:r>
        <w:rPr>
          <w:rStyle w:val="Hyperlink"/>
        </w:rPr>
        <w:t>vCard</w:t>
      </w:r>
      <w:r>
        <w:fldChar w:fldCharType="end"/>
      </w:r>
      <w:r>
        <w:rPr>
          <w:sz w:val="22"/>
          <w:szCs w:val="22"/>
        </w:rPr>
        <w:t xml:space="preserve">  </w:t>
      </w:r>
      <w:r w:rsidR="001F3B71"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 </w:t>
      </w:r>
      <w:hyperlink r:id="rId6" w:history="1">
        <w:proofErr w:type="spellStart"/>
        <w:r w:rsidR="001F3B71" w:rsidRPr="001F3B71">
          <w:rPr>
            <w:rStyle w:val="Hyperlink"/>
            <w:sz w:val="22"/>
            <w:szCs w:val="22"/>
          </w:rPr>
          <w:t>GitHub</w:t>
        </w:r>
        <w:proofErr w:type="spellEnd"/>
        <w:r w:rsidRPr="001F3B71">
          <w:rPr>
            <w:rStyle w:val="Hyperlink"/>
            <w:sz w:val="22"/>
            <w:szCs w:val="22"/>
          </w:rPr>
          <w:t xml:space="preserve">  </w:t>
        </w:r>
      </w:hyperlink>
      <w:r w:rsidR="001F3B71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 </w:t>
      </w:r>
      <w:hyperlink r:id="rId7" w:history="1">
        <w:r>
          <w:rPr>
            <w:rStyle w:val="Hyperlink"/>
          </w:rPr>
          <w:t>jeff@ziligy.com</w:t>
        </w:r>
      </w:hyperlink>
    </w:p>
    <w:p w:rsidR="00874C80" w:rsidRDefault="00874C80">
      <w:pPr>
        <w:pStyle w:val="HorizontalLine"/>
      </w:pPr>
    </w:p>
    <w:p w:rsidR="00874C80" w:rsidRDefault="00874C80">
      <w:pPr>
        <w:pStyle w:val="Heading4"/>
        <w:jc w:val="center"/>
        <w:rPr>
          <w:sz w:val="12"/>
          <w:szCs w:val="12"/>
        </w:rPr>
      </w:pPr>
      <w:r>
        <w:rPr>
          <w:b/>
          <w:bCs/>
          <w:sz w:val="26"/>
          <w:szCs w:val="26"/>
        </w:rPr>
        <w:t>Software Developer</w:t>
      </w:r>
    </w:p>
    <w:p w:rsidR="00874C80" w:rsidRDefault="00874C80">
      <w:pPr>
        <w:pStyle w:val="HorizontalLine"/>
      </w:pPr>
    </w:p>
    <w:p w:rsidR="00874C80" w:rsidRDefault="00874C80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20+ Years experience in design, development, production, and marketing of software systems for the management and support of instruction.</w:t>
      </w:r>
    </w:p>
    <w:p w:rsidR="00874C80" w:rsidRDefault="00874C80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Proficient in multiple programming languages and systems.</w:t>
      </w:r>
    </w:p>
    <w:p w:rsidR="00874C80" w:rsidRDefault="00874C80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Business and management experience.</w:t>
      </w:r>
    </w:p>
    <w:p w:rsidR="00874C80" w:rsidRDefault="00874C80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Proven track record in developing quality software systems.</w:t>
      </w:r>
    </w:p>
    <w:p w:rsidR="00874C80" w:rsidRDefault="00874C80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High-energy personality, always motivated, interested in new challenges.</w:t>
      </w:r>
    </w:p>
    <w:p w:rsidR="00874C80" w:rsidRDefault="00874C80">
      <w:pPr>
        <w:pStyle w:val="HorizontalLine"/>
        <w:rPr>
          <w:rFonts w:ascii="Arial" w:hAnsi="Arial" w:cs="Arial"/>
        </w:rPr>
      </w:pPr>
    </w:p>
    <w:p w:rsidR="00874C80" w:rsidRDefault="00874C80">
      <w:pPr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E13641">
        <w:rPr>
          <w:rStyle w:val="Heading7Char"/>
          <w:b/>
        </w:rPr>
        <w:t xml:space="preserve">Languages: </w:t>
      </w:r>
      <w:r w:rsidR="00E13641" w:rsidRPr="00E13641">
        <w:rPr>
          <w:rStyle w:val="Heading7Char"/>
          <w:b/>
        </w:rPr>
        <w:t>Swift</w:t>
      </w:r>
      <w:r w:rsidR="00E13641">
        <w:rPr>
          <w:rFonts w:ascii="Arial" w:hAnsi="Arial" w:cs="Arial"/>
          <w:sz w:val="24"/>
          <w:szCs w:val="24"/>
        </w:rPr>
        <w:t xml:space="preserve">, </w:t>
      </w:r>
      <w:r w:rsidRPr="00E13641">
        <w:t>PHP, JavaScript/</w:t>
      </w:r>
      <w:proofErr w:type="spellStart"/>
      <w:r w:rsidRPr="00E13641">
        <w:t>jQuery</w:t>
      </w:r>
      <w:proofErr w:type="spellEnd"/>
      <w:r w:rsidRPr="00E13641">
        <w:t>, MySQL, HTML5, CSS, V</w:t>
      </w:r>
      <w:r w:rsidR="00E13641">
        <w:t>B6</w:t>
      </w:r>
      <w:proofErr w:type="gramStart"/>
      <w:r w:rsidR="00E13641">
        <w:t>,  AS3</w:t>
      </w:r>
      <w:proofErr w:type="gramEnd"/>
      <w:r w:rsidRPr="00E13641">
        <w:t>, SQL, C.</w:t>
      </w:r>
    </w:p>
    <w:p w:rsidR="00874C80" w:rsidRPr="00E13641" w:rsidRDefault="00874C80">
      <w:pPr>
        <w:numPr>
          <w:ilvl w:val="0"/>
          <w:numId w:val="5"/>
        </w:numPr>
      </w:pPr>
      <w:r w:rsidRPr="00E13641">
        <w:rPr>
          <w:rStyle w:val="Heading7Char"/>
          <w:b/>
        </w:rPr>
        <w:t xml:space="preserve">Frameworks: </w:t>
      </w:r>
      <w:r w:rsidR="00E13641" w:rsidRPr="00E13641">
        <w:rPr>
          <w:rStyle w:val="Heading7Char"/>
          <w:b/>
        </w:rPr>
        <w:t>Cocoa Touch</w:t>
      </w:r>
      <w:r w:rsidR="00E13641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E13641">
        <w:t>Yii</w:t>
      </w:r>
      <w:proofErr w:type="spellEnd"/>
      <w:r w:rsidRPr="00E13641">
        <w:t xml:space="preserve">, </w:t>
      </w:r>
      <w:proofErr w:type="spellStart"/>
      <w:r w:rsidRPr="00E13641">
        <w:t>Wordpress</w:t>
      </w:r>
      <w:proofErr w:type="spellEnd"/>
      <w:r w:rsidRPr="00E13641">
        <w:t>, .Net</w:t>
      </w:r>
    </w:p>
    <w:p w:rsidR="00874C80" w:rsidRDefault="00874C80">
      <w:pPr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E13641">
        <w:rPr>
          <w:rStyle w:val="Heading7Char"/>
          <w:b/>
        </w:rPr>
        <w:t xml:space="preserve">IDE: </w:t>
      </w:r>
      <w:proofErr w:type="spellStart"/>
      <w:r w:rsidR="00E13641" w:rsidRPr="00E13641">
        <w:rPr>
          <w:rStyle w:val="Heading7Char"/>
          <w:b/>
        </w:rPr>
        <w:t>Xcode</w:t>
      </w:r>
      <w:proofErr w:type="spellEnd"/>
      <w:r w:rsidRPr="00E13641">
        <w:t xml:space="preserve">, Visual Studio, </w:t>
      </w:r>
      <w:proofErr w:type="spellStart"/>
      <w:r w:rsidRPr="00E13641">
        <w:t>Aptana</w:t>
      </w:r>
      <w:proofErr w:type="spellEnd"/>
      <w:r w:rsidRPr="00E13641">
        <w:t>, CS3</w:t>
      </w:r>
    </w:p>
    <w:p w:rsidR="00874C80" w:rsidRDefault="00874C80">
      <w:pPr>
        <w:numPr>
          <w:ilvl w:val="0"/>
          <w:numId w:val="5"/>
        </w:numPr>
      </w:pPr>
      <w:r w:rsidRPr="00E13641">
        <w:rPr>
          <w:rStyle w:val="Heading7Char"/>
          <w:b/>
        </w:rPr>
        <w:t>Websites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hyperlink r:id="rId8" w:anchor="_blank" w:history="1">
        <w:r w:rsidRPr="00E13641">
          <w:t>AccessToCommonCore.com</w:t>
        </w:r>
      </w:hyperlink>
      <w:r w:rsidRPr="00E13641">
        <w:t xml:space="preserve">, </w:t>
      </w:r>
      <w:hyperlink r:id="rId9" w:history="1">
        <w:r w:rsidRPr="00E13641">
          <w:t>ViaTest.com</w:t>
        </w:r>
      </w:hyperlink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b/>
          <w:bCs/>
          <w:shd w:val="clear" w:color="auto" w:fill="FFFF00"/>
        </w:rPr>
        <w:t>online portfolio/resume =&gt;</w:t>
      </w:r>
      <w:r>
        <w:rPr>
          <w:rFonts w:ascii="Arial" w:hAnsi="Arial" w:cs="Arial"/>
          <w:sz w:val="24"/>
          <w:szCs w:val="24"/>
          <w:shd w:val="clear" w:color="auto" w:fill="FFFF00"/>
        </w:rPr>
        <w:t xml:space="preserve"> </w:t>
      </w:r>
      <w:hyperlink r:id="rId10" w:anchor="_blank" w:history="1">
        <w:r>
          <w:rPr>
            <w:rStyle w:val="Hyperlink"/>
            <w:rFonts w:ascii="Arial" w:hAnsi="Arial"/>
          </w:rPr>
          <w:t>ziligy.com</w:t>
        </w:r>
      </w:hyperlink>
    </w:p>
    <w:p w:rsidR="00874C80" w:rsidRDefault="00874C80">
      <w:pPr>
        <w:pStyle w:val="HorizontalLine"/>
      </w:pPr>
    </w:p>
    <w:p w:rsidR="00874C80" w:rsidRDefault="00874C8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Educators’ Computer Software</w:t>
      </w:r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Irmo</w:t>
      </w:r>
      <w:proofErr w:type="spellEnd"/>
      <w:r>
        <w:rPr>
          <w:rFonts w:ascii="Arial" w:hAnsi="Arial" w:cs="Arial"/>
          <w:sz w:val="22"/>
          <w:szCs w:val="22"/>
        </w:rPr>
        <w:t xml:space="preserve"> S.C. 1988-Present.</w:t>
      </w:r>
    </w:p>
    <w:p w:rsidR="00874C80" w:rsidRDefault="00874C80">
      <w:pPr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Co-founded company to develop instructional management software systems and assessment content for educational institutions.</w:t>
      </w:r>
      <w:proofErr w:type="gramEnd"/>
      <w:r>
        <w:rPr>
          <w:rFonts w:ascii="Arial" w:hAnsi="Arial" w:cs="Arial"/>
          <w:sz w:val="22"/>
          <w:szCs w:val="22"/>
        </w:rPr>
        <w:t xml:space="preserve"> Ran all day-to-day operations for design, development, support, and maintenance. </w:t>
      </w:r>
    </w:p>
    <w:p w:rsidR="00874C80" w:rsidRDefault="00874C8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Successful products include:</w:t>
      </w:r>
    </w:p>
    <w:p w:rsidR="00874C80" w:rsidRDefault="00874C80">
      <w:pPr>
        <w:rPr>
          <w:rFonts w:ascii="Arial" w:hAnsi="Arial" w:cs="Arial"/>
          <w:sz w:val="22"/>
          <w:szCs w:val="22"/>
        </w:rPr>
      </w:pPr>
    </w:p>
    <w:p w:rsidR="00874C80" w:rsidRDefault="00874C8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AccessToCommonCore.com: “Easy Access to Common Core State Standards”</w:t>
      </w:r>
    </w:p>
    <w:p w:rsidR="00874C80" w:rsidRDefault="00874C80">
      <w:pPr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Developed as an aid for educators to easily access CCSS standards.</w:t>
      </w:r>
    </w:p>
    <w:p w:rsidR="00874C80" w:rsidRDefault="00874C80">
      <w:pPr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Site features a simplified </w:t>
      </w:r>
      <w:proofErr w:type="spellStart"/>
      <w:r>
        <w:rPr>
          <w:rFonts w:ascii="Arial" w:hAnsi="Arial" w:cs="Arial"/>
        </w:rPr>
        <w:t>RESTful</w:t>
      </w:r>
      <w:proofErr w:type="spellEnd"/>
      <w:r>
        <w:rPr>
          <w:rFonts w:ascii="Arial" w:hAnsi="Arial" w:cs="Arial"/>
        </w:rPr>
        <w:t xml:space="preserve"> API to the </w:t>
      </w:r>
      <w:proofErr w:type="gramStart"/>
      <w:r>
        <w:rPr>
          <w:rFonts w:ascii="Arial" w:hAnsi="Arial" w:cs="Arial"/>
        </w:rPr>
        <w:t>CCSS ,</w:t>
      </w:r>
      <w:proofErr w:type="gramEnd"/>
      <w:r>
        <w:rPr>
          <w:rFonts w:ascii="Arial" w:hAnsi="Arial" w:cs="Arial"/>
        </w:rPr>
        <w:t xml:space="preserve"> along with custom views, PDFs, and DOC files.</w:t>
      </w:r>
    </w:p>
    <w:p w:rsidR="00874C80" w:rsidRPr="00E13641" w:rsidRDefault="00874C80" w:rsidP="00E13641">
      <w:pPr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Currently using the site for promotion.</w:t>
      </w:r>
    </w:p>
    <w:p w:rsidR="00874C80" w:rsidRDefault="00874C80">
      <w:pPr>
        <w:numPr>
          <w:ilvl w:val="0"/>
          <w:numId w:val="4"/>
        </w:numPr>
        <w:rPr>
          <w:rFonts w:ascii="Arial" w:hAnsi="Arial"/>
          <w:b/>
          <w:bCs/>
        </w:rPr>
      </w:pPr>
      <w:r>
        <w:rPr>
          <w:rFonts w:ascii="Arial" w:hAnsi="Arial" w:cs="Arial"/>
        </w:rPr>
        <w:t>Written in PHP, JavaScript/</w:t>
      </w:r>
      <w:proofErr w:type="spellStart"/>
      <w:r>
        <w:rPr>
          <w:rFonts w:ascii="Arial" w:hAnsi="Arial" w:cs="Arial"/>
        </w:rPr>
        <w:t>jQuery</w:t>
      </w:r>
      <w:proofErr w:type="spellEnd"/>
      <w:r>
        <w:rPr>
          <w:rFonts w:ascii="Arial" w:hAnsi="Arial" w:cs="Arial"/>
        </w:rPr>
        <w:t xml:space="preserve">, MySQL, HTML5, </w:t>
      </w:r>
      <w:proofErr w:type="gramStart"/>
      <w:r>
        <w:rPr>
          <w:rFonts w:ascii="Arial" w:hAnsi="Arial" w:cs="Arial"/>
        </w:rPr>
        <w:t>CSS</w:t>
      </w:r>
      <w:proofErr w:type="gramEnd"/>
      <w:r>
        <w:rPr>
          <w:rFonts w:ascii="Arial" w:hAnsi="Arial" w:cs="Arial"/>
        </w:rPr>
        <w:t>.</w:t>
      </w:r>
    </w:p>
    <w:p w:rsidR="00874C80" w:rsidRDefault="00874C80">
      <w:pPr>
        <w:rPr>
          <w:rFonts w:ascii="Arial" w:hAnsi="Arial"/>
          <w:b/>
          <w:bCs/>
        </w:rPr>
      </w:pPr>
    </w:p>
    <w:p w:rsidR="00874C80" w:rsidRDefault="00874C80">
      <w:pPr>
        <w:rPr>
          <w:rFonts w:ascii="Arial" w:hAnsi="Arial" w:cs="Arial"/>
        </w:rPr>
      </w:pPr>
      <w:proofErr w:type="spellStart"/>
      <w:r>
        <w:rPr>
          <w:rFonts w:ascii="Arial" w:hAnsi="Arial"/>
          <w:b/>
          <w:bCs/>
        </w:rPr>
        <w:t>ViaTest</w:t>
      </w:r>
      <w:proofErr w:type="spellEnd"/>
      <w:r>
        <w:rPr>
          <w:rFonts w:ascii="Arial" w:hAnsi="Arial"/>
          <w:b/>
          <w:bCs/>
        </w:rPr>
        <w:t xml:space="preserve">: </w:t>
      </w:r>
      <w:r>
        <w:rPr>
          <w:rFonts w:ascii="Arial" w:hAnsi="Arial" w:cs="Arial"/>
          <w:b/>
          <w:bCs/>
        </w:rPr>
        <w:t>Instructional Management System</w:t>
      </w:r>
      <w:r>
        <w:rPr>
          <w:rFonts w:ascii="Arial" w:hAnsi="Arial"/>
          <w:b/>
          <w:bCs/>
        </w:rPr>
        <w:t xml:space="preserve"> (also branded as </w:t>
      </w:r>
      <w:proofErr w:type="spellStart"/>
      <w:r>
        <w:rPr>
          <w:rFonts w:ascii="Arial" w:hAnsi="Arial"/>
          <w:b/>
          <w:bCs/>
        </w:rPr>
        <w:t>TestLynx</w:t>
      </w:r>
      <w:proofErr w:type="spellEnd"/>
      <w:r>
        <w:rPr>
          <w:rFonts w:ascii="Arial" w:hAnsi="Arial"/>
          <w:b/>
          <w:bCs/>
        </w:rPr>
        <w:t>)</w:t>
      </w:r>
    </w:p>
    <w:p w:rsidR="00874C80" w:rsidRDefault="00874C80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Functional overview:</w:t>
      </w:r>
    </w:p>
    <w:p w:rsidR="00874C80" w:rsidRDefault="00874C80">
      <w:pPr>
        <w:numPr>
          <w:ilvl w:val="1"/>
          <w:numId w:val="3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creation</w:t>
      </w:r>
      <w:proofErr w:type="gramEnd"/>
      <w:r>
        <w:rPr>
          <w:rFonts w:ascii="Arial" w:hAnsi="Arial" w:cs="Arial"/>
        </w:rPr>
        <w:t xml:space="preserve"> and maintenance of test items</w:t>
      </w:r>
    </w:p>
    <w:p w:rsidR="00874C80" w:rsidRDefault="00874C80">
      <w:pPr>
        <w:numPr>
          <w:ilvl w:val="1"/>
          <w:numId w:val="3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generation</w:t>
      </w:r>
      <w:proofErr w:type="gramEnd"/>
      <w:r>
        <w:rPr>
          <w:rFonts w:ascii="Arial" w:hAnsi="Arial" w:cs="Arial"/>
        </w:rPr>
        <w:t xml:space="preserve"> of tests</w:t>
      </w:r>
    </w:p>
    <w:p w:rsidR="00874C80" w:rsidRDefault="00874C80">
      <w:pPr>
        <w:numPr>
          <w:ilvl w:val="1"/>
          <w:numId w:val="3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scoring</w:t>
      </w:r>
      <w:proofErr w:type="gramEnd"/>
      <w:r>
        <w:rPr>
          <w:rFonts w:ascii="Arial" w:hAnsi="Arial" w:cs="Arial"/>
        </w:rPr>
        <w:t xml:space="preserve"> of tests</w:t>
      </w:r>
    </w:p>
    <w:p w:rsidR="00874C80" w:rsidRDefault="00874C80">
      <w:pPr>
        <w:numPr>
          <w:ilvl w:val="1"/>
          <w:numId w:val="3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tracking</w:t>
      </w:r>
      <w:proofErr w:type="gramEnd"/>
      <w:r>
        <w:rPr>
          <w:rFonts w:ascii="Arial" w:hAnsi="Arial" w:cs="Arial"/>
        </w:rPr>
        <w:t xml:space="preserve"> and reporting of objective mastery</w:t>
      </w:r>
    </w:p>
    <w:p w:rsidR="00874C80" w:rsidRDefault="00874C80">
      <w:pPr>
        <w:numPr>
          <w:ilvl w:val="1"/>
          <w:numId w:val="3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creation</w:t>
      </w:r>
      <w:proofErr w:type="gramEnd"/>
      <w:r>
        <w:rPr>
          <w:rFonts w:ascii="Arial" w:hAnsi="Arial" w:cs="Arial"/>
        </w:rPr>
        <w:t xml:space="preserve"> of specific prescriptions to guide in remediation</w:t>
      </w:r>
    </w:p>
    <w:p w:rsidR="00874C80" w:rsidRDefault="00874C80">
      <w:pPr>
        <w:numPr>
          <w:ilvl w:val="1"/>
          <w:numId w:val="3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generation</w:t>
      </w:r>
      <w:proofErr w:type="gramEnd"/>
      <w:r>
        <w:rPr>
          <w:rFonts w:ascii="Arial" w:hAnsi="Arial" w:cs="Arial"/>
        </w:rPr>
        <w:t xml:space="preserve"> of instructional and administrative reports</w:t>
      </w:r>
    </w:p>
    <w:p w:rsidR="00874C80" w:rsidRDefault="00874C80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Began development in 1998.</w:t>
      </w:r>
    </w:p>
    <w:p w:rsidR="00874C80" w:rsidRDefault="00874C80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Written in Visual Basic, utilizes SQL via OLE-DB to access a variety of back-end databases.</w:t>
      </w:r>
    </w:p>
    <w:p w:rsidR="00874C80" w:rsidRDefault="00874C80">
      <w:pPr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Sold rights to </w:t>
      </w:r>
      <w:proofErr w:type="spellStart"/>
      <w:r>
        <w:rPr>
          <w:rFonts w:ascii="Arial" w:hAnsi="Arial" w:cs="Arial"/>
        </w:rPr>
        <w:t>TestLynx</w:t>
      </w:r>
      <w:proofErr w:type="spellEnd"/>
      <w:r>
        <w:rPr>
          <w:rFonts w:ascii="Arial" w:hAnsi="Arial" w:cs="Arial"/>
        </w:rPr>
        <w:t xml:space="preserve"> brand to Continental Press, Inc. in 2000.</w:t>
      </w:r>
    </w:p>
    <w:p w:rsidR="00874C80" w:rsidRDefault="00874C80">
      <w:pPr>
        <w:rPr>
          <w:rFonts w:ascii="Arial" w:hAnsi="Arial" w:cs="Arial"/>
          <w:b/>
          <w:bCs/>
        </w:rPr>
      </w:pPr>
    </w:p>
    <w:p w:rsidR="00874C80" w:rsidRDefault="00874C80">
      <w:pPr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BookSharp</w:t>
      </w:r>
      <w:proofErr w:type="spellEnd"/>
      <w:r>
        <w:rPr>
          <w:rFonts w:ascii="Arial" w:hAnsi="Arial" w:cs="Arial"/>
          <w:b/>
          <w:bCs/>
        </w:rPr>
        <w:t xml:space="preserve">: Reading Incentive System </w:t>
      </w:r>
    </w:p>
    <w:p w:rsidR="00874C80" w:rsidRDefault="00874C80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Software system for assessment, tracking and reporting of student achievement in reading books.</w:t>
      </w:r>
    </w:p>
    <w:p w:rsidR="00874C80" w:rsidRDefault="00874C80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Developed extensive assessment content.</w:t>
      </w:r>
    </w:p>
    <w:p w:rsidR="00874C80" w:rsidRDefault="00874C80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Sold turnkey software package to 350 schools.</w:t>
      </w:r>
    </w:p>
    <w:p w:rsidR="00874C80" w:rsidRDefault="00874C80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Began development in 1994, marketing in 1995, written in the C language.</w:t>
      </w:r>
    </w:p>
    <w:p w:rsidR="00874C80" w:rsidRDefault="00874C80">
      <w:pPr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Sold the rights to Sylvan Learning Systems in 1998. Sylvan redeployed the system as a web based product called </w:t>
      </w:r>
      <w:hyperlink r:id="rId11" w:history="1">
        <w:r>
          <w:rPr>
            <w:rStyle w:val="Hyperlink"/>
            <w:rFonts w:ascii="Arial" w:hAnsi="Arial"/>
          </w:rPr>
          <w:t>BookAdventure.com</w:t>
        </w:r>
      </w:hyperlink>
      <w:r>
        <w:rPr>
          <w:rFonts w:ascii="Arial" w:hAnsi="Arial" w:cs="Arial"/>
          <w:b/>
          <w:bCs/>
        </w:rPr>
        <w:t>.</w:t>
      </w:r>
    </w:p>
    <w:p w:rsidR="00874C80" w:rsidRDefault="00874C80">
      <w:pPr>
        <w:rPr>
          <w:rFonts w:ascii="Arial" w:hAnsi="Arial" w:cs="Arial"/>
          <w:b/>
          <w:bCs/>
        </w:rPr>
      </w:pPr>
    </w:p>
    <w:p w:rsidR="00874C80" w:rsidRDefault="00874C80">
      <w:pPr>
        <w:pStyle w:val="HorizontalLine"/>
        <w:rPr>
          <w:rFonts w:ascii="Arial" w:hAnsi="Arial"/>
          <w:sz w:val="20"/>
          <w:szCs w:val="20"/>
        </w:rPr>
      </w:pPr>
    </w:p>
    <w:p w:rsidR="00874C80" w:rsidRDefault="00874C80">
      <w:r>
        <w:rPr>
          <w:rFonts w:ascii="Arial" w:hAnsi="Arial" w:cs="Arial"/>
          <w:b/>
          <w:bCs/>
        </w:rPr>
        <w:t>William Paterson College,</w:t>
      </w:r>
      <w:r>
        <w:rPr>
          <w:rFonts w:ascii="Arial" w:hAnsi="Arial" w:cs="Arial"/>
        </w:rPr>
        <w:t xml:space="preserve"> Business Administration. </w:t>
      </w:r>
      <w:proofErr w:type="gramStart"/>
      <w:r>
        <w:rPr>
          <w:rFonts w:ascii="Arial" w:hAnsi="Arial" w:cs="Arial"/>
        </w:rPr>
        <w:t>Minor in Computer Science.</w:t>
      </w:r>
      <w:proofErr w:type="gramEnd"/>
    </w:p>
    <w:sectPr w:rsidR="00874C80">
      <w:pgSz w:w="12240" w:h="15840"/>
      <w:pgMar w:top="835" w:right="835" w:bottom="83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80"/>
    <w:family w:val="auto"/>
    <w:pitch w:val="default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0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1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</w:abstractNum>
  <w:abstractNum w:abstractNumId="4">
    <w:nsid w:val="00000005"/>
    <w:multiLevelType w:val="multilevel"/>
    <w:tmpl w:val="0000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OpenSymbol"/>
        <w:sz w:val="24"/>
        <w:szCs w:val="24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  <w:sz w:val="24"/>
        <w:szCs w:val="24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sz w:val="24"/>
        <w:szCs w:val="24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  <w:sz w:val="24"/>
        <w:szCs w:val="24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sz w:val="24"/>
        <w:szCs w:val="24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  <w:sz w:val="24"/>
        <w:szCs w:val="24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embedSystemFonts/>
  <w:proofState w:spelling="clean" w:grammar="clean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3123"/>
    <w:rsid w:val="000A7B20"/>
    <w:rsid w:val="001F3B71"/>
    <w:rsid w:val="003A794C"/>
    <w:rsid w:val="00874C80"/>
    <w:rsid w:val="00A76340"/>
    <w:rsid w:val="00C73C06"/>
    <w:rsid w:val="00D73123"/>
    <w:rsid w:val="00E13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E13641"/>
    <w:pPr>
      <w:keepNext/>
      <w:spacing w:before="240" w:after="60"/>
      <w:outlineLvl w:val="0"/>
    </w:pPr>
    <w:rPr>
      <w:rFonts w:ascii="Calibri" w:eastAsia="ＭＳ ゴシック" w:hAnsi="Calibr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Arial" w:hAnsi="Arial" w:cs="Arial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ind w:left="720" w:firstLine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13641"/>
    <w:pPr>
      <w:spacing w:before="240" w:after="60"/>
      <w:outlineLvl w:val="6"/>
    </w:pPr>
    <w:rPr>
      <w:rFonts w:ascii="Cambria" w:eastAsia="ＭＳ 明朝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3z0">
    <w:name w:val="WW8Num3z0"/>
    <w:rPr>
      <w:rFonts w:ascii="Wingdings" w:hAnsi="Wingdings" w:cs="Wingdings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0">
    <w:name w:val="WW8Num4z0"/>
    <w:rPr>
      <w:rFonts w:ascii="Wingdings" w:hAnsi="Wingdings" w:cs="Wingding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  <w:rPr>
      <w:rFonts w:ascii="Wingdings" w:hAnsi="Wingdings" w:cs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 w:cs="Symbol"/>
    </w:rPr>
  </w:style>
  <w:style w:type="character" w:styleId="Hyperlink">
    <w:name w:val="Hyperlink"/>
    <w:basedOn w:val="DefaultParagraphFont"/>
  </w:style>
  <w:style w:type="character" w:styleId="FollowedHyperlink">
    <w:name w:val="FollowedHyperlink"/>
  </w:style>
  <w:style w:type="character" w:customStyle="1" w:styleId="Bullets">
    <w:name w:val="Bullets"/>
  </w:style>
  <w:style w:type="paragraph" w:customStyle="1" w:styleId="Heading">
    <w:name w:val="Heading"/>
    <w:basedOn w:val="Normal"/>
    <w:next w:val="BodyText"/>
    <w:pPr>
      <w:keepNext/>
      <w:spacing w:before="240" w:after="120"/>
    </w:p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HorizontalLine">
    <w:name w:val="Horizontal Line"/>
    <w:basedOn w:val="Normal"/>
    <w:next w:val="BodyText"/>
    <w:pPr>
      <w:suppressLineNumbers/>
      <w:pBdr>
        <w:bottom w:val="double" w:sz="1" w:space="0" w:color="808080"/>
      </w:pBdr>
      <w:spacing w:after="283"/>
    </w:pPr>
    <w:rPr>
      <w:sz w:val="12"/>
      <w:szCs w:val="12"/>
    </w:rPr>
  </w:style>
  <w:style w:type="character" w:customStyle="1" w:styleId="Heading1Char">
    <w:name w:val="Heading 1 Char"/>
    <w:link w:val="Heading1"/>
    <w:uiPriority w:val="9"/>
    <w:rsid w:val="00E13641"/>
    <w:rPr>
      <w:rFonts w:ascii="Calibri" w:eastAsia="ＭＳ ゴシック" w:hAnsi="Calibri" w:cs="Times New Roman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E13641"/>
    <w:pPr>
      <w:spacing w:before="240" w:after="60"/>
      <w:jc w:val="center"/>
      <w:outlineLvl w:val="0"/>
    </w:pPr>
    <w:rPr>
      <w:rFonts w:ascii="Calibri" w:eastAsia="ＭＳ ゴシック" w:hAnsi="Calibri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E13641"/>
    <w:rPr>
      <w:rFonts w:ascii="Calibri" w:eastAsia="ＭＳ ゴシック" w:hAnsi="Calibri" w:cs="Times New Roman"/>
      <w:b/>
      <w:bCs/>
      <w:kern w:val="28"/>
      <w:sz w:val="32"/>
      <w:szCs w:val="32"/>
    </w:rPr>
  </w:style>
  <w:style w:type="character" w:customStyle="1" w:styleId="Heading7Char">
    <w:name w:val="Heading 7 Char"/>
    <w:link w:val="Heading7"/>
    <w:uiPriority w:val="9"/>
    <w:rsid w:val="00E13641"/>
    <w:rPr>
      <w:rFonts w:ascii="Cambria" w:eastAsia="ＭＳ 明朝" w:hAnsi="Cambria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E13641"/>
    <w:pPr>
      <w:keepNext/>
      <w:spacing w:before="240" w:after="60"/>
      <w:outlineLvl w:val="0"/>
    </w:pPr>
    <w:rPr>
      <w:rFonts w:ascii="Calibri" w:eastAsia="ＭＳ ゴシック" w:hAnsi="Calibr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Arial" w:hAnsi="Arial" w:cs="Arial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ind w:left="720" w:firstLine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13641"/>
    <w:pPr>
      <w:spacing w:before="240" w:after="60"/>
      <w:outlineLvl w:val="6"/>
    </w:pPr>
    <w:rPr>
      <w:rFonts w:ascii="Cambria" w:eastAsia="ＭＳ 明朝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3z0">
    <w:name w:val="WW8Num3z0"/>
    <w:rPr>
      <w:rFonts w:ascii="Wingdings" w:hAnsi="Wingdings" w:cs="Wingdings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0">
    <w:name w:val="WW8Num4z0"/>
    <w:rPr>
      <w:rFonts w:ascii="Wingdings" w:hAnsi="Wingdings" w:cs="Wingding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  <w:rPr>
      <w:rFonts w:ascii="Wingdings" w:hAnsi="Wingdings" w:cs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 w:cs="Symbol"/>
    </w:rPr>
  </w:style>
  <w:style w:type="character" w:styleId="Hyperlink">
    <w:name w:val="Hyperlink"/>
    <w:basedOn w:val="DefaultParagraphFont"/>
  </w:style>
  <w:style w:type="character" w:styleId="FollowedHyperlink">
    <w:name w:val="FollowedHyperlink"/>
  </w:style>
  <w:style w:type="character" w:customStyle="1" w:styleId="Bullets">
    <w:name w:val="Bullets"/>
  </w:style>
  <w:style w:type="paragraph" w:customStyle="1" w:styleId="Heading">
    <w:name w:val="Heading"/>
    <w:basedOn w:val="Normal"/>
    <w:next w:val="BodyText"/>
    <w:pPr>
      <w:keepNext/>
      <w:spacing w:before="240" w:after="120"/>
    </w:p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HorizontalLine">
    <w:name w:val="Horizontal Line"/>
    <w:basedOn w:val="Normal"/>
    <w:next w:val="BodyText"/>
    <w:pPr>
      <w:suppressLineNumbers/>
      <w:pBdr>
        <w:bottom w:val="double" w:sz="1" w:space="0" w:color="808080"/>
      </w:pBdr>
      <w:spacing w:after="283"/>
    </w:pPr>
    <w:rPr>
      <w:sz w:val="12"/>
      <w:szCs w:val="12"/>
    </w:rPr>
  </w:style>
  <w:style w:type="character" w:customStyle="1" w:styleId="Heading1Char">
    <w:name w:val="Heading 1 Char"/>
    <w:link w:val="Heading1"/>
    <w:uiPriority w:val="9"/>
    <w:rsid w:val="00E13641"/>
    <w:rPr>
      <w:rFonts w:ascii="Calibri" w:eastAsia="ＭＳ ゴシック" w:hAnsi="Calibri" w:cs="Times New Roman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E13641"/>
    <w:pPr>
      <w:spacing w:before="240" w:after="60"/>
      <w:jc w:val="center"/>
      <w:outlineLvl w:val="0"/>
    </w:pPr>
    <w:rPr>
      <w:rFonts w:ascii="Calibri" w:eastAsia="ＭＳ ゴシック" w:hAnsi="Calibri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E13641"/>
    <w:rPr>
      <w:rFonts w:ascii="Calibri" w:eastAsia="ＭＳ ゴシック" w:hAnsi="Calibri" w:cs="Times New Roman"/>
      <w:b/>
      <w:bCs/>
      <w:kern w:val="28"/>
      <w:sz w:val="32"/>
      <w:szCs w:val="32"/>
    </w:rPr>
  </w:style>
  <w:style w:type="character" w:customStyle="1" w:styleId="Heading7Char">
    <w:name w:val="Heading 7 Char"/>
    <w:link w:val="Heading7"/>
    <w:uiPriority w:val="9"/>
    <w:rsid w:val="00E13641"/>
    <w:rPr>
      <w:rFonts w:ascii="Cambria" w:eastAsia="ＭＳ 明朝" w:hAnsi="Cambr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www.bookadventure.com/" TargetMode="Externa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github.com/ziligy" TargetMode="External"/><Relationship Id="rId7" Type="http://schemas.openxmlformats.org/officeDocument/2006/relationships/hyperlink" Target="mailto:jeff@ziligy.com?subject=resume" TargetMode="External"/><Relationship Id="rId8" Type="http://schemas.openxmlformats.org/officeDocument/2006/relationships/hyperlink" Target="http://www.accesstocommoncore.com/" TargetMode="External"/><Relationship Id="rId9" Type="http://schemas.openxmlformats.org/officeDocument/2006/relationships/hyperlink" Target="http://www.ViaTest.com/" TargetMode="External"/><Relationship Id="rId10" Type="http://schemas.openxmlformats.org/officeDocument/2006/relationships/hyperlink" Target="http://www.ziligy.com/resu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414</Words>
  <Characters>2360</Characters>
  <Application>Microsoft Macintosh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of Jeff Greenberg</vt:lpstr>
    </vt:vector>
  </TitlesOfParts>
  <Company/>
  <LinksUpToDate>false</LinksUpToDate>
  <CharactersWithSpaces>2769</CharactersWithSpaces>
  <SharedDoc>false</SharedDoc>
  <HLinks>
    <vt:vector size="36" baseType="variant">
      <vt:variant>
        <vt:i4>4259901</vt:i4>
      </vt:variant>
      <vt:variant>
        <vt:i4>15</vt:i4>
      </vt:variant>
      <vt:variant>
        <vt:i4>0</vt:i4>
      </vt:variant>
      <vt:variant>
        <vt:i4>5</vt:i4>
      </vt:variant>
      <vt:variant>
        <vt:lpwstr>http://www.bookadventure.com/</vt:lpwstr>
      </vt:variant>
      <vt:variant>
        <vt:lpwstr/>
      </vt:variant>
      <vt:variant>
        <vt:i4>4259915</vt:i4>
      </vt:variant>
      <vt:variant>
        <vt:i4>12</vt:i4>
      </vt:variant>
      <vt:variant>
        <vt:i4>0</vt:i4>
      </vt:variant>
      <vt:variant>
        <vt:i4>5</vt:i4>
      </vt:variant>
      <vt:variant>
        <vt:lpwstr>http://www.ziligy.com/resume</vt:lpwstr>
      </vt:variant>
      <vt:variant>
        <vt:lpwstr/>
      </vt:variant>
      <vt:variant>
        <vt:i4>2293840</vt:i4>
      </vt:variant>
      <vt:variant>
        <vt:i4>9</vt:i4>
      </vt:variant>
      <vt:variant>
        <vt:i4>0</vt:i4>
      </vt:variant>
      <vt:variant>
        <vt:i4>5</vt:i4>
      </vt:variant>
      <vt:variant>
        <vt:lpwstr>http://www.ViaTest.com/</vt:lpwstr>
      </vt:variant>
      <vt:variant>
        <vt:lpwstr/>
      </vt:variant>
      <vt:variant>
        <vt:i4>3145762</vt:i4>
      </vt:variant>
      <vt:variant>
        <vt:i4>6</vt:i4>
      </vt:variant>
      <vt:variant>
        <vt:i4>0</vt:i4>
      </vt:variant>
      <vt:variant>
        <vt:i4>5</vt:i4>
      </vt:variant>
      <vt:variant>
        <vt:lpwstr>http://www.accesstocommoncore.com/</vt:lpwstr>
      </vt:variant>
      <vt:variant>
        <vt:lpwstr/>
      </vt:variant>
      <vt:variant>
        <vt:i4>3473522</vt:i4>
      </vt:variant>
      <vt:variant>
        <vt:i4>3</vt:i4>
      </vt:variant>
      <vt:variant>
        <vt:i4>0</vt:i4>
      </vt:variant>
      <vt:variant>
        <vt:i4>5</vt:i4>
      </vt:variant>
      <vt:variant>
        <vt:lpwstr>mailto:jeff@ziligy.com?subject=resume</vt:lpwstr>
      </vt:variant>
      <vt:variant>
        <vt:lpwstr/>
      </vt:variant>
      <vt:variant>
        <vt:i4>786556</vt:i4>
      </vt:variant>
      <vt:variant>
        <vt:i4>0</vt:i4>
      </vt:variant>
      <vt:variant>
        <vt:i4>0</vt:i4>
      </vt:variant>
      <vt:variant>
        <vt:i4>5</vt:i4>
      </vt:variant>
      <vt:variant>
        <vt:lpwstr>http://www.ziligy.com/resume/JeffreyGreenberg.vcf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of Jeff Greenberg</dc:title>
  <dc:subject>Instructional Management Software Developer</dc:subject>
  <dc:creator>Jeffrey Greenberg</dc:creator>
  <cp:keywords>Resume, Jeffrey Greenberg, Software Developer, Instructional Management, PHP, JavaScript, HTML5</cp:keywords>
  <cp:lastModifiedBy>User</cp:lastModifiedBy>
  <cp:revision>2</cp:revision>
  <cp:lastPrinted>2015-09-08T14:11:00Z</cp:lastPrinted>
  <dcterms:created xsi:type="dcterms:W3CDTF">2015-09-08T14:17:00Z</dcterms:created>
  <dcterms:modified xsi:type="dcterms:W3CDTF">2015-09-08T14:17:00Z</dcterms:modified>
</cp:coreProperties>
</file>