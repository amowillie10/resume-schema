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7489" w:rsidRPr="00FF6B40" w:rsidRDefault="007A7489" w:rsidP="00423818">
      <w:pPr>
        <w:pStyle w:val="Title"/>
      </w:pPr>
      <w:r w:rsidRPr="00FF6B40">
        <w:rPr>
          <w:rStyle w:val="SubtleReference"/>
          <w:rFonts w:eastAsia="'times new roman'"/>
          <w:color w:val="000000"/>
        </w:rPr>
        <w:t>RESUME</w:t>
      </w:r>
    </w:p>
    <w:p w:rsidR="003920F7" w:rsidRPr="00FF6B40" w:rsidRDefault="003920F7" w:rsidP="003920F7">
      <w:pPr>
        <w:spacing w:after="280" w:afterAutospacing="1"/>
        <w:jc w:val="both"/>
        <w:rPr>
          <w:rFonts w:ascii="'times new roman'" w:eastAsia="'times new roman'" w:hAnsi="'times new roman'" w:cs="'times new roman'"/>
          <w:b/>
          <w:lang w:val="en-US"/>
        </w:rPr>
      </w:pPr>
    </w:p>
    <w:p w:rsidR="007A7489" w:rsidRPr="003920F7" w:rsidRDefault="007A7489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  <w:b/>
        </w:rPr>
        <w:t xml:space="preserve">K.S.HARINISHA                       </w:t>
      </w:r>
      <w:r w:rsidR="003920F7">
        <w:rPr>
          <w:lang w:val="en-US"/>
        </w:rPr>
        <w:tab/>
      </w:r>
      <w:r w:rsidR="003920F7">
        <w:rPr>
          <w:lang w:val="en-US"/>
        </w:rPr>
        <w:tab/>
      </w:r>
      <w:r w:rsidR="003920F7">
        <w:rPr>
          <w:lang w:val="en-US"/>
        </w:rPr>
        <w:tab/>
      </w:r>
      <w:r w:rsidR="003920F7">
        <w:rPr>
          <w:lang w:val="en-US"/>
        </w:rPr>
        <w:tab/>
        <w:t xml:space="preserve">      </w:t>
      </w:r>
      <w:r w:rsidR="00B06DBA">
        <w:rPr>
          <w:lang w:val="en-US"/>
        </w:rPr>
        <w:tab/>
        <w:t xml:space="preserve">       </w:t>
      </w:r>
      <w:r w:rsidR="00783D21">
        <w:rPr>
          <w:lang w:val="en-US"/>
        </w:rPr>
        <w:t>harinisharam@gmail.com</w:t>
      </w:r>
    </w:p>
    <w:p w:rsidR="00332286" w:rsidRPr="00B06DBA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  <w:rPr>
          <w:sz w:val="24"/>
          <w:szCs w:val="24"/>
        </w:rPr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OBJECTIVE:</w:t>
      </w:r>
      <w:r w:rsidRPr="00B06DBA">
        <w:rPr>
          <w:sz w:val="24"/>
          <w:szCs w:val="24"/>
        </w:rPr>
        <w:t xml:space="preserve"> </w:t>
      </w:r>
    </w:p>
    <w:p w:rsidR="00332286" w:rsidRPr="00F73583" w:rsidRDefault="00332286" w:rsidP="00332286">
      <w:pPr>
        <w:spacing w:after="280" w:afterAutospacing="1"/>
        <w:jc w:val="both"/>
        <w:rPr>
          <w:lang w:val="en-US"/>
        </w:rPr>
      </w:pPr>
      <w:r w:rsidRPr="00F73583">
        <w:rPr>
          <w:color w:val="333333"/>
          <w:shd w:val="clear" w:color="auto" w:fill="FFFFFF"/>
        </w:rPr>
        <w:t>To obtain a position that will enable me to use my strong organizational skills, educational background, and ability to work well with people.</w:t>
      </w:r>
    </w:p>
    <w:p w:rsidR="00B06DBA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EDUCATIONAL QUALIFICATION:</w:t>
      </w:r>
      <w:r>
        <w:t xml:space="preserve"> </w:t>
      </w:r>
    </w:p>
    <w:p w:rsidR="00B06DBA" w:rsidRPr="00B06DBA" w:rsidRDefault="00B06DBA" w:rsidP="00B06DBA">
      <w:pPr>
        <w:pStyle w:val="Heading1"/>
        <w:rPr>
          <w:sz w:val="20"/>
          <w:szCs w:val="20"/>
          <w:lang w:val="en-US"/>
        </w:rPr>
      </w:pPr>
    </w:p>
    <w:tbl>
      <w:tblPr>
        <w:tblW w:w="9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355"/>
        <w:gridCol w:w="2880"/>
        <w:gridCol w:w="2700"/>
        <w:gridCol w:w="1530"/>
        <w:gridCol w:w="810"/>
      </w:tblGrid>
      <w:tr w:rsidR="007A7489" w:rsidTr="00B06DBA">
        <w:tc>
          <w:tcPr>
            <w:tcW w:w="1355" w:type="dxa"/>
            <w:shd w:val="clear" w:color="auto" w:fill="auto"/>
          </w:tcPr>
          <w:p w:rsidR="007A7489" w:rsidRDefault="007A7489" w:rsidP="00B06DBA">
            <w:pPr>
              <w:jc w:val="center"/>
            </w:pPr>
            <w:r>
              <w:rPr>
                <w:rFonts w:ascii="'times new roman'" w:eastAsia="'times new roman'" w:hAnsi="'times new roman'" w:cs="'times new roman'"/>
                <w:b/>
              </w:rPr>
              <w:t>COURSE</w:t>
            </w:r>
          </w:p>
        </w:tc>
        <w:tc>
          <w:tcPr>
            <w:tcW w:w="2880" w:type="dxa"/>
            <w:shd w:val="clear" w:color="auto" w:fill="auto"/>
          </w:tcPr>
          <w:p w:rsidR="007A7489" w:rsidRDefault="007A7489" w:rsidP="00B06DBA">
            <w:pPr>
              <w:jc w:val="center"/>
            </w:pPr>
            <w:r>
              <w:rPr>
                <w:rFonts w:ascii="'times new roman'" w:eastAsia="'times new roman'" w:hAnsi="'times new roman'" w:cs="'times new roman'"/>
                <w:b/>
              </w:rPr>
              <w:t>INSTITUTION</w:t>
            </w:r>
          </w:p>
        </w:tc>
        <w:tc>
          <w:tcPr>
            <w:tcW w:w="2700" w:type="dxa"/>
            <w:shd w:val="clear" w:color="auto" w:fill="auto"/>
          </w:tcPr>
          <w:p w:rsidR="007A7489" w:rsidRDefault="007A7489" w:rsidP="00B06DBA">
            <w:pPr>
              <w:jc w:val="center"/>
            </w:pPr>
            <w:r>
              <w:rPr>
                <w:rFonts w:ascii="'times new roman'" w:eastAsia="'times new roman'" w:hAnsi="'times new roman'" w:cs="'times new roman'"/>
                <w:b/>
              </w:rPr>
              <w:t>BOARD/UNIVERSITY</w:t>
            </w:r>
          </w:p>
        </w:tc>
        <w:tc>
          <w:tcPr>
            <w:tcW w:w="1530" w:type="dxa"/>
            <w:shd w:val="clear" w:color="auto" w:fill="auto"/>
          </w:tcPr>
          <w:p w:rsidR="007A7489" w:rsidRDefault="007A7489" w:rsidP="00B06DBA">
            <w:pPr>
              <w:jc w:val="center"/>
            </w:pPr>
            <w:r>
              <w:rPr>
                <w:rFonts w:ascii="'times new roman'" w:eastAsia="'times new roman'" w:hAnsi="'times new roman'" w:cs="'times new roman'"/>
                <w:b/>
              </w:rPr>
              <w:t>BATCH</w:t>
            </w:r>
          </w:p>
        </w:tc>
        <w:tc>
          <w:tcPr>
            <w:tcW w:w="810" w:type="dxa"/>
            <w:shd w:val="clear" w:color="auto" w:fill="auto"/>
          </w:tcPr>
          <w:p w:rsidR="007A7489" w:rsidRDefault="007A7489" w:rsidP="00B06DBA">
            <w:pPr>
              <w:jc w:val="center"/>
            </w:pPr>
            <w:r>
              <w:rPr>
                <w:rFonts w:ascii="'times new roman'" w:eastAsia="'times new roman'" w:hAnsi="'times new roman'" w:cs="'times new roman'"/>
                <w:b/>
              </w:rPr>
              <w:t>%</w:t>
            </w:r>
          </w:p>
        </w:tc>
      </w:tr>
      <w:tr w:rsidR="007A7489" w:rsidTr="00B06DBA">
        <w:tc>
          <w:tcPr>
            <w:tcW w:w="1355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B.E.</w:t>
            </w:r>
            <w:r>
              <w:t xml:space="preserve"> </w:t>
            </w:r>
            <w:r>
              <w:rPr>
                <w:rFonts w:ascii="'times new roman'" w:eastAsia="'times new roman'" w:hAnsi="'times new roman'" w:cs="'times new roman'"/>
              </w:rPr>
              <w:t>(Biomedical)</w:t>
            </w:r>
          </w:p>
        </w:tc>
        <w:tc>
          <w:tcPr>
            <w:tcW w:w="2880" w:type="dxa"/>
            <w:shd w:val="clear" w:color="auto" w:fill="auto"/>
          </w:tcPr>
          <w:p w:rsidR="007A7489" w:rsidRDefault="007A7489" w:rsidP="00C876AD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Rajalakshmi</w:t>
            </w:r>
            <w:r>
              <w:t xml:space="preserve"> </w:t>
            </w:r>
            <w:r>
              <w:rPr>
                <w:rFonts w:ascii="'times new roman'" w:eastAsia="'times new roman'" w:hAnsi="'times new roman'" w:cs="'times new roman'"/>
              </w:rPr>
              <w:t>Engg</w:t>
            </w:r>
            <w:r>
              <w:t xml:space="preserve"> </w:t>
            </w:r>
            <w:r>
              <w:rPr>
                <w:rFonts w:ascii="'times new roman'" w:eastAsia="'times new roman'" w:hAnsi="'times new roman'" w:cs="'times new roman'"/>
              </w:rPr>
              <w:t>College</w:t>
            </w:r>
            <w:r w:rsidR="003920F7">
              <w:rPr>
                <w:rFonts w:ascii="'times new roman'" w:eastAsia="'times new roman'" w:hAnsi="'times new roman'" w:cs="'times new roman'"/>
                <w:lang w:val="en-US"/>
              </w:rPr>
              <w:t xml:space="preserve">, </w:t>
            </w:r>
            <w:r>
              <w:rPr>
                <w:rFonts w:ascii="'times new roman'" w:eastAsia="'times new roman'" w:hAnsi="'times new roman'" w:cs="'times new roman'"/>
              </w:rPr>
              <w:t>Chennai..</w:t>
            </w:r>
          </w:p>
        </w:tc>
        <w:tc>
          <w:tcPr>
            <w:tcW w:w="2700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Anna</w:t>
            </w:r>
            <w:r>
              <w:t xml:space="preserve"> </w:t>
            </w:r>
            <w:r>
              <w:rPr>
                <w:rFonts w:ascii="'times new roman'" w:eastAsia="'times new roman'" w:hAnsi="'times new roman'" w:cs="'times new roman'"/>
              </w:rPr>
              <w:t>University</w:t>
            </w:r>
          </w:p>
        </w:tc>
        <w:tc>
          <w:tcPr>
            <w:tcW w:w="153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2006-2010</w:t>
            </w:r>
          </w:p>
        </w:tc>
        <w:tc>
          <w:tcPr>
            <w:tcW w:w="810" w:type="dxa"/>
            <w:shd w:val="clear" w:color="auto" w:fill="auto"/>
          </w:tcPr>
          <w:p w:rsidR="007A7489" w:rsidRDefault="003920F7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7</w:t>
            </w:r>
            <w:r>
              <w:rPr>
                <w:rFonts w:ascii="'times new roman'" w:eastAsia="'times new roman'" w:hAnsi="'times new roman'" w:cs="'times new roman'"/>
                <w:lang w:val="en-US"/>
              </w:rPr>
              <w:t>2</w:t>
            </w:r>
            <w:r w:rsidR="007A7489">
              <w:rPr>
                <w:rFonts w:ascii="'times new roman'" w:eastAsia="'times new roman'" w:hAnsi="'times new roman'" w:cs="'times new roman'"/>
              </w:rPr>
              <w:t>%</w:t>
            </w:r>
          </w:p>
        </w:tc>
      </w:tr>
      <w:tr w:rsidR="007A7489" w:rsidTr="00B06DBA">
        <w:tc>
          <w:tcPr>
            <w:tcW w:w="1355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H.S.C</w:t>
            </w:r>
          </w:p>
        </w:tc>
        <w:tc>
          <w:tcPr>
            <w:tcW w:w="288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Lady sivs swami ayyer girls’ higher secondary school</w:t>
            </w:r>
          </w:p>
        </w:tc>
        <w:tc>
          <w:tcPr>
            <w:tcW w:w="2700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Tamilnadu Stateboard</w:t>
            </w:r>
          </w:p>
        </w:tc>
        <w:tc>
          <w:tcPr>
            <w:tcW w:w="153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2005-2006</w:t>
            </w:r>
          </w:p>
        </w:tc>
        <w:tc>
          <w:tcPr>
            <w:tcW w:w="81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79%</w:t>
            </w:r>
          </w:p>
        </w:tc>
      </w:tr>
      <w:tr w:rsidR="007A7489" w:rsidTr="00B06DBA">
        <w:trPr>
          <w:trHeight w:val="548"/>
        </w:trPr>
        <w:tc>
          <w:tcPr>
            <w:tcW w:w="1355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O.S.L.C</w:t>
            </w:r>
          </w:p>
        </w:tc>
        <w:tc>
          <w:tcPr>
            <w:tcW w:w="288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Ahobila math oriental higher secondary school</w:t>
            </w:r>
          </w:p>
        </w:tc>
        <w:tc>
          <w:tcPr>
            <w:tcW w:w="2700" w:type="dxa"/>
            <w:shd w:val="clear" w:color="auto" w:fill="auto"/>
          </w:tcPr>
          <w:p w:rsidR="007A7489" w:rsidRDefault="007A7489" w:rsidP="003920F7">
            <w:pPr>
              <w:spacing w:after="280" w:afterAutospacing="1"/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O.S.L.C</w:t>
            </w:r>
          </w:p>
        </w:tc>
        <w:tc>
          <w:tcPr>
            <w:tcW w:w="153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2003-2004</w:t>
            </w:r>
          </w:p>
        </w:tc>
        <w:tc>
          <w:tcPr>
            <w:tcW w:w="810" w:type="dxa"/>
            <w:shd w:val="clear" w:color="auto" w:fill="auto"/>
          </w:tcPr>
          <w:p w:rsidR="007A7489" w:rsidRDefault="007A7489" w:rsidP="003920F7">
            <w:pPr>
              <w:jc w:val="center"/>
            </w:pPr>
            <w:r>
              <w:rPr>
                <w:rFonts w:ascii="'times new roman'" w:eastAsia="'times new roman'" w:hAnsi="'times new roman'" w:cs="'times new roman'"/>
              </w:rPr>
              <w:t>79%</w:t>
            </w:r>
          </w:p>
        </w:tc>
      </w:tr>
      <w:tr w:rsidR="002031F3" w:rsidTr="00B06DBA">
        <w:trPr>
          <w:trHeight w:val="548"/>
        </w:trPr>
        <w:tc>
          <w:tcPr>
            <w:tcW w:w="1355" w:type="dxa"/>
            <w:shd w:val="clear" w:color="auto" w:fill="auto"/>
          </w:tcPr>
          <w:p w:rsidR="002031F3" w:rsidRPr="002031F3" w:rsidRDefault="002031F3" w:rsidP="002031F3">
            <w:pPr>
              <w:spacing w:after="280" w:afterAutospacing="1"/>
              <w:rPr>
                <w:rFonts w:ascii="'times new roman'" w:eastAsia="'times new roman'" w:hAnsi="'times new roman'" w:cs="'times new roman'"/>
                <w:lang w:val="en-US"/>
              </w:rPr>
            </w:pPr>
            <w:r>
              <w:rPr>
                <w:rFonts w:ascii="'times new roman'" w:eastAsia="'times new roman'" w:hAnsi="'times new roman'" w:cs="'times new roman'"/>
                <w:lang w:val="en-US"/>
              </w:rPr>
              <w:t>DIPLOMA IN JAVA</w:t>
            </w:r>
          </w:p>
        </w:tc>
        <w:tc>
          <w:tcPr>
            <w:tcW w:w="2880" w:type="dxa"/>
            <w:shd w:val="clear" w:color="auto" w:fill="auto"/>
          </w:tcPr>
          <w:p w:rsidR="002031F3" w:rsidRPr="002031F3" w:rsidRDefault="00332286" w:rsidP="003920F7">
            <w:pPr>
              <w:jc w:val="center"/>
              <w:rPr>
                <w:rFonts w:ascii="'times new roman'" w:eastAsia="'times new roman'" w:hAnsi="'times new roman'" w:cs="'times new roman'"/>
                <w:lang w:val="en-US"/>
              </w:rPr>
            </w:pPr>
            <w:r>
              <w:rPr>
                <w:rFonts w:ascii="'times new roman'" w:eastAsia="'times new roman'" w:hAnsi="'times new roman'" w:cs="'times new roman'"/>
                <w:lang w:val="en-US"/>
              </w:rPr>
              <w:t>NIIT</w:t>
            </w:r>
          </w:p>
        </w:tc>
        <w:tc>
          <w:tcPr>
            <w:tcW w:w="2700" w:type="dxa"/>
            <w:shd w:val="clear" w:color="auto" w:fill="auto"/>
          </w:tcPr>
          <w:p w:rsidR="002031F3" w:rsidRPr="002031F3" w:rsidRDefault="00332286" w:rsidP="003920F7">
            <w:pPr>
              <w:spacing w:after="280" w:afterAutospacing="1"/>
              <w:jc w:val="center"/>
              <w:rPr>
                <w:rFonts w:ascii="'times new roman'" w:eastAsia="'times new roman'" w:hAnsi="'times new roman'" w:cs="'times new roman'"/>
                <w:lang w:val="en-US"/>
              </w:rPr>
            </w:pPr>
            <w:r>
              <w:rPr>
                <w:rFonts w:ascii="'times new roman'" w:eastAsia="'times new roman'" w:hAnsi="'times new roman'" w:cs="'times new roman'"/>
                <w:lang w:val="en-US"/>
              </w:rPr>
              <w:t>NIIT</w:t>
            </w:r>
          </w:p>
        </w:tc>
        <w:tc>
          <w:tcPr>
            <w:tcW w:w="1530" w:type="dxa"/>
            <w:shd w:val="clear" w:color="auto" w:fill="auto"/>
          </w:tcPr>
          <w:p w:rsidR="002031F3" w:rsidRPr="002031F3" w:rsidRDefault="002031F3" w:rsidP="003920F7">
            <w:pPr>
              <w:jc w:val="center"/>
              <w:rPr>
                <w:rFonts w:ascii="'times new roman'" w:eastAsia="'times new roman'" w:hAnsi="'times new roman'" w:cs="'times new roman'"/>
                <w:lang w:val="en-US"/>
              </w:rPr>
            </w:pPr>
            <w:r>
              <w:rPr>
                <w:rFonts w:ascii="'times new roman'" w:eastAsia="'times new roman'" w:hAnsi="'times new roman'" w:cs="'times new roman'"/>
                <w:lang w:val="en-US"/>
              </w:rPr>
              <w:t>2011-2012</w:t>
            </w:r>
          </w:p>
        </w:tc>
        <w:tc>
          <w:tcPr>
            <w:tcW w:w="810" w:type="dxa"/>
            <w:shd w:val="clear" w:color="auto" w:fill="auto"/>
          </w:tcPr>
          <w:p w:rsidR="002031F3" w:rsidRPr="002031F3" w:rsidRDefault="00332286" w:rsidP="003920F7">
            <w:pPr>
              <w:jc w:val="center"/>
              <w:rPr>
                <w:rFonts w:ascii="'times new roman'" w:eastAsia="'times new roman'" w:hAnsi="'times new roman'" w:cs="'times new roman'"/>
                <w:lang w:val="en-US"/>
              </w:rPr>
            </w:pPr>
            <w:r>
              <w:rPr>
                <w:rFonts w:ascii="'times new roman'" w:eastAsia="'times new roman'" w:hAnsi="'times new roman'" w:cs="'times new roman'"/>
                <w:lang w:val="en-US"/>
              </w:rPr>
              <w:t>78%</w:t>
            </w:r>
          </w:p>
        </w:tc>
      </w:tr>
    </w:tbl>
    <w:p w:rsidR="00077B52" w:rsidRDefault="00077B52" w:rsidP="00077B52">
      <w:pPr>
        <w:pStyle w:val="Heading1"/>
        <w:rPr>
          <w:rFonts w:eastAsia="'times new roman'"/>
          <w:lang w:val="en-US"/>
        </w:rPr>
      </w:pPr>
    </w:p>
    <w:p w:rsidR="00F73583" w:rsidRPr="00B06DBA" w:rsidRDefault="00F73583" w:rsidP="00F73583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  <w:rPr>
          <w:rFonts w:ascii="'times new roman'" w:eastAsia="'times new roman'" w:hAnsi="'times new roman'" w:cs="'times new roman'"/>
          <w:b/>
          <w:sz w:val="24"/>
          <w:szCs w:val="24"/>
        </w:rPr>
      </w:pPr>
      <w:r w:rsidRPr="00E91744">
        <w:rPr>
          <w:rFonts w:ascii="'times new roman'" w:eastAsia="'times new roman'" w:hAnsi="'times new roman'" w:cs="'times new roman'"/>
          <w:b/>
          <w:sz w:val="24"/>
          <w:szCs w:val="24"/>
        </w:rPr>
        <w:t>C</w:t>
      </w: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OMPUTER SKILLS:</w:t>
      </w:r>
    </w:p>
    <w:p w:rsidR="00F73583" w:rsidRPr="002031F3" w:rsidRDefault="00F73583" w:rsidP="00F73583">
      <w:pPr>
        <w:pStyle w:val="Li"/>
        <w:numPr>
          <w:ilvl w:val="0"/>
          <w:numId w:val="1"/>
        </w:numPr>
        <w:jc w:val="both"/>
      </w:pPr>
      <w:r>
        <w:rPr>
          <w:rFonts w:ascii="'times new roman'" w:eastAsia="'times new roman'" w:hAnsi="'times new roman'" w:cs="'times new roman'"/>
        </w:rPr>
        <w:t>C</w:t>
      </w:r>
      <w:r>
        <w:t xml:space="preserve"> </w:t>
      </w:r>
      <w:r>
        <w:rPr>
          <w:rFonts w:ascii="'times new roman'" w:eastAsia="'times new roman'" w:hAnsi="'times new roman'" w:cs="'times new roman'"/>
        </w:rPr>
        <w:t>Programming</w:t>
      </w:r>
      <w:r>
        <w:t xml:space="preserve"> </w:t>
      </w:r>
      <w:r>
        <w:rPr>
          <w:lang w:val="en-US"/>
        </w:rPr>
        <w:t>,C++</w:t>
      </w:r>
    </w:p>
    <w:p w:rsidR="00F73583" w:rsidRPr="002031F3" w:rsidRDefault="00F73583" w:rsidP="00F73583">
      <w:pPr>
        <w:pStyle w:val="Li"/>
        <w:numPr>
          <w:ilvl w:val="0"/>
          <w:numId w:val="1"/>
        </w:numPr>
        <w:jc w:val="both"/>
      </w:pPr>
      <w:r>
        <w:rPr>
          <w:lang w:val="en-US"/>
        </w:rPr>
        <w:t>JAVA</w:t>
      </w:r>
    </w:p>
    <w:p w:rsidR="00F73583" w:rsidRPr="002031F3" w:rsidRDefault="00F73583" w:rsidP="00F73583">
      <w:pPr>
        <w:pStyle w:val="Li"/>
        <w:numPr>
          <w:ilvl w:val="0"/>
          <w:numId w:val="1"/>
        </w:numPr>
        <w:jc w:val="both"/>
      </w:pPr>
      <w:r>
        <w:rPr>
          <w:lang w:val="en-US"/>
        </w:rPr>
        <w:t>J2EE</w:t>
      </w:r>
    </w:p>
    <w:p w:rsidR="00F73583" w:rsidRPr="00332286" w:rsidRDefault="00F73583" w:rsidP="00F73583">
      <w:pPr>
        <w:pStyle w:val="Li"/>
        <w:numPr>
          <w:ilvl w:val="0"/>
          <w:numId w:val="1"/>
        </w:numPr>
        <w:jc w:val="both"/>
      </w:pPr>
      <w:r>
        <w:rPr>
          <w:lang w:val="en-US"/>
        </w:rPr>
        <w:t>ORACLE</w:t>
      </w:r>
    </w:p>
    <w:p w:rsidR="00F73583" w:rsidRPr="00F73583" w:rsidRDefault="00F73583" w:rsidP="00F73583">
      <w:pPr>
        <w:rPr>
          <w:rFonts w:eastAsia="'times new roman'"/>
          <w:lang w:val="en-US"/>
        </w:rPr>
      </w:pPr>
    </w:p>
    <w:p w:rsidR="00F73583" w:rsidRPr="00B06DBA" w:rsidRDefault="00F73583" w:rsidP="00F73583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  <w:rPr>
          <w:rFonts w:ascii="'times new roman'" w:eastAsia="'times new roman'" w:hAnsi="'times new roman'" w:cs="'times new roman'"/>
          <w:b/>
          <w:sz w:val="24"/>
          <w:szCs w:val="24"/>
        </w:rPr>
      </w:pPr>
      <w:r>
        <w:rPr>
          <w:rFonts w:ascii="'times new roman'" w:eastAsia="'times new roman'" w:hAnsi="'times new roman'" w:cs="'times new roman'"/>
          <w:b/>
          <w:sz w:val="24"/>
          <w:szCs w:val="24"/>
        </w:rPr>
        <w:t>WORK EXPERIENCE</w:t>
      </w: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:</w:t>
      </w:r>
    </w:p>
    <w:p w:rsidR="00F73583" w:rsidRDefault="00F73583" w:rsidP="00F73583">
      <w:pPr>
        <w:rPr>
          <w:rFonts w:eastAsia="'times new roman'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18"/>
        <w:gridCol w:w="7058"/>
      </w:tblGrid>
      <w:tr w:rsidR="00F73583" w:rsidRPr="00F73583" w:rsidTr="00F73583">
        <w:tc>
          <w:tcPr>
            <w:tcW w:w="251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  <w:t>Company Name</w:t>
            </w:r>
          </w:p>
        </w:tc>
        <w:tc>
          <w:tcPr>
            <w:tcW w:w="705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lang w:val="en-US"/>
              </w:rPr>
              <w:t>DELL, Chennai</w:t>
            </w:r>
          </w:p>
        </w:tc>
      </w:tr>
      <w:tr w:rsidR="00F73583" w:rsidRPr="00F73583" w:rsidTr="00F73583">
        <w:tc>
          <w:tcPr>
            <w:tcW w:w="251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  <w:t>Domain</w:t>
            </w:r>
          </w:p>
        </w:tc>
        <w:tc>
          <w:tcPr>
            <w:tcW w:w="705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lang w:val="en-US"/>
              </w:rPr>
              <w:t>HealthCare</w:t>
            </w:r>
          </w:p>
        </w:tc>
      </w:tr>
      <w:tr w:rsidR="00F73583" w:rsidRPr="00F73583" w:rsidTr="00F73583">
        <w:tc>
          <w:tcPr>
            <w:tcW w:w="251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  <w:t>Period</w:t>
            </w:r>
          </w:p>
        </w:tc>
        <w:tc>
          <w:tcPr>
            <w:tcW w:w="705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lang w:val="en-US"/>
              </w:rPr>
            </w:pPr>
            <w:r w:rsidRPr="00F73583">
              <w:rPr>
                <w:rFonts w:ascii="'times new roman'" w:eastAsia="'times new roman'" w:hAnsi="'times new roman'" w:cs="'times new roman'"/>
                <w:lang w:val="en-US"/>
              </w:rPr>
              <w:t>Sep 2010 – Mar 2011</w:t>
            </w:r>
          </w:p>
        </w:tc>
      </w:tr>
      <w:tr w:rsidR="00F73583" w:rsidRPr="00F73583" w:rsidTr="00F73583">
        <w:tc>
          <w:tcPr>
            <w:tcW w:w="2518" w:type="dxa"/>
          </w:tcPr>
          <w:p w:rsidR="00F73583" w:rsidRPr="00F73583" w:rsidRDefault="00F73583" w:rsidP="00F73583">
            <w:pPr>
              <w:shd w:val="clear" w:color="auto" w:fill="auto"/>
              <w:rPr>
                <w:rFonts w:ascii="'times new roman'" w:eastAsia="'times new roman'" w:hAnsi="'times new roman'" w:cs="'times new roman'"/>
                <w:sz w:val="26"/>
                <w:szCs w:val="26"/>
              </w:rPr>
            </w:pPr>
            <w:r w:rsidRPr="00F73583">
              <w:rPr>
                <w:rFonts w:ascii="'times new roman'" w:eastAsia="'times new roman'" w:hAnsi="'times new roman'" w:cs="'times new roman'"/>
                <w:sz w:val="26"/>
                <w:szCs w:val="26"/>
                <w:lang w:val="en-US"/>
              </w:rPr>
              <w:t>Job Descriptions</w:t>
            </w:r>
          </w:p>
        </w:tc>
        <w:tc>
          <w:tcPr>
            <w:tcW w:w="7058" w:type="dxa"/>
          </w:tcPr>
          <w:p w:rsidR="00F73583" w:rsidRPr="00332286" w:rsidRDefault="00F73583" w:rsidP="00F73583">
            <w:pPr>
              <w:pStyle w:val="Li"/>
              <w:numPr>
                <w:ilvl w:val="0"/>
                <w:numId w:val="2"/>
              </w:numPr>
              <w:spacing w:after="280" w:afterAutospacing="1"/>
              <w:jc w:val="both"/>
            </w:pPr>
            <w:r w:rsidRPr="00F73583">
              <w:rPr>
                <w:rFonts w:ascii="'times new roman'" w:eastAsia="'times new roman'" w:hAnsi="'times new roman'" w:cs="'times new roman'"/>
                <w:lang w:val="en-US"/>
              </w:rPr>
              <w:t xml:space="preserve">Worked  for Medical Doctors/Physician to get their </w:t>
            </w:r>
            <w:r w:rsidRPr="00F73583">
              <w:rPr>
                <w:rFonts w:ascii="'times new roman'" w:eastAsia="'times new roman'" w:hAnsi="'times new roman'" w:cs="'times new roman'"/>
              </w:rPr>
              <w:t>c</w:t>
            </w:r>
            <w:r w:rsidRPr="00F73583">
              <w:rPr>
                <w:rFonts w:ascii="'times new roman'" w:eastAsia="'times new roman'" w:hAnsi="'times new roman'" w:cs="'times new roman'"/>
                <w:lang w:val="en-US"/>
              </w:rPr>
              <w:t>laim from U.S.A government insurance companies like Medicare, Med claim</w:t>
            </w:r>
            <w:r>
              <w:t xml:space="preserve"> </w:t>
            </w:r>
            <w:r w:rsidRPr="00F73583">
              <w:rPr>
                <w:lang w:val="en-US"/>
              </w:rPr>
              <w:t>,MetLife etc</w:t>
            </w:r>
          </w:p>
          <w:p w:rsidR="00F73583" w:rsidRPr="00F73583" w:rsidRDefault="00F73583" w:rsidP="00F73583">
            <w:pPr>
              <w:pStyle w:val="Li"/>
              <w:numPr>
                <w:ilvl w:val="0"/>
                <w:numId w:val="2"/>
              </w:numPr>
              <w:spacing w:after="280" w:afterAutospacing="1"/>
              <w:jc w:val="both"/>
            </w:pPr>
            <w:r w:rsidRPr="00F73583">
              <w:rPr>
                <w:lang w:val="en-US"/>
              </w:rPr>
              <w:t xml:space="preserve">Got appreciation from client for completing the project on time.  </w:t>
            </w:r>
          </w:p>
        </w:tc>
      </w:tr>
    </w:tbl>
    <w:p w:rsidR="00332286" w:rsidRDefault="00332286" w:rsidP="00F73583">
      <w:pPr>
        <w:pStyle w:val="Li"/>
        <w:jc w:val="both"/>
        <w:rPr>
          <w:rFonts w:eastAsia="'times new roman'"/>
          <w:lang w:val="en-US"/>
        </w:rPr>
      </w:pPr>
    </w:p>
    <w:p w:rsidR="00F73583" w:rsidRPr="00F73583" w:rsidRDefault="00F73583" w:rsidP="00F73583">
      <w:pPr>
        <w:pStyle w:val="Li"/>
        <w:jc w:val="both"/>
        <w:rPr>
          <w:lang w:val="en-US"/>
        </w:rPr>
      </w:pPr>
    </w:p>
    <w:p w:rsidR="007A7489" w:rsidRPr="00423818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TRAINING</w:t>
      </w:r>
      <w:r>
        <w:rPr>
          <w:rFonts w:ascii="'times new roman'" w:eastAsia="'times new roman'" w:hAnsi="'times new roman'" w:cs="'times new roman'"/>
          <w:b/>
        </w:rPr>
        <w:t>:</w:t>
      </w:r>
      <w:r>
        <w:t xml:space="preserve"> </w:t>
      </w:r>
    </w:p>
    <w:p w:rsidR="007A7489" w:rsidRDefault="007A7489" w:rsidP="003920F7">
      <w:pPr>
        <w:pStyle w:val="Li"/>
        <w:numPr>
          <w:ilvl w:val="0"/>
          <w:numId w:val="2"/>
        </w:numPr>
        <w:jc w:val="both"/>
      </w:pPr>
      <w:r>
        <w:rPr>
          <w:rFonts w:ascii="'times new roman'" w:eastAsia="'times new roman'" w:hAnsi="'times new roman'" w:cs="'times new roman'"/>
        </w:rPr>
        <w:t>Attended implant training in southern railway hospital , central government hospital.</w:t>
      </w:r>
      <w:r>
        <w:t xml:space="preserve"> </w:t>
      </w:r>
    </w:p>
    <w:p w:rsidR="000670E0" w:rsidRPr="00332286" w:rsidRDefault="007A7489" w:rsidP="000670E0">
      <w:pPr>
        <w:pStyle w:val="Li"/>
        <w:numPr>
          <w:ilvl w:val="0"/>
          <w:numId w:val="2"/>
        </w:numPr>
        <w:spacing w:after="280" w:afterAutospacing="1"/>
        <w:jc w:val="both"/>
      </w:pPr>
      <w:r w:rsidRPr="003920F7">
        <w:rPr>
          <w:rFonts w:ascii="'times new roman'" w:eastAsia="'times new roman'" w:hAnsi="'times new roman'" w:cs="'times new roman'"/>
        </w:rPr>
        <w:t>Got certificate for implant training</w:t>
      </w:r>
      <w:r>
        <w:t xml:space="preserve">   </w:t>
      </w:r>
    </w:p>
    <w:p w:rsidR="00332286" w:rsidRDefault="00332286" w:rsidP="000670E0">
      <w:pPr>
        <w:pStyle w:val="Li"/>
        <w:numPr>
          <w:ilvl w:val="0"/>
          <w:numId w:val="2"/>
        </w:numPr>
        <w:spacing w:after="280" w:afterAutospacing="1"/>
        <w:jc w:val="both"/>
      </w:pPr>
      <w:r>
        <w:rPr>
          <w:lang w:val="en-US"/>
        </w:rPr>
        <w:t xml:space="preserve">Taken Seminars for Juniors on Bio Medical Instrumentation, Anatomy </w:t>
      </w:r>
    </w:p>
    <w:p w:rsidR="007A7489" w:rsidRPr="003920F7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ACHIEVEMENTS</w:t>
      </w:r>
      <w:r>
        <w:rPr>
          <w:rFonts w:ascii="'times new roman'" w:eastAsia="'times new roman'" w:hAnsi="'times new roman'" w:cs="'times new roman'"/>
          <w:b/>
        </w:rPr>
        <w:t>:</w:t>
      </w:r>
    </w:p>
    <w:p w:rsidR="007A7489" w:rsidRDefault="007A7489" w:rsidP="003920F7">
      <w:pPr>
        <w:pStyle w:val="Li"/>
        <w:numPr>
          <w:ilvl w:val="0"/>
          <w:numId w:val="3"/>
        </w:numPr>
        <w:jc w:val="both"/>
      </w:pPr>
      <w:r>
        <w:rPr>
          <w:rFonts w:ascii="'times new roman'" w:eastAsia="'times new roman'" w:hAnsi="'times new roman'" w:cs="'times new roman'"/>
        </w:rPr>
        <w:t>Passed Sanskrit exams conducted by Sanskrit sabha,delhi</w:t>
      </w:r>
      <w:r>
        <w:t xml:space="preserve"> </w:t>
      </w:r>
    </w:p>
    <w:p w:rsidR="007A7489" w:rsidRDefault="007A7489" w:rsidP="003920F7">
      <w:pPr>
        <w:pStyle w:val="Li"/>
        <w:numPr>
          <w:ilvl w:val="0"/>
          <w:numId w:val="3"/>
        </w:numPr>
        <w:jc w:val="both"/>
      </w:pPr>
      <w:r>
        <w:rPr>
          <w:rFonts w:ascii="'times new roman'" w:eastAsia="'times new roman'" w:hAnsi="'times new roman'" w:cs="'times new roman'"/>
        </w:rPr>
        <w:t>Won in three state level chess tournament</w:t>
      </w:r>
      <w:r>
        <w:t xml:space="preserve"> </w:t>
      </w:r>
    </w:p>
    <w:p w:rsidR="00B06DBA" w:rsidRDefault="007A7489" w:rsidP="00423818">
      <w:pPr>
        <w:pStyle w:val="Li"/>
        <w:numPr>
          <w:ilvl w:val="0"/>
          <w:numId w:val="3"/>
        </w:num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Passed the lower examination in Indian music conducted by government techanical examination.</w:t>
      </w:r>
      <w:r>
        <w:t xml:space="preserve"> </w:t>
      </w:r>
    </w:p>
    <w:p w:rsidR="00423818" w:rsidRPr="00B06DBA" w:rsidRDefault="00423818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PROJECT</w:t>
      </w:r>
      <w:r w:rsidRPr="00B06DBA">
        <w:rPr>
          <w:b/>
        </w:rPr>
        <w:t>:</w:t>
      </w:r>
    </w:p>
    <w:p w:rsidR="00423818" w:rsidRPr="000670E0" w:rsidRDefault="00423818" w:rsidP="00423818">
      <w:pPr>
        <w:pStyle w:val="Li"/>
        <w:numPr>
          <w:ilvl w:val="0"/>
          <w:numId w:val="11"/>
        </w:numPr>
        <w:spacing w:after="280" w:afterAutospacing="1"/>
        <w:jc w:val="both"/>
        <w:rPr>
          <w:color w:val="0D0D0D"/>
          <w:lang w:val="en-US"/>
        </w:rPr>
      </w:pPr>
      <w:r w:rsidRPr="00423818">
        <w:rPr>
          <w:color w:val="0D0D0D"/>
          <w:lang w:val="en-US"/>
        </w:rPr>
        <w:t xml:space="preserve">Final year project </w:t>
      </w:r>
      <w:r>
        <w:rPr>
          <w:color w:val="0D0D0D"/>
          <w:lang w:val="en-US"/>
        </w:rPr>
        <w:t>“AUTOMATIC SEGMENTATION  OF BRAIN MRI TO DETECT NEUROLOGICAL DISEASES</w:t>
      </w:r>
      <w:r w:rsidR="000670E0">
        <w:rPr>
          <w:color w:val="0D0D0D"/>
          <w:lang w:val="en-US"/>
        </w:rPr>
        <w:t>”</w:t>
      </w:r>
    </w:p>
    <w:p w:rsidR="007A7489" w:rsidRDefault="00916A36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>
        <w:rPr>
          <w:rFonts w:ascii="'times new roman'" w:eastAsia="'times new roman'" w:hAnsi="'times new roman'" w:cs="'times new roman'"/>
          <w:b/>
          <w:sz w:val="24"/>
          <w:szCs w:val="24"/>
        </w:rPr>
        <w:t>CO-</w:t>
      </w:r>
      <w:r w:rsidR="00B06DBA">
        <w:rPr>
          <w:rFonts w:ascii="'times new roman'" w:eastAsia="'times new roman'" w:hAnsi="'times new roman'" w:cs="'times new roman'"/>
          <w:b/>
        </w:rPr>
        <w:t xml:space="preserve"> </w:t>
      </w:r>
      <w:r w:rsidR="007A7489"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CURRICULAR</w:t>
      </w:r>
      <w:r w:rsidR="007A7489">
        <w:rPr>
          <w:rFonts w:ascii="'times new roman'" w:eastAsia="'times new roman'" w:hAnsi="'times new roman'" w:cs="'times new roman'"/>
          <w:b/>
        </w:rPr>
        <w:t xml:space="preserve"> </w:t>
      </w:r>
      <w:r w:rsidR="007A7489"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ACTIVITES:</w:t>
      </w:r>
      <w:r w:rsidR="007A7489">
        <w:t xml:space="preserve"> </w:t>
      </w:r>
    </w:p>
    <w:p w:rsidR="007A7489" w:rsidRPr="003920F7" w:rsidRDefault="007A7489" w:rsidP="003920F7">
      <w:pPr>
        <w:pStyle w:val="Li"/>
        <w:numPr>
          <w:ilvl w:val="0"/>
          <w:numId w:val="4"/>
        </w:num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Presented a poster entitled skin grafting in the national level technical symposium GENOFEST ‘08’ held at  prathusha institute of technology</w:t>
      </w:r>
      <w:r>
        <w:t xml:space="preserve"> </w:t>
      </w:r>
    </w:p>
    <w:p w:rsidR="007A7489" w:rsidRPr="003920F7" w:rsidRDefault="007A7489" w:rsidP="003920F7">
      <w:pPr>
        <w:pStyle w:val="Li"/>
        <w:numPr>
          <w:ilvl w:val="0"/>
          <w:numId w:val="5"/>
        </w:num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Presented a poster entitled skin grafting using tissue culture in the national level technical symposium MEDOWIZ  conducted by ST.PETER’S ENGG COLLEGE</w:t>
      </w:r>
      <w:r>
        <w:t xml:space="preserve"> </w:t>
      </w:r>
    </w:p>
    <w:p w:rsidR="007A7489" w:rsidRPr="00916A36" w:rsidRDefault="007A7489" w:rsidP="003920F7">
      <w:pPr>
        <w:pStyle w:val="Li"/>
        <w:numPr>
          <w:ilvl w:val="0"/>
          <w:numId w:val="6"/>
        </w:num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Participated in innovative project  competition held at  Rajalakshmi engg college</w:t>
      </w:r>
      <w:r>
        <w:t xml:space="preserve"> </w:t>
      </w:r>
    </w:p>
    <w:p w:rsidR="00916A36" w:rsidRDefault="00916A36" w:rsidP="00916A36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>
        <w:rPr>
          <w:rFonts w:ascii="'times new roman'" w:eastAsia="'times new roman'" w:hAnsi="'times new roman'" w:cs="'times new roman'"/>
          <w:b/>
          <w:sz w:val="24"/>
          <w:szCs w:val="24"/>
        </w:rPr>
        <w:t>EXTRA-</w:t>
      </w: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CURRICULAR</w:t>
      </w:r>
      <w:r>
        <w:rPr>
          <w:rFonts w:ascii="'times new roman'" w:eastAsia="'times new roman'" w:hAnsi="'times new roman'" w:cs="'times new roman'"/>
          <w:b/>
        </w:rPr>
        <w:t xml:space="preserve"> </w:t>
      </w: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ACTIVITES:</w:t>
      </w:r>
      <w:r>
        <w:t xml:space="preserve"> </w:t>
      </w:r>
    </w:p>
    <w:p w:rsidR="00916A36" w:rsidRPr="00916A36" w:rsidRDefault="007A7489" w:rsidP="00916A36">
      <w:pPr>
        <w:pStyle w:val="Li"/>
        <w:numPr>
          <w:ilvl w:val="0"/>
          <w:numId w:val="7"/>
        </w:numPr>
        <w:jc w:val="both"/>
      </w:pPr>
      <w:r>
        <w:rPr>
          <w:rFonts w:ascii="'times new roman'" w:eastAsia="'times new roman'" w:hAnsi="'times new roman'" w:cs="'times new roman'"/>
        </w:rPr>
        <w:t>Singing</w:t>
      </w:r>
      <w:r>
        <w:t xml:space="preserve"> </w:t>
      </w:r>
    </w:p>
    <w:p w:rsidR="007A7489" w:rsidRPr="00B11567" w:rsidRDefault="007A7489" w:rsidP="00916A36">
      <w:pPr>
        <w:pStyle w:val="Li"/>
        <w:numPr>
          <w:ilvl w:val="0"/>
          <w:numId w:val="7"/>
        </w:numPr>
        <w:jc w:val="both"/>
      </w:pPr>
      <w:r w:rsidRPr="00916A36">
        <w:rPr>
          <w:rFonts w:ascii="'times new roman'" w:eastAsia="'times new roman'" w:hAnsi="'times new roman'" w:cs="'times new roman'"/>
        </w:rPr>
        <w:t>Playing chess, participating in state /national level tournaments</w:t>
      </w:r>
      <w:r>
        <w:t xml:space="preserve"> </w:t>
      </w:r>
    </w:p>
    <w:p w:rsidR="00B11567" w:rsidRPr="003920F7" w:rsidRDefault="00B11567" w:rsidP="00B11567">
      <w:pPr>
        <w:pStyle w:val="Li"/>
        <w:ind w:left="720"/>
        <w:jc w:val="both"/>
      </w:pPr>
    </w:p>
    <w:p w:rsidR="007A7489" w:rsidRPr="003920F7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STRENGTH</w:t>
      </w:r>
      <w:r>
        <w:rPr>
          <w:rFonts w:ascii="'times new roman'" w:eastAsia="'times new roman'" w:hAnsi="'times new roman'" w:cs="'times new roman'"/>
          <w:b/>
        </w:rPr>
        <w:t>:</w:t>
      </w:r>
      <w:r>
        <w:t xml:space="preserve"> </w:t>
      </w:r>
    </w:p>
    <w:p w:rsidR="007A7489" w:rsidRDefault="007A7489" w:rsidP="003920F7">
      <w:pPr>
        <w:pStyle w:val="Li"/>
        <w:numPr>
          <w:ilvl w:val="0"/>
          <w:numId w:val="8"/>
        </w:numPr>
        <w:jc w:val="both"/>
      </w:pPr>
      <w:r>
        <w:rPr>
          <w:rFonts w:ascii="'times new roman'" w:eastAsia="'times new roman'" w:hAnsi="'times new roman'" w:cs="'times new roman'"/>
        </w:rPr>
        <w:t>Optimistic</w:t>
      </w:r>
      <w:r>
        <w:t xml:space="preserve"> </w:t>
      </w:r>
    </w:p>
    <w:p w:rsidR="007A7489" w:rsidRDefault="007A7489" w:rsidP="003920F7">
      <w:pPr>
        <w:pStyle w:val="Li"/>
        <w:numPr>
          <w:ilvl w:val="0"/>
          <w:numId w:val="8"/>
        </w:numPr>
        <w:jc w:val="both"/>
      </w:pPr>
      <w:r>
        <w:rPr>
          <w:rFonts w:ascii="'times new roman'" w:eastAsia="'times new roman'" w:hAnsi="'times new roman'" w:cs="'times new roman'"/>
        </w:rPr>
        <w:t>Fast learner</w:t>
      </w:r>
      <w:r>
        <w:t xml:space="preserve"> </w:t>
      </w:r>
    </w:p>
    <w:p w:rsidR="007A7489" w:rsidRPr="00332286" w:rsidRDefault="007A7489" w:rsidP="003920F7">
      <w:pPr>
        <w:pStyle w:val="Li"/>
        <w:numPr>
          <w:ilvl w:val="0"/>
          <w:numId w:val="8"/>
        </w:num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Dedication to work</w:t>
      </w:r>
      <w:r>
        <w:t xml:space="preserve"> </w:t>
      </w:r>
    </w:p>
    <w:p w:rsidR="00332286" w:rsidRDefault="00332286" w:rsidP="003920F7">
      <w:pPr>
        <w:pStyle w:val="Li"/>
        <w:numPr>
          <w:ilvl w:val="0"/>
          <w:numId w:val="8"/>
        </w:numPr>
        <w:spacing w:after="280" w:afterAutospacing="1"/>
        <w:jc w:val="both"/>
      </w:pPr>
      <w:r>
        <w:rPr>
          <w:lang w:val="en-US"/>
        </w:rPr>
        <w:t>Easily move with people</w:t>
      </w:r>
    </w:p>
    <w:p w:rsidR="007A7489" w:rsidRPr="00B06DBA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  <w:rPr>
          <w:sz w:val="24"/>
          <w:szCs w:val="24"/>
        </w:rPr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AREA OF INTEREST</w:t>
      </w:r>
      <w:r w:rsidRPr="00B06DBA">
        <w:rPr>
          <w:sz w:val="24"/>
          <w:szCs w:val="24"/>
        </w:rPr>
        <w:t xml:space="preserve"> </w:t>
      </w:r>
    </w:p>
    <w:p w:rsidR="002031F3" w:rsidRDefault="002031F3" w:rsidP="000670E0">
      <w:pPr>
        <w:pStyle w:val="Li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ORACLE</w:t>
      </w:r>
    </w:p>
    <w:p w:rsidR="000670E0" w:rsidRDefault="00423818" w:rsidP="000670E0">
      <w:pPr>
        <w:pStyle w:val="Li"/>
        <w:numPr>
          <w:ilvl w:val="0"/>
          <w:numId w:val="9"/>
        </w:numPr>
        <w:jc w:val="both"/>
        <w:rPr>
          <w:lang w:val="en-US"/>
        </w:rPr>
      </w:pPr>
      <w:r w:rsidRPr="00B06DBA">
        <w:rPr>
          <w:lang w:val="en-US"/>
        </w:rPr>
        <w:t>Bio medical instrumentation.</w:t>
      </w:r>
    </w:p>
    <w:p w:rsidR="00893D0B" w:rsidRPr="00B06DBA" w:rsidRDefault="00893D0B" w:rsidP="000670E0">
      <w:pPr>
        <w:pStyle w:val="Li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Teaching</w:t>
      </w:r>
    </w:p>
    <w:p w:rsidR="00F73583" w:rsidRPr="00F73583" w:rsidRDefault="00F73583" w:rsidP="00B11567">
      <w:pPr>
        <w:pStyle w:val="Li"/>
        <w:jc w:val="both"/>
        <w:rPr>
          <w:lang w:val="en-US"/>
        </w:rPr>
      </w:pPr>
    </w:p>
    <w:p w:rsidR="007A7489" w:rsidRDefault="007A7489" w:rsidP="00B06DBA">
      <w:pPr>
        <w:pStyle w:val="PlainText"/>
        <w:pBdr>
          <w:top w:val="double" w:sz="4" w:space="1" w:color="auto"/>
          <w:bottom w:val="double" w:sz="4" w:space="1" w:color="auto"/>
        </w:pBdr>
        <w:shd w:val="pct15" w:color="auto" w:fill="FFFFFF"/>
        <w:spacing w:line="360" w:lineRule="auto"/>
        <w:ind w:right="-90"/>
        <w:outlineLvl w:val="0"/>
      </w:pP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lastRenderedPageBreak/>
        <w:t>PERSONAL</w:t>
      </w:r>
      <w:r>
        <w:rPr>
          <w:rFonts w:ascii="'times new roman'" w:eastAsia="'times new roman'" w:hAnsi="'times new roman'" w:cs="'times new roman'"/>
          <w:b/>
        </w:rPr>
        <w:t xml:space="preserve"> </w:t>
      </w:r>
      <w:r w:rsidRPr="00B06DBA">
        <w:rPr>
          <w:rFonts w:ascii="'times new roman'" w:eastAsia="'times new roman'" w:hAnsi="'times new roman'" w:cs="'times new roman'"/>
          <w:b/>
          <w:sz w:val="24"/>
          <w:szCs w:val="24"/>
        </w:rPr>
        <w:t>INFORMATION:</w:t>
      </w:r>
      <w:r>
        <w:t xml:space="preserve"> </w:t>
      </w:r>
      <w:r>
        <w:rPr>
          <w:b/>
        </w:rPr>
        <w:t> </w:t>
      </w:r>
      <w:r>
        <w:t xml:space="preserve"> </w:t>
      </w:r>
    </w:p>
    <w:p w:rsidR="007A7489" w:rsidRPr="00783D21" w:rsidRDefault="00783D21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  <w:lang w:val="en-US"/>
        </w:rPr>
        <w:t>Husband</w:t>
      </w:r>
      <w:r w:rsidR="007A7489">
        <w:rPr>
          <w:rFonts w:ascii="'times new roman'" w:eastAsia="'times new roman'" w:hAnsi="'times new roman'" w:cs="'times new roman'"/>
        </w:rPr>
        <w:t>’s name</w:t>
      </w:r>
      <w:r w:rsidR="00332286">
        <w:t>          </w:t>
      </w:r>
      <w:r w:rsidR="007A7489">
        <w:rPr>
          <w:rFonts w:ascii="'times new roman'" w:eastAsia="'times new roman'" w:hAnsi="'times new roman'" w:cs="'times new roman'"/>
        </w:rPr>
        <w:t xml:space="preserve">: </w:t>
      </w:r>
      <w:r w:rsidR="00A67C7A">
        <w:t>  </w:t>
      </w:r>
      <w:r w:rsidR="003920F7">
        <w:t> </w:t>
      </w:r>
      <w:proofErr w:type="spellStart"/>
      <w:r>
        <w:rPr>
          <w:rFonts w:ascii="'times new roman'" w:eastAsia="'times new roman'" w:hAnsi="'times new roman'" w:cs="'times new roman'"/>
          <w:lang w:val="en-US"/>
        </w:rPr>
        <w:t>A.Kothandaraman</w:t>
      </w:r>
      <w:proofErr w:type="spellEnd"/>
    </w:p>
    <w:p w:rsidR="007A7489" w:rsidRPr="003920F7" w:rsidRDefault="007A7489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Date of Birth</w:t>
      </w:r>
      <w:r w:rsidR="00A67C7A">
        <w:t>                </w:t>
      </w:r>
      <w:r>
        <w:rPr>
          <w:rFonts w:ascii="'times new roman'" w:eastAsia="'times new roman'" w:hAnsi="'times new roman'" w:cs="'times new roman'"/>
        </w:rPr>
        <w:t xml:space="preserve">: </w:t>
      </w:r>
      <w:r w:rsidR="00A67C7A">
        <w:t>  </w:t>
      </w:r>
      <w:r w:rsidR="00A67C7A">
        <w:rPr>
          <w:lang w:val="en-US"/>
        </w:rPr>
        <w:t xml:space="preserve"> </w:t>
      </w:r>
      <w:r w:rsidR="003920F7">
        <w:rPr>
          <w:lang w:val="en-US"/>
        </w:rPr>
        <w:t>1</w:t>
      </w:r>
      <w:r w:rsidR="003920F7">
        <w:rPr>
          <w:rFonts w:ascii="'times new roman'" w:eastAsia="'times new roman'" w:hAnsi="'times new roman'" w:cs="'times new roman'"/>
        </w:rPr>
        <w:t>2-Sep</w:t>
      </w:r>
      <w:r>
        <w:rPr>
          <w:rFonts w:ascii="'times new roman'" w:eastAsia="'times new roman'" w:hAnsi="'times new roman'" w:cs="'times new roman'"/>
        </w:rPr>
        <w:t>-1988.</w:t>
      </w:r>
      <w:r>
        <w:t xml:space="preserve"> </w:t>
      </w:r>
    </w:p>
    <w:p w:rsidR="007A7489" w:rsidRPr="003920F7" w:rsidRDefault="007A7489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Age</w:t>
      </w:r>
      <w:r>
        <w:t>                           </w:t>
      </w:r>
      <w:r w:rsidR="00A67C7A">
        <w:t xml:space="preserve">    </w:t>
      </w:r>
      <w:r>
        <w:rPr>
          <w:rFonts w:ascii="'times new roman'" w:eastAsia="'times new roman'" w:hAnsi="'times new roman'" w:cs="'times new roman'"/>
        </w:rPr>
        <w:t xml:space="preserve">: </w:t>
      </w:r>
      <w:r w:rsidR="00A67C7A">
        <w:t> </w:t>
      </w:r>
      <w:r w:rsidR="00A67C7A">
        <w:rPr>
          <w:lang w:val="en-US"/>
        </w:rPr>
        <w:t xml:space="preserve">   </w:t>
      </w:r>
      <w:r w:rsidR="00A67C7A">
        <w:rPr>
          <w:rFonts w:ascii="'times new roman'" w:eastAsia="'times new roman'" w:hAnsi="'times new roman'" w:cs="'times new roman'"/>
        </w:rPr>
        <w:t>2</w:t>
      </w:r>
      <w:r w:rsidR="00783D21">
        <w:rPr>
          <w:rFonts w:ascii="'times new roman'" w:eastAsia="'times new roman'" w:hAnsi="'times new roman'" w:cs="'times new roman'"/>
          <w:lang w:val="en-US"/>
        </w:rPr>
        <w:t>4</w:t>
      </w:r>
      <w:r>
        <w:rPr>
          <w:rFonts w:ascii="'times new roman'" w:eastAsia="'times new roman'" w:hAnsi="'times new roman'" w:cs="'times new roman'"/>
        </w:rPr>
        <w:t xml:space="preserve"> years.</w:t>
      </w:r>
      <w:r>
        <w:t xml:space="preserve"> </w:t>
      </w:r>
    </w:p>
    <w:p w:rsidR="007A7489" w:rsidRPr="003920F7" w:rsidRDefault="007A7489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Sex</w:t>
      </w:r>
      <w:r>
        <w:t>          </w:t>
      </w:r>
      <w:r w:rsidR="00A67C7A">
        <w:t>                     </w:t>
      </w:r>
      <w:r w:rsidR="00A67C7A">
        <w:rPr>
          <w:lang w:val="en-US"/>
        </w:rPr>
        <w:t xml:space="preserve"> </w:t>
      </w:r>
      <w:r>
        <w:rPr>
          <w:rFonts w:ascii="'times new roman'" w:eastAsia="'times new roman'" w:hAnsi="'times new roman'" w:cs="'times new roman'"/>
        </w:rPr>
        <w:t xml:space="preserve">: </w:t>
      </w:r>
      <w:r>
        <w:t> </w:t>
      </w:r>
      <w:r w:rsidR="00A67C7A">
        <w:t>   </w:t>
      </w:r>
      <w:r>
        <w:rPr>
          <w:rFonts w:ascii="'times new roman'" w:eastAsia="'times new roman'" w:hAnsi="'times new roman'" w:cs="'times new roman'"/>
        </w:rPr>
        <w:t>Female.</w:t>
      </w:r>
      <w:r>
        <w:t xml:space="preserve"> </w:t>
      </w:r>
    </w:p>
    <w:p w:rsidR="00783D21" w:rsidRDefault="007A7489" w:rsidP="00783D21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Language known</w:t>
      </w:r>
      <w:r w:rsidR="00A67C7A">
        <w:t>        </w:t>
      </w:r>
      <w:r w:rsidR="00A67C7A">
        <w:rPr>
          <w:lang w:val="en-US"/>
        </w:rPr>
        <w:t xml:space="preserve"> </w:t>
      </w:r>
      <w:r w:rsidR="00A67C7A">
        <w:t> </w:t>
      </w:r>
      <w:r>
        <w:rPr>
          <w:rFonts w:ascii="'times new roman'" w:eastAsia="'times new roman'" w:hAnsi="'times new roman'" w:cs="'times new roman'"/>
        </w:rPr>
        <w:t>:</w:t>
      </w:r>
      <w:r w:rsidR="00A67C7A">
        <w:t>     </w:t>
      </w:r>
      <w:r>
        <w:rPr>
          <w:rFonts w:ascii="'times new roman'" w:eastAsia="'times new roman'" w:hAnsi="'times new roman'" w:cs="'times new roman'"/>
        </w:rPr>
        <w:t>English, Sanskrit, Tamil.</w:t>
      </w:r>
      <w:r>
        <w:t xml:space="preserve"> </w:t>
      </w:r>
    </w:p>
    <w:p w:rsidR="00783D21" w:rsidRPr="00783D21" w:rsidRDefault="007A7489" w:rsidP="00783D21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Address</w:t>
      </w:r>
      <w:r w:rsidR="00783D21">
        <w:t> </w:t>
      </w:r>
      <w:r w:rsidR="00783D21">
        <w:rPr>
          <w:lang w:val="en-US"/>
        </w:rPr>
        <w:t xml:space="preserve">             </w:t>
      </w:r>
      <w:r w:rsidR="00783D21">
        <w:t> </w:t>
      </w:r>
      <w:r w:rsidR="00783D21">
        <w:rPr>
          <w:lang w:val="en-US"/>
        </w:rPr>
        <w:t xml:space="preserve">          </w:t>
      </w:r>
      <w:r>
        <w:rPr>
          <w:rFonts w:ascii="'times new roman'" w:eastAsia="'times new roman'" w:hAnsi="'times new roman'" w:cs="'times new roman'"/>
        </w:rPr>
        <w:t>:</w:t>
      </w:r>
      <w:r w:rsidR="00332286">
        <w:rPr>
          <w:rFonts w:ascii="'times new roman'" w:eastAsia="'times new roman'" w:hAnsi="'times new roman'" w:cs="'times new roman'"/>
          <w:lang w:val="en-US"/>
        </w:rPr>
        <w:t xml:space="preserve">   </w:t>
      </w:r>
      <w:r w:rsidR="00A67C7A">
        <w:t> </w:t>
      </w:r>
      <w:r w:rsidR="00783D21">
        <w:rPr>
          <w:lang w:val="en-US"/>
        </w:rPr>
        <w:t>NO:4,Villa No:33,</w:t>
      </w:r>
      <w:r w:rsidR="00332286">
        <w:rPr>
          <w:lang w:val="en-US"/>
        </w:rPr>
        <w:t xml:space="preserve"> </w:t>
      </w:r>
      <w:r w:rsidR="00783D21">
        <w:rPr>
          <w:lang w:val="en-US"/>
        </w:rPr>
        <w:t>ALHILAL</w:t>
      </w:r>
      <w:r w:rsidR="00332286">
        <w:rPr>
          <w:lang w:val="en-US"/>
        </w:rPr>
        <w:t>, Doha, Qatar</w:t>
      </w:r>
    </w:p>
    <w:p w:rsidR="007A7489" w:rsidRPr="002031F3" w:rsidRDefault="007A7489" w:rsidP="003920F7">
      <w:pPr>
        <w:spacing w:after="280" w:afterAutospacing="1"/>
        <w:jc w:val="both"/>
        <w:rPr>
          <w:lang w:val="en-US"/>
        </w:rPr>
      </w:pPr>
      <w:r>
        <w:rPr>
          <w:rFonts w:ascii="'times new roman'" w:eastAsia="'times new roman'" w:hAnsi="'times new roman'" w:cs="'times new roman'"/>
        </w:rPr>
        <w:t>Contact no</w:t>
      </w:r>
      <w:r w:rsidR="00A67C7A">
        <w:t>                    </w:t>
      </w:r>
      <w:r>
        <w:rPr>
          <w:rFonts w:ascii="'times new roman'" w:eastAsia="'times new roman'" w:hAnsi="'times new roman'" w:cs="'times new roman'"/>
        </w:rPr>
        <w:t>:</w:t>
      </w:r>
      <w:r w:rsidR="00A67C7A">
        <w:t>     </w:t>
      </w:r>
      <w:r w:rsidR="00783D21">
        <w:rPr>
          <w:rFonts w:ascii="'times new roman'" w:eastAsia="'times new roman'" w:hAnsi="'times new roman'" w:cs="'times new roman'"/>
          <w:lang w:val="en-US"/>
        </w:rPr>
        <w:t>33513601</w:t>
      </w:r>
    </w:p>
    <w:p w:rsidR="003920F7" w:rsidRPr="00916A36" w:rsidRDefault="007A7489" w:rsidP="003920F7">
      <w:pPr>
        <w:spacing w:after="280" w:afterAutospacing="1"/>
        <w:jc w:val="both"/>
        <w:rPr>
          <w:lang w:val="en-US"/>
        </w:rPr>
      </w:pPr>
      <w:r>
        <w:t>                                                                                      </w:t>
      </w:r>
    </w:p>
    <w:p w:rsidR="00893D0B" w:rsidRDefault="00893D0B" w:rsidP="00893D0B">
      <w:pPr>
        <w:spacing w:after="280" w:afterAutospacing="1"/>
        <w:jc w:val="both"/>
        <w:rPr>
          <w:rFonts w:ascii="'times new roman'" w:eastAsia="'times new roman'" w:hAnsi="'times new roman'" w:cs="'times new roman'"/>
          <w:lang w:val="en-US"/>
        </w:rPr>
      </w:pPr>
    </w:p>
    <w:p w:rsidR="00893D0B" w:rsidRDefault="007A7489" w:rsidP="00893D0B">
      <w:pPr>
        <w:spacing w:after="280" w:afterAutospacing="1"/>
        <w:jc w:val="both"/>
      </w:pPr>
      <w:r>
        <w:rPr>
          <w:rFonts w:ascii="'times new roman'" w:eastAsia="'times new roman'" w:hAnsi="'times new roman'" w:cs="'times new roman'"/>
        </w:rPr>
        <w:t>Date</w:t>
      </w:r>
      <w:r w:rsidR="00404D4A">
        <w:rPr>
          <w:rFonts w:ascii="'times new roman'" w:eastAsia="'times new roman'" w:hAnsi="'times new roman'" w:cs="'times new roman'"/>
          <w:lang w:val="en-US"/>
        </w:rPr>
        <w:t xml:space="preserve">                           </w:t>
      </w:r>
      <w:r w:rsidR="003920F7">
        <w:rPr>
          <w:lang w:val="en-US"/>
        </w:rPr>
        <w:t>:</w:t>
      </w:r>
      <w:r w:rsidR="003920F7">
        <w:rPr>
          <w:lang w:val="en-US"/>
        </w:rPr>
        <w:tab/>
      </w:r>
      <w:r w:rsidR="00893D0B">
        <w:rPr>
          <w:lang w:val="en-US"/>
        </w:rPr>
        <w:t xml:space="preserve"> 24</w:t>
      </w:r>
      <w:r w:rsidR="00404D4A">
        <w:rPr>
          <w:lang w:val="en-US"/>
        </w:rPr>
        <w:t>/0</w:t>
      </w:r>
      <w:r w:rsidR="00893D0B">
        <w:rPr>
          <w:lang w:val="en-US"/>
        </w:rPr>
        <w:t>2</w:t>
      </w:r>
      <w:r w:rsidR="00404D4A">
        <w:rPr>
          <w:lang w:val="en-US"/>
        </w:rPr>
        <w:t>/2013</w:t>
      </w:r>
      <w:r w:rsidR="003920F7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rFonts w:ascii="'times new roman'" w:eastAsia="'times new roman'" w:hAnsi="'times new roman'" w:cs="'times new roman'"/>
          <w:sz w:val="27"/>
        </w:rPr>
        <w:t>(</w:t>
      </w:r>
      <w:r w:rsidR="00893D0B">
        <w:rPr>
          <w:rFonts w:ascii="'times new roman'" w:eastAsia="'times new roman'" w:hAnsi="'times new roman'" w:cs="'times new roman'"/>
        </w:rPr>
        <w:t>HARINISHA.K.S)</w:t>
      </w:r>
      <w:r w:rsidR="00893D0B">
        <w:t xml:space="preserve"> </w:t>
      </w:r>
    </w:p>
    <w:p w:rsidR="007A7489" w:rsidRDefault="003920F7" w:rsidP="003920F7">
      <w:pPr>
        <w:spacing w:after="280" w:afterAutospacing="1"/>
        <w:jc w:val="both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893D0B">
        <w:rPr>
          <w:lang w:val="en-US"/>
        </w:rPr>
        <w:tab/>
      </w:r>
      <w:r w:rsidR="007A7489">
        <w:t xml:space="preserve"> </w:t>
      </w:r>
    </w:p>
    <w:sectPr w:rsidR="007A7489" w:rsidSect="00B06DBA">
      <w:pgSz w:w="12240" w:h="15840"/>
      <w:pgMar w:top="99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'times new roman'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1235BC0"/>
    <w:multiLevelType w:val="hybridMultilevel"/>
    <w:tmpl w:val="5360F29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>
    <w:nsid w:val="28CA16C8"/>
    <w:multiLevelType w:val="hybridMultilevel"/>
    <w:tmpl w:val="6B88A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127040"/>
    <w:multiLevelType w:val="hybridMultilevel"/>
    <w:tmpl w:val="34E82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noPunctuationKerning/>
  <w:characterSpacingControl w:val="doNotCompress"/>
  <w:compat/>
  <w:rsids>
    <w:rsidRoot w:val="00753440"/>
    <w:rsid w:val="000670E0"/>
    <w:rsid w:val="00077B52"/>
    <w:rsid w:val="002031F3"/>
    <w:rsid w:val="002C40F1"/>
    <w:rsid w:val="00332286"/>
    <w:rsid w:val="003920F7"/>
    <w:rsid w:val="00404D4A"/>
    <w:rsid w:val="00423818"/>
    <w:rsid w:val="00753440"/>
    <w:rsid w:val="00783D21"/>
    <w:rsid w:val="007A7489"/>
    <w:rsid w:val="007B1BCF"/>
    <w:rsid w:val="00893D0B"/>
    <w:rsid w:val="00916A36"/>
    <w:rsid w:val="00A67C7A"/>
    <w:rsid w:val="00B06DBA"/>
    <w:rsid w:val="00B0789C"/>
    <w:rsid w:val="00B11567"/>
    <w:rsid w:val="00C876AD"/>
    <w:rsid w:val="00E91744"/>
    <w:rsid w:val="00F5601C"/>
    <w:rsid w:val="00F73583"/>
    <w:rsid w:val="00FD5A24"/>
    <w:rsid w:val="00FF6B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Title" w:semiHidden="0" w:unhideWhenUsed="0" w:qFormat="1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uiPriority="0"/>
    <w:lsdException w:name="No Spacing" w:semiHidden="0" w:unhideWhenUsed="0" w:qFormat="1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next w:val="Heading1"/>
    <w:qFormat/>
    <w:rsid w:val="00805BCE"/>
    <w:pPr>
      <w:shd w:val="solid" w:color="FFFFFF" w:fill="auto"/>
    </w:pPr>
    <w:rPr>
      <w:color w:val="000000"/>
      <w:sz w:val="24"/>
      <w:szCs w:val="24"/>
      <w:shd w:val="solid" w:color="FFFFFF" w:fill="auto"/>
      <w:lang w:val="ru-RU" w:eastAsia="ru-RU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90" w:after="90"/>
      <w:ind w:left="90" w:right="90"/>
      <w:outlineLvl w:val="0"/>
    </w:pPr>
    <w:rPr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90" w:after="90"/>
      <w:ind w:left="90" w:right="9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90" w:after="90"/>
      <w:ind w:left="90" w:right="90"/>
      <w:outlineLvl w:val="2"/>
    </w:pPr>
    <w:rPr>
      <w:b/>
      <w:bCs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90" w:after="90"/>
      <w:ind w:left="90" w:right="9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90" w:after="90"/>
      <w:ind w:left="90" w:right="90"/>
      <w:outlineLvl w:val="4"/>
    </w:pPr>
    <w:rPr>
      <w:b/>
      <w:bCs/>
      <w:i/>
      <w:iCs/>
      <w:sz w:val="1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90" w:after="90"/>
      <w:ind w:left="90" w:right="90"/>
      <w:outlineLvl w:val="5"/>
    </w:pPr>
    <w:rPr>
      <w:b/>
      <w:bCs/>
      <w:sz w:val="16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ritely-toc-lower-roman">
    <w:name w:val="writely-toc-lower-roman"/>
    <w:basedOn w:val="Normal"/>
  </w:style>
  <w:style w:type="paragraph" w:customStyle="1" w:styleId="Tr">
    <w:name w:val="Tr"/>
    <w:basedOn w:val="Normal"/>
  </w:style>
  <w:style w:type="paragraph" w:customStyle="1" w:styleId="Img">
    <w:name w:val="Img"/>
    <w:basedOn w:val="Normal"/>
  </w:style>
  <w:style w:type="paragraph" w:customStyle="1" w:styleId="Div">
    <w:name w:val="Div"/>
    <w:basedOn w:val="Normal"/>
  </w:style>
  <w:style w:type="paragraph" w:customStyle="1" w:styleId="webkit-indent-blockquote">
    <w:name w:val="webkit-indent-blockquote"/>
    <w:basedOn w:val="Normal"/>
  </w:style>
  <w:style w:type="paragraph" w:customStyle="1" w:styleId="writely-toc-disc">
    <w:name w:val="writely-toc-disc"/>
    <w:basedOn w:val="Normal"/>
  </w:style>
  <w:style w:type="paragraph" w:customStyle="1" w:styleId="Ol">
    <w:name w:val="Ol"/>
    <w:basedOn w:val="Normal"/>
  </w:style>
  <w:style w:type="paragraph" w:customStyle="1" w:styleId="writely-toc-decimal">
    <w:name w:val="writely-toc-decimal"/>
    <w:basedOn w:val="Normal"/>
  </w:style>
  <w:style w:type="paragraph" w:customStyle="1" w:styleId="Option">
    <w:name w:val="Option"/>
    <w:basedOn w:val="Normal"/>
  </w:style>
  <w:style w:type="paragraph" w:customStyle="1" w:styleId="Ul">
    <w:name w:val="Ul"/>
    <w:basedOn w:val="Normal"/>
  </w:style>
  <w:style w:type="paragraph" w:customStyle="1" w:styleId="Select">
    <w:name w:val="Select"/>
    <w:basedOn w:val="Normal"/>
  </w:style>
  <w:style w:type="paragraph" w:customStyle="1" w:styleId="writely-toc-lower-alpha">
    <w:name w:val="writely-toc-lower-alpha"/>
    <w:basedOn w:val="Normal"/>
  </w:style>
  <w:style w:type="paragraph" w:customStyle="1" w:styleId="Blockquote">
    <w:name w:val="Blockquote"/>
    <w:basedOn w:val="Normal"/>
    <w:pPr>
      <w:pBdr>
        <w:top w:val="dashSmallGap" w:sz="6" w:space="7" w:color="DDDDDD"/>
        <w:left w:val="dashSmallGap" w:sz="6" w:space="7" w:color="DDDDDD"/>
        <w:bottom w:val="dashSmallGap" w:sz="6" w:space="7" w:color="DDDDDD"/>
        <w:right w:val="dashSmallGap" w:sz="6" w:space="7" w:color="DDDDDD"/>
      </w:pBdr>
    </w:pPr>
    <w:rPr>
      <w:bdr w:val="dashSmallGap" w:sz="6" w:space="0" w:color="DDDDDD"/>
    </w:rPr>
  </w:style>
  <w:style w:type="paragraph" w:customStyle="1" w:styleId="writely-toc-upper-alpha">
    <w:name w:val="writely-toc-upper-alpha"/>
    <w:basedOn w:val="Normal"/>
  </w:style>
  <w:style w:type="paragraph" w:customStyle="1" w:styleId="Table">
    <w:name w:val="Table"/>
    <w:basedOn w:val="Normal"/>
  </w:style>
  <w:style w:type="paragraph" w:customStyle="1" w:styleId="Li">
    <w:name w:val="Li"/>
    <w:basedOn w:val="Normal"/>
  </w:style>
  <w:style w:type="paragraph" w:customStyle="1" w:styleId="pb">
    <w:name w:val="pb"/>
    <w:basedOn w:val="Normal"/>
  </w:style>
  <w:style w:type="paragraph" w:customStyle="1" w:styleId="Address">
    <w:name w:val="Address"/>
    <w:basedOn w:val="Normal"/>
  </w:style>
  <w:style w:type="paragraph" w:customStyle="1" w:styleId="Pre">
    <w:name w:val="Pre"/>
    <w:basedOn w:val="Normal"/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</w:style>
  <w:style w:type="paragraph" w:customStyle="1" w:styleId="writely-toc-upper-roman">
    <w:name w:val="writely-toc-upper-roman"/>
    <w:basedOn w:val="Normal"/>
  </w:style>
  <w:style w:type="paragraph" w:customStyle="1" w:styleId="writely-toc-none">
    <w:name w:val="writely-toc-none"/>
    <w:basedOn w:val="Normal"/>
  </w:style>
  <w:style w:type="character" w:styleId="SubtleReference">
    <w:name w:val="Subtle Reference"/>
    <w:basedOn w:val="DefaultParagraphFont"/>
    <w:uiPriority w:val="99"/>
    <w:qFormat/>
    <w:rsid w:val="00423818"/>
    <w:rPr>
      <w:smallCaps/>
      <w:color w:val="C0504D"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rsid w:val="0042381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423818"/>
    <w:rPr>
      <w:rFonts w:ascii="Cambria" w:eastAsia="Times New Roman" w:hAnsi="Cambria" w:cs="Times New Roman"/>
      <w:b/>
      <w:bCs/>
      <w:color w:val="000000"/>
      <w:kern w:val="28"/>
      <w:sz w:val="32"/>
      <w:szCs w:val="32"/>
      <w:shd w:val="solid" w:color="FFFFFF" w:fill="auto"/>
      <w:lang w:val="ru-RU" w:eastAsia="ru-RU"/>
    </w:rPr>
  </w:style>
  <w:style w:type="paragraph" w:styleId="PlainText">
    <w:name w:val="Plain Text"/>
    <w:basedOn w:val="Normal"/>
    <w:link w:val="PlainTextChar"/>
    <w:rsid w:val="00B06DBA"/>
    <w:pPr>
      <w:shd w:val="clear" w:color="auto" w:fill="auto"/>
    </w:pPr>
    <w:rPr>
      <w:rFonts w:ascii="Courier New" w:hAnsi="Courier New"/>
      <w:color w:val="auto"/>
      <w:sz w:val="20"/>
      <w:szCs w:val="20"/>
      <w:shd w:val="clear" w:color="auto" w:fill="auto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B06DBA"/>
    <w:rPr>
      <w:rFonts w:ascii="Courier New" w:hAnsi="Courier New"/>
    </w:rPr>
  </w:style>
  <w:style w:type="table" w:styleId="TableGrid">
    <w:name w:val="Table Grid"/>
    <w:basedOn w:val="TableNormal"/>
    <w:uiPriority w:val="99"/>
    <w:unhideWhenUsed/>
    <w:rsid w:val="00F7358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Harini Resume[1]</vt:lpstr>
    </vt:vector>
  </TitlesOfParts>
  <Company>HOME</Company>
  <LinksUpToDate>false</LinksUpToDate>
  <CharactersWithSpaces>2717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Harini Resume[1]</dc:title>
  <dc:creator>Sriram</dc:creator>
  <cp:lastModifiedBy>Ram</cp:lastModifiedBy>
  <cp:revision>2</cp:revision>
  <cp:lastPrinted>1601-01-01T00:00:00Z</cp:lastPrinted>
  <dcterms:created xsi:type="dcterms:W3CDTF">2013-02-24T18:53:00Z</dcterms:created>
  <dcterms:modified xsi:type="dcterms:W3CDTF">2013-02-24T18:53:00Z</dcterms:modified>
</cp:coreProperties>
</file>