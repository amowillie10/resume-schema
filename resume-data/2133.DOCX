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6CB" w:rsidRPr="007726CB" w:rsidRDefault="007726CB" w:rsidP="00A65A59">
      <w:pPr>
        <w:rPr>
          <w:b/>
          <w:sz w:val="36"/>
          <w:szCs w:val="36"/>
        </w:rPr>
      </w:pPr>
      <w:r>
        <w:t xml:space="preserve">                                                             </w:t>
      </w:r>
      <w:r w:rsidR="00C111BA" w:rsidRPr="007726CB">
        <w:rPr>
          <w:b/>
          <w:sz w:val="36"/>
          <w:szCs w:val="36"/>
        </w:rPr>
        <w:t>Latha Malleshappa</w:t>
      </w:r>
    </w:p>
    <w:p w:rsidR="00C111BA" w:rsidRDefault="00C111BA" w:rsidP="00A840AC">
      <w:pPr>
        <w:spacing w:line="360" w:lineRule="auto"/>
        <w:jc w:val="center"/>
        <w:rPr>
          <w:rFonts w:ascii="Arial" w:hAnsi="Arial" w:cs="Arial"/>
          <w:b/>
          <w:bCs/>
          <w:sz w:val="32"/>
          <w:szCs w:val="32"/>
          <w:u w:val="single"/>
        </w:rPr>
      </w:pPr>
      <w:bookmarkStart w:id="0" w:name="_GoBack"/>
      <w:bookmarkEnd w:id="0"/>
      <w:r w:rsidRPr="006E76BD">
        <w:rPr>
          <w:rFonts w:ascii="Arial" w:hAnsi="Arial" w:cs="Arial"/>
          <w:b/>
          <w:bCs/>
          <w:sz w:val="32"/>
          <w:szCs w:val="32"/>
          <w:u w:val="single"/>
        </w:rPr>
        <w:t>Contact: 408-809-2725</w:t>
      </w:r>
    </w:p>
    <w:p w:rsidR="00C111BA" w:rsidRDefault="007726CB" w:rsidP="00A840AC">
      <w:pPr>
        <w:spacing w:line="360" w:lineRule="auto"/>
        <w:jc w:val="center"/>
        <w:rPr>
          <w:rFonts w:ascii="Arial" w:hAnsi="Arial" w:cs="Arial"/>
          <w:b/>
          <w:bCs/>
          <w:sz w:val="32"/>
          <w:szCs w:val="32"/>
          <w:u w:val="single"/>
        </w:rPr>
      </w:pPr>
      <w:hyperlink r:id="rId6" w:history="1">
        <w:r w:rsidR="00C111BA" w:rsidRPr="009535FF">
          <w:rPr>
            <w:rStyle w:val="Hyperlink"/>
            <w:rFonts w:ascii="Arial" w:hAnsi="Arial" w:cs="Arial"/>
            <w:b/>
            <w:bCs/>
            <w:sz w:val="32"/>
            <w:szCs w:val="32"/>
          </w:rPr>
          <w:t>latha.m.sre@gmail.com</w:t>
        </w:r>
      </w:hyperlink>
    </w:p>
    <w:p w:rsidR="00C111BA" w:rsidRPr="006E76BD" w:rsidRDefault="00C111BA" w:rsidP="00AE0289">
      <w:pPr>
        <w:jc w:val="right"/>
        <w:rPr>
          <w:rFonts w:ascii="Arial" w:hAnsi="Arial" w:cs="Arial"/>
          <w:b/>
          <w:bCs/>
          <w:sz w:val="28"/>
          <w:szCs w:val="28"/>
        </w:rPr>
      </w:pPr>
    </w:p>
    <w:p w:rsidR="00C111BA" w:rsidRPr="006E76BD" w:rsidRDefault="00C111BA" w:rsidP="00545507">
      <w:pPr>
        <w:shd w:val="clear" w:color="auto" w:fill="808080"/>
        <w:rPr>
          <w:rFonts w:ascii="Arial" w:hAnsi="Arial" w:cs="Arial"/>
          <w:b/>
          <w:bCs/>
          <w:sz w:val="28"/>
          <w:szCs w:val="28"/>
          <w:u w:val="single"/>
        </w:rPr>
      </w:pPr>
      <w:r w:rsidRPr="006E76BD">
        <w:rPr>
          <w:rFonts w:ascii="Arial" w:hAnsi="Arial" w:cs="Arial"/>
          <w:b/>
          <w:bCs/>
          <w:sz w:val="28"/>
          <w:szCs w:val="28"/>
          <w:u w:val="single"/>
        </w:rPr>
        <w:t>PROFESSIONAL SUMMARY</w:t>
      </w:r>
    </w:p>
    <w:p w:rsidR="00C111BA" w:rsidRPr="006E76BD" w:rsidRDefault="00C111BA" w:rsidP="00AE0289">
      <w:pPr>
        <w:jc w:val="both"/>
        <w:rPr>
          <w:rFonts w:ascii="Arial" w:hAnsi="Arial" w:cs="Arial"/>
          <w:b/>
          <w:bCs/>
          <w:sz w:val="28"/>
          <w:szCs w:val="28"/>
          <w:u w:val="single"/>
        </w:rPr>
      </w:pPr>
    </w:p>
    <w:p w:rsidR="00C111BA" w:rsidRPr="006E76BD" w:rsidRDefault="00C111BA" w:rsidP="006E76BD">
      <w:pPr>
        <w:numPr>
          <w:ilvl w:val="0"/>
          <w:numId w:val="2"/>
        </w:numPr>
        <w:tabs>
          <w:tab w:val="left" w:pos="720"/>
          <w:tab w:val="left" w:pos="10080"/>
        </w:tabs>
        <w:suppressAutoHyphens/>
        <w:spacing w:line="360" w:lineRule="auto"/>
        <w:jc w:val="both"/>
        <w:rPr>
          <w:rFonts w:ascii="Arial" w:hAnsi="Arial" w:cs="Arial"/>
          <w:sz w:val="20"/>
          <w:szCs w:val="20"/>
        </w:rPr>
      </w:pPr>
      <w:r w:rsidRPr="006E76BD">
        <w:rPr>
          <w:rFonts w:ascii="Arial" w:hAnsi="Arial" w:cs="Arial"/>
          <w:b/>
          <w:bCs/>
          <w:color w:val="0D0D0D"/>
        </w:rPr>
        <w:t>Over 6 years</w:t>
      </w:r>
      <w:r w:rsidRPr="006E76BD">
        <w:rPr>
          <w:rFonts w:ascii="Arial" w:hAnsi="Arial" w:cs="Arial"/>
          <w:color w:val="0D0D0D"/>
        </w:rPr>
        <w:t xml:space="preserve"> of experience in </w:t>
      </w:r>
      <w:r w:rsidRPr="006E76BD">
        <w:rPr>
          <w:rFonts w:ascii="Arial" w:hAnsi="Arial" w:cs="Arial"/>
          <w:b/>
          <w:bCs/>
          <w:color w:val="0D0D0D"/>
        </w:rPr>
        <w:t>System</w:t>
      </w:r>
      <w:r w:rsidRPr="006E76BD">
        <w:rPr>
          <w:rFonts w:ascii="Arial" w:hAnsi="Arial" w:cs="Arial"/>
          <w:color w:val="0D0D0D"/>
        </w:rPr>
        <w:t xml:space="preserve"> </w:t>
      </w:r>
      <w:r w:rsidRPr="006E76BD">
        <w:rPr>
          <w:rFonts w:ascii="Arial" w:hAnsi="Arial" w:cs="Arial"/>
          <w:b/>
          <w:bCs/>
          <w:color w:val="0D0D0D"/>
        </w:rPr>
        <w:t xml:space="preserve">Analysis, Design, Development, Testing </w:t>
      </w:r>
      <w:r w:rsidRPr="006E76BD">
        <w:rPr>
          <w:rFonts w:ascii="Arial" w:hAnsi="Arial" w:cs="Arial"/>
          <w:color w:val="0D0D0D"/>
        </w:rPr>
        <w:t>and</w:t>
      </w:r>
      <w:r w:rsidRPr="006E76BD">
        <w:rPr>
          <w:rFonts w:ascii="Arial" w:hAnsi="Arial" w:cs="Arial"/>
          <w:b/>
          <w:bCs/>
          <w:color w:val="0D0D0D"/>
        </w:rPr>
        <w:t xml:space="preserve"> Maintenance </w:t>
      </w:r>
      <w:r w:rsidRPr="006E76BD">
        <w:rPr>
          <w:rFonts w:ascii="Arial" w:hAnsi="Arial" w:cs="Arial"/>
          <w:color w:val="0D0D0D"/>
        </w:rPr>
        <w:t>of</w:t>
      </w:r>
      <w:r w:rsidRPr="006E76BD">
        <w:rPr>
          <w:rFonts w:ascii="Arial" w:hAnsi="Arial" w:cs="Arial"/>
          <w:b/>
          <w:bCs/>
          <w:color w:val="0D0D0D"/>
        </w:rPr>
        <w:t xml:space="preserve"> Web </w:t>
      </w:r>
      <w:r w:rsidRPr="006E76BD">
        <w:rPr>
          <w:rFonts w:ascii="Arial" w:hAnsi="Arial" w:cs="Arial"/>
          <w:color w:val="0D0D0D"/>
        </w:rPr>
        <w:t>and</w:t>
      </w:r>
      <w:r w:rsidRPr="006E76BD">
        <w:rPr>
          <w:rFonts w:ascii="Arial" w:hAnsi="Arial" w:cs="Arial"/>
          <w:b/>
          <w:bCs/>
          <w:color w:val="0D0D0D"/>
        </w:rPr>
        <w:t xml:space="preserve"> Windows Forms</w:t>
      </w:r>
      <w:r w:rsidRPr="008E2A63">
        <w:rPr>
          <w:rFonts w:ascii="Arial" w:hAnsi="Arial" w:cs="Arial"/>
          <w:b/>
          <w:bCs/>
          <w:color w:val="0D0D0D"/>
        </w:rPr>
        <w:t xml:space="preserve"> Applications</w:t>
      </w:r>
      <w:r>
        <w:rPr>
          <w:rFonts w:ascii="Arial" w:hAnsi="Arial" w:cs="Arial"/>
          <w:b/>
          <w:bCs/>
          <w:color w:val="0D0D0D"/>
        </w:rPr>
        <w:t>.</w:t>
      </w:r>
    </w:p>
    <w:p w:rsidR="00C111BA" w:rsidRPr="006E76BD" w:rsidRDefault="00C111BA" w:rsidP="006E76BD">
      <w:pPr>
        <w:numPr>
          <w:ilvl w:val="0"/>
          <w:numId w:val="2"/>
        </w:numPr>
        <w:tabs>
          <w:tab w:val="left" w:pos="720"/>
          <w:tab w:val="left" w:pos="10080"/>
        </w:tabs>
        <w:suppressAutoHyphens/>
        <w:spacing w:line="360" w:lineRule="auto"/>
        <w:jc w:val="both"/>
        <w:rPr>
          <w:rFonts w:ascii="Arial" w:hAnsi="Arial" w:cs="Arial"/>
          <w:color w:val="0D0D0D"/>
        </w:rPr>
      </w:pPr>
      <w:r w:rsidRPr="006E76BD">
        <w:rPr>
          <w:rFonts w:ascii="Arial" w:hAnsi="Arial" w:cs="Arial"/>
          <w:color w:val="0D0D0D"/>
        </w:rPr>
        <w:t xml:space="preserve">Experienced in developing web applications using </w:t>
      </w:r>
      <w:r w:rsidRPr="006E76BD">
        <w:rPr>
          <w:rFonts w:ascii="Arial" w:hAnsi="Arial" w:cs="Arial"/>
          <w:b/>
          <w:bCs/>
          <w:color w:val="0D0D0D"/>
        </w:rPr>
        <w:t>.</w:t>
      </w:r>
      <w:smartTag w:uri="urn:schemas-microsoft-com:office:smarttags" w:element="stockticker">
        <w:r w:rsidRPr="006E76BD">
          <w:rPr>
            <w:rFonts w:ascii="Arial" w:hAnsi="Arial" w:cs="Arial"/>
            <w:b/>
            <w:bCs/>
            <w:color w:val="0D0D0D"/>
          </w:rPr>
          <w:t>NET</w:t>
        </w:r>
      </w:smartTag>
      <w:r w:rsidRPr="006E76BD">
        <w:rPr>
          <w:rFonts w:ascii="Arial" w:hAnsi="Arial" w:cs="Arial"/>
          <w:b/>
          <w:bCs/>
          <w:color w:val="0D0D0D"/>
        </w:rPr>
        <w:t xml:space="preserve"> Framework, ASP.Net, C#, </w:t>
      </w:r>
      <w:smartTag w:uri="urn:schemas-microsoft-com:office:smarttags" w:element="stockticker">
        <w:r w:rsidRPr="006E76BD">
          <w:rPr>
            <w:rFonts w:ascii="Arial" w:hAnsi="Arial" w:cs="Arial"/>
            <w:b/>
            <w:bCs/>
            <w:color w:val="0D0D0D"/>
          </w:rPr>
          <w:t>ADO</w:t>
        </w:r>
      </w:smartTag>
      <w:r w:rsidRPr="006E76BD">
        <w:rPr>
          <w:rFonts w:ascii="Arial" w:hAnsi="Arial" w:cs="Arial"/>
          <w:b/>
          <w:bCs/>
          <w:color w:val="0D0D0D"/>
        </w:rPr>
        <w:t>.Net, XML, Java Script, HTML</w:t>
      </w:r>
      <w:r w:rsidRPr="006E76BD">
        <w:rPr>
          <w:rFonts w:ascii="Arial" w:hAnsi="Arial" w:cs="Arial"/>
          <w:color w:val="0D0D0D"/>
        </w:rPr>
        <w:t xml:space="preserve"> and </w:t>
      </w:r>
      <w:r w:rsidRPr="006E76BD">
        <w:rPr>
          <w:rFonts w:ascii="Arial" w:hAnsi="Arial" w:cs="Arial"/>
          <w:b/>
          <w:bCs/>
          <w:color w:val="0D0D0D"/>
        </w:rPr>
        <w:t>IIS</w:t>
      </w:r>
      <w:r w:rsidRPr="006E76BD">
        <w:rPr>
          <w:rFonts w:ascii="Arial" w:hAnsi="Arial" w:cs="Arial"/>
          <w:color w:val="0D0D0D"/>
        </w:rPr>
        <w:t xml:space="preserve">. </w:t>
      </w:r>
    </w:p>
    <w:p w:rsidR="00C111BA" w:rsidRPr="006E76BD" w:rsidRDefault="00C111BA" w:rsidP="006E76BD">
      <w:pPr>
        <w:numPr>
          <w:ilvl w:val="0"/>
          <w:numId w:val="2"/>
        </w:numPr>
        <w:tabs>
          <w:tab w:val="left" w:pos="720"/>
          <w:tab w:val="left" w:pos="10080"/>
        </w:tabs>
        <w:suppressAutoHyphens/>
        <w:spacing w:line="360" w:lineRule="auto"/>
        <w:jc w:val="both"/>
        <w:rPr>
          <w:rFonts w:ascii="Arial" w:hAnsi="Arial" w:cs="Arial"/>
          <w:color w:val="0D0D0D"/>
        </w:rPr>
      </w:pPr>
      <w:r w:rsidRPr="006E76BD">
        <w:rPr>
          <w:rFonts w:ascii="Arial" w:hAnsi="Arial" w:cs="Arial"/>
          <w:color w:val="0D0D0D"/>
        </w:rPr>
        <w:t xml:space="preserve">Extensive experience in </w:t>
      </w:r>
      <w:r w:rsidRPr="008E2A63">
        <w:rPr>
          <w:rFonts w:ascii="Arial" w:hAnsi="Arial" w:cs="Arial"/>
          <w:b/>
          <w:bCs/>
          <w:color w:val="0D0D0D"/>
        </w:rPr>
        <w:t>Database</w:t>
      </w:r>
      <w:r>
        <w:rPr>
          <w:rFonts w:ascii="Arial" w:hAnsi="Arial" w:cs="Arial"/>
          <w:b/>
          <w:bCs/>
          <w:color w:val="0D0D0D"/>
        </w:rPr>
        <w:t xml:space="preserve"> </w:t>
      </w:r>
      <w:r w:rsidRPr="006E76BD">
        <w:rPr>
          <w:rFonts w:ascii="Arial" w:hAnsi="Arial" w:cs="Arial"/>
          <w:b/>
          <w:bCs/>
          <w:color w:val="0D0D0D"/>
        </w:rPr>
        <w:t>Analysis/Design/Normalization/Manipulation</w:t>
      </w:r>
      <w:r w:rsidRPr="006E76BD">
        <w:rPr>
          <w:rFonts w:ascii="Arial" w:hAnsi="Arial" w:cs="Arial"/>
          <w:color w:val="0D0D0D"/>
        </w:rPr>
        <w:t xml:space="preserve"> processes using </w:t>
      </w:r>
      <w:r w:rsidRPr="006E76BD">
        <w:rPr>
          <w:rFonts w:ascii="Arial" w:hAnsi="Arial" w:cs="Arial"/>
          <w:b/>
          <w:bCs/>
          <w:color w:val="0D0D0D"/>
        </w:rPr>
        <w:t>SQL</w:t>
      </w:r>
      <w:r w:rsidRPr="006E76BD">
        <w:rPr>
          <w:rFonts w:ascii="Arial" w:hAnsi="Arial" w:cs="Arial"/>
          <w:color w:val="0D0D0D"/>
        </w:rPr>
        <w:t xml:space="preserve"> </w:t>
      </w:r>
      <w:r w:rsidRPr="006E76BD">
        <w:rPr>
          <w:rFonts w:ascii="Arial" w:hAnsi="Arial" w:cs="Arial"/>
          <w:b/>
          <w:bCs/>
          <w:color w:val="0D0D0D"/>
        </w:rPr>
        <w:t>Server 2005</w:t>
      </w:r>
      <w:r w:rsidRPr="006E76BD">
        <w:rPr>
          <w:rFonts w:ascii="Arial" w:hAnsi="Arial" w:cs="Arial"/>
          <w:color w:val="0D0D0D"/>
        </w:rPr>
        <w:t xml:space="preserve"> and </w:t>
      </w:r>
      <w:r w:rsidRPr="006E76BD">
        <w:rPr>
          <w:rFonts w:ascii="Arial" w:hAnsi="Arial" w:cs="Arial"/>
          <w:b/>
          <w:bCs/>
          <w:color w:val="0D0D0D"/>
        </w:rPr>
        <w:t>Oracle</w:t>
      </w:r>
      <w:r>
        <w:rPr>
          <w:rFonts w:ascii="Arial" w:hAnsi="Arial" w:cs="Arial"/>
          <w:b/>
          <w:bCs/>
          <w:color w:val="0D0D0D"/>
        </w:rPr>
        <w:t xml:space="preserve"> </w:t>
      </w:r>
      <w:r w:rsidRPr="006E76BD">
        <w:rPr>
          <w:rFonts w:ascii="Arial" w:hAnsi="Arial" w:cs="Arial"/>
          <w:b/>
          <w:bCs/>
          <w:color w:val="0D0D0D"/>
        </w:rPr>
        <w:t>9i</w:t>
      </w:r>
      <w:r w:rsidRPr="006E76BD">
        <w:rPr>
          <w:rFonts w:ascii="Arial" w:hAnsi="Arial" w:cs="Arial"/>
          <w:color w:val="0D0D0D"/>
        </w:rPr>
        <w:t>.</w:t>
      </w:r>
    </w:p>
    <w:p w:rsidR="00C111BA" w:rsidRPr="006E76BD" w:rsidRDefault="00C111BA" w:rsidP="006E76BD">
      <w:pPr>
        <w:numPr>
          <w:ilvl w:val="0"/>
          <w:numId w:val="2"/>
        </w:numPr>
        <w:tabs>
          <w:tab w:val="left" w:pos="720"/>
          <w:tab w:val="left" w:pos="10080"/>
        </w:tabs>
        <w:suppressAutoHyphens/>
        <w:spacing w:line="360" w:lineRule="auto"/>
        <w:jc w:val="both"/>
        <w:rPr>
          <w:rFonts w:ascii="Arial" w:hAnsi="Arial" w:cs="Arial"/>
          <w:b/>
          <w:bCs/>
          <w:color w:val="0D0D0D"/>
        </w:rPr>
      </w:pPr>
      <w:r w:rsidRPr="006E76BD">
        <w:rPr>
          <w:rFonts w:ascii="Arial" w:hAnsi="Arial" w:cs="Arial"/>
          <w:color w:val="0D0D0D"/>
        </w:rPr>
        <w:t xml:space="preserve">Strong experience in data retrieval and manipulation using </w:t>
      </w:r>
      <w:smartTag w:uri="urn:schemas-microsoft-com:office:smarttags" w:element="stockticker">
        <w:r w:rsidRPr="006E76BD">
          <w:rPr>
            <w:rFonts w:ascii="Arial" w:hAnsi="Arial" w:cs="Arial"/>
            <w:b/>
            <w:bCs/>
            <w:color w:val="0D0D0D"/>
          </w:rPr>
          <w:t>ADO</w:t>
        </w:r>
      </w:smartTag>
      <w:r w:rsidRPr="006E76BD">
        <w:rPr>
          <w:rFonts w:ascii="Arial" w:hAnsi="Arial" w:cs="Arial"/>
          <w:b/>
          <w:bCs/>
          <w:color w:val="0D0D0D"/>
        </w:rPr>
        <w:t>.</w:t>
      </w:r>
      <w:smartTag w:uri="urn:schemas-microsoft-com:office:smarttags" w:element="stockticker">
        <w:r w:rsidRPr="006E76BD">
          <w:rPr>
            <w:rFonts w:ascii="Arial" w:hAnsi="Arial" w:cs="Arial"/>
            <w:b/>
            <w:bCs/>
            <w:color w:val="0D0D0D"/>
          </w:rPr>
          <w:t>NET</w:t>
        </w:r>
      </w:smartTag>
      <w:r w:rsidRPr="006E76BD">
        <w:rPr>
          <w:rFonts w:ascii="Arial" w:hAnsi="Arial" w:cs="Arial"/>
          <w:color w:val="0D0D0D"/>
        </w:rPr>
        <w:t xml:space="preserve"> data objects such as</w:t>
      </w:r>
      <w:r w:rsidRPr="006E76BD">
        <w:rPr>
          <w:rFonts w:ascii="Arial" w:hAnsi="Arial" w:cs="Arial"/>
        </w:rPr>
        <w:t xml:space="preserve"> </w:t>
      </w:r>
      <w:r w:rsidRPr="006E76BD">
        <w:rPr>
          <w:rFonts w:ascii="Arial" w:hAnsi="Arial" w:cs="Arial"/>
          <w:b/>
          <w:bCs/>
          <w:color w:val="0D0D0D"/>
        </w:rPr>
        <w:t xml:space="preserve">Dataset, Data Reader, </w:t>
      </w:r>
      <w:r>
        <w:rPr>
          <w:rFonts w:ascii="Arial" w:hAnsi="Arial" w:cs="Arial"/>
          <w:b/>
          <w:bCs/>
          <w:color w:val="0D0D0D"/>
        </w:rPr>
        <w:t xml:space="preserve">and </w:t>
      </w:r>
      <w:r w:rsidRPr="006E76BD">
        <w:rPr>
          <w:rFonts w:ascii="Arial" w:hAnsi="Arial" w:cs="Arial"/>
          <w:b/>
          <w:bCs/>
          <w:color w:val="0D0D0D"/>
        </w:rPr>
        <w:t xml:space="preserve">Data </w:t>
      </w:r>
      <w:r>
        <w:rPr>
          <w:rFonts w:ascii="Arial" w:hAnsi="Arial" w:cs="Arial"/>
          <w:b/>
          <w:bCs/>
          <w:color w:val="0D0D0D"/>
        </w:rPr>
        <w:t>L</w:t>
      </w:r>
      <w:r w:rsidRPr="006E76BD">
        <w:rPr>
          <w:rFonts w:ascii="Arial" w:hAnsi="Arial" w:cs="Arial"/>
          <w:b/>
          <w:bCs/>
          <w:color w:val="0D0D0D"/>
        </w:rPr>
        <w:t>ist.</w:t>
      </w:r>
    </w:p>
    <w:p w:rsidR="00C111BA" w:rsidRPr="006E76BD" w:rsidRDefault="00C111BA" w:rsidP="006E76BD">
      <w:pPr>
        <w:numPr>
          <w:ilvl w:val="0"/>
          <w:numId w:val="2"/>
        </w:numPr>
        <w:suppressAutoHyphens/>
        <w:spacing w:line="360" w:lineRule="auto"/>
        <w:jc w:val="both"/>
        <w:rPr>
          <w:rFonts w:ascii="Arial" w:hAnsi="Arial" w:cs="Arial"/>
          <w:color w:val="0D0D0D"/>
        </w:rPr>
      </w:pPr>
      <w:r w:rsidRPr="006E76BD">
        <w:rPr>
          <w:rFonts w:ascii="Arial" w:hAnsi="Arial" w:cs="Arial"/>
          <w:color w:val="0D0D0D"/>
        </w:rPr>
        <w:t xml:space="preserve">Excellent ability to impart best </w:t>
      </w:r>
      <w:r w:rsidRPr="006E76BD">
        <w:rPr>
          <w:rFonts w:ascii="Arial" w:hAnsi="Arial" w:cs="Arial"/>
          <w:b/>
          <w:bCs/>
          <w:color w:val="0D0D0D"/>
        </w:rPr>
        <w:t>SDLC</w:t>
      </w:r>
      <w:r w:rsidRPr="006E76BD">
        <w:rPr>
          <w:rFonts w:ascii="Arial" w:hAnsi="Arial" w:cs="Arial"/>
          <w:color w:val="0D0D0D"/>
        </w:rPr>
        <w:t xml:space="preserve"> </w:t>
      </w:r>
      <w:r w:rsidRPr="006E76BD">
        <w:rPr>
          <w:rFonts w:ascii="Arial" w:hAnsi="Arial" w:cs="Arial"/>
          <w:b/>
          <w:bCs/>
          <w:color w:val="0D0D0D"/>
        </w:rPr>
        <w:t>(Software Development Life Cycle)</w:t>
      </w:r>
      <w:r w:rsidRPr="006E76BD">
        <w:rPr>
          <w:rFonts w:ascii="Arial" w:hAnsi="Arial" w:cs="Arial"/>
          <w:color w:val="0D0D0D"/>
        </w:rPr>
        <w:t xml:space="preserve"> practices and experience in </w:t>
      </w:r>
      <w:r w:rsidRPr="006E76BD">
        <w:rPr>
          <w:rFonts w:ascii="Arial" w:hAnsi="Arial" w:cs="Arial"/>
          <w:b/>
          <w:bCs/>
          <w:color w:val="0D0D0D"/>
        </w:rPr>
        <w:t xml:space="preserve">Functional </w:t>
      </w:r>
      <w:r w:rsidRPr="006E76BD">
        <w:rPr>
          <w:rFonts w:ascii="Arial" w:hAnsi="Arial" w:cs="Arial"/>
          <w:color w:val="0D0D0D"/>
        </w:rPr>
        <w:t>and</w:t>
      </w:r>
      <w:r w:rsidRPr="006E76BD">
        <w:rPr>
          <w:rFonts w:ascii="Arial" w:hAnsi="Arial" w:cs="Arial"/>
          <w:b/>
          <w:bCs/>
          <w:color w:val="0D0D0D"/>
        </w:rPr>
        <w:t xml:space="preserve"> Unit Testing</w:t>
      </w:r>
      <w:r w:rsidRPr="006E76BD">
        <w:rPr>
          <w:rFonts w:ascii="Arial" w:hAnsi="Arial" w:cs="Arial"/>
          <w:color w:val="0D0D0D"/>
        </w:rPr>
        <w:t>. Also strong understanding of customer requirements and customization of the applications as per client need.</w:t>
      </w:r>
    </w:p>
    <w:p w:rsidR="00C111BA" w:rsidRPr="006E76BD" w:rsidRDefault="00C111BA" w:rsidP="006E76BD">
      <w:pPr>
        <w:numPr>
          <w:ilvl w:val="0"/>
          <w:numId w:val="2"/>
        </w:numPr>
        <w:suppressAutoHyphens/>
        <w:spacing w:line="360" w:lineRule="auto"/>
        <w:jc w:val="both"/>
        <w:rPr>
          <w:rFonts w:ascii="Arial" w:hAnsi="Arial" w:cs="Arial"/>
          <w:color w:val="0D0D0D"/>
        </w:rPr>
      </w:pPr>
      <w:r w:rsidRPr="006E76BD">
        <w:rPr>
          <w:rFonts w:ascii="Arial" w:hAnsi="Arial" w:cs="Arial"/>
          <w:color w:val="0D0D0D"/>
        </w:rPr>
        <w:t xml:space="preserve">Strong understanding of handling </w:t>
      </w:r>
      <w:r w:rsidRPr="006E76BD">
        <w:rPr>
          <w:rFonts w:ascii="Arial" w:hAnsi="Arial" w:cs="Arial"/>
          <w:b/>
          <w:bCs/>
          <w:color w:val="0D0D0D"/>
        </w:rPr>
        <w:t>RFCs (Request for Change)</w:t>
      </w:r>
      <w:r w:rsidRPr="006E76BD">
        <w:rPr>
          <w:rFonts w:ascii="Arial" w:hAnsi="Arial" w:cs="Arial"/>
          <w:color w:val="0D0D0D"/>
        </w:rPr>
        <w:t xml:space="preserve"> for change in code and design of an application.</w:t>
      </w:r>
    </w:p>
    <w:p w:rsidR="00C111BA" w:rsidRPr="006E76BD" w:rsidRDefault="00C111BA" w:rsidP="006E76BD">
      <w:pPr>
        <w:numPr>
          <w:ilvl w:val="0"/>
          <w:numId w:val="2"/>
        </w:numPr>
        <w:suppressAutoHyphens/>
        <w:spacing w:line="360" w:lineRule="auto"/>
        <w:jc w:val="both"/>
        <w:rPr>
          <w:rFonts w:ascii="Arial" w:hAnsi="Arial" w:cs="Arial"/>
          <w:color w:val="0D0D0D"/>
        </w:rPr>
      </w:pPr>
      <w:r w:rsidRPr="006E76BD">
        <w:rPr>
          <w:rFonts w:ascii="Arial" w:hAnsi="Arial" w:cs="Arial"/>
          <w:color w:val="0D0D0D"/>
        </w:rPr>
        <w:t xml:space="preserve">Worked with </w:t>
      </w:r>
      <w:r>
        <w:rPr>
          <w:rFonts w:ascii="Arial" w:hAnsi="Arial" w:cs="Arial"/>
          <w:color w:val="0D0D0D"/>
        </w:rPr>
        <w:t>L</w:t>
      </w:r>
      <w:r w:rsidRPr="006E76BD">
        <w:rPr>
          <w:rFonts w:ascii="Arial" w:hAnsi="Arial" w:cs="Arial"/>
          <w:color w:val="0D0D0D"/>
        </w:rPr>
        <w:t xml:space="preserve">egacy technologies like </w:t>
      </w:r>
      <w:r w:rsidRPr="006E76BD">
        <w:rPr>
          <w:rFonts w:ascii="Arial" w:hAnsi="Arial" w:cs="Arial"/>
          <w:b/>
          <w:bCs/>
          <w:color w:val="0D0D0D"/>
        </w:rPr>
        <w:t>VB 6</w:t>
      </w:r>
      <w:r w:rsidRPr="006E76BD">
        <w:rPr>
          <w:rFonts w:ascii="Arial" w:hAnsi="Arial" w:cs="Arial"/>
          <w:color w:val="0D0D0D"/>
        </w:rPr>
        <w:t xml:space="preserve">, </w:t>
      </w:r>
      <w:r w:rsidRPr="006E76BD">
        <w:rPr>
          <w:rFonts w:ascii="Arial" w:hAnsi="Arial" w:cs="Arial"/>
          <w:b/>
          <w:bCs/>
          <w:color w:val="0D0D0D"/>
        </w:rPr>
        <w:t>Classic ASP</w:t>
      </w:r>
      <w:r>
        <w:rPr>
          <w:rFonts w:ascii="Arial" w:hAnsi="Arial" w:cs="Arial"/>
          <w:b/>
          <w:bCs/>
          <w:color w:val="0D0D0D"/>
        </w:rPr>
        <w:t>.</w:t>
      </w:r>
    </w:p>
    <w:p w:rsidR="00C111BA" w:rsidRPr="006E76BD" w:rsidRDefault="00C111BA" w:rsidP="006E76BD">
      <w:pPr>
        <w:numPr>
          <w:ilvl w:val="0"/>
          <w:numId w:val="2"/>
        </w:numPr>
        <w:suppressAutoHyphens/>
        <w:spacing w:line="360" w:lineRule="auto"/>
        <w:jc w:val="both"/>
        <w:rPr>
          <w:rFonts w:ascii="Arial" w:hAnsi="Arial" w:cs="Arial"/>
          <w:color w:val="0D0D0D"/>
        </w:rPr>
      </w:pPr>
      <w:r w:rsidRPr="006E76BD">
        <w:rPr>
          <w:rFonts w:ascii="Arial" w:hAnsi="Arial" w:cs="Arial"/>
          <w:color w:val="0D0D0D"/>
        </w:rPr>
        <w:t xml:space="preserve">Strong development skills in </w:t>
      </w:r>
      <w:r w:rsidRPr="006E76BD">
        <w:rPr>
          <w:rFonts w:ascii="Arial" w:hAnsi="Arial" w:cs="Arial"/>
          <w:b/>
          <w:bCs/>
          <w:color w:val="0D0D0D"/>
        </w:rPr>
        <w:t>Object Oriented programming</w:t>
      </w:r>
      <w:r w:rsidRPr="006E76BD">
        <w:rPr>
          <w:rFonts w:ascii="Arial" w:hAnsi="Arial" w:cs="Arial"/>
          <w:color w:val="0D0D0D"/>
        </w:rPr>
        <w:t xml:space="preserve">. </w:t>
      </w:r>
    </w:p>
    <w:p w:rsidR="00C111BA" w:rsidRPr="006E76BD" w:rsidRDefault="00C111BA" w:rsidP="006E76BD">
      <w:pPr>
        <w:numPr>
          <w:ilvl w:val="0"/>
          <w:numId w:val="2"/>
        </w:numPr>
        <w:suppressAutoHyphens/>
        <w:spacing w:line="360" w:lineRule="auto"/>
        <w:jc w:val="both"/>
        <w:rPr>
          <w:rFonts w:ascii="Arial" w:hAnsi="Arial" w:cs="Arial"/>
          <w:color w:val="0D0D0D"/>
        </w:rPr>
      </w:pPr>
      <w:r w:rsidRPr="006E76BD">
        <w:rPr>
          <w:rFonts w:ascii="Arial" w:hAnsi="Arial" w:cs="Arial"/>
          <w:color w:val="0D0D0D"/>
        </w:rPr>
        <w:t>Proper documentation of all the applications using own ideas for future reference and to train new employees.</w:t>
      </w:r>
    </w:p>
    <w:p w:rsidR="00C111BA" w:rsidRPr="006E76BD" w:rsidRDefault="00C111BA" w:rsidP="006E76BD">
      <w:pPr>
        <w:numPr>
          <w:ilvl w:val="0"/>
          <w:numId w:val="2"/>
        </w:numPr>
        <w:suppressAutoHyphens/>
        <w:spacing w:line="360" w:lineRule="auto"/>
        <w:jc w:val="both"/>
        <w:rPr>
          <w:rFonts w:ascii="Arial" w:hAnsi="Arial" w:cs="Arial"/>
          <w:color w:val="0D0D0D"/>
        </w:rPr>
      </w:pPr>
      <w:r w:rsidRPr="006E76BD">
        <w:rPr>
          <w:rFonts w:ascii="Arial" w:hAnsi="Arial" w:cs="Arial"/>
          <w:color w:val="0D0D0D"/>
        </w:rPr>
        <w:t xml:space="preserve">Planning and monitoring of the </w:t>
      </w:r>
      <w:r w:rsidRPr="006E76BD">
        <w:rPr>
          <w:rFonts w:ascii="Arial" w:hAnsi="Arial" w:cs="Arial"/>
          <w:b/>
          <w:bCs/>
          <w:color w:val="0D0D0D"/>
        </w:rPr>
        <w:t xml:space="preserve">project deliverables </w:t>
      </w:r>
      <w:r w:rsidRPr="006E76BD">
        <w:rPr>
          <w:rFonts w:ascii="Arial" w:hAnsi="Arial" w:cs="Arial"/>
          <w:color w:val="0D0D0D"/>
        </w:rPr>
        <w:t>from the team by mentoring and guiding team members.</w:t>
      </w:r>
    </w:p>
    <w:p w:rsidR="00C111BA" w:rsidRPr="006E76BD" w:rsidRDefault="00C111BA" w:rsidP="006E76BD">
      <w:pPr>
        <w:numPr>
          <w:ilvl w:val="0"/>
          <w:numId w:val="2"/>
        </w:numPr>
        <w:suppressAutoHyphens/>
        <w:spacing w:line="360" w:lineRule="auto"/>
        <w:jc w:val="both"/>
        <w:rPr>
          <w:rFonts w:ascii="Arial" w:hAnsi="Arial" w:cs="Arial"/>
          <w:color w:val="0D0D0D"/>
        </w:rPr>
      </w:pPr>
      <w:r w:rsidRPr="006E76BD">
        <w:rPr>
          <w:rFonts w:ascii="Arial" w:hAnsi="Arial" w:cs="Arial"/>
          <w:color w:val="0D0D0D"/>
        </w:rPr>
        <w:t xml:space="preserve">Strong collaboration with Project Managers involving </w:t>
      </w:r>
      <w:r w:rsidRPr="006E76BD">
        <w:rPr>
          <w:rFonts w:ascii="Arial" w:hAnsi="Arial" w:cs="Arial"/>
          <w:b/>
          <w:bCs/>
          <w:color w:val="0D0D0D"/>
        </w:rPr>
        <w:t>resource planning</w:t>
      </w:r>
      <w:r w:rsidRPr="006E76BD">
        <w:rPr>
          <w:rFonts w:ascii="Arial" w:hAnsi="Arial" w:cs="Arial"/>
          <w:color w:val="0D0D0D"/>
        </w:rPr>
        <w:t>, training and induction of junior staff members.</w:t>
      </w:r>
    </w:p>
    <w:p w:rsidR="00C111BA" w:rsidRDefault="00C111BA" w:rsidP="006E76BD">
      <w:pPr>
        <w:numPr>
          <w:ilvl w:val="0"/>
          <w:numId w:val="2"/>
        </w:numPr>
        <w:suppressAutoHyphens/>
        <w:spacing w:line="360" w:lineRule="auto"/>
        <w:jc w:val="both"/>
        <w:rPr>
          <w:rFonts w:ascii="Arial" w:hAnsi="Arial" w:cs="Arial"/>
          <w:color w:val="0D0D0D"/>
        </w:rPr>
      </w:pPr>
      <w:r w:rsidRPr="008E2A63">
        <w:rPr>
          <w:rFonts w:ascii="Arial" w:hAnsi="Arial" w:cs="Arial"/>
          <w:color w:val="0D0D0D"/>
        </w:rPr>
        <w:t xml:space="preserve">Voluntarily organizing cultural events for whole project to build </w:t>
      </w:r>
      <w:r w:rsidRPr="008E2A63">
        <w:rPr>
          <w:rFonts w:ascii="Arial" w:hAnsi="Arial" w:cs="Arial"/>
          <w:b/>
          <w:bCs/>
          <w:color w:val="0D0D0D"/>
        </w:rPr>
        <w:t>team spirit</w:t>
      </w:r>
      <w:r w:rsidRPr="008E2A63">
        <w:rPr>
          <w:rFonts w:ascii="Arial" w:hAnsi="Arial" w:cs="Arial"/>
          <w:color w:val="0D0D0D"/>
        </w:rPr>
        <w:t xml:space="preserve"> and received many appreciations from higher management.</w:t>
      </w:r>
    </w:p>
    <w:p w:rsidR="00C111BA" w:rsidRDefault="00C111BA" w:rsidP="006E76BD">
      <w:pPr>
        <w:numPr>
          <w:ilvl w:val="0"/>
          <w:numId w:val="2"/>
        </w:numPr>
        <w:suppressAutoHyphens/>
        <w:spacing w:line="360" w:lineRule="auto"/>
        <w:jc w:val="both"/>
        <w:rPr>
          <w:rFonts w:ascii="Arial" w:hAnsi="Arial" w:cs="Arial"/>
          <w:color w:val="0D0D0D"/>
        </w:rPr>
      </w:pPr>
      <w:r>
        <w:rPr>
          <w:rFonts w:ascii="Arial" w:hAnsi="Arial" w:cs="Arial"/>
          <w:color w:val="0D0D0D"/>
        </w:rPr>
        <w:t>Clear written and oral presentation of ideas, proposals and concepts.  Ability to articulate alternative solutions.  Strong listening, interpersonal, and analytical skills.</w:t>
      </w:r>
    </w:p>
    <w:p w:rsidR="00C111BA" w:rsidRDefault="00C111BA" w:rsidP="006E76BD">
      <w:pPr>
        <w:numPr>
          <w:ilvl w:val="0"/>
          <w:numId w:val="2"/>
        </w:numPr>
        <w:suppressAutoHyphens/>
        <w:spacing w:line="360" w:lineRule="auto"/>
        <w:jc w:val="both"/>
        <w:rPr>
          <w:rFonts w:ascii="Arial" w:hAnsi="Arial" w:cs="Arial"/>
          <w:color w:val="0D0D0D"/>
        </w:rPr>
      </w:pPr>
      <w:r>
        <w:rPr>
          <w:rFonts w:ascii="Arial" w:hAnsi="Arial" w:cs="Arial"/>
          <w:color w:val="0D0D0D"/>
        </w:rPr>
        <w:t>Solid ability to manage (Multiple) project tasks with changing priorities and tight deadlines.</w:t>
      </w:r>
    </w:p>
    <w:p w:rsidR="00C111BA" w:rsidRDefault="00C111BA" w:rsidP="006E76BD">
      <w:pPr>
        <w:numPr>
          <w:ilvl w:val="0"/>
          <w:numId w:val="2"/>
        </w:numPr>
        <w:suppressAutoHyphens/>
        <w:spacing w:line="360" w:lineRule="auto"/>
        <w:jc w:val="both"/>
        <w:rPr>
          <w:rFonts w:ascii="Arial" w:hAnsi="Arial" w:cs="Arial"/>
          <w:color w:val="0D0D0D"/>
        </w:rPr>
      </w:pPr>
      <w:r>
        <w:rPr>
          <w:rFonts w:ascii="Arial" w:hAnsi="Arial" w:cs="Arial"/>
          <w:color w:val="0D0D0D"/>
        </w:rPr>
        <w:lastRenderedPageBreak/>
        <w:t>Demonstrated ability to work well with a wide variety of people at various levels, foster cooperation and collaboration among individuals in the work unit, help team resolve conflicts constructively; excellent communication and interpersonal skills and a good team player.</w:t>
      </w:r>
    </w:p>
    <w:p w:rsidR="00C111BA" w:rsidRDefault="00C111BA" w:rsidP="006E76BD">
      <w:pPr>
        <w:numPr>
          <w:ilvl w:val="0"/>
          <w:numId w:val="2"/>
        </w:numPr>
        <w:suppressAutoHyphens/>
        <w:spacing w:line="360" w:lineRule="auto"/>
        <w:jc w:val="both"/>
        <w:rPr>
          <w:rFonts w:ascii="Arial" w:hAnsi="Arial" w:cs="Arial"/>
          <w:color w:val="0D0D0D"/>
        </w:rPr>
      </w:pPr>
      <w:r>
        <w:rPr>
          <w:rFonts w:ascii="Arial" w:hAnsi="Arial" w:cs="Arial"/>
          <w:color w:val="0D0D0D"/>
        </w:rPr>
        <w:t>A Self-Starter with a positive attitude, willingness to learn new concepts and acceptance of challenges.</w:t>
      </w:r>
    </w:p>
    <w:p w:rsidR="00C111BA" w:rsidRPr="006E76BD" w:rsidRDefault="00C111BA" w:rsidP="006E76BD">
      <w:pPr>
        <w:suppressAutoHyphens/>
        <w:spacing w:line="360" w:lineRule="auto"/>
        <w:ind w:left="720"/>
        <w:jc w:val="both"/>
        <w:rPr>
          <w:rFonts w:ascii="Arial" w:hAnsi="Arial" w:cs="Arial"/>
          <w:color w:val="0D0D0D"/>
        </w:rPr>
      </w:pPr>
    </w:p>
    <w:p w:rsidR="00C111BA" w:rsidRPr="006E76BD" w:rsidRDefault="00C111BA" w:rsidP="00545507">
      <w:pPr>
        <w:shd w:val="clear" w:color="auto" w:fill="808080"/>
        <w:rPr>
          <w:rFonts w:ascii="Arial" w:hAnsi="Arial" w:cs="Arial"/>
          <w:b/>
          <w:bCs/>
          <w:u w:val="single"/>
        </w:rPr>
      </w:pPr>
      <w:r w:rsidRPr="006E76BD">
        <w:rPr>
          <w:rFonts w:ascii="Arial" w:hAnsi="Arial" w:cs="Arial"/>
          <w:b/>
          <w:bCs/>
        </w:rPr>
        <w:t>EDUCATION</w:t>
      </w:r>
    </w:p>
    <w:p w:rsidR="00C111BA" w:rsidRPr="006E76BD" w:rsidRDefault="00C111BA" w:rsidP="006E76BD">
      <w:pPr>
        <w:numPr>
          <w:ilvl w:val="0"/>
          <w:numId w:val="3"/>
        </w:numPr>
        <w:spacing w:line="276" w:lineRule="auto"/>
        <w:jc w:val="both"/>
        <w:rPr>
          <w:rFonts w:ascii="Arial" w:hAnsi="Arial" w:cs="Arial"/>
        </w:rPr>
      </w:pPr>
      <w:r w:rsidRPr="006E76BD">
        <w:rPr>
          <w:rFonts w:ascii="Arial" w:hAnsi="Arial" w:cs="Arial"/>
          <w:b/>
          <w:bCs/>
        </w:rPr>
        <w:t>Master of Computer Applications</w:t>
      </w:r>
      <w:r w:rsidRPr="006E76BD">
        <w:rPr>
          <w:rFonts w:ascii="Arial" w:hAnsi="Arial" w:cs="Arial"/>
        </w:rPr>
        <w:t xml:space="preserve"> (MCA) </w:t>
      </w:r>
    </w:p>
    <w:p w:rsidR="00C111BA" w:rsidRDefault="00C111BA" w:rsidP="006E76BD">
      <w:pPr>
        <w:spacing w:line="276" w:lineRule="auto"/>
        <w:ind w:left="360" w:firstLine="360"/>
        <w:jc w:val="both"/>
        <w:rPr>
          <w:rFonts w:ascii="Arial" w:hAnsi="Arial" w:cs="Arial"/>
        </w:rPr>
      </w:pPr>
      <w:r w:rsidRPr="006E76BD">
        <w:rPr>
          <w:rFonts w:ascii="Arial" w:hAnsi="Arial" w:cs="Arial"/>
        </w:rPr>
        <w:t xml:space="preserve">B.M.S. College of Engineering, (VTU university) </w:t>
      </w:r>
      <w:smartTag w:uri="urn:schemas-microsoft-com:office:smarttags" w:element="place">
        <w:smartTag w:uri="urn:schemas-microsoft-com:office:smarttags" w:element="City">
          <w:r w:rsidRPr="006E76BD">
            <w:rPr>
              <w:rFonts w:ascii="Arial" w:hAnsi="Arial" w:cs="Arial"/>
            </w:rPr>
            <w:t>Bangalore</w:t>
          </w:r>
        </w:smartTag>
        <w:r w:rsidRPr="006E76BD">
          <w:rPr>
            <w:rFonts w:ascii="Arial" w:hAnsi="Arial" w:cs="Arial"/>
          </w:rPr>
          <w:t xml:space="preserve">, </w:t>
        </w:r>
        <w:smartTag w:uri="urn:schemas-microsoft-com:office:smarttags" w:element="country-region">
          <w:r w:rsidRPr="006E76BD">
            <w:rPr>
              <w:rFonts w:ascii="Arial" w:hAnsi="Arial" w:cs="Arial"/>
            </w:rPr>
            <w:t>India</w:t>
          </w:r>
        </w:smartTag>
      </w:smartTag>
    </w:p>
    <w:p w:rsidR="00C111BA" w:rsidRPr="006E76BD" w:rsidRDefault="00C111BA" w:rsidP="006E76BD">
      <w:pPr>
        <w:spacing w:line="276" w:lineRule="auto"/>
        <w:ind w:left="360" w:firstLine="360"/>
        <w:jc w:val="both"/>
        <w:rPr>
          <w:rFonts w:ascii="Arial" w:hAnsi="Arial" w:cs="Arial"/>
        </w:rPr>
      </w:pPr>
    </w:p>
    <w:p w:rsidR="00C111BA" w:rsidRPr="006E76BD" w:rsidRDefault="00C111BA" w:rsidP="006E76BD">
      <w:pPr>
        <w:numPr>
          <w:ilvl w:val="0"/>
          <w:numId w:val="3"/>
        </w:numPr>
        <w:spacing w:line="276" w:lineRule="auto"/>
        <w:jc w:val="both"/>
        <w:rPr>
          <w:rFonts w:ascii="Arial" w:hAnsi="Arial" w:cs="Arial"/>
        </w:rPr>
      </w:pPr>
      <w:r w:rsidRPr="006E76BD">
        <w:rPr>
          <w:rFonts w:ascii="Arial" w:hAnsi="Arial" w:cs="Arial"/>
          <w:b/>
          <w:bCs/>
        </w:rPr>
        <w:t>Bachelor of Education (B.Ed.) in Mathematics and Physics</w:t>
      </w:r>
      <w:r w:rsidRPr="006E76BD">
        <w:rPr>
          <w:rFonts w:ascii="Arial" w:hAnsi="Arial" w:cs="Arial"/>
        </w:rPr>
        <w:t xml:space="preserve"> </w:t>
      </w:r>
    </w:p>
    <w:p w:rsidR="00C111BA" w:rsidRDefault="00C111BA" w:rsidP="006E76BD">
      <w:pPr>
        <w:spacing w:line="276" w:lineRule="auto"/>
        <w:ind w:left="360" w:firstLine="360"/>
        <w:jc w:val="both"/>
        <w:rPr>
          <w:rFonts w:ascii="Arial" w:hAnsi="Arial" w:cs="Arial"/>
        </w:rPr>
      </w:pPr>
      <w:proofErr w:type="spellStart"/>
      <w:smartTag w:uri="urn:schemas-microsoft-com:office:smarttags" w:element="place">
        <w:smartTag w:uri="urn:schemas-microsoft-com:office:smarttags" w:element="PlaceName">
          <w:r w:rsidRPr="006E76BD">
            <w:rPr>
              <w:rFonts w:ascii="Arial" w:hAnsi="Arial" w:cs="Arial"/>
            </w:rPr>
            <w:t>Kuvempu</w:t>
          </w:r>
        </w:smartTag>
        <w:proofErr w:type="spellEnd"/>
        <w:r w:rsidRPr="006E76BD">
          <w:rPr>
            <w:rFonts w:ascii="Arial" w:hAnsi="Arial" w:cs="Arial"/>
          </w:rPr>
          <w:t xml:space="preserve"> </w:t>
        </w:r>
        <w:smartTag w:uri="urn:schemas-microsoft-com:office:smarttags" w:element="PlaceType">
          <w:r w:rsidRPr="006E76BD">
            <w:rPr>
              <w:rFonts w:ascii="Arial" w:hAnsi="Arial" w:cs="Arial"/>
            </w:rPr>
            <w:t>University</w:t>
          </w:r>
        </w:smartTag>
      </w:smartTag>
      <w:r w:rsidRPr="006E76BD">
        <w:rPr>
          <w:rFonts w:ascii="Arial" w:hAnsi="Arial" w:cs="Arial"/>
        </w:rPr>
        <w:t xml:space="preserve">, </w:t>
      </w:r>
      <w:proofErr w:type="spellStart"/>
      <w:smartTag w:uri="urn:schemas-microsoft-com:office:smarttags" w:element="place">
        <w:smartTag w:uri="urn:schemas-microsoft-com:office:smarttags" w:element="City">
          <w:r w:rsidRPr="006E76BD">
            <w:rPr>
              <w:rFonts w:ascii="Arial" w:hAnsi="Arial" w:cs="Arial"/>
            </w:rPr>
            <w:t>Shimoga</w:t>
          </w:r>
        </w:smartTag>
        <w:proofErr w:type="spellEnd"/>
        <w:r w:rsidRPr="006E76BD">
          <w:rPr>
            <w:rFonts w:ascii="Arial" w:hAnsi="Arial" w:cs="Arial"/>
          </w:rPr>
          <w:t xml:space="preserve">, </w:t>
        </w:r>
        <w:smartTag w:uri="urn:schemas-microsoft-com:office:smarttags" w:element="country-region">
          <w:r w:rsidRPr="006E76BD">
            <w:rPr>
              <w:rFonts w:ascii="Arial" w:hAnsi="Arial" w:cs="Arial"/>
            </w:rPr>
            <w:t>India</w:t>
          </w:r>
        </w:smartTag>
      </w:smartTag>
    </w:p>
    <w:p w:rsidR="00C111BA" w:rsidRPr="006E76BD" w:rsidRDefault="00C111BA" w:rsidP="006E76BD">
      <w:pPr>
        <w:spacing w:line="276" w:lineRule="auto"/>
        <w:ind w:left="360" w:firstLine="360"/>
        <w:jc w:val="both"/>
        <w:rPr>
          <w:rFonts w:ascii="Arial" w:hAnsi="Arial" w:cs="Arial"/>
        </w:rPr>
      </w:pPr>
    </w:p>
    <w:p w:rsidR="00C111BA" w:rsidRPr="006E76BD" w:rsidRDefault="00C111BA" w:rsidP="006E76BD">
      <w:pPr>
        <w:numPr>
          <w:ilvl w:val="0"/>
          <w:numId w:val="3"/>
        </w:numPr>
        <w:spacing w:line="276" w:lineRule="auto"/>
        <w:jc w:val="both"/>
        <w:rPr>
          <w:rFonts w:ascii="Arial" w:hAnsi="Arial" w:cs="Arial"/>
          <w:b/>
          <w:bCs/>
        </w:rPr>
      </w:pPr>
      <w:r w:rsidRPr="006E76BD">
        <w:rPr>
          <w:rFonts w:ascii="Arial" w:hAnsi="Arial" w:cs="Arial"/>
          <w:b/>
          <w:bCs/>
        </w:rPr>
        <w:t xml:space="preserve">Bachelor of Science (B.Sc.) in Mathematics and Physics </w:t>
      </w:r>
    </w:p>
    <w:p w:rsidR="00C111BA" w:rsidRPr="006E76BD" w:rsidRDefault="00C111BA" w:rsidP="006E76BD">
      <w:pPr>
        <w:spacing w:line="276" w:lineRule="auto"/>
        <w:ind w:left="360" w:firstLine="360"/>
        <w:jc w:val="both"/>
        <w:rPr>
          <w:rFonts w:ascii="Arial" w:hAnsi="Arial" w:cs="Arial"/>
        </w:rPr>
      </w:pPr>
      <w:proofErr w:type="spellStart"/>
      <w:r w:rsidRPr="006E76BD">
        <w:rPr>
          <w:rFonts w:ascii="Arial" w:hAnsi="Arial" w:cs="Arial"/>
        </w:rPr>
        <w:t>Kuvempu</w:t>
      </w:r>
      <w:proofErr w:type="spellEnd"/>
      <w:r w:rsidRPr="006E76BD">
        <w:rPr>
          <w:rFonts w:ascii="Arial" w:hAnsi="Arial" w:cs="Arial"/>
        </w:rPr>
        <w:t xml:space="preserve"> University, </w:t>
      </w:r>
      <w:proofErr w:type="spellStart"/>
      <w:r w:rsidRPr="006E76BD">
        <w:rPr>
          <w:rFonts w:ascii="Arial" w:hAnsi="Arial" w:cs="Arial"/>
        </w:rPr>
        <w:t>Shimoga</w:t>
      </w:r>
      <w:proofErr w:type="spellEnd"/>
      <w:r w:rsidRPr="006E76BD">
        <w:rPr>
          <w:rFonts w:ascii="Arial" w:hAnsi="Arial" w:cs="Arial"/>
        </w:rPr>
        <w:t>, India</w:t>
      </w:r>
    </w:p>
    <w:p w:rsidR="00C111BA" w:rsidRPr="006E76BD" w:rsidRDefault="00C111BA" w:rsidP="006E76BD">
      <w:pPr>
        <w:spacing w:line="276" w:lineRule="auto"/>
        <w:jc w:val="both"/>
        <w:rPr>
          <w:rFonts w:ascii="Arial" w:hAnsi="Arial" w:cs="Arial"/>
          <w:sz w:val="28"/>
          <w:szCs w:val="28"/>
        </w:rPr>
      </w:pPr>
    </w:p>
    <w:p w:rsidR="00C111BA" w:rsidRPr="006E76BD" w:rsidRDefault="00C111BA" w:rsidP="00545507">
      <w:pPr>
        <w:shd w:val="clear" w:color="auto" w:fill="808080"/>
        <w:rPr>
          <w:rFonts w:ascii="Arial" w:hAnsi="Arial" w:cs="Arial"/>
          <w:b/>
          <w:bCs/>
          <w:sz w:val="28"/>
          <w:szCs w:val="28"/>
          <w:u w:val="single"/>
        </w:rPr>
      </w:pPr>
      <w:r w:rsidRPr="006E76BD">
        <w:rPr>
          <w:rFonts w:ascii="Arial" w:hAnsi="Arial" w:cs="Arial"/>
          <w:b/>
          <w:bCs/>
          <w:sz w:val="28"/>
          <w:szCs w:val="28"/>
          <w:u w:val="single"/>
        </w:rPr>
        <w:t>TECHNICAL SKILLS</w:t>
      </w:r>
    </w:p>
    <w:p w:rsidR="00C111BA" w:rsidRPr="006E76BD" w:rsidRDefault="00C111BA" w:rsidP="00AE0289">
      <w:pPr>
        <w:ind w:left="720"/>
        <w:jc w:val="both"/>
        <w:rPr>
          <w:rFonts w:ascii="Arial" w:hAnsi="Arial" w:cs="Arial"/>
          <w:sz w:val="28"/>
          <w:szCs w:val="28"/>
        </w:rPr>
      </w:pPr>
    </w:p>
    <w:tbl>
      <w:tblPr>
        <w:tblW w:w="10181" w:type="dxa"/>
        <w:tblCellMar>
          <w:top w:w="29" w:type="dxa"/>
          <w:left w:w="115" w:type="dxa"/>
          <w:bottom w:w="29" w:type="dxa"/>
          <w:right w:w="115" w:type="dxa"/>
        </w:tblCellMar>
        <w:tblLook w:val="01E0" w:firstRow="1" w:lastRow="1" w:firstColumn="1" w:lastColumn="1" w:noHBand="0" w:noVBand="0"/>
      </w:tblPr>
      <w:tblGrid>
        <w:gridCol w:w="3355"/>
        <w:gridCol w:w="359"/>
        <w:gridCol w:w="6467"/>
      </w:tblGrid>
      <w:tr w:rsidR="00C111BA" w:rsidRPr="006E76BD">
        <w:trPr>
          <w:trHeight w:val="403"/>
        </w:trPr>
        <w:tc>
          <w:tcPr>
            <w:tcW w:w="3355" w:type="dxa"/>
          </w:tcPr>
          <w:p w:rsidR="00C111BA" w:rsidRPr="00A51D20" w:rsidRDefault="00C111BA" w:rsidP="00993CE2">
            <w:pPr>
              <w:rPr>
                <w:rFonts w:ascii="Arial" w:hAnsi="Arial" w:cs="Arial"/>
                <w:b/>
                <w:bCs/>
              </w:rPr>
            </w:pPr>
            <w:r w:rsidRPr="00A51D20">
              <w:rPr>
                <w:rFonts w:ascii="Arial" w:hAnsi="Arial" w:cs="Arial"/>
                <w:b/>
                <w:bCs/>
              </w:rPr>
              <w:t>Technologies</w:t>
            </w:r>
          </w:p>
        </w:tc>
        <w:tc>
          <w:tcPr>
            <w:tcW w:w="359" w:type="dxa"/>
          </w:tcPr>
          <w:p w:rsidR="00C111BA" w:rsidRPr="00A51D20" w:rsidRDefault="00C111BA" w:rsidP="00993CE2">
            <w:pPr>
              <w:rPr>
                <w:rFonts w:ascii="Arial" w:hAnsi="Arial" w:cs="Arial"/>
                <w:b/>
                <w:bCs/>
              </w:rPr>
            </w:pPr>
            <w:r w:rsidRPr="00A51D20">
              <w:rPr>
                <w:rFonts w:ascii="Arial" w:hAnsi="Arial" w:cs="Arial"/>
                <w:b/>
                <w:bCs/>
              </w:rPr>
              <w:t>:</w:t>
            </w:r>
          </w:p>
        </w:tc>
        <w:tc>
          <w:tcPr>
            <w:tcW w:w="6467" w:type="dxa"/>
          </w:tcPr>
          <w:p w:rsidR="00C111BA" w:rsidRPr="00A51D20" w:rsidRDefault="00C111BA" w:rsidP="006E76BD">
            <w:pPr>
              <w:rPr>
                <w:rFonts w:ascii="Arial" w:hAnsi="Arial" w:cs="Arial"/>
              </w:rPr>
            </w:pPr>
            <w:smartTag w:uri="urn:schemas-microsoft-com:office:smarttags" w:element="stockticker">
              <w:r w:rsidRPr="00A51D20">
                <w:rPr>
                  <w:rFonts w:ascii="Arial" w:hAnsi="Arial" w:cs="Arial"/>
                </w:rPr>
                <w:t>IBM</w:t>
              </w:r>
            </w:smartTag>
            <w:r w:rsidRPr="00A51D20">
              <w:rPr>
                <w:rFonts w:ascii="Arial" w:hAnsi="Arial" w:cs="Arial"/>
              </w:rPr>
              <w:t xml:space="preserve"> WSAD 5.1, RSA 7.0.0.3, .</w:t>
            </w:r>
            <w:smartTag w:uri="urn:schemas-microsoft-com:office:smarttags" w:element="stockticker">
              <w:r w:rsidRPr="00A51D20">
                <w:rPr>
                  <w:rFonts w:ascii="Arial" w:hAnsi="Arial" w:cs="Arial"/>
                </w:rPr>
                <w:t>NET</w:t>
              </w:r>
            </w:smartTag>
            <w:r w:rsidRPr="00A51D20">
              <w:rPr>
                <w:rFonts w:ascii="Arial" w:hAnsi="Arial" w:cs="Arial"/>
              </w:rPr>
              <w:t xml:space="preserve"> Framework, ASP.</w:t>
            </w:r>
            <w:smartTag w:uri="urn:schemas-microsoft-com:office:smarttags" w:element="stockticker">
              <w:r w:rsidRPr="00A51D20">
                <w:rPr>
                  <w:rFonts w:ascii="Arial" w:hAnsi="Arial" w:cs="Arial"/>
                </w:rPr>
                <w:t>NET</w:t>
              </w:r>
            </w:smartTag>
            <w:r w:rsidRPr="00A51D20">
              <w:rPr>
                <w:rFonts w:ascii="Arial" w:hAnsi="Arial" w:cs="Arial"/>
              </w:rPr>
              <w:t>,.UML</w:t>
            </w:r>
          </w:p>
        </w:tc>
      </w:tr>
      <w:tr w:rsidR="00C111BA" w:rsidRPr="006E76BD">
        <w:trPr>
          <w:trHeight w:val="403"/>
        </w:trPr>
        <w:tc>
          <w:tcPr>
            <w:tcW w:w="3355" w:type="dxa"/>
          </w:tcPr>
          <w:p w:rsidR="00C111BA" w:rsidRPr="00A51D20" w:rsidRDefault="00C111BA" w:rsidP="006E76BD">
            <w:pPr>
              <w:rPr>
                <w:rFonts w:ascii="Arial" w:hAnsi="Arial" w:cs="Arial"/>
              </w:rPr>
            </w:pPr>
            <w:r w:rsidRPr="00A51D20">
              <w:rPr>
                <w:rFonts w:ascii="Arial" w:hAnsi="Arial" w:cs="Arial"/>
                <w:b/>
                <w:bCs/>
              </w:rPr>
              <w:t>Languages</w:t>
            </w:r>
          </w:p>
        </w:tc>
        <w:tc>
          <w:tcPr>
            <w:tcW w:w="359" w:type="dxa"/>
          </w:tcPr>
          <w:p w:rsidR="00C111BA" w:rsidRPr="00A51D20" w:rsidRDefault="00C111BA" w:rsidP="00A9738C">
            <w:pPr>
              <w:rPr>
                <w:rFonts w:ascii="Arial" w:hAnsi="Arial" w:cs="Arial"/>
                <w:b/>
                <w:bCs/>
              </w:rPr>
            </w:pPr>
            <w:r w:rsidRPr="00A51D20">
              <w:rPr>
                <w:rFonts w:ascii="Arial" w:hAnsi="Arial" w:cs="Arial"/>
                <w:b/>
                <w:bCs/>
              </w:rPr>
              <w:t>:</w:t>
            </w:r>
          </w:p>
        </w:tc>
        <w:tc>
          <w:tcPr>
            <w:tcW w:w="6467" w:type="dxa"/>
          </w:tcPr>
          <w:p w:rsidR="00C111BA" w:rsidRPr="00A51D20" w:rsidRDefault="00C111BA" w:rsidP="006E76BD">
            <w:pPr>
              <w:rPr>
                <w:rFonts w:ascii="Arial" w:hAnsi="Arial" w:cs="Arial"/>
              </w:rPr>
            </w:pPr>
            <w:r w:rsidRPr="00A51D20">
              <w:rPr>
                <w:rFonts w:ascii="Arial" w:hAnsi="Arial" w:cs="Arial"/>
              </w:rPr>
              <w:t>C# .</w:t>
            </w:r>
            <w:smartTag w:uri="urn:schemas-microsoft-com:office:smarttags" w:element="stockticker">
              <w:r w:rsidRPr="00A51D20">
                <w:rPr>
                  <w:rFonts w:ascii="Arial" w:hAnsi="Arial" w:cs="Arial"/>
                </w:rPr>
                <w:t>NET</w:t>
              </w:r>
            </w:smartTag>
            <w:r w:rsidRPr="00A51D20">
              <w:rPr>
                <w:rFonts w:ascii="Arial" w:hAnsi="Arial" w:cs="Arial"/>
              </w:rPr>
              <w:t>, VB.</w:t>
            </w:r>
            <w:smartTag w:uri="urn:schemas-microsoft-com:office:smarttags" w:element="stockticker">
              <w:r w:rsidRPr="00A51D20">
                <w:rPr>
                  <w:rFonts w:ascii="Arial" w:hAnsi="Arial" w:cs="Arial"/>
                </w:rPr>
                <w:t>NET</w:t>
              </w:r>
            </w:smartTag>
            <w:r w:rsidRPr="00A51D20">
              <w:rPr>
                <w:rFonts w:ascii="Arial" w:hAnsi="Arial" w:cs="Arial"/>
              </w:rPr>
              <w:t>, VB 6, C, C++, UNIX</w:t>
            </w:r>
          </w:p>
        </w:tc>
      </w:tr>
      <w:tr w:rsidR="00C111BA" w:rsidRPr="006E76BD">
        <w:trPr>
          <w:trHeight w:val="330"/>
        </w:trPr>
        <w:tc>
          <w:tcPr>
            <w:tcW w:w="3355" w:type="dxa"/>
          </w:tcPr>
          <w:p w:rsidR="00C111BA" w:rsidRPr="00A51D20" w:rsidRDefault="00C111BA" w:rsidP="00A9738C">
            <w:pPr>
              <w:rPr>
                <w:rFonts w:ascii="Arial" w:hAnsi="Arial" w:cs="Arial"/>
                <w:b/>
                <w:bCs/>
              </w:rPr>
            </w:pPr>
            <w:r w:rsidRPr="00A51D20">
              <w:rPr>
                <w:rFonts w:ascii="Arial" w:hAnsi="Arial" w:cs="Arial"/>
                <w:b/>
                <w:bCs/>
              </w:rPr>
              <w:t>Scripting Language</w:t>
            </w:r>
          </w:p>
        </w:tc>
        <w:tc>
          <w:tcPr>
            <w:tcW w:w="359" w:type="dxa"/>
          </w:tcPr>
          <w:p w:rsidR="00C111BA" w:rsidRPr="00A51D20" w:rsidRDefault="00C111BA" w:rsidP="00A9738C">
            <w:pPr>
              <w:rPr>
                <w:rFonts w:ascii="Arial" w:hAnsi="Arial" w:cs="Arial"/>
                <w:b/>
                <w:bCs/>
              </w:rPr>
            </w:pPr>
            <w:r w:rsidRPr="00A51D20">
              <w:rPr>
                <w:rFonts w:ascii="Arial" w:hAnsi="Arial" w:cs="Arial"/>
                <w:b/>
                <w:bCs/>
              </w:rPr>
              <w:t>:</w:t>
            </w:r>
          </w:p>
        </w:tc>
        <w:tc>
          <w:tcPr>
            <w:tcW w:w="6467" w:type="dxa"/>
          </w:tcPr>
          <w:p w:rsidR="00C111BA" w:rsidRPr="00A51D20" w:rsidRDefault="00C111BA" w:rsidP="006E76BD">
            <w:pPr>
              <w:pStyle w:val="BodyText"/>
              <w:rPr>
                <w:rFonts w:ascii="Arial" w:hAnsi="Arial" w:cs="Arial"/>
                <w:sz w:val="24"/>
                <w:szCs w:val="24"/>
              </w:rPr>
            </w:pPr>
            <w:r w:rsidRPr="00A51D20">
              <w:rPr>
                <w:rFonts w:ascii="Arial" w:hAnsi="Arial" w:cs="Arial"/>
                <w:sz w:val="24"/>
                <w:szCs w:val="24"/>
              </w:rPr>
              <w:t>JavaScript</w:t>
            </w:r>
            <w:r w:rsidRPr="00A51D20">
              <w:rPr>
                <w:rFonts w:ascii="Arial" w:hAnsi="Arial" w:cs="Arial"/>
                <w:sz w:val="24"/>
                <w:szCs w:val="24"/>
              </w:rPr>
              <w:tab/>
            </w:r>
            <w:r w:rsidRPr="00A51D20">
              <w:rPr>
                <w:rFonts w:ascii="Arial" w:hAnsi="Arial" w:cs="Arial"/>
                <w:sz w:val="24"/>
                <w:szCs w:val="24"/>
              </w:rPr>
              <w:tab/>
            </w:r>
          </w:p>
        </w:tc>
      </w:tr>
      <w:tr w:rsidR="00C111BA" w:rsidRPr="006E76BD">
        <w:trPr>
          <w:trHeight w:val="330"/>
        </w:trPr>
        <w:tc>
          <w:tcPr>
            <w:tcW w:w="3355" w:type="dxa"/>
          </w:tcPr>
          <w:p w:rsidR="00C111BA" w:rsidRPr="00A51D20" w:rsidRDefault="00C111BA" w:rsidP="00993CE2">
            <w:pPr>
              <w:rPr>
                <w:rFonts w:ascii="Arial" w:hAnsi="Arial" w:cs="Arial"/>
                <w:b/>
                <w:bCs/>
              </w:rPr>
            </w:pPr>
            <w:r w:rsidRPr="00A51D20">
              <w:rPr>
                <w:rFonts w:ascii="Arial" w:hAnsi="Arial" w:cs="Arial"/>
                <w:b/>
                <w:bCs/>
              </w:rPr>
              <w:t>Database</w:t>
            </w:r>
          </w:p>
        </w:tc>
        <w:tc>
          <w:tcPr>
            <w:tcW w:w="359" w:type="dxa"/>
          </w:tcPr>
          <w:p w:rsidR="00C111BA" w:rsidRPr="00A51D20" w:rsidRDefault="00C111BA" w:rsidP="00993CE2">
            <w:pPr>
              <w:rPr>
                <w:rFonts w:ascii="Arial" w:hAnsi="Arial" w:cs="Arial"/>
                <w:b/>
                <w:bCs/>
              </w:rPr>
            </w:pPr>
            <w:r w:rsidRPr="00A51D20">
              <w:rPr>
                <w:rFonts w:ascii="Arial" w:hAnsi="Arial" w:cs="Arial"/>
                <w:b/>
                <w:bCs/>
              </w:rPr>
              <w:t>:</w:t>
            </w:r>
          </w:p>
        </w:tc>
        <w:tc>
          <w:tcPr>
            <w:tcW w:w="6467" w:type="dxa"/>
          </w:tcPr>
          <w:p w:rsidR="00C111BA" w:rsidRPr="00A51D20" w:rsidRDefault="00C111BA" w:rsidP="006E76BD">
            <w:pPr>
              <w:rPr>
                <w:rFonts w:ascii="Arial" w:hAnsi="Arial" w:cs="Arial"/>
              </w:rPr>
            </w:pPr>
            <w:r w:rsidRPr="00A51D20">
              <w:rPr>
                <w:rFonts w:ascii="Arial" w:hAnsi="Arial" w:cs="Arial"/>
              </w:rPr>
              <w:t>Oracle 9i/10g, MS SQL Server 2005, MS Access, MYSQL</w:t>
            </w:r>
          </w:p>
        </w:tc>
      </w:tr>
      <w:tr w:rsidR="00C111BA" w:rsidRPr="006E76BD">
        <w:trPr>
          <w:trHeight w:val="330"/>
        </w:trPr>
        <w:tc>
          <w:tcPr>
            <w:tcW w:w="3355" w:type="dxa"/>
          </w:tcPr>
          <w:p w:rsidR="00C111BA" w:rsidRPr="00A51D20" w:rsidRDefault="00C111BA" w:rsidP="00A9738C">
            <w:pPr>
              <w:rPr>
                <w:rFonts w:ascii="Arial" w:hAnsi="Arial" w:cs="Arial"/>
                <w:b/>
                <w:bCs/>
              </w:rPr>
            </w:pPr>
            <w:r w:rsidRPr="00A51D20">
              <w:rPr>
                <w:rFonts w:ascii="Arial" w:hAnsi="Arial" w:cs="Arial"/>
                <w:b/>
                <w:bCs/>
              </w:rPr>
              <w:t>IDE</w:t>
            </w:r>
          </w:p>
        </w:tc>
        <w:tc>
          <w:tcPr>
            <w:tcW w:w="359" w:type="dxa"/>
          </w:tcPr>
          <w:p w:rsidR="00C111BA" w:rsidRPr="00A51D20" w:rsidRDefault="00C111BA" w:rsidP="00A9738C">
            <w:pPr>
              <w:rPr>
                <w:rFonts w:ascii="Arial" w:hAnsi="Arial" w:cs="Arial"/>
                <w:b/>
                <w:bCs/>
              </w:rPr>
            </w:pPr>
            <w:r w:rsidRPr="00A51D20">
              <w:rPr>
                <w:rFonts w:ascii="Arial" w:hAnsi="Arial" w:cs="Arial"/>
                <w:b/>
                <w:bCs/>
              </w:rPr>
              <w:t>:</w:t>
            </w:r>
          </w:p>
        </w:tc>
        <w:tc>
          <w:tcPr>
            <w:tcW w:w="6467" w:type="dxa"/>
          </w:tcPr>
          <w:p w:rsidR="00C111BA" w:rsidRPr="00A51D20" w:rsidRDefault="00C111BA" w:rsidP="006E76BD">
            <w:pPr>
              <w:rPr>
                <w:rFonts w:ascii="Arial" w:hAnsi="Arial" w:cs="Arial"/>
              </w:rPr>
            </w:pPr>
            <w:r w:rsidRPr="00A51D20">
              <w:rPr>
                <w:rFonts w:ascii="Arial" w:hAnsi="Arial" w:cs="Arial"/>
              </w:rPr>
              <w:t xml:space="preserve">Visual Studio 2005/2008, Toad, </w:t>
            </w:r>
            <w:smartTag w:uri="urn:schemas-microsoft-com:office:smarttags" w:element="stockticker">
              <w:r w:rsidRPr="00A51D20">
                <w:rPr>
                  <w:rFonts w:ascii="Arial" w:hAnsi="Arial" w:cs="Arial"/>
                </w:rPr>
                <w:t>BMC</w:t>
              </w:r>
            </w:smartTag>
            <w:r w:rsidRPr="00A51D20">
              <w:rPr>
                <w:rFonts w:ascii="Arial" w:hAnsi="Arial" w:cs="Arial"/>
              </w:rPr>
              <w:t xml:space="preserve"> Remedy</w:t>
            </w:r>
          </w:p>
        </w:tc>
      </w:tr>
      <w:tr w:rsidR="00C111BA" w:rsidRPr="006E76BD">
        <w:trPr>
          <w:trHeight w:val="330"/>
        </w:trPr>
        <w:tc>
          <w:tcPr>
            <w:tcW w:w="3355" w:type="dxa"/>
          </w:tcPr>
          <w:p w:rsidR="00C111BA" w:rsidRPr="00A51D20" w:rsidRDefault="00C111BA" w:rsidP="00993CE2">
            <w:pPr>
              <w:rPr>
                <w:rFonts w:ascii="Arial" w:hAnsi="Arial" w:cs="Arial"/>
                <w:b/>
                <w:bCs/>
              </w:rPr>
            </w:pPr>
            <w:r w:rsidRPr="00A51D20">
              <w:rPr>
                <w:rFonts w:ascii="Arial" w:hAnsi="Arial" w:cs="Arial"/>
                <w:b/>
                <w:bCs/>
              </w:rPr>
              <w:t>Web technologies</w:t>
            </w:r>
          </w:p>
        </w:tc>
        <w:tc>
          <w:tcPr>
            <w:tcW w:w="359" w:type="dxa"/>
          </w:tcPr>
          <w:p w:rsidR="00C111BA" w:rsidRPr="00A51D20" w:rsidRDefault="00C111BA" w:rsidP="00993CE2">
            <w:pPr>
              <w:rPr>
                <w:rFonts w:ascii="Arial" w:hAnsi="Arial" w:cs="Arial"/>
                <w:b/>
                <w:bCs/>
              </w:rPr>
            </w:pPr>
            <w:r w:rsidRPr="00A51D20">
              <w:rPr>
                <w:rFonts w:ascii="Arial" w:hAnsi="Arial" w:cs="Arial"/>
                <w:b/>
                <w:bCs/>
              </w:rPr>
              <w:t>:</w:t>
            </w:r>
          </w:p>
        </w:tc>
        <w:tc>
          <w:tcPr>
            <w:tcW w:w="6467" w:type="dxa"/>
          </w:tcPr>
          <w:p w:rsidR="00C111BA" w:rsidRPr="00A51D20" w:rsidRDefault="00C111BA" w:rsidP="00993CE2">
            <w:pPr>
              <w:rPr>
                <w:rFonts w:ascii="Arial" w:hAnsi="Arial" w:cs="Arial"/>
              </w:rPr>
            </w:pPr>
            <w:r w:rsidRPr="00A51D20">
              <w:rPr>
                <w:rFonts w:ascii="Arial" w:hAnsi="Arial" w:cs="Arial"/>
              </w:rPr>
              <w:t>HTML, XHTML, XML,</w:t>
            </w:r>
            <w:smartTag w:uri="urn:schemas-microsoft-com:office:smarttags" w:element="stockticker">
              <w:r w:rsidRPr="00A51D20">
                <w:rPr>
                  <w:rFonts w:ascii="Arial" w:hAnsi="Arial" w:cs="Arial"/>
                </w:rPr>
                <w:t>CSS</w:t>
              </w:r>
            </w:smartTag>
          </w:p>
        </w:tc>
      </w:tr>
      <w:tr w:rsidR="00C111BA" w:rsidRPr="006E76BD">
        <w:trPr>
          <w:trHeight w:val="330"/>
        </w:trPr>
        <w:tc>
          <w:tcPr>
            <w:tcW w:w="3355" w:type="dxa"/>
          </w:tcPr>
          <w:p w:rsidR="00C111BA" w:rsidRPr="00A51D20" w:rsidRDefault="00C111BA" w:rsidP="00993CE2">
            <w:pPr>
              <w:rPr>
                <w:rFonts w:ascii="Arial" w:hAnsi="Arial" w:cs="Arial"/>
                <w:b/>
                <w:bCs/>
              </w:rPr>
            </w:pPr>
            <w:r w:rsidRPr="00A51D20">
              <w:rPr>
                <w:rFonts w:ascii="Arial" w:hAnsi="Arial" w:cs="Arial"/>
                <w:b/>
                <w:bCs/>
              </w:rPr>
              <w:t>Operating Systems</w:t>
            </w:r>
          </w:p>
        </w:tc>
        <w:tc>
          <w:tcPr>
            <w:tcW w:w="359" w:type="dxa"/>
          </w:tcPr>
          <w:p w:rsidR="00C111BA" w:rsidRPr="00A51D20" w:rsidRDefault="00C111BA" w:rsidP="00993CE2">
            <w:pPr>
              <w:rPr>
                <w:rFonts w:ascii="Arial" w:hAnsi="Arial" w:cs="Arial"/>
                <w:b/>
                <w:bCs/>
              </w:rPr>
            </w:pPr>
            <w:r w:rsidRPr="00A51D20">
              <w:rPr>
                <w:rFonts w:ascii="Arial" w:hAnsi="Arial" w:cs="Arial"/>
                <w:b/>
                <w:bCs/>
              </w:rPr>
              <w:t>:</w:t>
            </w:r>
          </w:p>
        </w:tc>
        <w:tc>
          <w:tcPr>
            <w:tcW w:w="6467" w:type="dxa"/>
          </w:tcPr>
          <w:p w:rsidR="00C111BA" w:rsidRPr="00A51D20" w:rsidRDefault="00C111BA" w:rsidP="006E76BD">
            <w:pPr>
              <w:rPr>
                <w:rFonts w:ascii="Arial" w:hAnsi="Arial" w:cs="Arial"/>
              </w:rPr>
            </w:pPr>
            <w:r w:rsidRPr="00A51D20">
              <w:rPr>
                <w:rFonts w:ascii="Arial" w:hAnsi="Arial" w:cs="Arial"/>
              </w:rPr>
              <w:t>Windows XP, Windows 7</w:t>
            </w:r>
          </w:p>
        </w:tc>
      </w:tr>
      <w:tr w:rsidR="00C111BA" w:rsidRPr="006E76BD">
        <w:trPr>
          <w:trHeight w:val="330"/>
        </w:trPr>
        <w:tc>
          <w:tcPr>
            <w:tcW w:w="3355" w:type="dxa"/>
          </w:tcPr>
          <w:p w:rsidR="00C111BA" w:rsidRPr="00A51D20" w:rsidRDefault="00C111BA" w:rsidP="00993CE2">
            <w:pPr>
              <w:rPr>
                <w:rFonts w:ascii="Arial" w:hAnsi="Arial" w:cs="Arial"/>
                <w:b/>
                <w:bCs/>
              </w:rPr>
            </w:pPr>
            <w:r w:rsidRPr="00A51D20">
              <w:rPr>
                <w:rFonts w:ascii="Arial" w:hAnsi="Arial" w:cs="Arial"/>
                <w:b/>
                <w:bCs/>
              </w:rPr>
              <w:t>Web Server</w:t>
            </w:r>
          </w:p>
        </w:tc>
        <w:tc>
          <w:tcPr>
            <w:tcW w:w="359" w:type="dxa"/>
          </w:tcPr>
          <w:p w:rsidR="00C111BA" w:rsidRPr="00A51D20" w:rsidRDefault="00C111BA" w:rsidP="00993CE2">
            <w:pPr>
              <w:rPr>
                <w:rFonts w:ascii="Arial" w:hAnsi="Arial" w:cs="Arial"/>
                <w:b/>
                <w:bCs/>
              </w:rPr>
            </w:pPr>
            <w:r w:rsidRPr="00A51D20">
              <w:rPr>
                <w:rFonts w:ascii="Arial" w:hAnsi="Arial" w:cs="Arial"/>
                <w:b/>
                <w:bCs/>
              </w:rPr>
              <w:t>:</w:t>
            </w:r>
          </w:p>
        </w:tc>
        <w:tc>
          <w:tcPr>
            <w:tcW w:w="6467" w:type="dxa"/>
          </w:tcPr>
          <w:p w:rsidR="00C111BA" w:rsidRPr="00A51D20" w:rsidRDefault="00C111BA" w:rsidP="00993CE2">
            <w:pPr>
              <w:rPr>
                <w:rFonts w:ascii="Arial" w:hAnsi="Arial" w:cs="Arial"/>
              </w:rPr>
            </w:pPr>
            <w:r w:rsidRPr="00A51D20">
              <w:rPr>
                <w:rFonts w:ascii="Arial" w:hAnsi="Arial" w:cs="Arial"/>
              </w:rPr>
              <w:t>Microsoft IIS 6.0, 7.0 &amp; 8.0</w:t>
            </w:r>
          </w:p>
        </w:tc>
      </w:tr>
      <w:tr w:rsidR="00C111BA" w:rsidRPr="006E76BD">
        <w:trPr>
          <w:trHeight w:val="330"/>
        </w:trPr>
        <w:tc>
          <w:tcPr>
            <w:tcW w:w="3355" w:type="dxa"/>
          </w:tcPr>
          <w:p w:rsidR="00C111BA" w:rsidRPr="00A51D20" w:rsidRDefault="00C111BA" w:rsidP="00993CE2">
            <w:pPr>
              <w:rPr>
                <w:rFonts w:ascii="Arial" w:hAnsi="Arial" w:cs="Arial"/>
                <w:b/>
                <w:bCs/>
              </w:rPr>
            </w:pPr>
            <w:r w:rsidRPr="00A51D20">
              <w:rPr>
                <w:rFonts w:ascii="Arial" w:hAnsi="Arial" w:cs="Arial"/>
                <w:b/>
                <w:bCs/>
              </w:rPr>
              <w:t>Packages</w:t>
            </w:r>
          </w:p>
        </w:tc>
        <w:tc>
          <w:tcPr>
            <w:tcW w:w="359" w:type="dxa"/>
          </w:tcPr>
          <w:p w:rsidR="00C111BA" w:rsidRPr="00A51D20" w:rsidRDefault="00C111BA" w:rsidP="00993CE2">
            <w:pPr>
              <w:rPr>
                <w:rFonts w:ascii="Arial" w:hAnsi="Arial" w:cs="Arial"/>
                <w:b/>
                <w:bCs/>
              </w:rPr>
            </w:pPr>
            <w:r w:rsidRPr="00A51D20">
              <w:rPr>
                <w:rFonts w:ascii="Arial" w:hAnsi="Arial" w:cs="Arial"/>
                <w:b/>
                <w:bCs/>
              </w:rPr>
              <w:t>:</w:t>
            </w:r>
          </w:p>
        </w:tc>
        <w:tc>
          <w:tcPr>
            <w:tcW w:w="6467" w:type="dxa"/>
          </w:tcPr>
          <w:p w:rsidR="00C111BA" w:rsidRPr="00A51D20" w:rsidRDefault="00C111BA" w:rsidP="00993CE2">
            <w:pPr>
              <w:rPr>
                <w:rFonts w:ascii="Arial" w:hAnsi="Arial" w:cs="Arial"/>
              </w:rPr>
            </w:pPr>
            <w:r w:rsidRPr="00A51D20">
              <w:rPr>
                <w:rFonts w:ascii="Arial" w:hAnsi="Arial" w:cs="Arial"/>
              </w:rPr>
              <w:t xml:space="preserve">MS Office, </w:t>
            </w:r>
            <w:smartTag w:uri="urn:schemas-microsoft-com:office:smarttags" w:element="place">
              <w:smartTag w:uri="urn:schemas-microsoft-com:office:smarttags" w:element="City">
                <w:r w:rsidRPr="00A51D20">
                  <w:rPr>
                    <w:rFonts w:ascii="Arial" w:hAnsi="Arial" w:cs="Arial"/>
                  </w:rPr>
                  <w:t>Crystal</w:t>
                </w:r>
              </w:smartTag>
            </w:smartTag>
            <w:r w:rsidRPr="00A51D20">
              <w:rPr>
                <w:rFonts w:ascii="Arial" w:hAnsi="Arial" w:cs="Arial"/>
              </w:rPr>
              <w:t xml:space="preserve"> Reports</w:t>
            </w:r>
          </w:p>
        </w:tc>
      </w:tr>
    </w:tbl>
    <w:p w:rsidR="00C111BA" w:rsidRDefault="00C111BA" w:rsidP="00D13826">
      <w:pPr>
        <w:pStyle w:val="BodyText"/>
        <w:rPr>
          <w:rFonts w:ascii="Arial" w:hAnsi="Arial" w:cs="Arial"/>
          <w:sz w:val="24"/>
          <w:szCs w:val="24"/>
        </w:rPr>
      </w:pPr>
    </w:p>
    <w:p w:rsidR="00C111BA" w:rsidRPr="006E76BD" w:rsidRDefault="00C111BA" w:rsidP="00D13826">
      <w:pPr>
        <w:pStyle w:val="BodyText"/>
        <w:rPr>
          <w:rFonts w:ascii="Arial" w:hAnsi="Arial" w:cs="Arial"/>
          <w:sz w:val="24"/>
          <w:szCs w:val="24"/>
        </w:rPr>
      </w:pPr>
    </w:p>
    <w:p w:rsidR="00C111BA" w:rsidRPr="006E76BD" w:rsidRDefault="00C111BA" w:rsidP="00545507">
      <w:pPr>
        <w:shd w:val="clear" w:color="auto" w:fill="808080"/>
        <w:rPr>
          <w:rFonts w:ascii="Arial" w:hAnsi="Arial" w:cs="Arial"/>
          <w:b/>
          <w:bCs/>
          <w:sz w:val="28"/>
          <w:szCs w:val="28"/>
          <w:u w:val="single"/>
        </w:rPr>
      </w:pPr>
      <w:r w:rsidRPr="006E76BD">
        <w:rPr>
          <w:rFonts w:ascii="Arial" w:hAnsi="Arial" w:cs="Arial"/>
          <w:b/>
          <w:bCs/>
          <w:sz w:val="28"/>
          <w:szCs w:val="28"/>
          <w:u w:val="single"/>
        </w:rPr>
        <w:t>PROFESSIONAL EXPERIENCE</w:t>
      </w:r>
    </w:p>
    <w:p w:rsidR="00C111BA" w:rsidRPr="006E76BD" w:rsidRDefault="00C111BA" w:rsidP="00AE0289">
      <w:pPr>
        <w:spacing w:before="20" w:after="20"/>
        <w:jc w:val="both"/>
        <w:rPr>
          <w:rFonts w:ascii="Arial" w:hAnsi="Arial" w:cs="Arial"/>
          <w:b/>
          <w:bCs/>
          <w:sz w:val="28"/>
          <w:szCs w:val="28"/>
        </w:rPr>
      </w:pPr>
    </w:p>
    <w:p w:rsidR="00C111BA" w:rsidRPr="00020E11" w:rsidRDefault="00C111BA" w:rsidP="00AE0289">
      <w:pPr>
        <w:spacing w:before="20" w:after="20"/>
        <w:jc w:val="both"/>
        <w:rPr>
          <w:rFonts w:ascii="Arial" w:eastAsia="Batang" w:hAnsi="Arial" w:cs="Arial"/>
          <w:b/>
          <w:bCs/>
        </w:rPr>
      </w:pPr>
      <w:r w:rsidRPr="00020E11">
        <w:rPr>
          <w:rFonts w:ascii="Arial" w:eastAsia="Batang" w:hAnsi="Arial" w:cs="Arial"/>
          <w:b/>
          <w:bCs/>
        </w:rPr>
        <w:t xml:space="preserve">Company:  </w:t>
      </w:r>
      <w:smartTag w:uri="urn:schemas-microsoft-com:office:smarttags" w:element="stockticker">
        <w:r w:rsidRPr="00020E11">
          <w:rPr>
            <w:rFonts w:ascii="Arial" w:eastAsia="Batang" w:hAnsi="Arial" w:cs="Arial"/>
            <w:b/>
            <w:bCs/>
          </w:rPr>
          <w:t>IBM</w:t>
        </w:r>
      </w:smartTag>
      <w:r w:rsidRPr="00020E11">
        <w:rPr>
          <w:rFonts w:ascii="Arial" w:eastAsia="Batang" w:hAnsi="Arial" w:cs="Arial"/>
          <w:b/>
          <w:bCs/>
        </w:rPr>
        <w:t xml:space="preserve"> Global</w:t>
      </w:r>
    </w:p>
    <w:p w:rsidR="00C111BA" w:rsidRPr="00020E11" w:rsidRDefault="00C111BA" w:rsidP="00AE0289">
      <w:pPr>
        <w:spacing w:before="20" w:after="20"/>
        <w:jc w:val="both"/>
        <w:rPr>
          <w:rFonts w:ascii="Arial" w:hAnsi="Arial" w:cs="Arial"/>
          <w:b/>
          <w:bCs/>
        </w:rPr>
      </w:pPr>
      <w:r w:rsidRPr="00020E11">
        <w:rPr>
          <w:rFonts w:ascii="Arial" w:hAnsi="Arial" w:cs="Arial"/>
          <w:b/>
          <w:bCs/>
        </w:rPr>
        <w:t xml:space="preserve">Client:  Applied Materials, </w:t>
      </w:r>
      <w:smartTag w:uri="urn:schemas-microsoft-com:office:smarttags" w:element="stockticker">
        <w:smartTag w:uri="urn:schemas-microsoft-com:office:smarttags" w:element="stockticker">
          <w:r w:rsidRPr="00020E11">
            <w:rPr>
              <w:rFonts w:ascii="Arial" w:hAnsi="Arial" w:cs="Arial"/>
              <w:b/>
              <w:bCs/>
            </w:rPr>
            <w:t>Austin</w:t>
          </w:r>
        </w:smartTag>
        <w:r w:rsidRPr="00020E11">
          <w:rPr>
            <w:rFonts w:ascii="Arial" w:hAnsi="Arial" w:cs="Arial"/>
            <w:b/>
            <w:bCs/>
          </w:rPr>
          <w:t xml:space="preserve">, </w:t>
        </w:r>
        <w:smartTag w:uri="urn:schemas-microsoft-com:office:smarttags" w:element="stockticker">
          <w:r w:rsidRPr="00020E11">
            <w:rPr>
              <w:rFonts w:ascii="Arial" w:hAnsi="Arial" w:cs="Arial"/>
              <w:b/>
              <w:bCs/>
            </w:rPr>
            <w:t>Texas</w:t>
          </w:r>
        </w:smartTag>
      </w:smartTag>
    </w:p>
    <w:p w:rsidR="00C111BA" w:rsidRPr="00020E11" w:rsidRDefault="00C111BA" w:rsidP="00AE0289">
      <w:pPr>
        <w:spacing w:before="20" w:after="20"/>
        <w:jc w:val="both"/>
        <w:rPr>
          <w:rFonts w:ascii="Arial" w:hAnsi="Arial" w:cs="Arial"/>
          <w:b/>
          <w:bCs/>
        </w:rPr>
      </w:pPr>
      <w:r w:rsidRPr="00020E11">
        <w:rPr>
          <w:rFonts w:ascii="Arial" w:hAnsi="Arial" w:cs="Arial"/>
          <w:b/>
          <w:bCs/>
        </w:rPr>
        <w:t>Duration:  August 2007 – Till Date</w:t>
      </w:r>
    </w:p>
    <w:p w:rsidR="00C111BA" w:rsidRPr="00020E11" w:rsidRDefault="00C111BA" w:rsidP="00E70AE0">
      <w:pPr>
        <w:spacing w:before="20" w:after="20"/>
        <w:jc w:val="both"/>
        <w:rPr>
          <w:rFonts w:ascii="Arial" w:hAnsi="Arial" w:cs="Arial"/>
          <w:b/>
          <w:bCs/>
        </w:rPr>
      </w:pPr>
      <w:r w:rsidRPr="00020E11">
        <w:rPr>
          <w:rFonts w:ascii="Arial" w:hAnsi="Arial" w:cs="Arial"/>
          <w:b/>
          <w:bCs/>
        </w:rPr>
        <w:t>Role:  .</w:t>
      </w:r>
      <w:smartTag w:uri="urn:schemas-microsoft-com:office:smarttags" w:element="stockticker">
        <w:r w:rsidRPr="00020E11">
          <w:rPr>
            <w:rFonts w:ascii="Arial" w:hAnsi="Arial" w:cs="Arial"/>
            <w:b/>
            <w:bCs/>
          </w:rPr>
          <w:t>NET</w:t>
        </w:r>
      </w:smartTag>
      <w:r w:rsidRPr="00020E11">
        <w:rPr>
          <w:rFonts w:ascii="Arial" w:hAnsi="Arial" w:cs="Arial"/>
          <w:b/>
          <w:bCs/>
        </w:rPr>
        <w:t xml:space="preserve"> developer</w:t>
      </w:r>
    </w:p>
    <w:p w:rsidR="00C111BA" w:rsidRPr="007E00C0" w:rsidRDefault="00C111BA" w:rsidP="00A840AC">
      <w:pPr>
        <w:spacing w:before="20" w:after="20"/>
        <w:jc w:val="both"/>
        <w:rPr>
          <w:rFonts w:ascii="Arial" w:hAnsi="Arial" w:cs="Arial"/>
        </w:rPr>
      </w:pPr>
      <w:r w:rsidRPr="007E00C0">
        <w:rPr>
          <w:rFonts w:ascii="Arial" w:hAnsi="Arial" w:cs="Arial"/>
          <w:b/>
          <w:bCs/>
          <w:u w:val="single"/>
        </w:rPr>
        <w:t>APPLICATION 1:</w:t>
      </w:r>
      <w:r w:rsidRPr="007E00C0">
        <w:rPr>
          <w:rFonts w:ascii="Arial" w:hAnsi="Arial" w:cs="Arial"/>
          <w:b/>
          <w:bCs/>
        </w:rPr>
        <w:t xml:space="preserve">   OLSB (Online Sequence BOM)</w:t>
      </w:r>
    </w:p>
    <w:p w:rsidR="00C111BA" w:rsidRPr="006E76BD" w:rsidRDefault="00C111BA" w:rsidP="00E70AE0">
      <w:pPr>
        <w:spacing w:before="20" w:after="20"/>
        <w:jc w:val="both"/>
        <w:rPr>
          <w:rFonts w:ascii="Arial" w:hAnsi="Arial" w:cs="Arial"/>
          <w:color w:val="FF0000"/>
        </w:rPr>
      </w:pPr>
    </w:p>
    <w:p w:rsidR="00C111BA" w:rsidRPr="00020E11" w:rsidRDefault="00C111BA" w:rsidP="00376031">
      <w:pPr>
        <w:rPr>
          <w:rFonts w:ascii="Arial" w:hAnsi="Arial" w:cs="Arial"/>
          <w:b/>
          <w:bCs/>
        </w:rPr>
      </w:pPr>
      <w:r w:rsidRPr="00020E11">
        <w:rPr>
          <w:rFonts w:ascii="Arial" w:hAnsi="Arial" w:cs="Arial"/>
          <w:b/>
          <w:bCs/>
        </w:rPr>
        <w:lastRenderedPageBreak/>
        <w:t>Description:</w:t>
      </w:r>
    </w:p>
    <w:p w:rsidR="00C111BA" w:rsidRPr="00020E11" w:rsidRDefault="00C111BA" w:rsidP="00141EBF">
      <w:pPr>
        <w:spacing w:line="276" w:lineRule="auto"/>
        <w:rPr>
          <w:rFonts w:ascii="Arial" w:hAnsi="Arial" w:cs="Arial"/>
        </w:rPr>
      </w:pPr>
      <w:r w:rsidRPr="00020E11">
        <w:rPr>
          <w:rFonts w:ascii="Arial" w:hAnsi="Arial" w:cs="Arial"/>
          <w:b/>
          <w:bCs/>
        </w:rPr>
        <w:t>OLSB</w:t>
      </w:r>
      <w:r w:rsidRPr="00020E11">
        <w:rPr>
          <w:rFonts w:ascii="Arial" w:hAnsi="Arial" w:cs="Arial"/>
        </w:rPr>
        <w:t xml:space="preserve"> is a Client server application which allows the user to maintain and track the </w:t>
      </w:r>
      <w:proofErr w:type="spellStart"/>
      <w:r w:rsidRPr="00020E11">
        <w:rPr>
          <w:rFonts w:ascii="Arial" w:hAnsi="Arial" w:cs="Arial"/>
        </w:rPr>
        <w:t>BoMs</w:t>
      </w:r>
      <w:proofErr w:type="spellEnd"/>
      <w:r w:rsidRPr="00020E11">
        <w:rPr>
          <w:rFonts w:ascii="Arial" w:hAnsi="Arial" w:cs="Arial"/>
        </w:rPr>
        <w:t xml:space="preserve"> and corresponding operation codes/part numbers to perform the activities based on the roles that they are assigned.</w:t>
      </w:r>
    </w:p>
    <w:p w:rsidR="00C111BA" w:rsidRPr="006E76BD" w:rsidRDefault="00C111BA" w:rsidP="00376031">
      <w:pPr>
        <w:rPr>
          <w:rFonts w:ascii="Arial" w:hAnsi="Arial" w:cs="Arial"/>
        </w:rPr>
      </w:pPr>
    </w:p>
    <w:p w:rsidR="00C111BA" w:rsidRPr="00A64C86" w:rsidRDefault="00C111BA" w:rsidP="00376031">
      <w:pPr>
        <w:rPr>
          <w:rFonts w:ascii="Arial" w:hAnsi="Arial" w:cs="Arial"/>
          <w:b/>
          <w:bCs/>
          <w:u w:val="single"/>
        </w:rPr>
      </w:pPr>
      <w:r w:rsidRPr="00A64C86">
        <w:rPr>
          <w:rFonts w:ascii="Arial" w:hAnsi="Arial" w:cs="Arial"/>
          <w:b/>
          <w:bCs/>
          <w:u w:val="single"/>
        </w:rPr>
        <w:t>Responsibilities:</w:t>
      </w:r>
      <w:bookmarkStart w:id="1" w:name="_Toc265216606"/>
    </w:p>
    <w:p w:rsidR="00C111BA" w:rsidRPr="006E76BD" w:rsidRDefault="00C111BA" w:rsidP="00376031">
      <w:pPr>
        <w:rPr>
          <w:rFonts w:ascii="Arial" w:hAnsi="Arial" w:cs="Arial"/>
          <w:b/>
          <w:bCs/>
          <w:i/>
          <w:iCs/>
        </w:rPr>
      </w:pPr>
    </w:p>
    <w:bookmarkEnd w:id="1"/>
    <w:p w:rsidR="00C111BA" w:rsidRDefault="00C111BA" w:rsidP="001A6664">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Designed and developed </w:t>
      </w:r>
      <w:r w:rsidRPr="00020E11">
        <w:rPr>
          <w:rFonts w:ascii="Arial" w:hAnsi="Arial" w:cs="Arial"/>
          <w:b/>
          <w:bCs/>
          <w:color w:val="0D0D0D"/>
        </w:rPr>
        <w:t>Web Forms</w:t>
      </w:r>
      <w:r w:rsidRPr="001A6664">
        <w:rPr>
          <w:rFonts w:ascii="Arial" w:hAnsi="Arial" w:cs="Arial"/>
          <w:color w:val="0D0D0D"/>
        </w:rPr>
        <w:t xml:space="preserve"> using </w:t>
      </w:r>
      <w:r w:rsidRPr="00020E11">
        <w:rPr>
          <w:rFonts w:ascii="Arial" w:hAnsi="Arial" w:cs="Arial"/>
          <w:b/>
          <w:bCs/>
          <w:color w:val="0D0D0D"/>
        </w:rPr>
        <w:t>ASP.</w:t>
      </w:r>
      <w:smartTag w:uri="urn:schemas-microsoft-com:office:smarttags" w:element="stockticker">
        <w:r w:rsidRPr="00020E11">
          <w:rPr>
            <w:rFonts w:ascii="Arial" w:hAnsi="Arial" w:cs="Arial"/>
            <w:b/>
            <w:bCs/>
            <w:color w:val="0D0D0D"/>
          </w:rPr>
          <w:t>NET</w:t>
        </w:r>
      </w:smartTag>
      <w:r>
        <w:rPr>
          <w:rFonts w:ascii="Arial" w:hAnsi="Arial" w:cs="Arial"/>
          <w:color w:val="0D0D0D"/>
        </w:rPr>
        <w:t xml:space="preserve"> and </w:t>
      </w:r>
      <w:r w:rsidRPr="00020E11">
        <w:rPr>
          <w:rFonts w:ascii="Arial" w:hAnsi="Arial" w:cs="Arial"/>
          <w:b/>
          <w:bCs/>
          <w:color w:val="0D0D0D"/>
        </w:rPr>
        <w:t>Oracle.</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Used </w:t>
      </w:r>
      <w:r w:rsidRPr="00020E11">
        <w:rPr>
          <w:rFonts w:ascii="Arial" w:hAnsi="Arial" w:cs="Arial"/>
          <w:b/>
          <w:bCs/>
          <w:color w:val="0D0D0D"/>
        </w:rPr>
        <w:t xml:space="preserve">HTML, XML, </w:t>
      </w:r>
      <w:r w:rsidRPr="00020E11">
        <w:rPr>
          <w:rFonts w:ascii="Arial" w:hAnsi="Arial" w:cs="Arial"/>
          <w:color w:val="0D0D0D"/>
        </w:rPr>
        <w:t>and</w:t>
      </w:r>
      <w:r>
        <w:rPr>
          <w:rFonts w:ascii="Arial" w:hAnsi="Arial" w:cs="Arial"/>
          <w:b/>
          <w:bCs/>
          <w:color w:val="0D0D0D"/>
        </w:rPr>
        <w:t xml:space="preserve"> </w:t>
      </w:r>
      <w:r w:rsidRPr="00020E11">
        <w:rPr>
          <w:rFonts w:ascii="Arial" w:hAnsi="Arial" w:cs="Arial"/>
          <w:b/>
          <w:bCs/>
          <w:color w:val="0D0D0D"/>
        </w:rPr>
        <w:t>JavaScript</w:t>
      </w:r>
      <w:r w:rsidRPr="001A6664">
        <w:rPr>
          <w:rFonts w:ascii="Arial" w:hAnsi="Arial" w:cs="Arial"/>
          <w:color w:val="0D0D0D"/>
        </w:rPr>
        <w:t xml:space="preserve"> to develop and implement a user-friendly </w:t>
      </w:r>
      <w:r w:rsidRPr="00020E11">
        <w:rPr>
          <w:rFonts w:ascii="Arial" w:hAnsi="Arial" w:cs="Arial"/>
          <w:b/>
          <w:bCs/>
          <w:color w:val="0D0D0D"/>
        </w:rPr>
        <w:t xml:space="preserve">UI </w:t>
      </w:r>
      <w:r w:rsidRPr="001A6664">
        <w:rPr>
          <w:rFonts w:ascii="Arial" w:hAnsi="Arial" w:cs="Arial"/>
          <w:color w:val="0D0D0D"/>
        </w:rPr>
        <w:t>design for the presentation layer.</w:t>
      </w:r>
    </w:p>
    <w:p w:rsidR="00C111BA" w:rsidRPr="00020E11" w:rsidRDefault="00C111BA" w:rsidP="001A6664">
      <w:pPr>
        <w:numPr>
          <w:ilvl w:val="0"/>
          <w:numId w:val="2"/>
        </w:numPr>
        <w:suppressAutoHyphens/>
        <w:spacing w:line="360" w:lineRule="auto"/>
        <w:jc w:val="both"/>
        <w:rPr>
          <w:rFonts w:ascii="Arial" w:hAnsi="Arial" w:cs="Arial"/>
          <w:b/>
          <w:bCs/>
          <w:color w:val="0D0D0D"/>
        </w:rPr>
      </w:pPr>
      <w:r w:rsidRPr="001A6664">
        <w:rPr>
          <w:rFonts w:ascii="Arial" w:hAnsi="Arial" w:cs="Arial"/>
          <w:color w:val="0D0D0D"/>
        </w:rPr>
        <w:t xml:space="preserve">Involved in </w:t>
      </w:r>
      <w:r>
        <w:rPr>
          <w:rFonts w:ascii="Arial" w:hAnsi="Arial" w:cs="Arial"/>
          <w:color w:val="0D0D0D"/>
        </w:rPr>
        <w:t>d</w:t>
      </w:r>
      <w:r w:rsidRPr="001A6664">
        <w:rPr>
          <w:rFonts w:ascii="Arial" w:hAnsi="Arial" w:cs="Arial"/>
          <w:color w:val="0D0D0D"/>
        </w:rPr>
        <w:t xml:space="preserve">evelopment of </w:t>
      </w:r>
      <w:r w:rsidRPr="00020E11">
        <w:rPr>
          <w:rFonts w:ascii="Arial" w:hAnsi="Arial" w:cs="Arial"/>
          <w:b/>
          <w:bCs/>
          <w:color w:val="0D0D0D"/>
        </w:rPr>
        <w:t>Data Access, Business and Application</w:t>
      </w:r>
      <w:r w:rsidRPr="001A6664">
        <w:rPr>
          <w:rFonts w:ascii="Arial" w:hAnsi="Arial" w:cs="Arial"/>
          <w:color w:val="0D0D0D"/>
        </w:rPr>
        <w:t xml:space="preserve"> </w:t>
      </w:r>
      <w:r w:rsidRPr="00020E11">
        <w:rPr>
          <w:rFonts w:ascii="Arial" w:hAnsi="Arial" w:cs="Arial"/>
          <w:b/>
          <w:bCs/>
          <w:color w:val="0D0D0D"/>
        </w:rPr>
        <w:t>Layer</w:t>
      </w:r>
      <w:r w:rsidRPr="001A6664">
        <w:rPr>
          <w:rFonts w:ascii="Arial" w:hAnsi="Arial" w:cs="Arial"/>
          <w:color w:val="0D0D0D"/>
        </w:rPr>
        <w:t xml:space="preserve"> using </w:t>
      </w:r>
      <w:r w:rsidRPr="00020E11">
        <w:rPr>
          <w:rFonts w:ascii="Arial" w:hAnsi="Arial" w:cs="Arial"/>
          <w:b/>
          <w:bCs/>
          <w:color w:val="0D0D0D"/>
        </w:rPr>
        <w:t xml:space="preserve">C#. Net </w:t>
      </w:r>
      <w:r w:rsidRPr="00020E11">
        <w:rPr>
          <w:rFonts w:ascii="Arial" w:hAnsi="Arial" w:cs="Arial"/>
          <w:color w:val="0D0D0D"/>
        </w:rPr>
        <w:t xml:space="preserve">and </w:t>
      </w:r>
      <w:r w:rsidRPr="00020E11">
        <w:rPr>
          <w:rFonts w:ascii="Arial" w:hAnsi="Arial" w:cs="Arial"/>
          <w:b/>
          <w:bCs/>
          <w:color w:val="0D0D0D"/>
        </w:rPr>
        <w:t>ASP.</w:t>
      </w:r>
      <w:smartTag w:uri="urn:schemas-microsoft-com:office:smarttags" w:element="stockticker">
        <w:r w:rsidRPr="00020E11">
          <w:rPr>
            <w:rFonts w:ascii="Arial" w:hAnsi="Arial" w:cs="Arial"/>
            <w:b/>
            <w:bCs/>
            <w:color w:val="0D0D0D"/>
          </w:rPr>
          <w:t>NET</w:t>
        </w:r>
      </w:smartTag>
      <w:r w:rsidRPr="00020E11">
        <w:rPr>
          <w:rFonts w:ascii="Arial" w:hAnsi="Arial" w:cs="Arial"/>
          <w:b/>
          <w:bCs/>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Designed and </w:t>
      </w:r>
      <w:r>
        <w:rPr>
          <w:rFonts w:ascii="Arial" w:hAnsi="Arial" w:cs="Arial"/>
          <w:color w:val="0D0D0D"/>
        </w:rPr>
        <w:t>i</w:t>
      </w:r>
      <w:r w:rsidRPr="001A6664">
        <w:rPr>
          <w:rFonts w:ascii="Arial" w:hAnsi="Arial" w:cs="Arial"/>
          <w:color w:val="0D0D0D"/>
        </w:rPr>
        <w:t xml:space="preserve">mplemented </w:t>
      </w:r>
      <w:r>
        <w:rPr>
          <w:rFonts w:ascii="Arial" w:hAnsi="Arial" w:cs="Arial"/>
          <w:color w:val="0D0D0D"/>
        </w:rPr>
        <w:t>r</w:t>
      </w:r>
      <w:r w:rsidRPr="001A6664">
        <w:rPr>
          <w:rFonts w:ascii="Arial" w:hAnsi="Arial" w:cs="Arial"/>
          <w:color w:val="0D0D0D"/>
        </w:rPr>
        <w:t xml:space="preserve">eports using </w:t>
      </w:r>
      <w:smartTag w:uri="urn:schemas-microsoft-com:office:smarttags" w:element="stockticker">
        <w:r w:rsidRPr="00020E11">
          <w:rPr>
            <w:rFonts w:ascii="Arial" w:hAnsi="Arial" w:cs="Arial"/>
            <w:b/>
            <w:bCs/>
            <w:color w:val="0D0D0D"/>
          </w:rPr>
          <w:t>Crystal</w:t>
        </w:r>
      </w:smartTag>
      <w:r w:rsidRPr="00020E11">
        <w:rPr>
          <w:rFonts w:ascii="Arial" w:hAnsi="Arial" w:cs="Arial"/>
          <w:b/>
          <w:bCs/>
          <w:color w:val="0D0D0D"/>
        </w:rPr>
        <w:t xml:space="preserve"> Reports .</w:t>
      </w:r>
      <w:smartTag w:uri="urn:schemas-microsoft-com:office:smarttags" w:element="stockticker">
        <w:r w:rsidRPr="00020E11">
          <w:rPr>
            <w:rFonts w:ascii="Arial" w:hAnsi="Arial" w:cs="Arial"/>
            <w:b/>
            <w:bCs/>
            <w:color w:val="0D0D0D"/>
          </w:rPr>
          <w:t>NET</w:t>
        </w:r>
      </w:smartTag>
      <w:r w:rsidRPr="001A6664">
        <w:rPr>
          <w:rFonts w:ascii="Arial" w:hAnsi="Arial" w:cs="Arial"/>
          <w:color w:val="0D0D0D"/>
        </w:rPr>
        <w:t>.</w:t>
      </w:r>
    </w:p>
    <w:p w:rsidR="00C111BA" w:rsidRPr="001A6664" w:rsidRDefault="00C111BA" w:rsidP="001A6664">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Developed classes in </w:t>
      </w:r>
      <w:r w:rsidRPr="00020E11">
        <w:rPr>
          <w:rFonts w:ascii="Arial" w:hAnsi="Arial" w:cs="Arial"/>
          <w:b/>
          <w:bCs/>
          <w:color w:val="0D0D0D"/>
        </w:rPr>
        <w:t>Business Layer</w:t>
      </w:r>
      <w:r w:rsidRPr="001A6664">
        <w:rPr>
          <w:rFonts w:ascii="Arial" w:hAnsi="Arial" w:cs="Arial"/>
          <w:color w:val="0D0D0D"/>
        </w:rPr>
        <w:t xml:space="preserve"> and </w:t>
      </w:r>
      <w:r w:rsidRPr="00020E11">
        <w:rPr>
          <w:rFonts w:ascii="Arial" w:hAnsi="Arial" w:cs="Arial"/>
          <w:b/>
          <w:bCs/>
          <w:color w:val="0D0D0D"/>
        </w:rPr>
        <w:t xml:space="preserve">Data Access Layer </w:t>
      </w:r>
      <w:r w:rsidRPr="00020E11">
        <w:rPr>
          <w:rFonts w:ascii="Arial" w:hAnsi="Arial" w:cs="Arial"/>
          <w:color w:val="0D0D0D"/>
        </w:rPr>
        <w:t>in</w:t>
      </w:r>
      <w:r w:rsidRPr="00020E11">
        <w:rPr>
          <w:rFonts w:ascii="Arial" w:hAnsi="Arial" w:cs="Arial"/>
          <w:b/>
          <w:bCs/>
          <w:color w:val="0D0D0D"/>
        </w:rPr>
        <w:t xml:space="preserve"> C#</w:t>
      </w:r>
      <w:r w:rsidRPr="001A6664">
        <w:rPr>
          <w:rFonts w:ascii="Arial" w:hAnsi="Arial" w:cs="Arial"/>
          <w:color w:val="0D0D0D"/>
        </w:rPr>
        <w:t>.</w:t>
      </w:r>
    </w:p>
    <w:p w:rsidR="00C111BA" w:rsidRPr="001A6664" w:rsidRDefault="00C111BA" w:rsidP="001A6664">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Developed using </w:t>
      </w:r>
      <w:r w:rsidRPr="00020E11">
        <w:rPr>
          <w:rFonts w:ascii="Arial" w:hAnsi="Arial" w:cs="Arial"/>
          <w:b/>
          <w:bCs/>
          <w:color w:val="0D0D0D"/>
        </w:rPr>
        <w:t>Multi-threading, Event Handling</w:t>
      </w:r>
      <w:r w:rsidRPr="001A6664">
        <w:rPr>
          <w:rFonts w:ascii="Arial" w:hAnsi="Arial" w:cs="Arial"/>
          <w:color w:val="0D0D0D"/>
        </w:rPr>
        <w:t xml:space="preserve"> and </w:t>
      </w:r>
      <w:r w:rsidRPr="00020E11">
        <w:rPr>
          <w:rFonts w:ascii="Arial" w:hAnsi="Arial" w:cs="Arial"/>
          <w:b/>
          <w:bCs/>
          <w:color w:val="0D0D0D"/>
        </w:rPr>
        <w:t>OOPS</w:t>
      </w:r>
      <w:r w:rsidRPr="001A6664">
        <w:rPr>
          <w:rFonts w:ascii="Arial" w:hAnsi="Arial" w:cs="Arial"/>
          <w:color w:val="0D0D0D"/>
        </w:rPr>
        <w:t xml:space="preserve"> concepts, including </w:t>
      </w:r>
      <w:r w:rsidRPr="00020E11">
        <w:rPr>
          <w:rFonts w:ascii="Arial" w:hAnsi="Arial" w:cs="Arial"/>
          <w:b/>
          <w:bCs/>
          <w:color w:val="0D0D0D"/>
        </w:rPr>
        <w:t>Abstract</w:t>
      </w:r>
      <w:r w:rsidRPr="001A6664">
        <w:rPr>
          <w:rFonts w:ascii="Arial" w:hAnsi="Arial" w:cs="Arial"/>
          <w:color w:val="0D0D0D"/>
        </w:rPr>
        <w:t xml:space="preserve"> classes-interfaces-inheritances.</w:t>
      </w:r>
    </w:p>
    <w:p w:rsidR="00C111BA" w:rsidRDefault="00C111BA" w:rsidP="001A6664">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Involved in building rich web experiences using </w:t>
      </w:r>
      <w:r w:rsidRPr="00020E11">
        <w:rPr>
          <w:rFonts w:ascii="Arial" w:hAnsi="Arial" w:cs="Arial"/>
          <w:b/>
          <w:bCs/>
          <w:color w:val="0D0D0D"/>
        </w:rPr>
        <w:t>JavaScrip</w:t>
      </w:r>
      <w:r w:rsidRPr="001A6664">
        <w:rPr>
          <w:rFonts w:ascii="Arial" w:hAnsi="Arial" w:cs="Arial"/>
          <w:color w:val="0D0D0D"/>
        </w:rPr>
        <w:t>t.</w:t>
      </w:r>
    </w:p>
    <w:p w:rsidR="00C111BA"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Used </w:t>
      </w:r>
      <w:r w:rsidRPr="00020E11">
        <w:rPr>
          <w:rFonts w:ascii="Arial" w:hAnsi="Arial" w:cs="Arial"/>
          <w:b/>
          <w:bCs/>
          <w:color w:val="0D0D0D"/>
        </w:rPr>
        <w:t>.Net Validation Controls</w:t>
      </w:r>
      <w:r w:rsidRPr="001A6664">
        <w:rPr>
          <w:rFonts w:ascii="Arial" w:hAnsi="Arial" w:cs="Arial"/>
          <w:color w:val="0D0D0D"/>
        </w:rPr>
        <w:t xml:space="preserve"> for server side validations.</w:t>
      </w:r>
    </w:p>
    <w:p w:rsidR="00C111BA" w:rsidRPr="001A6664" w:rsidRDefault="00C111BA" w:rsidP="00141EBF">
      <w:pPr>
        <w:numPr>
          <w:ilvl w:val="0"/>
          <w:numId w:val="2"/>
        </w:numPr>
        <w:suppressAutoHyphens/>
        <w:spacing w:line="360" w:lineRule="auto"/>
        <w:jc w:val="both"/>
        <w:rPr>
          <w:rFonts w:ascii="Arial" w:hAnsi="Arial" w:cs="Arial"/>
          <w:color w:val="0D0D0D"/>
        </w:rPr>
      </w:pPr>
      <w:r>
        <w:rPr>
          <w:rFonts w:ascii="Arial" w:hAnsi="Arial" w:cs="Arial"/>
          <w:color w:val="0D0D0D"/>
        </w:rPr>
        <w:t>Created</w:t>
      </w:r>
      <w:r w:rsidRPr="001A6664">
        <w:rPr>
          <w:rFonts w:ascii="Arial" w:hAnsi="Arial" w:cs="Arial"/>
          <w:color w:val="0D0D0D"/>
        </w:rPr>
        <w:t xml:space="preserve"> technical design documents</w:t>
      </w:r>
      <w:r>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Involved in unit testing</w:t>
      </w:r>
      <w:r>
        <w:rPr>
          <w:rFonts w:ascii="Arial" w:hAnsi="Arial" w:cs="Arial"/>
          <w:color w:val="0D0D0D"/>
        </w:rPr>
        <w:t xml:space="preserve"> and</w:t>
      </w:r>
      <w:r w:rsidRPr="001A6664">
        <w:rPr>
          <w:rFonts w:ascii="Arial" w:hAnsi="Arial" w:cs="Arial"/>
          <w:color w:val="0D0D0D"/>
        </w:rPr>
        <w:t xml:space="preserve"> system integration testing</w:t>
      </w:r>
      <w:r>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Pr>
          <w:rFonts w:ascii="Arial" w:hAnsi="Arial" w:cs="Arial"/>
          <w:color w:val="0D0D0D"/>
        </w:rPr>
        <w:t>Collaborated in g</w:t>
      </w:r>
      <w:r w:rsidRPr="001A6664">
        <w:rPr>
          <w:rFonts w:ascii="Arial" w:hAnsi="Arial" w:cs="Arial"/>
          <w:color w:val="0D0D0D"/>
        </w:rPr>
        <w:t xml:space="preserve">athering the requirement from the client </w:t>
      </w:r>
      <w:r>
        <w:rPr>
          <w:rFonts w:ascii="Arial" w:hAnsi="Arial" w:cs="Arial"/>
          <w:color w:val="0D0D0D"/>
        </w:rPr>
        <w:t>and c</w:t>
      </w:r>
      <w:r w:rsidRPr="001A6664">
        <w:rPr>
          <w:rFonts w:ascii="Arial" w:hAnsi="Arial" w:cs="Arial"/>
          <w:color w:val="0D0D0D"/>
        </w:rPr>
        <w:t>reating the customer requirement document according to the given requirement</w:t>
      </w:r>
      <w:r>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Documented all the specifications and code for future reference.</w:t>
      </w:r>
    </w:p>
    <w:p w:rsidR="00C111BA" w:rsidRPr="00020E11" w:rsidRDefault="00C111BA" w:rsidP="00020E11"/>
    <w:p w:rsidR="00C111BA" w:rsidRPr="00020E11" w:rsidRDefault="00C111BA" w:rsidP="00326B3B">
      <w:pPr>
        <w:spacing w:line="360" w:lineRule="auto"/>
        <w:rPr>
          <w:rFonts w:ascii="Arial" w:hAnsi="Arial" w:cs="Arial"/>
          <w:b/>
          <w:bCs/>
        </w:rPr>
      </w:pPr>
      <w:r w:rsidRPr="00020E11">
        <w:rPr>
          <w:rFonts w:ascii="Arial" w:hAnsi="Arial" w:cs="Arial"/>
          <w:b/>
          <w:bCs/>
        </w:rPr>
        <w:t>Environment:</w:t>
      </w:r>
      <w:r>
        <w:rPr>
          <w:rFonts w:ascii="Arial" w:hAnsi="Arial" w:cs="Arial"/>
          <w:b/>
          <w:bCs/>
        </w:rPr>
        <w:t xml:space="preserve">  </w:t>
      </w:r>
      <w:r w:rsidRPr="00020E11">
        <w:rPr>
          <w:rFonts w:ascii="Arial" w:hAnsi="Arial" w:cs="Arial"/>
          <w:b/>
          <w:bCs/>
        </w:rPr>
        <w:t>C#, .</w:t>
      </w:r>
      <w:smartTag w:uri="urn:schemas-microsoft-com:office:smarttags" w:element="stockticker">
        <w:r w:rsidRPr="00020E11">
          <w:rPr>
            <w:rFonts w:ascii="Arial" w:hAnsi="Arial" w:cs="Arial"/>
            <w:b/>
            <w:bCs/>
          </w:rPr>
          <w:t>NET</w:t>
        </w:r>
      </w:smartTag>
      <w:r w:rsidRPr="00020E11">
        <w:rPr>
          <w:rFonts w:ascii="Arial" w:hAnsi="Arial" w:cs="Arial"/>
          <w:b/>
          <w:bCs/>
        </w:rPr>
        <w:t xml:space="preserve"> Framework, ASP.</w:t>
      </w:r>
      <w:smartTag w:uri="urn:schemas-microsoft-com:office:smarttags" w:element="stockticker">
        <w:r w:rsidRPr="00020E11">
          <w:rPr>
            <w:rFonts w:ascii="Arial" w:hAnsi="Arial" w:cs="Arial"/>
            <w:b/>
            <w:bCs/>
          </w:rPr>
          <w:t>NET</w:t>
        </w:r>
      </w:smartTag>
      <w:r w:rsidRPr="00020E11">
        <w:rPr>
          <w:rFonts w:ascii="Arial" w:hAnsi="Arial" w:cs="Arial"/>
          <w:b/>
          <w:bCs/>
        </w:rPr>
        <w:t xml:space="preserve"> 3.0, Oracle DB, XML, HTML, JavaScript, Visual Studio 2005, Crystal Reports, Windows 7, IIS 6.0, Toad (Tool to connect to Oracle database), </w:t>
      </w:r>
      <w:smartTag w:uri="urn:schemas-microsoft-com:office:smarttags" w:element="stockticker">
        <w:r w:rsidRPr="00020E11">
          <w:rPr>
            <w:rFonts w:ascii="Arial" w:hAnsi="Arial" w:cs="Arial"/>
            <w:b/>
            <w:bCs/>
          </w:rPr>
          <w:t>BMC</w:t>
        </w:r>
      </w:smartTag>
      <w:r w:rsidRPr="00020E11">
        <w:rPr>
          <w:rFonts w:ascii="Arial" w:hAnsi="Arial" w:cs="Arial"/>
          <w:b/>
          <w:bCs/>
        </w:rPr>
        <w:t xml:space="preserve"> Remedy tool.</w:t>
      </w:r>
    </w:p>
    <w:p w:rsidR="00C111BA" w:rsidRPr="00141EBF" w:rsidRDefault="00C111BA" w:rsidP="005408B1">
      <w:pPr>
        <w:spacing w:before="20" w:after="20"/>
        <w:jc w:val="both"/>
        <w:rPr>
          <w:rFonts w:ascii="Arial" w:hAnsi="Arial" w:cs="Arial"/>
          <w:b/>
          <w:bCs/>
          <w:color w:val="FF0000"/>
          <w:u w:val="single"/>
        </w:rPr>
      </w:pPr>
    </w:p>
    <w:p w:rsidR="00C111BA" w:rsidRPr="007E00C0" w:rsidRDefault="00C111BA" w:rsidP="00D95ED5">
      <w:pPr>
        <w:rPr>
          <w:rFonts w:ascii="Arial" w:hAnsi="Arial" w:cs="Arial"/>
          <w:b/>
          <w:bCs/>
        </w:rPr>
      </w:pPr>
      <w:r w:rsidRPr="007E00C0">
        <w:rPr>
          <w:rFonts w:ascii="Arial" w:hAnsi="Arial" w:cs="Arial"/>
          <w:b/>
          <w:bCs/>
          <w:u w:val="single"/>
        </w:rPr>
        <w:t>APPLICATION 2:</w:t>
      </w:r>
      <w:r w:rsidRPr="007E00C0">
        <w:rPr>
          <w:rFonts w:ascii="Arial" w:hAnsi="Arial" w:cs="Arial"/>
          <w:b/>
          <w:bCs/>
        </w:rPr>
        <w:t xml:space="preserve">  </w:t>
      </w:r>
      <w:proofErr w:type="spellStart"/>
      <w:r w:rsidRPr="007E00C0">
        <w:rPr>
          <w:rFonts w:ascii="Arial" w:hAnsi="Arial" w:cs="Arial"/>
          <w:b/>
          <w:bCs/>
        </w:rPr>
        <w:t>Datatables</w:t>
      </w:r>
      <w:proofErr w:type="spellEnd"/>
    </w:p>
    <w:p w:rsidR="00C111BA" w:rsidRPr="006E76BD" w:rsidRDefault="00C111BA" w:rsidP="005613D1">
      <w:pPr>
        <w:rPr>
          <w:rFonts w:ascii="Arial" w:hAnsi="Arial" w:cs="Arial"/>
        </w:rPr>
      </w:pPr>
    </w:p>
    <w:p w:rsidR="00C111BA" w:rsidRPr="006E76BD" w:rsidRDefault="00C111BA" w:rsidP="005613D1">
      <w:pPr>
        <w:rPr>
          <w:rFonts w:ascii="Arial" w:hAnsi="Arial" w:cs="Arial"/>
          <w:b/>
          <w:bCs/>
        </w:rPr>
      </w:pPr>
      <w:r w:rsidRPr="006E76BD">
        <w:rPr>
          <w:rFonts w:ascii="Arial" w:hAnsi="Arial" w:cs="Arial"/>
          <w:b/>
          <w:bCs/>
        </w:rPr>
        <w:t xml:space="preserve">Description:  </w:t>
      </w:r>
    </w:p>
    <w:p w:rsidR="00C111BA" w:rsidRPr="006E76BD" w:rsidRDefault="00C111BA" w:rsidP="00DE4421">
      <w:pPr>
        <w:pStyle w:val="ListParagraph"/>
        <w:spacing w:line="360" w:lineRule="auto"/>
        <w:ind w:left="0"/>
        <w:jc w:val="both"/>
        <w:rPr>
          <w:rFonts w:ascii="Arial" w:hAnsi="Arial" w:cs="Arial"/>
          <w:sz w:val="24"/>
          <w:szCs w:val="24"/>
        </w:rPr>
      </w:pPr>
      <w:proofErr w:type="spellStart"/>
      <w:r w:rsidRPr="00020E11">
        <w:rPr>
          <w:rFonts w:ascii="Arial" w:hAnsi="Arial" w:cs="Arial"/>
          <w:b/>
          <w:bCs/>
          <w:sz w:val="24"/>
          <w:szCs w:val="24"/>
        </w:rPr>
        <w:t>Datatables</w:t>
      </w:r>
      <w:proofErr w:type="spellEnd"/>
      <w:r w:rsidRPr="006E76BD">
        <w:rPr>
          <w:rFonts w:ascii="Arial" w:hAnsi="Arial" w:cs="Arial"/>
          <w:sz w:val="24"/>
          <w:szCs w:val="24"/>
        </w:rPr>
        <w:t xml:space="preserve"> is a web based application used to record the test result of the manufactured items/system, analyze whether the test is Pass or Fail, field level validation based on the data setting, formula and calculation which are available in the application provided by Engineers. These test results would be saved in the database.</w:t>
      </w:r>
    </w:p>
    <w:p w:rsidR="00C111BA" w:rsidRDefault="00C111BA" w:rsidP="00AE0289">
      <w:pPr>
        <w:spacing w:line="276" w:lineRule="auto"/>
        <w:rPr>
          <w:rFonts w:ascii="Arial" w:hAnsi="Arial" w:cs="Arial"/>
          <w:b/>
          <w:bCs/>
          <w:u w:val="single"/>
        </w:rPr>
      </w:pPr>
    </w:p>
    <w:p w:rsidR="00C111BA" w:rsidRDefault="00C111BA" w:rsidP="00AE0289">
      <w:pPr>
        <w:spacing w:line="276" w:lineRule="auto"/>
        <w:rPr>
          <w:rFonts w:ascii="Arial" w:hAnsi="Arial" w:cs="Arial"/>
          <w:b/>
          <w:bCs/>
          <w:u w:val="single"/>
        </w:rPr>
      </w:pPr>
    </w:p>
    <w:p w:rsidR="00C111BA" w:rsidRDefault="00C111BA" w:rsidP="00AE0289">
      <w:pPr>
        <w:spacing w:line="276" w:lineRule="auto"/>
        <w:rPr>
          <w:rFonts w:ascii="Arial" w:hAnsi="Arial" w:cs="Arial"/>
          <w:b/>
          <w:bCs/>
          <w:u w:val="single"/>
        </w:rPr>
      </w:pPr>
      <w:r w:rsidRPr="006E76BD">
        <w:rPr>
          <w:rFonts w:ascii="Arial" w:hAnsi="Arial" w:cs="Arial"/>
          <w:b/>
          <w:bCs/>
          <w:u w:val="single"/>
        </w:rPr>
        <w:lastRenderedPageBreak/>
        <w:t>Responsibilities:</w:t>
      </w:r>
    </w:p>
    <w:p w:rsidR="00C111BA" w:rsidRPr="006E76BD" w:rsidRDefault="00C111BA" w:rsidP="00AE0289">
      <w:pPr>
        <w:spacing w:line="276" w:lineRule="auto"/>
        <w:rPr>
          <w:rFonts w:ascii="Arial" w:hAnsi="Arial" w:cs="Arial"/>
          <w:b/>
          <w:bCs/>
          <w:u w:val="single"/>
        </w:rPr>
      </w:pPr>
    </w:p>
    <w:p w:rsidR="00C111BA" w:rsidRPr="006D4C16" w:rsidRDefault="00C111BA" w:rsidP="006D4C16">
      <w:pPr>
        <w:numPr>
          <w:ilvl w:val="0"/>
          <w:numId w:val="2"/>
        </w:numPr>
        <w:suppressAutoHyphens/>
        <w:spacing w:line="360" w:lineRule="auto"/>
        <w:jc w:val="both"/>
        <w:rPr>
          <w:rFonts w:ascii="Arial" w:hAnsi="Arial" w:cs="Arial"/>
          <w:color w:val="0D0D0D"/>
        </w:rPr>
      </w:pPr>
      <w:r w:rsidRPr="006D4C16">
        <w:rPr>
          <w:rFonts w:ascii="Arial" w:hAnsi="Arial" w:cs="Arial"/>
          <w:color w:val="0D0D0D"/>
        </w:rPr>
        <w:t xml:space="preserve">Development of </w:t>
      </w:r>
      <w:r w:rsidRPr="00020E11">
        <w:rPr>
          <w:rFonts w:ascii="Arial" w:hAnsi="Arial" w:cs="Arial"/>
          <w:b/>
          <w:bCs/>
          <w:color w:val="0D0D0D"/>
        </w:rPr>
        <w:t>C# .Net</w:t>
      </w:r>
      <w:r w:rsidRPr="006D4C16">
        <w:rPr>
          <w:rFonts w:ascii="Arial" w:hAnsi="Arial" w:cs="Arial"/>
          <w:color w:val="0D0D0D"/>
        </w:rPr>
        <w:t xml:space="preserve"> new </w:t>
      </w:r>
      <w:proofErr w:type="spellStart"/>
      <w:r w:rsidRPr="006D4C16">
        <w:rPr>
          <w:rFonts w:ascii="Arial" w:hAnsi="Arial" w:cs="Arial"/>
          <w:color w:val="0D0D0D"/>
        </w:rPr>
        <w:t>Datatables</w:t>
      </w:r>
      <w:proofErr w:type="spellEnd"/>
      <w:r w:rsidRPr="006D4C16">
        <w:rPr>
          <w:rFonts w:ascii="Arial" w:hAnsi="Arial" w:cs="Arial"/>
          <w:color w:val="0D0D0D"/>
        </w:rPr>
        <w:t xml:space="preserve"> scripts</w:t>
      </w:r>
      <w:r>
        <w:rPr>
          <w:rFonts w:ascii="Arial" w:hAnsi="Arial" w:cs="Arial"/>
          <w:color w:val="0D0D0D"/>
        </w:rPr>
        <w:t>.</w:t>
      </w:r>
      <w:r w:rsidRPr="006D4C16">
        <w:rPr>
          <w:rFonts w:ascii="Arial" w:hAnsi="Arial" w:cs="Arial"/>
          <w:color w:val="0D0D0D"/>
        </w:rPr>
        <w:t xml:space="preserve">  </w:t>
      </w:r>
    </w:p>
    <w:p w:rsidR="00C111BA" w:rsidRPr="001A6664" w:rsidRDefault="00C111BA" w:rsidP="006D4C16">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Developed dynamic </w:t>
      </w:r>
      <w:smartTag w:uri="urn:schemas-microsoft-com:office:smarttags" w:element="stockticker">
        <w:r w:rsidRPr="00020E11">
          <w:rPr>
            <w:rFonts w:ascii="Arial" w:hAnsi="Arial" w:cs="Arial"/>
            <w:b/>
            <w:bCs/>
            <w:color w:val="0D0D0D"/>
          </w:rPr>
          <w:t>ASPX</w:t>
        </w:r>
      </w:smartTag>
      <w:r w:rsidRPr="001A6664">
        <w:rPr>
          <w:rFonts w:ascii="Arial" w:hAnsi="Arial" w:cs="Arial"/>
          <w:color w:val="0D0D0D"/>
        </w:rPr>
        <w:t xml:space="preserve"> web pages for </w:t>
      </w:r>
      <w:r>
        <w:rPr>
          <w:rFonts w:ascii="Arial" w:hAnsi="Arial" w:cs="Arial"/>
          <w:color w:val="0D0D0D"/>
        </w:rPr>
        <w:t>a</w:t>
      </w:r>
      <w:r w:rsidRPr="001A6664">
        <w:rPr>
          <w:rFonts w:ascii="Arial" w:hAnsi="Arial" w:cs="Arial"/>
          <w:color w:val="0D0D0D"/>
        </w:rPr>
        <w:t xml:space="preserve">pplication using </w:t>
      </w:r>
      <w:r w:rsidRPr="00020E11">
        <w:rPr>
          <w:rFonts w:ascii="Arial" w:hAnsi="Arial" w:cs="Arial"/>
          <w:b/>
          <w:bCs/>
          <w:color w:val="0D0D0D"/>
        </w:rPr>
        <w:t>ASP.</w:t>
      </w:r>
      <w:smartTag w:uri="urn:schemas-microsoft-com:office:smarttags" w:element="stockticker">
        <w:r w:rsidRPr="00020E11">
          <w:rPr>
            <w:rFonts w:ascii="Arial" w:hAnsi="Arial" w:cs="Arial"/>
            <w:b/>
            <w:bCs/>
            <w:color w:val="0D0D0D"/>
          </w:rPr>
          <w:t>NET</w:t>
        </w:r>
      </w:smartTag>
      <w:r w:rsidRPr="00020E11">
        <w:rPr>
          <w:rFonts w:ascii="Arial" w:hAnsi="Arial" w:cs="Arial"/>
          <w:b/>
          <w:bCs/>
          <w:color w:val="0D0D0D"/>
        </w:rPr>
        <w:t>, C#.</w:t>
      </w:r>
      <w:smartTag w:uri="urn:schemas-microsoft-com:office:smarttags" w:element="stockticker">
        <w:r w:rsidRPr="00020E11">
          <w:rPr>
            <w:rFonts w:ascii="Arial" w:hAnsi="Arial" w:cs="Arial"/>
            <w:b/>
            <w:bCs/>
            <w:color w:val="0D0D0D"/>
          </w:rPr>
          <w:t>NET</w:t>
        </w:r>
      </w:smartTag>
      <w:r w:rsidRPr="00020E11">
        <w:rPr>
          <w:rFonts w:ascii="Arial" w:hAnsi="Arial" w:cs="Arial"/>
          <w:b/>
          <w:bCs/>
          <w:color w:val="0D0D0D"/>
        </w:rPr>
        <w:t xml:space="preserve">, XML, HTML </w:t>
      </w:r>
      <w:r w:rsidRPr="00020E11">
        <w:rPr>
          <w:rFonts w:ascii="Arial" w:hAnsi="Arial" w:cs="Arial"/>
          <w:color w:val="0D0D0D"/>
        </w:rPr>
        <w:t>and</w:t>
      </w:r>
      <w:r w:rsidRPr="00020E11">
        <w:rPr>
          <w:rFonts w:ascii="Arial" w:hAnsi="Arial" w:cs="Arial"/>
          <w:b/>
          <w:bCs/>
          <w:color w:val="0D0D0D"/>
        </w:rPr>
        <w:t xml:space="preserve"> JavaScript</w:t>
      </w:r>
      <w:r w:rsidRPr="001A6664">
        <w:rPr>
          <w:rFonts w:ascii="Arial" w:hAnsi="Arial" w:cs="Arial"/>
          <w:color w:val="0D0D0D"/>
        </w:rPr>
        <w:t>.</w:t>
      </w:r>
    </w:p>
    <w:p w:rsidR="00C111BA" w:rsidRDefault="00C111BA" w:rsidP="006D4C16">
      <w:pPr>
        <w:numPr>
          <w:ilvl w:val="0"/>
          <w:numId w:val="2"/>
        </w:numPr>
        <w:suppressAutoHyphens/>
        <w:spacing w:line="360" w:lineRule="auto"/>
        <w:jc w:val="both"/>
        <w:rPr>
          <w:rFonts w:ascii="Arial" w:hAnsi="Arial" w:cs="Arial"/>
          <w:color w:val="0D0D0D"/>
        </w:rPr>
      </w:pPr>
      <w:r>
        <w:rPr>
          <w:rFonts w:ascii="Arial" w:hAnsi="Arial" w:cs="Arial"/>
          <w:color w:val="0D0D0D"/>
        </w:rPr>
        <w:t xml:space="preserve">Developed </w:t>
      </w:r>
      <w:smartTag w:uri="urn:schemas-microsoft-com:office:smarttags" w:element="stockticker">
        <w:r w:rsidRPr="00020E11">
          <w:rPr>
            <w:rFonts w:ascii="Arial" w:hAnsi="Arial" w:cs="Arial"/>
            <w:b/>
            <w:bCs/>
            <w:color w:val="0D0D0D"/>
          </w:rPr>
          <w:t>CSS</w:t>
        </w:r>
      </w:smartTag>
      <w:r w:rsidRPr="001A6664">
        <w:rPr>
          <w:rFonts w:ascii="Arial" w:hAnsi="Arial" w:cs="Arial"/>
          <w:color w:val="0D0D0D"/>
        </w:rPr>
        <w:t>, master pages and user controls in ASP.</w:t>
      </w:r>
      <w:smartTag w:uri="urn:schemas-microsoft-com:office:smarttags" w:element="stockticker">
        <w:r w:rsidRPr="001A6664">
          <w:rPr>
            <w:rFonts w:ascii="Arial" w:hAnsi="Arial" w:cs="Arial"/>
            <w:color w:val="0D0D0D"/>
          </w:rPr>
          <w:t>NET</w:t>
        </w:r>
      </w:smartTag>
      <w:r w:rsidRPr="001A6664">
        <w:rPr>
          <w:rFonts w:ascii="Arial" w:hAnsi="Arial" w:cs="Arial"/>
          <w:color w:val="0D0D0D"/>
        </w:rPr>
        <w:t xml:space="preserve"> using C# as the code behind language pages.</w:t>
      </w:r>
    </w:p>
    <w:p w:rsidR="00C111BA" w:rsidRDefault="00C111BA" w:rsidP="006D4C16">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Responsible for developing custom validations using JavaScript on user inputs for web pages where needed. </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Created validations and roles for different users to access the application.</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Involved in </w:t>
      </w:r>
      <w:r>
        <w:rPr>
          <w:rFonts w:ascii="Arial" w:hAnsi="Arial" w:cs="Arial"/>
          <w:color w:val="0D0D0D"/>
        </w:rPr>
        <w:t>n</w:t>
      </w:r>
      <w:r w:rsidRPr="001A6664">
        <w:rPr>
          <w:rFonts w:ascii="Arial" w:hAnsi="Arial" w:cs="Arial"/>
          <w:color w:val="0D0D0D"/>
        </w:rPr>
        <w:t>ormalization of the database and created queries to interact with the database.</w:t>
      </w:r>
    </w:p>
    <w:p w:rsidR="00C111BA" w:rsidRPr="001A6664" w:rsidRDefault="00C111BA" w:rsidP="006D4C16">
      <w:pPr>
        <w:numPr>
          <w:ilvl w:val="0"/>
          <w:numId w:val="2"/>
        </w:numPr>
        <w:suppressAutoHyphens/>
        <w:spacing w:line="360" w:lineRule="auto"/>
        <w:jc w:val="both"/>
        <w:rPr>
          <w:rFonts w:ascii="Arial" w:hAnsi="Arial" w:cs="Arial"/>
          <w:color w:val="0D0D0D"/>
        </w:rPr>
      </w:pPr>
      <w:r w:rsidRPr="001A6664">
        <w:rPr>
          <w:rFonts w:ascii="Arial" w:hAnsi="Arial" w:cs="Arial"/>
          <w:color w:val="0D0D0D"/>
        </w:rPr>
        <w:t>Evaluating, prototyping and recommending various development tools and server platforms for the department and also mentoring team members and designing “best-practices” documentation for the related technologies</w:t>
      </w:r>
      <w:r>
        <w:rPr>
          <w:rFonts w:ascii="Arial" w:hAnsi="Arial" w:cs="Arial"/>
          <w:color w:val="0D0D0D"/>
        </w:rPr>
        <w:t>.</w:t>
      </w:r>
    </w:p>
    <w:p w:rsidR="00C111BA" w:rsidRPr="006D4C16" w:rsidRDefault="00C111BA" w:rsidP="006D4C16">
      <w:pPr>
        <w:numPr>
          <w:ilvl w:val="0"/>
          <w:numId w:val="2"/>
        </w:numPr>
        <w:suppressAutoHyphens/>
        <w:spacing w:line="360" w:lineRule="auto"/>
        <w:jc w:val="both"/>
        <w:rPr>
          <w:rFonts w:ascii="Arial" w:hAnsi="Arial" w:cs="Arial"/>
          <w:color w:val="0D0D0D"/>
        </w:rPr>
      </w:pPr>
      <w:r w:rsidRPr="006D4C16">
        <w:rPr>
          <w:rFonts w:ascii="Arial" w:hAnsi="Arial" w:cs="Arial"/>
          <w:color w:val="0D0D0D"/>
        </w:rPr>
        <w:t xml:space="preserve">Creating and executing </w:t>
      </w:r>
      <w:r w:rsidRPr="000D1D4A">
        <w:rPr>
          <w:rFonts w:ascii="Arial" w:hAnsi="Arial" w:cs="Arial"/>
          <w:b/>
          <w:bCs/>
          <w:color w:val="0D0D0D"/>
        </w:rPr>
        <w:t>stored procedures</w:t>
      </w:r>
      <w:r w:rsidRPr="000D1D4A">
        <w:rPr>
          <w:rFonts w:ascii="Arial" w:hAnsi="Arial" w:cs="Arial"/>
          <w:color w:val="0D0D0D"/>
        </w:rPr>
        <w:t>.</w:t>
      </w:r>
    </w:p>
    <w:p w:rsidR="00C111BA" w:rsidRDefault="00C111BA" w:rsidP="006D4C16">
      <w:pPr>
        <w:numPr>
          <w:ilvl w:val="0"/>
          <w:numId w:val="2"/>
        </w:numPr>
        <w:suppressAutoHyphens/>
        <w:spacing w:line="360" w:lineRule="auto"/>
        <w:jc w:val="both"/>
        <w:rPr>
          <w:rFonts w:ascii="Arial" w:hAnsi="Arial" w:cs="Arial"/>
          <w:color w:val="0D0D0D"/>
        </w:rPr>
      </w:pPr>
      <w:r w:rsidRPr="006D4C16">
        <w:rPr>
          <w:rFonts w:ascii="Arial" w:hAnsi="Arial" w:cs="Arial"/>
          <w:color w:val="0D0D0D"/>
        </w:rPr>
        <w:t xml:space="preserve">Generating </w:t>
      </w:r>
      <w:smartTag w:uri="urn:schemas-microsoft-com:office:smarttags" w:element="stockticker">
        <w:r w:rsidRPr="000D1D4A">
          <w:rPr>
            <w:rFonts w:ascii="Arial" w:hAnsi="Arial" w:cs="Arial"/>
            <w:b/>
            <w:bCs/>
            <w:color w:val="0D0D0D"/>
          </w:rPr>
          <w:t>Crystal</w:t>
        </w:r>
      </w:smartTag>
      <w:r w:rsidRPr="000D1D4A">
        <w:rPr>
          <w:rFonts w:ascii="Arial" w:hAnsi="Arial" w:cs="Arial"/>
          <w:b/>
          <w:bCs/>
          <w:color w:val="0D0D0D"/>
        </w:rPr>
        <w:t xml:space="preserve"> Reports</w:t>
      </w:r>
      <w:r w:rsidRPr="000D1D4A">
        <w:rPr>
          <w:rFonts w:ascii="Arial" w:hAnsi="Arial" w:cs="Arial"/>
          <w:color w:val="0D0D0D"/>
        </w:rPr>
        <w:t>.</w:t>
      </w:r>
    </w:p>
    <w:p w:rsidR="00C111BA" w:rsidRPr="00141EBF" w:rsidRDefault="00C111BA" w:rsidP="00141EBF">
      <w:pPr>
        <w:numPr>
          <w:ilvl w:val="0"/>
          <w:numId w:val="2"/>
        </w:numPr>
        <w:suppressAutoHyphens/>
        <w:spacing w:line="360" w:lineRule="auto"/>
        <w:jc w:val="both"/>
        <w:rPr>
          <w:rFonts w:ascii="Arial" w:hAnsi="Arial" w:cs="Arial"/>
          <w:color w:val="0D0D0D"/>
        </w:rPr>
      </w:pPr>
      <w:r w:rsidRPr="00141EBF">
        <w:rPr>
          <w:rFonts w:ascii="Arial" w:hAnsi="Arial" w:cs="Arial"/>
          <w:color w:val="0D0D0D"/>
        </w:rPr>
        <w:t xml:space="preserve">Involved co-ordination with multiple external teams </w:t>
      </w:r>
      <w:r>
        <w:rPr>
          <w:rFonts w:ascii="Arial" w:hAnsi="Arial" w:cs="Arial"/>
          <w:color w:val="0D0D0D"/>
        </w:rPr>
        <w:t>and</w:t>
      </w:r>
      <w:r w:rsidRPr="00141EBF">
        <w:rPr>
          <w:rFonts w:ascii="Arial" w:hAnsi="Arial" w:cs="Arial"/>
          <w:color w:val="0D0D0D"/>
        </w:rPr>
        <w:t xml:space="preserve"> analysis on system level impact of the change request.</w:t>
      </w:r>
    </w:p>
    <w:p w:rsidR="00C111BA" w:rsidRPr="00AE4915" w:rsidRDefault="00C111BA" w:rsidP="00AE4915"/>
    <w:p w:rsidR="00C111BA" w:rsidRPr="000D1D4A" w:rsidRDefault="00C111BA" w:rsidP="006D4C16">
      <w:pPr>
        <w:spacing w:line="360" w:lineRule="auto"/>
        <w:rPr>
          <w:rFonts w:ascii="Arial" w:hAnsi="Arial" w:cs="Arial"/>
          <w:b/>
          <w:bCs/>
        </w:rPr>
      </w:pPr>
      <w:r w:rsidRPr="000D1D4A">
        <w:rPr>
          <w:rFonts w:ascii="Arial" w:hAnsi="Arial" w:cs="Arial"/>
          <w:b/>
          <w:bCs/>
        </w:rPr>
        <w:t>Environment:</w:t>
      </w:r>
      <w:r>
        <w:rPr>
          <w:rFonts w:ascii="Arial" w:hAnsi="Arial" w:cs="Arial"/>
          <w:b/>
          <w:bCs/>
        </w:rPr>
        <w:t xml:space="preserve">  </w:t>
      </w:r>
      <w:r w:rsidRPr="000D1D4A">
        <w:rPr>
          <w:rFonts w:ascii="Arial" w:hAnsi="Arial" w:cs="Arial"/>
          <w:b/>
          <w:bCs/>
        </w:rPr>
        <w:t>C#, .</w:t>
      </w:r>
      <w:smartTag w:uri="urn:schemas-microsoft-com:office:smarttags" w:element="stockticker">
        <w:r w:rsidRPr="000D1D4A">
          <w:rPr>
            <w:rFonts w:ascii="Arial" w:hAnsi="Arial" w:cs="Arial"/>
            <w:b/>
            <w:bCs/>
          </w:rPr>
          <w:t>NET</w:t>
        </w:r>
      </w:smartTag>
      <w:r w:rsidRPr="000D1D4A">
        <w:rPr>
          <w:rFonts w:ascii="Arial" w:hAnsi="Arial" w:cs="Arial"/>
          <w:b/>
          <w:bCs/>
        </w:rPr>
        <w:t xml:space="preserve"> Framework, ASP.</w:t>
      </w:r>
      <w:smartTag w:uri="urn:schemas-microsoft-com:office:smarttags" w:element="stockticker">
        <w:r w:rsidRPr="000D1D4A">
          <w:rPr>
            <w:rFonts w:ascii="Arial" w:hAnsi="Arial" w:cs="Arial"/>
            <w:b/>
            <w:bCs/>
          </w:rPr>
          <w:t>NET</w:t>
        </w:r>
      </w:smartTag>
      <w:r w:rsidRPr="000D1D4A">
        <w:rPr>
          <w:rFonts w:ascii="Arial" w:hAnsi="Arial" w:cs="Arial"/>
          <w:b/>
          <w:bCs/>
        </w:rPr>
        <w:t xml:space="preserve"> 3.0, Oracle 9i, XML, HTML, JavaScript, Visual Studio 2005, Crystal Reports, Windows 7, IIS 6.0, Toad (Tool to connect to Oracle database), </w:t>
      </w:r>
      <w:smartTag w:uri="urn:schemas-microsoft-com:office:smarttags" w:element="stockticker">
        <w:r w:rsidRPr="000D1D4A">
          <w:rPr>
            <w:rFonts w:ascii="Arial" w:hAnsi="Arial" w:cs="Arial"/>
            <w:b/>
            <w:bCs/>
          </w:rPr>
          <w:t>BMC</w:t>
        </w:r>
      </w:smartTag>
      <w:r w:rsidRPr="000D1D4A">
        <w:rPr>
          <w:rFonts w:ascii="Arial" w:hAnsi="Arial" w:cs="Arial"/>
          <w:b/>
          <w:bCs/>
        </w:rPr>
        <w:t xml:space="preserve"> Remedy tool.</w:t>
      </w:r>
    </w:p>
    <w:p w:rsidR="00C111BA" w:rsidRPr="007E00C0" w:rsidRDefault="00C111BA" w:rsidP="00D95ED5">
      <w:pPr>
        <w:rPr>
          <w:rFonts w:ascii="Arial" w:hAnsi="Arial" w:cs="Arial"/>
          <w:b/>
          <w:bCs/>
          <w:u w:val="single"/>
        </w:rPr>
      </w:pPr>
    </w:p>
    <w:p w:rsidR="00C111BA" w:rsidRPr="007E00C0" w:rsidRDefault="00C111BA" w:rsidP="00D95ED5">
      <w:pPr>
        <w:rPr>
          <w:rFonts w:ascii="Arial" w:hAnsi="Arial" w:cs="Arial"/>
          <w:b/>
          <w:bCs/>
        </w:rPr>
      </w:pPr>
      <w:r w:rsidRPr="007E00C0">
        <w:rPr>
          <w:rFonts w:ascii="Arial" w:hAnsi="Arial" w:cs="Arial"/>
          <w:b/>
          <w:bCs/>
          <w:u w:val="single"/>
        </w:rPr>
        <w:t>APPLICATION 3</w:t>
      </w:r>
      <w:r w:rsidRPr="007E00C0">
        <w:rPr>
          <w:rFonts w:ascii="Arial" w:hAnsi="Arial" w:cs="Arial"/>
          <w:b/>
          <w:bCs/>
        </w:rPr>
        <w:t>:  POSIT (Part Obsolescence Source and Information Tracking)</w:t>
      </w:r>
    </w:p>
    <w:p w:rsidR="00C111BA" w:rsidRPr="006E76BD" w:rsidRDefault="00C111BA" w:rsidP="003B5899">
      <w:pPr>
        <w:rPr>
          <w:rFonts w:ascii="Arial" w:hAnsi="Arial" w:cs="Arial"/>
        </w:rPr>
      </w:pPr>
    </w:p>
    <w:p w:rsidR="00C111BA" w:rsidRPr="000D1D4A" w:rsidRDefault="00C111BA" w:rsidP="003B5899">
      <w:pPr>
        <w:rPr>
          <w:rFonts w:ascii="Arial" w:hAnsi="Arial" w:cs="Arial"/>
          <w:b/>
          <w:bCs/>
        </w:rPr>
      </w:pPr>
      <w:r w:rsidRPr="000D1D4A">
        <w:rPr>
          <w:rFonts w:ascii="Arial" w:hAnsi="Arial" w:cs="Arial"/>
          <w:b/>
          <w:bCs/>
        </w:rPr>
        <w:t xml:space="preserve">Description:  </w:t>
      </w:r>
    </w:p>
    <w:p w:rsidR="00C111BA" w:rsidRPr="006E76BD" w:rsidRDefault="00C111BA" w:rsidP="003B5899">
      <w:pPr>
        <w:pStyle w:val="ListParagraph"/>
        <w:spacing w:line="276" w:lineRule="auto"/>
        <w:ind w:left="0"/>
        <w:jc w:val="both"/>
        <w:rPr>
          <w:rFonts w:ascii="Arial" w:hAnsi="Arial" w:cs="Arial"/>
          <w:b/>
          <w:bCs/>
          <w:sz w:val="24"/>
          <w:szCs w:val="24"/>
        </w:rPr>
      </w:pPr>
      <w:r w:rsidRPr="000D1D4A">
        <w:rPr>
          <w:rFonts w:ascii="Arial" w:hAnsi="Arial" w:cs="Arial"/>
          <w:b/>
          <w:bCs/>
          <w:sz w:val="24"/>
          <w:szCs w:val="24"/>
        </w:rPr>
        <w:t>POSIT</w:t>
      </w:r>
      <w:r w:rsidRPr="006E76BD">
        <w:rPr>
          <w:rFonts w:ascii="Arial" w:hAnsi="Arial" w:cs="Arial"/>
          <w:sz w:val="24"/>
          <w:szCs w:val="24"/>
        </w:rPr>
        <w:t xml:space="preserve"> is the new obsolescence management tool in which products and parts are watched and forecasted for OEM part obsolescence issues. The application includes the capabilities of materials analysis and project creation.</w:t>
      </w:r>
    </w:p>
    <w:p w:rsidR="00C111BA" w:rsidRDefault="00C111BA" w:rsidP="00AE0289">
      <w:pPr>
        <w:jc w:val="both"/>
        <w:rPr>
          <w:rFonts w:ascii="Arial" w:hAnsi="Arial" w:cs="Arial"/>
          <w:b/>
          <w:bCs/>
          <w:u w:val="single"/>
        </w:rPr>
      </w:pPr>
    </w:p>
    <w:p w:rsidR="00C111BA" w:rsidRPr="006E76BD" w:rsidRDefault="00C111BA" w:rsidP="00AE0289">
      <w:pPr>
        <w:jc w:val="both"/>
        <w:rPr>
          <w:rFonts w:ascii="Arial" w:hAnsi="Arial" w:cs="Arial"/>
          <w:b/>
          <w:bCs/>
          <w:u w:val="single"/>
        </w:rPr>
      </w:pPr>
      <w:r w:rsidRPr="006E76BD">
        <w:rPr>
          <w:rFonts w:ascii="Arial" w:hAnsi="Arial" w:cs="Arial"/>
          <w:b/>
          <w:bCs/>
          <w:u w:val="single"/>
        </w:rPr>
        <w:t>Responsibilities:</w:t>
      </w:r>
    </w:p>
    <w:p w:rsidR="00C111BA" w:rsidRPr="006E76BD" w:rsidRDefault="00C111BA" w:rsidP="00AE0289">
      <w:pPr>
        <w:jc w:val="both"/>
        <w:rPr>
          <w:rFonts w:ascii="Arial" w:hAnsi="Arial" w:cs="Arial"/>
          <w:b/>
          <w:bCs/>
          <w:u w:val="single"/>
        </w:rPr>
      </w:pP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Developed interactive Web pages using ASP.</w:t>
      </w:r>
      <w:smartTag w:uri="urn:schemas-microsoft-com:office:smarttags" w:element="stockticker">
        <w:r w:rsidRPr="001A6664">
          <w:rPr>
            <w:rFonts w:ascii="Arial" w:hAnsi="Arial" w:cs="Arial"/>
            <w:color w:val="0D0D0D"/>
          </w:rPr>
          <w:t>NET</w:t>
        </w:r>
      </w:smartTag>
      <w:r w:rsidRPr="001A6664">
        <w:rPr>
          <w:rFonts w:ascii="Arial" w:hAnsi="Arial" w:cs="Arial"/>
          <w:color w:val="0D0D0D"/>
        </w:rPr>
        <w:t xml:space="preserve">, C# and </w:t>
      </w:r>
      <w:smartTag w:uri="urn:schemas-microsoft-com:office:smarttags" w:element="stockticker">
        <w:r w:rsidRPr="001A6664">
          <w:rPr>
            <w:rFonts w:ascii="Arial" w:hAnsi="Arial" w:cs="Arial"/>
            <w:color w:val="0D0D0D"/>
          </w:rPr>
          <w:t>ADO</w:t>
        </w:r>
      </w:smartTag>
      <w:r w:rsidRPr="001A6664">
        <w:rPr>
          <w:rFonts w:ascii="Arial" w:hAnsi="Arial" w:cs="Arial"/>
          <w:color w:val="0D0D0D"/>
        </w:rPr>
        <w:t>.</w:t>
      </w:r>
      <w:smartTag w:uri="urn:schemas-microsoft-com:office:smarttags" w:element="stockticker">
        <w:r w:rsidRPr="001A6664">
          <w:rPr>
            <w:rFonts w:ascii="Arial" w:hAnsi="Arial" w:cs="Arial"/>
            <w:color w:val="0D0D0D"/>
          </w:rPr>
          <w:t>NET</w:t>
        </w:r>
      </w:smartTag>
      <w:r w:rsidRPr="001A6664">
        <w:rPr>
          <w:rFonts w:ascii="Arial" w:hAnsi="Arial" w:cs="Arial"/>
          <w:color w:val="0D0D0D"/>
        </w:rPr>
        <w:t>.</w:t>
      </w:r>
    </w:p>
    <w:p w:rsidR="00C111BA"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Involved in writing </w:t>
      </w:r>
      <w:r w:rsidRPr="000D1D4A">
        <w:rPr>
          <w:rFonts w:ascii="Arial" w:hAnsi="Arial" w:cs="Arial"/>
          <w:b/>
          <w:bCs/>
          <w:color w:val="0D0D0D"/>
        </w:rPr>
        <w:t>business logic</w:t>
      </w:r>
      <w:r w:rsidRPr="001A6664">
        <w:rPr>
          <w:rFonts w:ascii="Arial" w:hAnsi="Arial" w:cs="Arial"/>
          <w:color w:val="0D0D0D"/>
        </w:rPr>
        <w:t xml:space="preserve"> for the application.</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Configured </w:t>
      </w:r>
      <w:proofErr w:type="spellStart"/>
      <w:r w:rsidRPr="000D1D4A">
        <w:rPr>
          <w:rFonts w:ascii="Arial" w:hAnsi="Arial" w:cs="Arial"/>
          <w:b/>
          <w:bCs/>
          <w:color w:val="0D0D0D"/>
        </w:rPr>
        <w:t>Global.asax</w:t>
      </w:r>
      <w:proofErr w:type="spellEnd"/>
      <w:r w:rsidRPr="001A6664">
        <w:rPr>
          <w:rFonts w:ascii="Arial" w:hAnsi="Arial" w:cs="Arial"/>
          <w:color w:val="0D0D0D"/>
        </w:rPr>
        <w:t xml:space="preserve"> and </w:t>
      </w:r>
      <w:proofErr w:type="spellStart"/>
      <w:r w:rsidRPr="000D1D4A">
        <w:rPr>
          <w:rFonts w:ascii="Arial" w:hAnsi="Arial" w:cs="Arial"/>
          <w:b/>
          <w:bCs/>
          <w:color w:val="0D0D0D"/>
        </w:rPr>
        <w:t>web.config</w:t>
      </w:r>
      <w:proofErr w:type="spellEnd"/>
      <w:r w:rsidRPr="000D1D4A">
        <w:rPr>
          <w:rFonts w:ascii="Arial" w:hAnsi="Arial" w:cs="Arial"/>
          <w:b/>
          <w:bCs/>
          <w:color w:val="0D0D0D"/>
        </w:rPr>
        <w:t xml:space="preserve"> </w:t>
      </w:r>
      <w:r w:rsidRPr="001A6664">
        <w:rPr>
          <w:rFonts w:ascii="Arial" w:hAnsi="Arial" w:cs="Arial"/>
          <w:color w:val="0D0D0D"/>
        </w:rPr>
        <w:t xml:space="preserve">for setting the </w:t>
      </w:r>
      <w:r>
        <w:rPr>
          <w:rFonts w:ascii="Arial" w:hAnsi="Arial" w:cs="Arial"/>
          <w:color w:val="0D0D0D"/>
        </w:rPr>
        <w:t>a</w:t>
      </w:r>
      <w:r w:rsidRPr="001A6664">
        <w:rPr>
          <w:rFonts w:ascii="Arial" w:hAnsi="Arial" w:cs="Arial"/>
          <w:color w:val="0D0D0D"/>
        </w:rPr>
        <w:t xml:space="preserve">pplication and </w:t>
      </w:r>
      <w:r>
        <w:rPr>
          <w:rFonts w:ascii="Arial" w:hAnsi="Arial" w:cs="Arial"/>
          <w:color w:val="0D0D0D"/>
        </w:rPr>
        <w:t>s</w:t>
      </w:r>
      <w:r w:rsidRPr="001A6664">
        <w:rPr>
          <w:rFonts w:ascii="Arial" w:hAnsi="Arial" w:cs="Arial"/>
          <w:color w:val="0D0D0D"/>
        </w:rPr>
        <w:t>ession variables.</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lastRenderedPageBreak/>
        <w:t>Created validations and roles for different users to access the application.</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Designing screens </w:t>
      </w:r>
      <w:r w:rsidRPr="000D1D4A">
        <w:rPr>
          <w:rFonts w:ascii="Arial" w:hAnsi="Arial" w:cs="Arial"/>
          <w:b/>
          <w:bCs/>
          <w:color w:val="0D0D0D"/>
        </w:rPr>
        <w:t>(</w:t>
      </w:r>
      <w:proofErr w:type="spellStart"/>
      <w:r w:rsidRPr="000D1D4A">
        <w:rPr>
          <w:rFonts w:ascii="Arial" w:hAnsi="Arial" w:cs="Arial"/>
          <w:b/>
          <w:bCs/>
          <w:color w:val="0D0D0D"/>
        </w:rPr>
        <w:t>aspx</w:t>
      </w:r>
      <w:proofErr w:type="spellEnd"/>
      <w:r w:rsidRPr="000D1D4A">
        <w:rPr>
          <w:rFonts w:ascii="Arial" w:hAnsi="Arial" w:cs="Arial"/>
          <w:b/>
          <w:bCs/>
          <w:color w:val="0D0D0D"/>
        </w:rPr>
        <w:t xml:space="preserve">, </w:t>
      </w:r>
      <w:proofErr w:type="spellStart"/>
      <w:r w:rsidRPr="000D1D4A">
        <w:rPr>
          <w:rFonts w:ascii="Arial" w:hAnsi="Arial" w:cs="Arial"/>
          <w:b/>
          <w:bCs/>
          <w:color w:val="0D0D0D"/>
        </w:rPr>
        <w:t>ascx</w:t>
      </w:r>
      <w:proofErr w:type="spellEnd"/>
      <w:r w:rsidRPr="000D1D4A">
        <w:rPr>
          <w:rFonts w:ascii="Arial" w:hAnsi="Arial" w:cs="Arial"/>
          <w:b/>
          <w:bCs/>
          <w:color w:val="0D0D0D"/>
        </w:rPr>
        <w:t xml:space="preserve"> </w:t>
      </w:r>
      <w:r w:rsidRPr="000D1D4A">
        <w:rPr>
          <w:rFonts w:ascii="Arial" w:hAnsi="Arial" w:cs="Arial"/>
          <w:color w:val="0D0D0D"/>
        </w:rPr>
        <w:t>and</w:t>
      </w:r>
      <w:r w:rsidRPr="000D1D4A">
        <w:rPr>
          <w:rFonts w:ascii="Arial" w:hAnsi="Arial" w:cs="Arial"/>
          <w:b/>
          <w:bCs/>
          <w:color w:val="0D0D0D"/>
        </w:rPr>
        <w:t xml:space="preserve"> master pages) </w:t>
      </w:r>
      <w:r w:rsidRPr="001A6664">
        <w:rPr>
          <w:rFonts w:ascii="Arial" w:hAnsi="Arial" w:cs="Arial"/>
          <w:color w:val="0D0D0D"/>
        </w:rPr>
        <w:t xml:space="preserve">by using </w:t>
      </w:r>
      <w:r w:rsidRPr="000D1D4A">
        <w:rPr>
          <w:rFonts w:ascii="Arial" w:hAnsi="Arial" w:cs="Arial"/>
          <w:b/>
          <w:bCs/>
          <w:color w:val="0D0D0D"/>
        </w:rPr>
        <w:t>Visual Studio .</w:t>
      </w:r>
      <w:smartTag w:uri="urn:schemas-microsoft-com:office:smarttags" w:element="stockticker">
        <w:r w:rsidRPr="000D1D4A">
          <w:rPr>
            <w:rFonts w:ascii="Arial" w:hAnsi="Arial" w:cs="Arial"/>
            <w:b/>
            <w:bCs/>
            <w:color w:val="0D0D0D"/>
          </w:rPr>
          <w:t>NET</w:t>
        </w:r>
      </w:smartTag>
      <w:r w:rsidRPr="000D1D4A">
        <w:rPr>
          <w:rFonts w:ascii="Arial" w:hAnsi="Arial" w:cs="Arial"/>
          <w:b/>
          <w:bCs/>
          <w:color w:val="0D0D0D"/>
        </w:rPr>
        <w:t xml:space="preserve"> 2005</w:t>
      </w:r>
      <w:r w:rsidRPr="001A6664">
        <w:rPr>
          <w:rFonts w:ascii="Arial" w:hAnsi="Arial" w:cs="Arial"/>
          <w:color w:val="0D0D0D"/>
        </w:rPr>
        <w:t xml:space="preserve"> and </w:t>
      </w:r>
      <w:r>
        <w:rPr>
          <w:rFonts w:ascii="Arial" w:hAnsi="Arial" w:cs="Arial"/>
          <w:color w:val="0D0D0D"/>
        </w:rPr>
        <w:t>c</w:t>
      </w:r>
      <w:r w:rsidRPr="001A6664">
        <w:rPr>
          <w:rFonts w:ascii="Arial" w:hAnsi="Arial" w:cs="Arial"/>
          <w:color w:val="0D0D0D"/>
        </w:rPr>
        <w:t xml:space="preserve">reating Style Sheets for formatting the </w:t>
      </w:r>
      <w:proofErr w:type="spellStart"/>
      <w:r w:rsidRPr="001A6664">
        <w:rPr>
          <w:rFonts w:ascii="Arial" w:hAnsi="Arial" w:cs="Arial"/>
          <w:color w:val="0D0D0D"/>
        </w:rPr>
        <w:t>WebPages</w:t>
      </w:r>
      <w:proofErr w:type="spellEnd"/>
      <w:r w:rsidRPr="001A6664">
        <w:rPr>
          <w:rFonts w:ascii="Arial" w:hAnsi="Arial" w:cs="Arial"/>
          <w:color w:val="0D0D0D"/>
        </w:rPr>
        <w:t xml:space="preserve"> based on the business requirements and functional requirements document.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Developed back end </w:t>
      </w:r>
      <w:r>
        <w:rPr>
          <w:rFonts w:ascii="Arial" w:hAnsi="Arial" w:cs="Arial"/>
          <w:color w:val="0D0D0D"/>
        </w:rPr>
        <w:t>d</w:t>
      </w:r>
      <w:r w:rsidRPr="001A6664">
        <w:rPr>
          <w:rFonts w:ascii="Arial" w:hAnsi="Arial" w:cs="Arial"/>
          <w:color w:val="0D0D0D"/>
        </w:rPr>
        <w:t xml:space="preserve">atabase using </w:t>
      </w:r>
      <w:r w:rsidRPr="000D1D4A">
        <w:rPr>
          <w:rFonts w:ascii="Arial" w:hAnsi="Arial" w:cs="Arial"/>
          <w:b/>
          <w:bCs/>
          <w:color w:val="0D0D0D"/>
        </w:rPr>
        <w:t>SQL Server</w:t>
      </w:r>
      <w:r w:rsidRPr="001A6664">
        <w:rPr>
          <w:rFonts w:ascii="Arial" w:hAnsi="Arial" w:cs="Arial"/>
          <w:color w:val="0D0D0D"/>
        </w:rPr>
        <w:t>.</w:t>
      </w:r>
    </w:p>
    <w:p w:rsidR="00C111BA"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Implemented </w:t>
      </w:r>
      <w:r>
        <w:rPr>
          <w:rFonts w:ascii="Arial" w:hAnsi="Arial" w:cs="Arial"/>
          <w:color w:val="0D0D0D"/>
        </w:rPr>
        <w:t>e</w:t>
      </w:r>
      <w:r w:rsidRPr="001A6664">
        <w:rPr>
          <w:rFonts w:ascii="Arial" w:hAnsi="Arial" w:cs="Arial"/>
          <w:color w:val="0D0D0D"/>
        </w:rPr>
        <w:t xml:space="preserve">xception handling, logging </w:t>
      </w:r>
      <w:r>
        <w:rPr>
          <w:rFonts w:ascii="Arial" w:hAnsi="Arial" w:cs="Arial"/>
          <w:color w:val="0D0D0D"/>
        </w:rPr>
        <w:t xml:space="preserve">and </w:t>
      </w:r>
      <w:r w:rsidRPr="001A6664">
        <w:rPr>
          <w:rFonts w:ascii="Arial" w:hAnsi="Arial" w:cs="Arial"/>
          <w:color w:val="0D0D0D"/>
        </w:rPr>
        <w:t>validation of incoming requests</w:t>
      </w:r>
      <w:r>
        <w:rPr>
          <w:rFonts w:ascii="Arial" w:hAnsi="Arial" w:cs="Arial"/>
          <w:color w:val="0D0D0D"/>
        </w:rPr>
        <w:t>.</w:t>
      </w:r>
    </w:p>
    <w:p w:rsidR="00C111BA" w:rsidRPr="00141EBF" w:rsidRDefault="00C111BA" w:rsidP="004B1C3A">
      <w:pPr>
        <w:numPr>
          <w:ilvl w:val="0"/>
          <w:numId w:val="2"/>
        </w:numPr>
        <w:suppressAutoHyphens/>
        <w:spacing w:line="360" w:lineRule="auto"/>
        <w:jc w:val="both"/>
        <w:rPr>
          <w:rFonts w:ascii="Arial" w:hAnsi="Arial" w:cs="Arial"/>
          <w:color w:val="0D0D0D"/>
        </w:rPr>
      </w:pPr>
      <w:r w:rsidRPr="00141EBF">
        <w:rPr>
          <w:rFonts w:ascii="Arial" w:hAnsi="Arial" w:cs="Arial"/>
          <w:color w:val="0D0D0D"/>
        </w:rPr>
        <w:t xml:space="preserve">Client side validations using </w:t>
      </w:r>
      <w:r>
        <w:rPr>
          <w:rFonts w:ascii="Arial" w:hAnsi="Arial" w:cs="Arial"/>
          <w:color w:val="0D0D0D"/>
        </w:rPr>
        <w:t>JavaScript</w:t>
      </w:r>
      <w:r w:rsidRPr="00141EBF">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Involved in </w:t>
      </w:r>
      <w:r>
        <w:rPr>
          <w:rFonts w:ascii="Arial" w:hAnsi="Arial" w:cs="Arial"/>
          <w:color w:val="0D0D0D"/>
        </w:rPr>
        <w:t>n</w:t>
      </w:r>
      <w:r w:rsidRPr="001A6664">
        <w:rPr>
          <w:rFonts w:ascii="Arial" w:hAnsi="Arial" w:cs="Arial"/>
          <w:color w:val="0D0D0D"/>
        </w:rPr>
        <w:t>ormalization of the database and created queries to interact with the database.</w:t>
      </w:r>
    </w:p>
    <w:p w:rsidR="00C111BA" w:rsidRPr="001A6664" w:rsidRDefault="00C111BA" w:rsidP="00141EBF">
      <w:pPr>
        <w:numPr>
          <w:ilvl w:val="0"/>
          <w:numId w:val="2"/>
        </w:numPr>
        <w:suppressAutoHyphens/>
        <w:spacing w:line="360" w:lineRule="auto"/>
        <w:jc w:val="both"/>
        <w:rPr>
          <w:rFonts w:ascii="Arial" w:hAnsi="Arial" w:cs="Arial"/>
          <w:color w:val="0D0D0D"/>
        </w:rPr>
      </w:pPr>
      <w:r>
        <w:rPr>
          <w:rFonts w:ascii="Arial" w:hAnsi="Arial" w:cs="Arial"/>
          <w:color w:val="0D0D0D"/>
        </w:rPr>
        <w:t>Created d</w:t>
      </w:r>
      <w:r w:rsidRPr="001A6664">
        <w:rPr>
          <w:rFonts w:ascii="Arial" w:hAnsi="Arial" w:cs="Arial"/>
          <w:color w:val="0D0D0D"/>
        </w:rPr>
        <w:t xml:space="preserve">ata </w:t>
      </w:r>
      <w:r>
        <w:rPr>
          <w:rFonts w:ascii="Arial" w:hAnsi="Arial" w:cs="Arial"/>
          <w:color w:val="0D0D0D"/>
        </w:rPr>
        <w:t>f</w:t>
      </w:r>
      <w:r w:rsidRPr="001A6664">
        <w:rPr>
          <w:rFonts w:ascii="Arial" w:hAnsi="Arial" w:cs="Arial"/>
          <w:color w:val="0D0D0D"/>
        </w:rPr>
        <w:t xml:space="preserve">ormatting using </w:t>
      </w:r>
      <w:r w:rsidRPr="000D1D4A">
        <w:rPr>
          <w:rFonts w:ascii="Arial" w:hAnsi="Arial" w:cs="Arial"/>
          <w:b/>
          <w:bCs/>
          <w:color w:val="0D0D0D"/>
        </w:rPr>
        <w:t xml:space="preserve">HTML, </w:t>
      </w:r>
      <w:smartTag w:uri="urn:schemas-microsoft-com:office:smarttags" w:element="stockticker">
        <w:r w:rsidRPr="000D1D4A">
          <w:rPr>
            <w:rFonts w:ascii="Arial" w:hAnsi="Arial" w:cs="Arial"/>
            <w:b/>
            <w:bCs/>
            <w:color w:val="0D0D0D"/>
          </w:rPr>
          <w:t>CSS</w:t>
        </w:r>
      </w:smartTag>
      <w:r w:rsidRPr="001A6664">
        <w:rPr>
          <w:rFonts w:ascii="Arial" w:hAnsi="Arial" w:cs="Arial"/>
          <w:color w:val="0D0D0D"/>
        </w:rPr>
        <w:t xml:space="preserve"> and client side scripting</w:t>
      </w:r>
      <w:r>
        <w:rPr>
          <w:rFonts w:ascii="Arial" w:hAnsi="Arial" w:cs="Arial"/>
          <w:color w:val="0D0D0D"/>
        </w:rPr>
        <w:t>.</w:t>
      </w:r>
    </w:p>
    <w:p w:rsidR="00C111BA" w:rsidRPr="00AE4915" w:rsidRDefault="00C111BA" w:rsidP="00AE4915"/>
    <w:p w:rsidR="00C111BA" w:rsidRPr="000D1D4A" w:rsidRDefault="00C111BA" w:rsidP="00141EBF">
      <w:pPr>
        <w:spacing w:line="360" w:lineRule="auto"/>
        <w:rPr>
          <w:rFonts w:ascii="Arial" w:hAnsi="Arial" w:cs="Arial"/>
          <w:b/>
          <w:bCs/>
        </w:rPr>
      </w:pPr>
      <w:r w:rsidRPr="000D1D4A">
        <w:rPr>
          <w:rFonts w:ascii="Arial" w:hAnsi="Arial" w:cs="Arial"/>
          <w:b/>
          <w:bCs/>
        </w:rPr>
        <w:t>Environment:  C#, .</w:t>
      </w:r>
      <w:smartTag w:uri="urn:schemas-microsoft-com:office:smarttags" w:element="stockticker">
        <w:r w:rsidRPr="000D1D4A">
          <w:rPr>
            <w:rFonts w:ascii="Arial" w:hAnsi="Arial" w:cs="Arial"/>
            <w:b/>
            <w:bCs/>
          </w:rPr>
          <w:t>NET</w:t>
        </w:r>
      </w:smartTag>
      <w:r w:rsidRPr="000D1D4A">
        <w:rPr>
          <w:rFonts w:ascii="Arial" w:hAnsi="Arial" w:cs="Arial"/>
          <w:b/>
          <w:bCs/>
        </w:rPr>
        <w:t xml:space="preserve"> Framework, ASP.</w:t>
      </w:r>
      <w:smartTag w:uri="urn:schemas-microsoft-com:office:smarttags" w:element="stockticker">
        <w:r w:rsidRPr="000D1D4A">
          <w:rPr>
            <w:rFonts w:ascii="Arial" w:hAnsi="Arial" w:cs="Arial"/>
            <w:b/>
            <w:bCs/>
          </w:rPr>
          <w:t>NET</w:t>
        </w:r>
      </w:smartTag>
      <w:r w:rsidRPr="000D1D4A">
        <w:rPr>
          <w:rFonts w:ascii="Arial" w:hAnsi="Arial" w:cs="Arial"/>
          <w:b/>
          <w:bCs/>
        </w:rPr>
        <w:t xml:space="preserve"> 3.0, SQL Server 2005, </w:t>
      </w:r>
      <w:smartTag w:uri="urn:schemas-microsoft-com:office:smarttags" w:element="stockticker">
        <w:r w:rsidRPr="000D1D4A">
          <w:rPr>
            <w:rFonts w:ascii="Arial" w:hAnsi="Arial" w:cs="Arial"/>
            <w:b/>
            <w:bCs/>
          </w:rPr>
          <w:t>ADO</w:t>
        </w:r>
      </w:smartTag>
      <w:r w:rsidRPr="000D1D4A">
        <w:rPr>
          <w:rFonts w:ascii="Arial" w:hAnsi="Arial" w:cs="Arial"/>
          <w:b/>
          <w:bCs/>
        </w:rPr>
        <w:t>.</w:t>
      </w:r>
      <w:smartTag w:uri="urn:schemas-microsoft-com:office:smarttags" w:element="stockticker">
        <w:r w:rsidRPr="000D1D4A">
          <w:rPr>
            <w:rFonts w:ascii="Arial" w:hAnsi="Arial" w:cs="Arial"/>
            <w:b/>
            <w:bCs/>
          </w:rPr>
          <w:t>NET</w:t>
        </w:r>
      </w:smartTag>
      <w:r w:rsidRPr="000D1D4A">
        <w:rPr>
          <w:rFonts w:ascii="Arial" w:hAnsi="Arial" w:cs="Arial"/>
          <w:b/>
          <w:bCs/>
        </w:rPr>
        <w:t>, XML, HTML, JavaScript, Visual Studio 2005, Crystal Reports, Windows 7, IIS 8.0, Toad.</w:t>
      </w:r>
    </w:p>
    <w:p w:rsidR="00C111BA" w:rsidRPr="007E00C0" w:rsidRDefault="00C111BA" w:rsidP="004018EC">
      <w:pPr>
        <w:rPr>
          <w:rFonts w:ascii="Arial" w:hAnsi="Arial" w:cs="Arial"/>
          <w:b/>
          <w:bCs/>
          <w:u w:val="single"/>
        </w:rPr>
      </w:pPr>
    </w:p>
    <w:p w:rsidR="00C111BA" w:rsidRPr="007E00C0" w:rsidRDefault="00C111BA" w:rsidP="004018EC">
      <w:pPr>
        <w:rPr>
          <w:rFonts w:ascii="Arial" w:hAnsi="Arial" w:cs="Arial"/>
          <w:b/>
          <w:bCs/>
        </w:rPr>
      </w:pPr>
      <w:r w:rsidRPr="007E00C0">
        <w:rPr>
          <w:rFonts w:ascii="Arial" w:hAnsi="Arial" w:cs="Arial"/>
          <w:b/>
          <w:bCs/>
          <w:u w:val="single"/>
        </w:rPr>
        <w:t>APPLICATION 4:</w:t>
      </w:r>
      <w:r w:rsidRPr="007E00C0">
        <w:rPr>
          <w:rFonts w:ascii="Arial" w:hAnsi="Arial" w:cs="Arial"/>
          <w:b/>
          <w:bCs/>
        </w:rPr>
        <w:t xml:space="preserve">  PROPS (Predicting and Reporting of Production Shortages)</w:t>
      </w:r>
    </w:p>
    <w:p w:rsidR="00C111BA" w:rsidRPr="006E76BD" w:rsidRDefault="00C111BA" w:rsidP="004018EC">
      <w:pPr>
        <w:rPr>
          <w:rFonts w:ascii="Arial" w:hAnsi="Arial" w:cs="Arial"/>
          <w:b/>
          <w:bCs/>
        </w:rPr>
      </w:pPr>
    </w:p>
    <w:p w:rsidR="00C111BA" w:rsidRPr="006E76BD" w:rsidRDefault="00C111BA" w:rsidP="004018EC">
      <w:pPr>
        <w:rPr>
          <w:rFonts w:ascii="Arial" w:hAnsi="Arial" w:cs="Arial"/>
          <w:b/>
          <w:bCs/>
        </w:rPr>
      </w:pPr>
      <w:r w:rsidRPr="006E76BD">
        <w:rPr>
          <w:rFonts w:ascii="Arial" w:hAnsi="Arial" w:cs="Arial"/>
          <w:b/>
          <w:bCs/>
        </w:rPr>
        <w:t xml:space="preserve">Description:  </w:t>
      </w:r>
    </w:p>
    <w:p w:rsidR="00C111BA" w:rsidRPr="006E76BD" w:rsidRDefault="00C111BA" w:rsidP="005613D1">
      <w:pPr>
        <w:rPr>
          <w:rFonts w:ascii="Arial" w:hAnsi="Arial" w:cs="Arial"/>
        </w:rPr>
      </w:pPr>
      <w:r w:rsidRPr="000D1D4A">
        <w:rPr>
          <w:rFonts w:ascii="Arial" w:hAnsi="Arial" w:cs="Arial"/>
          <w:b/>
          <w:bCs/>
        </w:rPr>
        <w:t>PROPS</w:t>
      </w:r>
      <w:r w:rsidRPr="006E76BD">
        <w:rPr>
          <w:rFonts w:ascii="Arial" w:hAnsi="Arial" w:cs="Arial"/>
        </w:rPr>
        <w:t xml:space="preserve"> is a client server application designed to manage production shortages and is used by all </w:t>
      </w:r>
      <w:smartTag w:uri="urn:schemas-microsoft-com:office:smarttags" w:element="stockticker">
        <w:r w:rsidRPr="006E76BD">
          <w:rPr>
            <w:rFonts w:ascii="Arial" w:hAnsi="Arial" w:cs="Arial"/>
          </w:rPr>
          <w:t>PBG</w:t>
        </w:r>
      </w:smartTag>
      <w:r w:rsidRPr="006E76BD">
        <w:rPr>
          <w:rFonts w:ascii="Arial" w:hAnsi="Arial" w:cs="Arial"/>
        </w:rPr>
        <w:t xml:space="preserve"> (Product Business Group).</w:t>
      </w:r>
      <w:r>
        <w:rPr>
          <w:rFonts w:ascii="Arial" w:hAnsi="Arial" w:cs="Arial"/>
        </w:rPr>
        <w:t xml:space="preserve">  </w:t>
      </w:r>
      <w:r w:rsidRPr="006E76BD">
        <w:rPr>
          <w:rFonts w:ascii="Arial" w:hAnsi="Arial" w:cs="Arial"/>
        </w:rPr>
        <w:t xml:space="preserve">PROPS is used to communicate, notify, calculate and raise exceptions about the shortage among the PROPS users like </w:t>
      </w:r>
      <w:r>
        <w:rPr>
          <w:rFonts w:ascii="Arial" w:hAnsi="Arial" w:cs="Arial"/>
        </w:rPr>
        <w:t xml:space="preserve">the </w:t>
      </w:r>
      <w:r w:rsidRPr="006E76BD">
        <w:rPr>
          <w:rFonts w:ascii="Arial" w:hAnsi="Arial" w:cs="Arial"/>
        </w:rPr>
        <w:t>Planner, Buyer, and Technician.</w:t>
      </w:r>
    </w:p>
    <w:p w:rsidR="00C111BA" w:rsidRPr="006E76BD" w:rsidRDefault="00C111BA" w:rsidP="005613D1">
      <w:pPr>
        <w:rPr>
          <w:rFonts w:ascii="Arial" w:hAnsi="Arial" w:cs="Arial"/>
        </w:rPr>
      </w:pPr>
    </w:p>
    <w:p w:rsidR="00C111BA" w:rsidRPr="006E76BD" w:rsidRDefault="00C111BA" w:rsidP="00AE0289">
      <w:pPr>
        <w:jc w:val="both"/>
        <w:rPr>
          <w:rFonts w:ascii="Arial" w:hAnsi="Arial" w:cs="Arial"/>
          <w:b/>
          <w:bCs/>
          <w:u w:val="single"/>
        </w:rPr>
      </w:pPr>
      <w:r w:rsidRPr="006E76BD">
        <w:rPr>
          <w:rFonts w:ascii="Arial" w:hAnsi="Arial" w:cs="Arial"/>
          <w:b/>
          <w:bCs/>
          <w:u w:val="single"/>
        </w:rPr>
        <w:t>Responsibilities</w:t>
      </w:r>
      <w:r>
        <w:rPr>
          <w:rFonts w:ascii="Arial" w:hAnsi="Arial" w:cs="Arial"/>
          <w:b/>
          <w:bCs/>
          <w:u w:val="single"/>
        </w:rPr>
        <w:t>:</w:t>
      </w:r>
    </w:p>
    <w:p w:rsidR="00C111BA" w:rsidRPr="006E76BD" w:rsidRDefault="00C111BA" w:rsidP="00AE0289">
      <w:pPr>
        <w:jc w:val="both"/>
        <w:rPr>
          <w:rFonts w:ascii="Arial" w:hAnsi="Arial" w:cs="Arial"/>
          <w:b/>
          <w:bCs/>
          <w:u w:val="single"/>
        </w:rPr>
      </w:pP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Created web pages and wrote code behind pages using </w:t>
      </w:r>
      <w:r w:rsidRPr="000D1D4A">
        <w:rPr>
          <w:rFonts w:ascii="Arial" w:hAnsi="Arial" w:cs="Arial"/>
          <w:b/>
          <w:bCs/>
          <w:color w:val="0D0D0D"/>
        </w:rPr>
        <w:t>VB.</w:t>
      </w:r>
      <w:smartTag w:uri="urn:schemas-microsoft-com:office:smarttags" w:element="stockticker">
        <w:r w:rsidRPr="000D1D4A">
          <w:rPr>
            <w:rFonts w:ascii="Arial" w:hAnsi="Arial" w:cs="Arial"/>
            <w:b/>
            <w:bCs/>
            <w:color w:val="0D0D0D"/>
          </w:rPr>
          <w:t>NET</w:t>
        </w:r>
      </w:smartTag>
      <w:r w:rsidRPr="001A6664">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Used Validation controls to validate the input data using </w:t>
      </w:r>
      <w:r w:rsidRPr="000D1D4A">
        <w:rPr>
          <w:rFonts w:ascii="Arial" w:hAnsi="Arial" w:cs="Arial"/>
          <w:b/>
          <w:bCs/>
          <w:color w:val="0D0D0D"/>
        </w:rPr>
        <w:t>Validation Controls (like Required Field, Range and Compare Validators)</w:t>
      </w:r>
      <w:r w:rsidRPr="001A6664">
        <w:rPr>
          <w:rFonts w:ascii="Arial" w:hAnsi="Arial" w:cs="Arial"/>
          <w:color w:val="0D0D0D"/>
        </w:rPr>
        <w:t>.</w:t>
      </w:r>
    </w:p>
    <w:p w:rsidR="00C111BA"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Development of User controls like </w:t>
      </w:r>
      <w:r w:rsidRPr="000D1D4A">
        <w:rPr>
          <w:rFonts w:ascii="Arial" w:hAnsi="Arial" w:cs="Arial"/>
          <w:b/>
          <w:bCs/>
          <w:color w:val="0D0D0D"/>
        </w:rPr>
        <w:t xml:space="preserve">Data Grid, Tree View, </w:t>
      </w:r>
      <w:r w:rsidRPr="000D1D4A">
        <w:rPr>
          <w:rFonts w:ascii="Arial" w:hAnsi="Arial" w:cs="Arial"/>
          <w:color w:val="0D0D0D"/>
        </w:rPr>
        <w:t>and</w:t>
      </w:r>
      <w:r w:rsidRPr="000D1D4A">
        <w:rPr>
          <w:rFonts w:ascii="Arial" w:hAnsi="Arial" w:cs="Arial"/>
          <w:b/>
          <w:bCs/>
          <w:color w:val="0D0D0D"/>
        </w:rPr>
        <w:t xml:space="preserve"> Rich Text Editor</w:t>
      </w:r>
      <w:r w:rsidRPr="001A6664">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Used </w:t>
      </w:r>
      <w:smartTag w:uri="urn:schemas-microsoft-com:office:smarttags" w:element="stockticker">
        <w:r w:rsidRPr="000D1D4A">
          <w:rPr>
            <w:rFonts w:ascii="Arial" w:hAnsi="Arial" w:cs="Arial"/>
            <w:b/>
            <w:bCs/>
            <w:color w:val="0D0D0D"/>
          </w:rPr>
          <w:t>ADO</w:t>
        </w:r>
      </w:smartTag>
      <w:r w:rsidRPr="000D1D4A">
        <w:rPr>
          <w:rFonts w:ascii="Arial" w:hAnsi="Arial" w:cs="Arial"/>
          <w:b/>
          <w:bCs/>
          <w:color w:val="0D0D0D"/>
        </w:rPr>
        <w:t>.Net</w:t>
      </w:r>
      <w:r w:rsidRPr="001A6664">
        <w:rPr>
          <w:rFonts w:ascii="Arial" w:hAnsi="Arial" w:cs="Arial"/>
          <w:color w:val="0D0D0D"/>
        </w:rPr>
        <w:t xml:space="preserve"> classes like </w:t>
      </w:r>
      <w:proofErr w:type="spellStart"/>
      <w:r w:rsidRPr="000D1D4A">
        <w:rPr>
          <w:rFonts w:ascii="Arial" w:hAnsi="Arial" w:cs="Arial"/>
          <w:b/>
          <w:bCs/>
          <w:color w:val="0D0D0D"/>
        </w:rPr>
        <w:t>SqlConnection</w:t>
      </w:r>
      <w:proofErr w:type="spellEnd"/>
      <w:r w:rsidRPr="000D1D4A">
        <w:rPr>
          <w:rFonts w:ascii="Arial" w:hAnsi="Arial" w:cs="Arial"/>
          <w:b/>
          <w:bCs/>
          <w:color w:val="0D0D0D"/>
        </w:rPr>
        <w:t xml:space="preserve">, </w:t>
      </w:r>
      <w:proofErr w:type="spellStart"/>
      <w:r w:rsidRPr="000D1D4A">
        <w:rPr>
          <w:rFonts w:ascii="Arial" w:hAnsi="Arial" w:cs="Arial"/>
          <w:b/>
          <w:bCs/>
          <w:color w:val="0D0D0D"/>
        </w:rPr>
        <w:t>SqlAdapters</w:t>
      </w:r>
      <w:proofErr w:type="spellEnd"/>
      <w:r w:rsidRPr="000D1D4A">
        <w:rPr>
          <w:rFonts w:ascii="Arial" w:hAnsi="Arial" w:cs="Arial"/>
          <w:b/>
          <w:bCs/>
          <w:color w:val="0D0D0D"/>
        </w:rPr>
        <w:t xml:space="preserve">, </w:t>
      </w:r>
      <w:proofErr w:type="spellStart"/>
      <w:r w:rsidRPr="000D1D4A">
        <w:rPr>
          <w:rFonts w:ascii="Arial" w:hAnsi="Arial" w:cs="Arial"/>
          <w:b/>
          <w:bCs/>
          <w:color w:val="0D0D0D"/>
        </w:rPr>
        <w:t>SqlDataReader</w:t>
      </w:r>
      <w:proofErr w:type="spellEnd"/>
      <w:r w:rsidRPr="001A6664">
        <w:rPr>
          <w:rFonts w:ascii="Arial" w:hAnsi="Arial" w:cs="Arial"/>
          <w:color w:val="0D0D0D"/>
        </w:rPr>
        <w:t xml:space="preserve"> and </w:t>
      </w:r>
      <w:r w:rsidRPr="00AE4915">
        <w:rPr>
          <w:rFonts w:ascii="Arial" w:hAnsi="Arial" w:cs="Arial"/>
          <w:b/>
          <w:bCs/>
          <w:color w:val="0D0D0D"/>
        </w:rPr>
        <w:t>SQL Command</w:t>
      </w:r>
      <w:r w:rsidRPr="001A6664">
        <w:rPr>
          <w:rFonts w:ascii="Arial" w:hAnsi="Arial" w:cs="Arial"/>
          <w:color w:val="0D0D0D"/>
        </w:rPr>
        <w:t xml:space="preserve"> classes for data access. </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Actively </w:t>
      </w:r>
      <w:r>
        <w:rPr>
          <w:rFonts w:ascii="Arial" w:hAnsi="Arial" w:cs="Arial"/>
          <w:color w:val="0D0D0D"/>
        </w:rPr>
        <w:t>p</w:t>
      </w:r>
      <w:r w:rsidRPr="001A6664">
        <w:rPr>
          <w:rFonts w:ascii="Arial" w:hAnsi="Arial" w:cs="Arial"/>
          <w:color w:val="0D0D0D"/>
        </w:rPr>
        <w:t xml:space="preserve">articipated in </w:t>
      </w:r>
      <w:r>
        <w:rPr>
          <w:rFonts w:ascii="Arial" w:hAnsi="Arial" w:cs="Arial"/>
          <w:color w:val="0D0D0D"/>
        </w:rPr>
        <w:t>t</w:t>
      </w:r>
      <w:r w:rsidRPr="001A6664">
        <w:rPr>
          <w:rFonts w:ascii="Arial" w:hAnsi="Arial" w:cs="Arial"/>
          <w:color w:val="0D0D0D"/>
        </w:rPr>
        <w:t xml:space="preserve">eam </w:t>
      </w:r>
      <w:r>
        <w:rPr>
          <w:rFonts w:ascii="Arial" w:hAnsi="Arial" w:cs="Arial"/>
          <w:color w:val="0D0D0D"/>
        </w:rPr>
        <w:t>m</w:t>
      </w:r>
      <w:r w:rsidRPr="001A6664">
        <w:rPr>
          <w:rFonts w:ascii="Arial" w:hAnsi="Arial" w:cs="Arial"/>
          <w:color w:val="0D0D0D"/>
        </w:rPr>
        <w:t xml:space="preserve">eetings, </w:t>
      </w:r>
      <w:r>
        <w:rPr>
          <w:rFonts w:ascii="Arial" w:hAnsi="Arial" w:cs="Arial"/>
          <w:color w:val="0D0D0D"/>
        </w:rPr>
        <w:t xml:space="preserve">and </w:t>
      </w:r>
      <w:r w:rsidRPr="001A6664">
        <w:rPr>
          <w:rFonts w:ascii="Arial" w:hAnsi="Arial" w:cs="Arial"/>
          <w:color w:val="0D0D0D"/>
        </w:rPr>
        <w:t>frequently communicate</w:t>
      </w:r>
      <w:r>
        <w:rPr>
          <w:rFonts w:ascii="Arial" w:hAnsi="Arial" w:cs="Arial"/>
          <w:color w:val="0D0D0D"/>
        </w:rPr>
        <w:t>d</w:t>
      </w:r>
      <w:r w:rsidRPr="001A6664">
        <w:rPr>
          <w:rFonts w:ascii="Arial" w:hAnsi="Arial" w:cs="Arial"/>
          <w:color w:val="0D0D0D"/>
        </w:rPr>
        <w:t xml:space="preserve"> with Business Analysts to clarify the business requirements</w:t>
      </w:r>
      <w:r>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AE4915">
        <w:rPr>
          <w:rFonts w:ascii="Arial" w:hAnsi="Arial" w:cs="Arial"/>
          <w:b/>
          <w:bCs/>
          <w:color w:val="0D0D0D"/>
        </w:rPr>
        <w:t>Created</w:t>
      </w:r>
      <w:r w:rsidRPr="001A6664">
        <w:rPr>
          <w:rFonts w:ascii="Arial" w:hAnsi="Arial" w:cs="Arial"/>
          <w:color w:val="0D0D0D"/>
        </w:rPr>
        <w:t xml:space="preserve"> and </w:t>
      </w:r>
      <w:r w:rsidRPr="00AE4915">
        <w:rPr>
          <w:rFonts w:ascii="Arial" w:hAnsi="Arial" w:cs="Arial"/>
          <w:b/>
          <w:bCs/>
          <w:color w:val="0D0D0D"/>
        </w:rPr>
        <w:t xml:space="preserve">maintained database, tables, user logins, views, indexes, and constraints </w:t>
      </w:r>
      <w:r w:rsidRPr="001A6664">
        <w:rPr>
          <w:rFonts w:ascii="Arial" w:hAnsi="Arial" w:cs="Arial"/>
          <w:color w:val="0D0D0D"/>
        </w:rPr>
        <w:t xml:space="preserve">to implement business rules and also created </w:t>
      </w:r>
      <w:r>
        <w:rPr>
          <w:rFonts w:ascii="Arial" w:hAnsi="Arial" w:cs="Arial"/>
          <w:color w:val="0D0D0D"/>
        </w:rPr>
        <w:t>t</w:t>
      </w:r>
      <w:r w:rsidRPr="001A6664">
        <w:rPr>
          <w:rFonts w:ascii="Arial" w:hAnsi="Arial" w:cs="Arial"/>
          <w:color w:val="0D0D0D"/>
        </w:rPr>
        <w:t>riggers to enforce data and referential integrity.</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Developed the necessary </w:t>
      </w:r>
      <w:r w:rsidRPr="00AE4915">
        <w:rPr>
          <w:rFonts w:ascii="Arial" w:hAnsi="Arial" w:cs="Arial"/>
          <w:b/>
          <w:bCs/>
          <w:color w:val="0D0D0D"/>
        </w:rPr>
        <w:t>Stored Procedures</w:t>
      </w:r>
      <w:r w:rsidRPr="001A6664">
        <w:rPr>
          <w:rFonts w:ascii="Arial" w:hAnsi="Arial" w:cs="Arial"/>
          <w:color w:val="0D0D0D"/>
        </w:rPr>
        <w:t xml:space="preserve"> and created </w:t>
      </w:r>
      <w:r w:rsidRPr="00AE4915">
        <w:rPr>
          <w:rFonts w:ascii="Arial" w:hAnsi="Arial" w:cs="Arial"/>
          <w:b/>
          <w:bCs/>
          <w:color w:val="0D0D0D"/>
        </w:rPr>
        <w:t>Complex Views</w:t>
      </w:r>
      <w:r w:rsidRPr="001A6664">
        <w:rPr>
          <w:rFonts w:ascii="Arial" w:hAnsi="Arial" w:cs="Arial"/>
          <w:color w:val="0D0D0D"/>
        </w:rPr>
        <w:t xml:space="preserve"> using Joins for robust and fast retrie</w:t>
      </w:r>
      <w:r>
        <w:rPr>
          <w:rFonts w:ascii="Arial" w:hAnsi="Arial" w:cs="Arial"/>
          <w:color w:val="0D0D0D"/>
        </w:rPr>
        <w:t xml:space="preserve">val of data in </w:t>
      </w:r>
      <w:r w:rsidRPr="00AE4915">
        <w:rPr>
          <w:rFonts w:ascii="Arial" w:hAnsi="Arial" w:cs="Arial"/>
          <w:b/>
          <w:bCs/>
          <w:color w:val="0D0D0D"/>
        </w:rPr>
        <w:t>SQL Server</w:t>
      </w:r>
      <w:r w:rsidRPr="001A6664">
        <w:rPr>
          <w:rFonts w:ascii="Arial" w:hAnsi="Arial" w:cs="Arial"/>
          <w:color w:val="0D0D0D"/>
        </w:rPr>
        <w:t xml:space="preserve">. </w:t>
      </w:r>
    </w:p>
    <w:p w:rsidR="00C111BA" w:rsidRDefault="00C111BA" w:rsidP="00141EBF">
      <w:pPr>
        <w:spacing w:line="360" w:lineRule="auto"/>
        <w:rPr>
          <w:rFonts w:ascii="Arial" w:hAnsi="Arial" w:cs="Arial"/>
          <w:b/>
          <w:bCs/>
        </w:rPr>
      </w:pPr>
      <w:r w:rsidRPr="00AE4915">
        <w:rPr>
          <w:rFonts w:ascii="Arial" w:hAnsi="Arial" w:cs="Arial"/>
          <w:b/>
          <w:bCs/>
        </w:rPr>
        <w:lastRenderedPageBreak/>
        <w:t>Environment:   Visual Basic.NET, SQL Server 2005, ADO.NET, XML, HTML, JavaScript, Visual Studio 2005, Crystal Reports, Windows 7, IIS 8.0, BMC Remedy.</w:t>
      </w:r>
    </w:p>
    <w:p w:rsidR="00C111BA" w:rsidRPr="007E00C0" w:rsidRDefault="00C111BA" w:rsidP="007E00C0"/>
    <w:p w:rsidR="00C111BA" w:rsidRDefault="00C111BA" w:rsidP="005613D1">
      <w:pPr>
        <w:pStyle w:val="ListParagraph"/>
        <w:spacing w:line="360" w:lineRule="auto"/>
        <w:ind w:left="0"/>
        <w:jc w:val="both"/>
        <w:rPr>
          <w:rFonts w:ascii="Arial" w:hAnsi="Arial" w:cs="Arial"/>
          <w:b/>
          <w:bCs/>
          <w:sz w:val="24"/>
          <w:szCs w:val="24"/>
          <w:u w:val="single"/>
        </w:rPr>
      </w:pPr>
      <w:r w:rsidRPr="007E00C0">
        <w:rPr>
          <w:rFonts w:ascii="Arial" w:hAnsi="Arial" w:cs="Arial"/>
          <w:b/>
          <w:bCs/>
          <w:sz w:val="24"/>
          <w:szCs w:val="24"/>
          <w:u w:val="single"/>
        </w:rPr>
        <w:t>APPLICATION 5:</w:t>
      </w:r>
      <w:r w:rsidRPr="007E00C0">
        <w:rPr>
          <w:rFonts w:ascii="Arial" w:hAnsi="Arial" w:cs="Arial"/>
          <w:b/>
          <w:bCs/>
          <w:sz w:val="24"/>
          <w:szCs w:val="24"/>
        </w:rPr>
        <w:t xml:space="preserve">  </w:t>
      </w:r>
      <w:proofErr w:type="spellStart"/>
      <w:r w:rsidRPr="007E00C0">
        <w:rPr>
          <w:rFonts w:ascii="Arial" w:hAnsi="Arial" w:cs="Arial"/>
          <w:b/>
          <w:bCs/>
          <w:sz w:val="24"/>
          <w:szCs w:val="24"/>
        </w:rPr>
        <w:t>ScreenCapture</w:t>
      </w:r>
      <w:proofErr w:type="spellEnd"/>
      <w:r w:rsidRPr="007E00C0">
        <w:rPr>
          <w:rFonts w:ascii="Arial" w:hAnsi="Arial" w:cs="Arial"/>
          <w:b/>
          <w:bCs/>
          <w:sz w:val="24"/>
          <w:szCs w:val="24"/>
          <w:u w:val="single"/>
        </w:rPr>
        <w:t xml:space="preserve"> </w:t>
      </w:r>
    </w:p>
    <w:p w:rsidR="00C111BA" w:rsidRPr="007E00C0" w:rsidRDefault="00C111BA" w:rsidP="005613D1">
      <w:pPr>
        <w:pStyle w:val="ListParagraph"/>
        <w:spacing w:line="360" w:lineRule="auto"/>
        <w:ind w:left="0"/>
        <w:jc w:val="both"/>
        <w:rPr>
          <w:rFonts w:ascii="Arial" w:hAnsi="Arial" w:cs="Arial"/>
          <w:b/>
          <w:bCs/>
          <w:sz w:val="24"/>
          <w:szCs w:val="24"/>
          <w:u w:val="single"/>
        </w:rPr>
      </w:pPr>
    </w:p>
    <w:p w:rsidR="00C111BA" w:rsidRPr="006E76BD" w:rsidRDefault="00C111BA" w:rsidP="004018EC">
      <w:pPr>
        <w:rPr>
          <w:rFonts w:ascii="Arial" w:hAnsi="Arial" w:cs="Arial"/>
          <w:b/>
          <w:bCs/>
        </w:rPr>
      </w:pPr>
      <w:r w:rsidRPr="006E76BD">
        <w:rPr>
          <w:rFonts w:ascii="Arial" w:hAnsi="Arial" w:cs="Arial"/>
          <w:b/>
          <w:bCs/>
        </w:rPr>
        <w:t xml:space="preserve">Description: </w:t>
      </w:r>
    </w:p>
    <w:p w:rsidR="00C111BA" w:rsidRPr="006E76BD" w:rsidRDefault="00C111BA" w:rsidP="004018EC">
      <w:pPr>
        <w:rPr>
          <w:rFonts w:ascii="Arial" w:hAnsi="Arial" w:cs="Arial"/>
        </w:rPr>
      </w:pPr>
      <w:proofErr w:type="spellStart"/>
      <w:r w:rsidRPr="00AE4915">
        <w:rPr>
          <w:rFonts w:ascii="Arial" w:hAnsi="Arial" w:cs="Arial"/>
          <w:b/>
          <w:bCs/>
        </w:rPr>
        <w:t>ScreenCapture</w:t>
      </w:r>
      <w:proofErr w:type="spellEnd"/>
      <w:r w:rsidRPr="006E76BD">
        <w:rPr>
          <w:rFonts w:ascii="Arial" w:hAnsi="Arial" w:cs="Arial"/>
        </w:rPr>
        <w:t xml:space="preserve"> is a web based </w:t>
      </w:r>
      <w:r w:rsidRPr="00AE4915">
        <w:rPr>
          <w:rFonts w:ascii="Arial" w:hAnsi="Arial" w:cs="Arial"/>
          <w:b/>
          <w:bCs/>
        </w:rPr>
        <w:t>ActiveX</w:t>
      </w:r>
      <w:r w:rsidRPr="006E76BD">
        <w:rPr>
          <w:rFonts w:ascii="Arial" w:hAnsi="Arial" w:cs="Arial"/>
        </w:rPr>
        <w:t xml:space="preserve"> application designed to capture, archive and view screens from both </w:t>
      </w:r>
      <w:r w:rsidRPr="00AE4915">
        <w:rPr>
          <w:rFonts w:ascii="Arial" w:hAnsi="Arial" w:cs="Arial"/>
          <w:b/>
          <w:bCs/>
        </w:rPr>
        <w:t>200mm and 300mm</w:t>
      </w:r>
      <w:r w:rsidRPr="006E76BD">
        <w:rPr>
          <w:rFonts w:ascii="Arial" w:hAnsi="Arial" w:cs="Arial"/>
        </w:rPr>
        <w:t xml:space="preserve"> tools. </w:t>
      </w:r>
    </w:p>
    <w:p w:rsidR="00C111BA" w:rsidRPr="00A64C86" w:rsidRDefault="00C111BA" w:rsidP="004018EC">
      <w:pPr>
        <w:spacing w:before="100" w:beforeAutospacing="1" w:after="100" w:afterAutospacing="1"/>
        <w:rPr>
          <w:rFonts w:ascii="Arial" w:hAnsi="Arial" w:cs="Arial"/>
          <w:b/>
          <w:bCs/>
          <w:u w:val="single"/>
        </w:rPr>
      </w:pPr>
      <w:r w:rsidRPr="00A64C86">
        <w:rPr>
          <w:rFonts w:ascii="Arial" w:hAnsi="Arial" w:cs="Arial"/>
          <w:b/>
          <w:bCs/>
          <w:u w:val="single"/>
        </w:rPr>
        <w:t>Responsibilities:</w:t>
      </w:r>
    </w:p>
    <w:p w:rsidR="00C111BA"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Involved in writing </w:t>
      </w:r>
      <w:r w:rsidRPr="00AE4915">
        <w:rPr>
          <w:rFonts w:ascii="Arial" w:hAnsi="Arial" w:cs="Arial"/>
          <w:b/>
          <w:bCs/>
          <w:color w:val="0D0D0D"/>
        </w:rPr>
        <w:t>SQL commands</w:t>
      </w:r>
      <w:r w:rsidRPr="00AE4915">
        <w:rPr>
          <w:rFonts w:ascii="Arial" w:hAnsi="Arial" w:cs="Arial"/>
          <w:color w:val="0D0D0D"/>
        </w:rPr>
        <w:t xml:space="preserve"> and</w:t>
      </w:r>
      <w:r w:rsidRPr="00AE4915">
        <w:rPr>
          <w:rFonts w:ascii="Arial" w:hAnsi="Arial" w:cs="Arial"/>
          <w:b/>
          <w:bCs/>
          <w:color w:val="0D0D0D"/>
        </w:rPr>
        <w:t xml:space="preserve"> SQL procedures</w:t>
      </w:r>
      <w:r w:rsidRPr="001A6664">
        <w:rPr>
          <w:rFonts w:ascii="Arial" w:hAnsi="Arial" w:cs="Arial"/>
          <w:color w:val="0D0D0D"/>
        </w:rPr>
        <w:t xml:space="preserve"> to interact with the SQL Server database.</w:t>
      </w:r>
    </w:p>
    <w:p w:rsidR="00C111BA"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Implemented Exception Handling, Logging and Validation of incoming requests.</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Validated the Web Forms using the Client side </w:t>
      </w:r>
      <w:r>
        <w:rPr>
          <w:rFonts w:ascii="Arial" w:hAnsi="Arial" w:cs="Arial"/>
          <w:color w:val="0D0D0D"/>
        </w:rPr>
        <w:t>validation controls as well as s</w:t>
      </w:r>
      <w:r w:rsidRPr="001A6664">
        <w:rPr>
          <w:rFonts w:ascii="Arial" w:hAnsi="Arial" w:cs="Arial"/>
          <w:color w:val="0D0D0D"/>
        </w:rPr>
        <w:t>erver side validation controls</w:t>
      </w:r>
      <w:r>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Involved in writing test cases for the whole application for unit testing.</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Worked on </w:t>
      </w:r>
      <w:proofErr w:type="spellStart"/>
      <w:r w:rsidRPr="001A6664">
        <w:rPr>
          <w:rFonts w:ascii="Arial" w:hAnsi="Arial" w:cs="Arial"/>
          <w:color w:val="0D0D0D"/>
        </w:rPr>
        <w:t>Sql</w:t>
      </w:r>
      <w:proofErr w:type="spellEnd"/>
      <w:r w:rsidRPr="001A6664">
        <w:rPr>
          <w:rFonts w:ascii="Arial" w:hAnsi="Arial" w:cs="Arial"/>
          <w:color w:val="0D0D0D"/>
        </w:rPr>
        <w:t xml:space="preserve"> queries like stored procedures, Functions, Triggers to get the data from </w:t>
      </w:r>
      <w:proofErr w:type="spellStart"/>
      <w:r w:rsidRPr="001A6664">
        <w:rPr>
          <w:rFonts w:ascii="Arial" w:hAnsi="Arial" w:cs="Arial"/>
          <w:color w:val="0D0D0D"/>
        </w:rPr>
        <w:t>SqlServer</w:t>
      </w:r>
      <w:proofErr w:type="spellEnd"/>
      <w:r w:rsidRPr="001A6664">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Used SQL Server 2005 for creation of database tables, stored procedures and used ADO.NET for communication between the application and database.</w:t>
      </w:r>
    </w:p>
    <w:p w:rsidR="00C111BA"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Involved in the complete software development lifecycle (SDLC</w:t>
      </w:r>
      <w:r>
        <w:rPr>
          <w:rFonts w:ascii="Arial" w:hAnsi="Arial" w:cs="Arial"/>
          <w:color w:val="0D0D0D"/>
        </w:rPr>
        <w:t>) of the project.</w:t>
      </w:r>
    </w:p>
    <w:p w:rsidR="00C111BA" w:rsidRPr="00AE4915" w:rsidRDefault="00C111BA" w:rsidP="00AE4915"/>
    <w:p w:rsidR="00C111BA" w:rsidRPr="00AE4915" w:rsidRDefault="00C111BA" w:rsidP="00141EBF">
      <w:pPr>
        <w:spacing w:line="360" w:lineRule="auto"/>
        <w:rPr>
          <w:rFonts w:ascii="Arial" w:hAnsi="Arial" w:cs="Arial"/>
          <w:b/>
          <w:bCs/>
          <w:u w:val="single"/>
        </w:rPr>
      </w:pPr>
      <w:r w:rsidRPr="00AE4915">
        <w:rPr>
          <w:rFonts w:ascii="Arial" w:hAnsi="Arial" w:cs="Arial"/>
          <w:b/>
          <w:bCs/>
        </w:rPr>
        <w:t>Environment:   ASP, SQL Server 2005, ADO.NET, XML, HTML, JavaScript, Crystal Reports, Visual Studio 2005, Windows 7, IIS 8.0, BMC Remedy.</w:t>
      </w:r>
    </w:p>
    <w:p w:rsidR="00C111BA" w:rsidRPr="00AE4915" w:rsidRDefault="00C111BA" w:rsidP="00AE4915"/>
    <w:p w:rsidR="00C111BA" w:rsidRPr="007E00C0" w:rsidRDefault="00C111BA" w:rsidP="00AE0289">
      <w:pPr>
        <w:spacing w:line="276" w:lineRule="auto"/>
        <w:rPr>
          <w:rFonts w:ascii="Arial" w:hAnsi="Arial" w:cs="Arial"/>
          <w:b/>
          <w:bCs/>
          <w:u w:val="single"/>
        </w:rPr>
      </w:pPr>
      <w:r w:rsidRPr="007E00C0">
        <w:rPr>
          <w:rFonts w:ascii="Arial" w:hAnsi="Arial" w:cs="Arial"/>
          <w:b/>
          <w:bCs/>
          <w:u w:val="single"/>
        </w:rPr>
        <w:t xml:space="preserve">Other Applications Used: </w:t>
      </w:r>
    </w:p>
    <w:p w:rsidR="00C111BA" w:rsidRPr="006E76BD" w:rsidRDefault="00C111BA" w:rsidP="00AE0289">
      <w:pPr>
        <w:spacing w:line="276" w:lineRule="auto"/>
        <w:rPr>
          <w:rFonts w:ascii="Arial" w:hAnsi="Arial" w:cs="Arial"/>
          <w:color w:val="0000FF"/>
        </w:rPr>
      </w:pPr>
    </w:p>
    <w:p w:rsidR="00C111BA" w:rsidRPr="006E76BD" w:rsidRDefault="00C111BA" w:rsidP="006E76BD">
      <w:pPr>
        <w:pStyle w:val="ListParagraph"/>
        <w:numPr>
          <w:ilvl w:val="0"/>
          <w:numId w:val="10"/>
        </w:numPr>
        <w:spacing w:line="360" w:lineRule="auto"/>
        <w:rPr>
          <w:rFonts w:ascii="Arial" w:hAnsi="Arial" w:cs="Arial"/>
          <w:sz w:val="24"/>
          <w:szCs w:val="24"/>
        </w:rPr>
      </w:pPr>
      <w:proofErr w:type="spellStart"/>
      <w:r w:rsidRPr="006E76BD">
        <w:rPr>
          <w:rFonts w:ascii="Arial" w:hAnsi="Arial" w:cs="Arial"/>
          <w:b/>
          <w:bCs/>
          <w:sz w:val="24"/>
          <w:szCs w:val="24"/>
        </w:rPr>
        <w:t>ProDoc</w:t>
      </w:r>
      <w:proofErr w:type="spellEnd"/>
      <w:r w:rsidRPr="006E76BD">
        <w:rPr>
          <w:rFonts w:ascii="Arial" w:hAnsi="Arial" w:cs="Arial"/>
          <w:sz w:val="24"/>
          <w:szCs w:val="24"/>
        </w:rPr>
        <w:t xml:space="preserve"> is a web-based documentation management system which enables PBGs to organize and order documents as appropriate for improving work center operations</w:t>
      </w:r>
      <w:r>
        <w:rPr>
          <w:rFonts w:ascii="Arial" w:hAnsi="Arial" w:cs="Arial"/>
          <w:sz w:val="24"/>
          <w:szCs w:val="24"/>
        </w:rPr>
        <w:t>.</w:t>
      </w:r>
    </w:p>
    <w:p w:rsidR="00C111BA" w:rsidRPr="006E76BD" w:rsidRDefault="00C111BA" w:rsidP="006E76BD">
      <w:pPr>
        <w:pStyle w:val="ListParagraph"/>
        <w:numPr>
          <w:ilvl w:val="0"/>
          <w:numId w:val="10"/>
        </w:numPr>
        <w:tabs>
          <w:tab w:val="left" w:pos="90"/>
        </w:tabs>
        <w:spacing w:line="360" w:lineRule="auto"/>
        <w:jc w:val="both"/>
        <w:rPr>
          <w:rFonts w:ascii="Arial" w:hAnsi="Arial" w:cs="Arial"/>
          <w:sz w:val="24"/>
          <w:szCs w:val="24"/>
        </w:rPr>
      </w:pPr>
      <w:r w:rsidRPr="006E76BD">
        <w:rPr>
          <w:rFonts w:ascii="Arial" w:hAnsi="Arial" w:cs="Arial"/>
          <w:sz w:val="24"/>
          <w:szCs w:val="24"/>
        </w:rPr>
        <w:t xml:space="preserve">The </w:t>
      </w:r>
      <w:proofErr w:type="spellStart"/>
      <w:r w:rsidRPr="00326B3B">
        <w:rPr>
          <w:rFonts w:ascii="Arial" w:hAnsi="Arial" w:cs="Arial"/>
          <w:b/>
          <w:bCs/>
          <w:sz w:val="24"/>
          <w:szCs w:val="24"/>
        </w:rPr>
        <w:t>ProEdge</w:t>
      </w:r>
      <w:proofErr w:type="spellEnd"/>
      <w:r w:rsidRPr="006E76BD">
        <w:rPr>
          <w:rFonts w:ascii="Arial" w:hAnsi="Arial" w:cs="Arial"/>
          <w:sz w:val="24"/>
          <w:szCs w:val="24"/>
        </w:rPr>
        <w:t xml:space="preserve"> website is a ‘one-stop-shop’ with links to most of the applications created by the Software Services department. These applications help to achieve the role of </w:t>
      </w:r>
      <w:proofErr w:type="spellStart"/>
      <w:r w:rsidRPr="006E76BD">
        <w:rPr>
          <w:rFonts w:ascii="Arial" w:hAnsi="Arial" w:cs="Arial"/>
          <w:sz w:val="24"/>
          <w:szCs w:val="24"/>
        </w:rPr>
        <w:t>ProEdge</w:t>
      </w:r>
      <w:proofErr w:type="spellEnd"/>
      <w:r>
        <w:rPr>
          <w:rFonts w:ascii="Arial" w:hAnsi="Arial" w:cs="Arial"/>
          <w:sz w:val="24"/>
          <w:szCs w:val="24"/>
        </w:rPr>
        <w:t xml:space="preserve"> which is </w:t>
      </w:r>
      <w:r w:rsidRPr="006E76BD">
        <w:rPr>
          <w:rFonts w:ascii="Arial" w:hAnsi="Arial" w:cs="Arial"/>
          <w:sz w:val="24"/>
          <w:szCs w:val="24"/>
        </w:rPr>
        <w:t xml:space="preserve">to automate, streamline, and improve manufacturing processes and operations.  </w:t>
      </w:r>
    </w:p>
    <w:p w:rsidR="00C111BA" w:rsidRPr="006E76BD" w:rsidRDefault="00C111BA" w:rsidP="006E76BD">
      <w:pPr>
        <w:pStyle w:val="ListParagraph"/>
        <w:numPr>
          <w:ilvl w:val="0"/>
          <w:numId w:val="10"/>
        </w:numPr>
        <w:spacing w:line="360" w:lineRule="auto"/>
        <w:rPr>
          <w:rFonts w:ascii="Arial" w:hAnsi="Arial" w:cs="Arial"/>
          <w:sz w:val="24"/>
          <w:szCs w:val="24"/>
        </w:rPr>
      </w:pPr>
      <w:r w:rsidRPr="006E76BD">
        <w:rPr>
          <w:rFonts w:ascii="Arial" w:hAnsi="Arial" w:cs="Arial"/>
          <w:sz w:val="24"/>
          <w:szCs w:val="24"/>
        </w:rPr>
        <w:t xml:space="preserve">The </w:t>
      </w:r>
      <w:proofErr w:type="spellStart"/>
      <w:r w:rsidRPr="006E76BD">
        <w:rPr>
          <w:rFonts w:ascii="Arial" w:hAnsi="Arial" w:cs="Arial"/>
          <w:b/>
          <w:bCs/>
          <w:sz w:val="24"/>
          <w:szCs w:val="24"/>
        </w:rPr>
        <w:t>ProEdge</w:t>
      </w:r>
      <w:proofErr w:type="spellEnd"/>
      <w:r w:rsidRPr="006E76BD">
        <w:rPr>
          <w:rFonts w:ascii="Arial" w:hAnsi="Arial" w:cs="Arial"/>
          <w:b/>
          <w:bCs/>
          <w:sz w:val="24"/>
          <w:szCs w:val="24"/>
        </w:rPr>
        <w:t xml:space="preserve"> Electronic </w:t>
      </w:r>
      <w:proofErr w:type="spellStart"/>
      <w:r w:rsidRPr="006E76BD">
        <w:rPr>
          <w:rFonts w:ascii="Arial" w:hAnsi="Arial" w:cs="Arial"/>
          <w:b/>
          <w:bCs/>
          <w:sz w:val="24"/>
          <w:szCs w:val="24"/>
        </w:rPr>
        <w:t>Whitebook</w:t>
      </w:r>
      <w:proofErr w:type="spellEnd"/>
      <w:r w:rsidRPr="006E76BD">
        <w:rPr>
          <w:rFonts w:ascii="Arial" w:hAnsi="Arial" w:cs="Arial"/>
          <w:sz w:val="24"/>
          <w:szCs w:val="24"/>
        </w:rPr>
        <w:t xml:space="preserve"> is a software product that is used to record, store and compile manufacturing test data and documents into a single PDF file.  </w:t>
      </w:r>
    </w:p>
    <w:p w:rsidR="00C111BA" w:rsidRPr="00EA3299" w:rsidRDefault="00C111BA" w:rsidP="006E76BD">
      <w:pPr>
        <w:pStyle w:val="ListParagraph"/>
        <w:numPr>
          <w:ilvl w:val="0"/>
          <w:numId w:val="10"/>
        </w:numPr>
        <w:spacing w:line="360" w:lineRule="auto"/>
        <w:rPr>
          <w:rFonts w:ascii="Arial" w:hAnsi="Arial" w:cs="Arial"/>
          <w:b/>
          <w:bCs/>
          <w:sz w:val="24"/>
          <w:szCs w:val="24"/>
          <w:u w:val="single"/>
        </w:rPr>
      </w:pPr>
      <w:r w:rsidRPr="006E76BD">
        <w:rPr>
          <w:rFonts w:ascii="Arial" w:hAnsi="Arial" w:cs="Arial"/>
          <w:sz w:val="24"/>
          <w:szCs w:val="24"/>
        </w:rPr>
        <w:lastRenderedPageBreak/>
        <w:t xml:space="preserve">The </w:t>
      </w:r>
      <w:proofErr w:type="spellStart"/>
      <w:r w:rsidRPr="006E76BD">
        <w:rPr>
          <w:rFonts w:ascii="Arial" w:hAnsi="Arial" w:cs="Arial"/>
          <w:b/>
          <w:bCs/>
          <w:sz w:val="24"/>
          <w:szCs w:val="24"/>
        </w:rPr>
        <w:t>ProEdge</w:t>
      </w:r>
      <w:proofErr w:type="spellEnd"/>
      <w:r w:rsidRPr="006E76BD">
        <w:rPr>
          <w:rFonts w:ascii="Arial" w:hAnsi="Arial" w:cs="Arial"/>
          <w:b/>
          <w:bCs/>
          <w:sz w:val="24"/>
          <w:szCs w:val="24"/>
        </w:rPr>
        <w:t xml:space="preserve"> Electronic Bluebook</w:t>
      </w:r>
      <w:r w:rsidRPr="006E76BD">
        <w:rPr>
          <w:rFonts w:ascii="Arial" w:hAnsi="Arial" w:cs="Arial"/>
          <w:sz w:val="24"/>
          <w:szCs w:val="24"/>
        </w:rPr>
        <w:t xml:space="preserve"> is a software product that is used to record, store and compile Customer Engineering Special (CES) into a single PDF file.  </w:t>
      </w:r>
    </w:p>
    <w:p w:rsidR="00C111BA" w:rsidRDefault="00C111BA" w:rsidP="00EA3299">
      <w:pPr>
        <w:pStyle w:val="ListParagraph"/>
        <w:numPr>
          <w:ilvl w:val="0"/>
          <w:numId w:val="10"/>
        </w:numPr>
        <w:spacing w:line="360" w:lineRule="auto"/>
        <w:rPr>
          <w:rFonts w:ascii="Arial" w:hAnsi="Arial" w:cs="Arial"/>
          <w:sz w:val="24"/>
          <w:szCs w:val="24"/>
        </w:rPr>
      </w:pPr>
      <w:r w:rsidRPr="006E76BD">
        <w:rPr>
          <w:rFonts w:ascii="Arial" w:hAnsi="Arial" w:cs="Arial"/>
          <w:b/>
          <w:bCs/>
          <w:sz w:val="24"/>
          <w:szCs w:val="24"/>
        </w:rPr>
        <w:t xml:space="preserve">Visual BOM, CPS BOM, </w:t>
      </w:r>
      <w:r>
        <w:rPr>
          <w:rFonts w:ascii="Arial" w:hAnsi="Arial" w:cs="Arial"/>
          <w:b/>
          <w:bCs/>
          <w:sz w:val="24"/>
          <w:szCs w:val="24"/>
        </w:rPr>
        <w:t xml:space="preserve">and </w:t>
      </w:r>
      <w:r w:rsidRPr="006E76BD">
        <w:rPr>
          <w:rFonts w:ascii="Arial" w:hAnsi="Arial" w:cs="Arial"/>
          <w:b/>
          <w:bCs/>
          <w:sz w:val="24"/>
          <w:szCs w:val="24"/>
        </w:rPr>
        <w:t>PDS BOM</w:t>
      </w:r>
      <w:r w:rsidRPr="006E76BD">
        <w:rPr>
          <w:rFonts w:ascii="Arial" w:hAnsi="Arial" w:cs="Arial"/>
          <w:sz w:val="24"/>
          <w:szCs w:val="24"/>
        </w:rPr>
        <w:t xml:space="preserve"> are </w:t>
      </w:r>
      <w:r>
        <w:rPr>
          <w:rFonts w:ascii="Arial" w:hAnsi="Arial" w:cs="Arial"/>
          <w:sz w:val="24"/>
          <w:szCs w:val="24"/>
        </w:rPr>
        <w:t>w</w:t>
      </w:r>
      <w:r w:rsidRPr="006E76BD">
        <w:rPr>
          <w:rFonts w:ascii="Arial" w:hAnsi="Arial" w:cs="Arial"/>
          <w:sz w:val="24"/>
          <w:szCs w:val="24"/>
        </w:rPr>
        <w:t xml:space="preserve">eb based </w:t>
      </w:r>
      <w:r>
        <w:rPr>
          <w:rFonts w:ascii="Arial" w:hAnsi="Arial" w:cs="Arial"/>
          <w:sz w:val="24"/>
          <w:szCs w:val="24"/>
        </w:rPr>
        <w:t>a</w:t>
      </w:r>
      <w:r w:rsidRPr="006E76BD">
        <w:rPr>
          <w:rFonts w:ascii="Arial" w:hAnsi="Arial" w:cs="Arial"/>
          <w:sz w:val="24"/>
          <w:szCs w:val="24"/>
        </w:rPr>
        <w:t>pplication</w:t>
      </w:r>
      <w:r>
        <w:rPr>
          <w:rFonts w:ascii="Arial" w:hAnsi="Arial" w:cs="Arial"/>
          <w:sz w:val="24"/>
          <w:szCs w:val="24"/>
        </w:rPr>
        <w:t>s</w:t>
      </w:r>
      <w:r w:rsidRPr="006E76BD">
        <w:rPr>
          <w:rFonts w:ascii="Arial" w:hAnsi="Arial" w:cs="Arial"/>
          <w:sz w:val="24"/>
          <w:szCs w:val="24"/>
        </w:rPr>
        <w:t xml:space="preserve"> developed in </w:t>
      </w:r>
      <w:r w:rsidRPr="007E00C0">
        <w:rPr>
          <w:rFonts w:ascii="Arial" w:hAnsi="Arial" w:cs="Arial"/>
          <w:b/>
          <w:bCs/>
          <w:sz w:val="24"/>
          <w:szCs w:val="24"/>
        </w:rPr>
        <w:t>ASP 3.0 with Oracle database</w:t>
      </w:r>
      <w:r>
        <w:rPr>
          <w:rFonts w:ascii="Arial" w:hAnsi="Arial" w:cs="Arial"/>
          <w:sz w:val="24"/>
          <w:szCs w:val="24"/>
        </w:rPr>
        <w:t>.</w:t>
      </w:r>
    </w:p>
    <w:p w:rsidR="00C111BA" w:rsidRPr="006E76BD" w:rsidRDefault="00C111BA" w:rsidP="006E76BD">
      <w:pPr>
        <w:pStyle w:val="ListParagraph"/>
        <w:numPr>
          <w:ilvl w:val="0"/>
          <w:numId w:val="10"/>
        </w:numPr>
        <w:spacing w:line="360" w:lineRule="auto"/>
        <w:rPr>
          <w:rFonts w:ascii="Arial" w:hAnsi="Arial" w:cs="Arial"/>
          <w:sz w:val="24"/>
          <w:szCs w:val="24"/>
        </w:rPr>
      </w:pPr>
      <w:r w:rsidRPr="006E76BD">
        <w:rPr>
          <w:rFonts w:ascii="Arial" w:hAnsi="Arial" w:cs="Arial"/>
          <w:sz w:val="24"/>
          <w:szCs w:val="24"/>
        </w:rPr>
        <w:t xml:space="preserve">The </w:t>
      </w:r>
      <w:r w:rsidRPr="006E76BD">
        <w:rPr>
          <w:rFonts w:ascii="Arial" w:hAnsi="Arial" w:cs="Arial"/>
          <w:b/>
          <w:bCs/>
          <w:sz w:val="24"/>
          <w:szCs w:val="24"/>
        </w:rPr>
        <w:t>Visual BoM</w:t>
      </w:r>
      <w:r w:rsidRPr="006E76BD">
        <w:rPr>
          <w:rFonts w:ascii="Arial" w:hAnsi="Arial" w:cs="Arial"/>
          <w:sz w:val="24"/>
          <w:szCs w:val="24"/>
        </w:rPr>
        <w:t xml:space="preserve"> is a web interface meant for selecting and downloading Bill of Materials from Oracle ERP. The application provides with the functionality of downloading the BoM into an excel file.</w:t>
      </w:r>
    </w:p>
    <w:p w:rsidR="00C111BA" w:rsidRPr="006E76BD" w:rsidRDefault="00C111BA" w:rsidP="006E76BD">
      <w:pPr>
        <w:pStyle w:val="ListParagraph"/>
        <w:numPr>
          <w:ilvl w:val="0"/>
          <w:numId w:val="10"/>
        </w:numPr>
        <w:spacing w:line="360" w:lineRule="auto"/>
        <w:rPr>
          <w:rFonts w:ascii="Arial" w:hAnsi="Arial" w:cs="Arial"/>
          <w:sz w:val="24"/>
          <w:szCs w:val="24"/>
        </w:rPr>
      </w:pPr>
      <w:r w:rsidRPr="00AE4915">
        <w:rPr>
          <w:rFonts w:ascii="Arial" w:hAnsi="Arial" w:cs="Arial"/>
          <w:b/>
          <w:bCs/>
          <w:sz w:val="24"/>
          <w:szCs w:val="24"/>
        </w:rPr>
        <w:t>VSI (Visual Source Inspection)</w:t>
      </w:r>
      <w:r w:rsidRPr="006E76BD">
        <w:rPr>
          <w:rFonts w:ascii="Arial" w:hAnsi="Arial" w:cs="Arial"/>
          <w:sz w:val="24"/>
          <w:szCs w:val="24"/>
        </w:rPr>
        <w:t xml:space="preserve"> is used to pass the Source Inspection for each system shipped to the customer. VSI provides source inspections in a secure environment over the Applied Materials Intranet. It allows the user to view high-definition system image online.</w:t>
      </w:r>
    </w:p>
    <w:p w:rsidR="00C111BA" w:rsidRPr="00AE4915" w:rsidRDefault="00C111BA" w:rsidP="00AE4915"/>
    <w:p w:rsidR="00C111BA" w:rsidRPr="00AE4915" w:rsidRDefault="00C111BA" w:rsidP="00141EBF">
      <w:pPr>
        <w:tabs>
          <w:tab w:val="left" w:pos="180"/>
        </w:tabs>
        <w:spacing w:line="360" w:lineRule="auto"/>
        <w:rPr>
          <w:rFonts w:ascii="Arial" w:hAnsi="Arial" w:cs="Arial"/>
          <w:b/>
          <w:bCs/>
        </w:rPr>
      </w:pPr>
      <w:r w:rsidRPr="00AE4915">
        <w:rPr>
          <w:rFonts w:ascii="Arial" w:hAnsi="Arial" w:cs="Arial"/>
          <w:b/>
          <w:bCs/>
        </w:rPr>
        <w:t>Tools:  BMC Remedy, Toad.</w:t>
      </w:r>
    </w:p>
    <w:p w:rsidR="00C111BA" w:rsidRPr="00AE4915" w:rsidRDefault="00C111BA" w:rsidP="00141EBF">
      <w:pPr>
        <w:tabs>
          <w:tab w:val="left" w:pos="180"/>
        </w:tabs>
        <w:spacing w:line="360" w:lineRule="auto"/>
        <w:rPr>
          <w:rFonts w:ascii="Arial" w:hAnsi="Arial" w:cs="Arial"/>
          <w:b/>
          <w:bCs/>
          <w:u w:val="single"/>
        </w:rPr>
      </w:pPr>
      <w:r w:rsidRPr="00AE4915">
        <w:rPr>
          <w:rFonts w:ascii="Arial" w:hAnsi="Arial" w:cs="Arial"/>
          <w:b/>
          <w:bCs/>
        </w:rPr>
        <w:t>Environment:  .NET Framework with C#, ASP.net, VB.net, Classic ASP, Oracle 9i, XML, HTML, JavaScript, Crystal Reports, Windows 7, IIS 8.0.</w:t>
      </w:r>
    </w:p>
    <w:p w:rsidR="00C111BA" w:rsidRPr="006E76BD" w:rsidRDefault="00C111BA" w:rsidP="00AE0289">
      <w:pPr>
        <w:spacing w:line="276" w:lineRule="auto"/>
        <w:ind w:left="720"/>
        <w:rPr>
          <w:rFonts w:ascii="Arial" w:hAnsi="Arial" w:cs="Arial"/>
        </w:rPr>
      </w:pPr>
    </w:p>
    <w:p w:rsidR="00C111BA" w:rsidRPr="00A64C86" w:rsidRDefault="00C111BA" w:rsidP="00AE0289">
      <w:pPr>
        <w:ind w:right="155"/>
        <w:jc w:val="both"/>
        <w:rPr>
          <w:rFonts w:ascii="Arial" w:hAnsi="Arial" w:cs="Arial"/>
          <w:b/>
          <w:bCs/>
          <w:u w:val="single"/>
        </w:rPr>
      </w:pPr>
      <w:r w:rsidRPr="00A64C86">
        <w:rPr>
          <w:rFonts w:ascii="Arial" w:hAnsi="Arial" w:cs="Arial"/>
          <w:b/>
          <w:bCs/>
          <w:u w:val="single"/>
        </w:rPr>
        <w:t>Responsibilities:</w:t>
      </w:r>
    </w:p>
    <w:p w:rsidR="00C111BA" w:rsidRPr="006E76BD" w:rsidRDefault="00C111BA" w:rsidP="00AE0289">
      <w:pPr>
        <w:spacing w:line="360" w:lineRule="auto"/>
        <w:jc w:val="both"/>
        <w:rPr>
          <w:rFonts w:ascii="Arial" w:hAnsi="Arial" w:cs="Arial"/>
          <w:b/>
          <w:bCs/>
          <w:u w:val="single"/>
        </w:rPr>
      </w:pPr>
    </w:p>
    <w:p w:rsidR="00C111BA"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Designed and developed Web Forms using </w:t>
      </w:r>
      <w:r w:rsidRPr="00AE4915">
        <w:rPr>
          <w:rFonts w:ascii="Arial" w:hAnsi="Arial" w:cs="Arial"/>
          <w:b/>
          <w:bCs/>
          <w:color w:val="0D0D0D"/>
        </w:rPr>
        <w:t>ASP.NET</w:t>
      </w:r>
      <w:r>
        <w:rPr>
          <w:rFonts w:ascii="Arial" w:hAnsi="Arial" w:cs="Arial"/>
          <w:color w:val="0D0D0D"/>
        </w:rPr>
        <w:t xml:space="preserve"> and </w:t>
      </w:r>
      <w:r w:rsidRPr="00AE4915">
        <w:rPr>
          <w:rFonts w:ascii="Arial" w:hAnsi="Arial" w:cs="Arial"/>
          <w:b/>
          <w:bCs/>
          <w:color w:val="0D0D0D"/>
        </w:rPr>
        <w:t>Oracle</w:t>
      </w:r>
      <w:r w:rsidRPr="001A6664">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Used </w:t>
      </w:r>
      <w:r w:rsidRPr="00AE4915">
        <w:rPr>
          <w:rFonts w:ascii="Arial" w:hAnsi="Arial" w:cs="Arial"/>
          <w:b/>
          <w:bCs/>
          <w:color w:val="0D0D0D"/>
        </w:rPr>
        <w:t xml:space="preserve">HTML, XML, </w:t>
      </w:r>
      <w:r w:rsidRPr="007E00C0">
        <w:rPr>
          <w:rFonts w:ascii="Arial" w:hAnsi="Arial" w:cs="Arial"/>
          <w:color w:val="0D0D0D"/>
        </w:rPr>
        <w:t>and</w:t>
      </w:r>
      <w:r>
        <w:rPr>
          <w:rFonts w:ascii="Arial" w:hAnsi="Arial" w:cs="Arial"/>
          <w:b/>
          <w:bCs/>
          <w:color w:val="0D0D0D"/>
        </w:rPr>
        <w:t xml:space="preserve"> </w:t>
      </w:r>
      <w:r w:rsidRPr="00AE4915">
        <w:rPr>
          <w:rFonts w:ascii="Arial" w:hAnsi="Arial" w:cs="Arial"/>
          <w:b/>
          <w:bCs/>
          <w:color w:val="0D0D0D"/>
        </w:rPr>
        <w:t>JavaScript</w:t>
      </w:r>
      <w:r w:rsidRPr="001A6664">
        <w:rPr>
          <w:rFonts w:ascii="Arial" w:hAnsi="Arial" w:cs="Arial"/>
          <w:color w:val="0D0D0D"/>
        </w:rPr>
        <w:t xml:space="preserve"> to develop and implement a user-friendly UI design for the presentation layer.</w:t>
      </w:r>
    </w:p>
    <w:p w:rsidR="00C111BA" w:rsidRDefault="00C111BA" w:rsidP="00141EBF">
      <w:pPr>
        <w:numPr>
          <w:ilvl w:val="0"/>
          <w:numId w:val="2"/>
        </w:numPr>
        <w:suppressAutoHyphens/>
        <w:spacing w:line="360" w:lineRule="auto"/>
        <w:jc w:val="both"/>
        <w:rPr>
          <w:rFonts w:ascii="Arial" w:hAnsi="Arial" w:cs="Arial"/>
          <w:color w:val="0D0D0D"/>
        </w:rPr>
      </w:pPr>
      <w:r>
        <w:rPr>
          <w:rFonts w:ascii="Arial" w:hAnsi="Arial" w:cs="Arial"/>
          <w:color w:val="0D0D0D"/>
        </w:rPr>
        <w:t>Highly i</w:t>
      </w:r>
      <w:r w:rsidRPr="001A6664">
        <w:rPr>
          <w:rFonts w:ascii="Arial" w:hAnsi="Arial" w:cs="Arial"/>
          <w:color w:val="0D0D0D"/>
        </w:rPr>
        <w:t xml:space="preserve">nvolved in </w:t>
      </w:r>
      <w:r>
        <w:rPr>
          <w:rFonts w:ascii="Arial" w:hAnsi="Arial" w:cs="Arial"/>
          <w:color w:val="0D0D0D"/>
        </w:rPr>
        <w:t>d</w:t>
      </w:r>
      <w:r w:rsidRPr="001A6664">
        <w:rPr>
          <w:rFonts w:ascii="Arial" w:hAnsi="Arial" w:cs="Arial"/>
          <w:color w:val="0D0D0D"/>
        </w:rPr>
        <w:t xml:space="preserve">evelopment of Data Access, Business and Application </w:t>
      </w:r>
      <w:r>
        <w:rPr>
          <w:rFonts w:ascii="Arial" w:hAnsi="Arial" w:cs="Arial"/>
          <w:color w:val="0D0D0D"/>
        </w:rPr>
        <w:t>L</w:t>
      </w:r>
      <w:r w:rsidRPr="001A6664">
        <w:rPr>
          <w:rFonts w:ascii="Arial" w:hAnsi="Arial" w:cs="Arial"/>
          <w:color w:val="0D0D0D"/>
        </w:rPr>
        <w:t xml:space="preserve">ayer using </w:t>
      </w:r>
      <w:r>
        <w:rPr>
          <w:rFonts w:ascii="Arial" w:hAnsi="Arial" w:cs="Arial"/>
          <w:color w:val="0D0D0D"/>
        </w:rPr>
        <w:t>C#. Net and ASP.</w:t>
      </w:r>
      <w:r w:rsidRPr="001A6664">
        <w:rPr>
          <w:rFonts w:ascii="Arial" w:hAnsi="Arial" w:cs="Arial"/>
          <w:color w:val="0D0D0D"/>
        </w:rPr>
        <w:t>NET.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Designed and </w:t>
      </w:r>
      <w:r>
        <w:rPr>
          <w:rFonts w:ascii="Arial" w:hAnsi="Arial" w:cs="Arial"/>
          <w:color w:val="0D0D0D"/>
        </w:rPr>
        <w:t>i</w:t>
      </w:r>
      <w:r w:rsidRPr="001A6664">
        <w:rPr>
          <w:rFonts w:ascii="Arial" w:hAnsi="Arial" w:cs="Arial"/>
          <w:color w:val="0D0D0D"/>
        </w:rPr>
        <w:t xml:space="preserve">mplemented </w:t>
      </w:r>
      <w:r>
        <w:rPr>
          <w:rFonts w:ascii="Arial" w:hAnsi="Arial" w:cs="Arial"/>
          <w:color w:val="0D0D0D"/>
        </w:rPr>
        <w:t>r</w:t>
      </w:r>
      <w:r w:rsidRPr="001A6664">
        <w:rPr>
          <w:rFonts w:ascii="Arial" w:hAnsi="Arial" w:cs="Arial"/>
          <w:color w:val="0D0D0D"/>
        </w:rPr>
        <w:t xml:space="preserve">eports using </w:t>
      </w:r>
      <w:r w:rsidRPr="00AE4915">
        <w:rPr>
          <w:rFonts w:ascii="Arial" w:hAnsi="Arial" w:cs="Arial"/>
          <w:b/>
          <w:bCs/>
          <w:color w:val="0D0D0D"/>
        </w:rPr>
        <w:t>Crystal Reports .NET</w:t>
      </w:r>
      <w:r w:rsidRPr="001A6664">
        <w:rPr>
          <w:rFonts w:ascii="Arial" w:hAnsi="Arial" w:cs="Arial"/>
          <w:color w:val="0D0D0D"/>
        </w:rPr>
        <w:t>.</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Developed classes in Business Layer and in Data Access Layer in C#.</w:t>
      </w:r>
    </w:p>
    <w:p w:rsidR="00C111BA" w:rsidRPr="001A6664" w:rsidRDefault="00C111BA" w:rsidP="00141EBF">
      <w:pPr>
        <w:numPr>
          <w:ilvl w:val="0"/>
          <w:numId w:val="2"/>
        </w:numPr>
        <w:suppressAutoHyphens/>
        <w:spacing w:line="360" w:lineRule="auto"/>
        <w:jc w:val="both"/>
        <w:rPr>
          <w:rFonts w:ascii="Arial" w:hAnsi="Arial" w:cs="Arial"/>
          <w:color w:val="0D0D0D"/>
        </w:rPr>
      </w:pPr>
      <w:r w:rsidRPr="001A6664">
        <w:rPr>
          <w:rFonts w:ascii="Arial" w:hAnsi="Arial" w:cs="Arial"/>
          <w:color w:val="0D0D0D"/>
        </w:rPr>
        <w:t xml:space="preserve">Developed using Multi-threading, Event </w:t>
      </w:r>
      <w:r>
        <w:rPr>
          <w:rFonts w:ascii="Arial" w:hAnsi="Arial" w:cs="Arial"/>
          <w:color w:val="0D0D0D"/>
        </w:rPr>
        <w:t>H</w:t>
      </w:r>
      <w:r w:rsidRPr="001A6664">
        <w:rPr>
          <w:rFonts w:ascii="Arial" w:hAnsi="Arial" w:cs="Arial"/>
          <w:color w:val="0D0D0D"/>
        </w:rPr>
        <w:t>andling and OOPS concepts, including Abstract classes-interfaces-inheritances.</w:t>
      </w:r>
    </w:p>
    <w:p w:rsidR="00C111BA" w:rsidRPr="00141EBF" w:rsidRDefault="00C111BA" w:rsidP="00141EBF">
      <w:pPr>
        <w:numPr>
          <w:ilvl w:val="0"/>
          <w:numId w:val="2"/>
        </w:numPr>
        <w:suppressAutoHyphens/>
        <w:spacing w:line="360" w:lineRule="auto"/>
        <w:jc w:val="both"/>
        <w:rPr>
          <w:rFonts w:ascii="Arial" w:hAnsi="Arial" w:cs="Arial"/>
          <w:color w:val="0D0D0D"/>
        </w:rPr>
      </w:pPr>
      <w:r>
        <w:rPr>
          <w:rFonts w:ascii="Arial" w:hAnsi="Arial" w:cs="Arial"/>
          <w:color w:val="0D0D0D"/>
        </w:rPr>
        <w:t>Responsible for w</w:t>
      </w:r>
      <w:r w:rsidRPr="00141EBF">
        <w:rPr>
          <w:rFonts w:ascii="Arial" w:hAnsi="Arial" w:cs="Arial"/>
          <w:color w:val="0D0D0D"/>
        </w:rPr>
        <w:t>riting necessary stored procedures, and performing the Database changes.</w:t>
      </w:r>
    </w:p>
    <w:p w:rsidR="00C111BA" w:rsidRPr="00141EBF" w:rsidRDefault="00C111BA" w:rsidP="00141EBF">
      <w:pPr>
        <w:numPr>
          <w:ilvl w:val="0"/>
          <w:numId w:val="2"/>
        </w:numPr>
        <w:suppressAutoHyphens/>
        <w:spacing w:line="360" w:lineRule="auto"/>
        <w:jc w:val="both"/>
        <w:rPr>
          <w:rFonts w:ascii="Arial" w:hAnsi="Arial" w:cs="Arial"/>
          <w:color w:val="0D0D0D"/>
        </w:rPr>
      </w:pPr>
      <w:r w:rsidRPr="00141EBF">
        <w:rPr>
          <w:rFonts w:ascii="Arial" w:hAnsi="Arial" w:cs="Arial"/>
          <w:color w:val="0D0D0D"/>
        </w:rPr>
        <w:t>Unit testing, functional testing on Production and Development environment.</w:t>
      </w:r>
    </w:p>
    <w:p w:rsidR="00C111BA" w:rsidRPr="00141EBF" w:rsidRDefault="00C111BA" w:rsidP="00141EBF">
      <w:pPr>
        <w:numPr>
          <w:ilvl w:val="0"/>
          <w:numId w:val="2"/>
        </w:numPr>
        <w:suppressAutoHyphens/>
        <w:spacing w:line="360" w:lineRule="auto"/>
        <w:jc w:val="both"/>
        <w:rPr>
          <w:rFonts w:ascii="Arial" w:hAnsi="Arial" w:cs="Arial"/>
          <w:color w:val="0D0D0D"/>
        </w:rPr>
      </w:pPr>
      <w:r w:rsidRPr="00141EBF">
        <w:rPr>
          <w:rFonts w:ascii="Arial" w:hAnsi="Arial" w:cs="Arial"/>
          <w:color w:val="0D0D0D"/>
        </w:rPr>
        <w:t>Develop and executing RFCs as per the client need</w:t>
      </w:r>
      <w:r>
        <w:rPr>
          <w:rFonts w:ascii="Arial" w:hAnsi="Arial" w:cs="Arial"/>
          <w:color w:val="0D0D0D"/>
        </w:rPr>
        <w:t>.</w:t>
      </w:r>
    </w:p>
    <w:p w:rsidR="00C111BA" w:rsidRPr="00141EBF" w:rsidRDefault="00C111BA" w:rsidP="00141EBF">
      <w:pPr>
        <w:numPr>
          <w:ilvl w:val="0"/>
          <w:numId w:val="2"/>
        </w:numPr>
        <w:suppressAutoHyphens/>
        <w:spacing w:line="360" w:lineRule="auto"/>
        <w:jc w:val="both"/>
        <w:rPr>
          <w:rFonts w:ascii="Arial" w:hAnsi="Arial" w:cs="Arial"/>
          <w:color w:val="0D0D0D"/>
        </w:rPr>
      </w:pPr>
      <w:r w:rsidRPr="00141EBF">
        <w:rPr>
          <w:rFonts w:ascii="Arial" w:hAnsi="Arial" w:cs="Arial"/>
          <w:color w:val="0D0D0D"/>
        </w:rPr>
        <w:t>Design and Deliver weekly and monthly reports and facilitate the transfer of results and analysis.</w:t>
      </w:r>
    </w:p>
    <w:p w:rsidR="00C111BA" w:rsidRPr="006E76BD" w:rsidRDefault="00C111BA" w:rsidP="00AE0289">
      <w:pPr>
        <w:rPr>
          <w:rFonts w:ascii="Arial" w:eastAsia="Batang" w:hAnsi="Arial"/>
          <w:b/>
          <w:bCs/>
        </w:rPr>
      </w:pPr>
    </w:p>
    <w:sectPr w:rsidR="00C111BA" w:rsidRPr="006E76BD" w:rsidSect="00AE0289">
      <w:pgSz w:w="12240" w:h="15840" w:code="1"/>
      <w:pgMar w:top="630" w:right="1350" w:bottom="1440" w:left="900"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0F05868"/>
    <w:lvl w:ilvl="0">
      <w:start w:val="1"/>
      <w:numFmt w:val="decimal"/>
      <w:lvlText w:val="%1."/>
      <w:lvlJc w:val="left"/>
      <w:pPr>
        <w:tabs>
          <w:tab w:val="num" w:pos="1800"/>
        </w:tabs>
        <w:ind w:left="1800" w:hanging="360"/>
      </w:pPr>
    </w:lvl>
  </w:abstractNum>
  <w:abstractNum w:abstractNumId="1">
    <w:nsid w:val="FFFFFF7D"/>
    <w:multiLevelType w:val="singleLevel"/>
    <w:tmpl w:val="658ABAB4"/>
    <w:lvl w:ilvl="0">
      <w:start w:val="1"/>
      <w:numFmt w:val="decimal"/>
      <w:lvlText w:val="%1."/>
      <w:lvlJc w:val="left"/>
      <w:pPr>
        <w:tabs>
          <w:tab w:val="num" w:pos="1440"/>
        </w:tabs>
        <w:ind w:left="1440" w:hanging="360"/>
      </w:pPr>
    </w:lvl>
  </w:abstractNum>
  <w:abstractNum w:abstractNumId="2">
    <w:nsid w:val="FFFFFF7E"/>
    <w:multiLevelType w:val="singleLevel"/>
    <w:tmpl w:val="55C0FD92"/>
    <w:lvl w:ilvl="0">
      <w:start w:val="1"/>
      <w:numFmt w:val="decimal"/>
      <w:lvlText w:val="%1."/>
      <w:lvlJc w:val="left"/>
      <w:pPr>
        <w:tabs>
          <w:tab w:val="num" w:pos="1080"/>
        </w:tabs>
        <w:ind w:left="1080" w:hanging="360"/>
      </w:pPr>
    </w:lvl>
  </w:abstractNum>
  <w:abstractNum w:abstractNumId="3">
    <w:nsid w:val="FFFFFF7F"/>
    <w:multiLevelType w:val="singleLevel"/>
    <w:tmpl w:val="D5AA6CB2"/>
    <w:lvl w:ilvl="0">
      <w:start w:val="1"/>
      <w:numFmt w:val="decimal"/>
      <w:lvlText w:val="%1."/>
      <w:lvlJc w:val="left"/>
      <w:pPr>
        <w:tabs>
          <w:tab w:val="num" w:pos="720"/>
        </w:tabs>
        <w:ind w:left="720" w:hanging="360"/>
      </w:pPr>
    </w:lvl>
  </w:abstractNum>
  <w:abstractNum w:abstractNumId="4">
    <w:nsid w:val="FFFFFF80"/>
    <w:multiLevelType w:val="singleLevel"/>
    <w:tmpl w:val="27E27A3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F865B9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2D4339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928CB2A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640E0CF0"/>
    <w:lvl w:ilvl="0">
      <w:start w:val="1"/>
      <w:numFmt w:val="decimal"/>
      <w:lvlText w:val="%1."/>
      <w:lvlJc w:val="left"/>
      <w:pPr>
        <w:tabs>
          <w:tab w:val="num" w:pos="360"/>
        </w:tabs>
        <w:ind w:left="360" w:hanging="360"/>
      </w:pPr>
    </w:lvl>
  </w:abstractNum>
  <w:abstractNum w:abstractNumId="9">
    <w:nsid w:val="FFFFFF89"/>
    <w:multiLevelType w:val="singleLevel"/>
    <w:tmpl w:val="7C6E1602"/>
    <w:lvl w:ilvl="0">
      <w:start w:val="1"/>
      <w:numFmt w:val="bullet"/>
      <w:lvlText w:val=""/>
      <w:lvlJc w:val="left"/>
      <w:pPr>
        <w:tabs>
          <w:tab w:val="num" w:pos="360"/>
        </w:tabs>
        <w:ind w:left="360" w:hanging="360"/>
      </w:pPr>
      <w:rPr>
        <w:rFonts w:ascii="Symbol" w:hAnsi="Symbol" w:hint="default"/>
      </w:rPr>
    </w:lvl>
  </w:abstractNum>
  <w:abstractNum w:abstractNumId="10">
    <w:nsid w:val="00000001"/>
    <w:multiLevelType w:val="singleLevel"/>
    <w:tmpl w:val="00000001"/>
    <w:name w:val="WW8Num1"/>
    <w:lvl w:ilvl="0">
      <w:start w:val="1"/>
      <w:numFmt w:val="bullet"/>
      <w:lvlText w:val=""/>
      <w:lvlJc w:val="left"/>
      <w:pPr>
        <w:tabs>
          <w:tab w:val="num" w:pos="0"/>
        </w:tabs>
        <w:ind w:left="360" w:hanging="360"/>
      </w:pPr>
      <w:rPr>
        <w:rFonts w:ascii="Symbol" w:hAnsi="Symbol"/>
      </w:rPr>
    </w:lvl>
  </w:abstractNum>
  <w:abstractNum w:abstractNumId="11">
    <w:nsid w:val="00000002"/>
    <w:multiLevelType w:val="singleLevel"/>
    <w:tmpl w:val="00000002"/>
    <w:name w:val="WW8Num2"/>
    <w:lvl w:ilvl="0">
      <w:start w:val="1"/>
      <w:numFmt w:val="bullet"/>
      <w:lvlText w:val=""/>
      <w:lvlJc w:val="left"/>
      <w:pPr>
        <w:tabs>
          <w:tab w:val="num" w:pos="0"/>
        </w:tabs>
        <w:ind w:left="360" w:hanging="360"/>
      </w:pPr>
      <w:rPr>
        <w:rFonts w:ascii="Symbol" w:hAnsi="Symbol"/>
      </w:rPr>
    </w:lvl>
  </w:abstractNum>
  <w:abstractNum w:abstractNumId="12">
    <w:nsid w:val="00000003"/>
    <w:multiLevelType w:val="singleLevel"/>
    <w:tmpl w:val="00000003"/>
    <w:lvl w:ilvl="0">
      <w:start w:val="1"/>
      <w:numFmt w:val="bullet"/>
      <w:lvlText w:val=""/>
      <w:lvlJc w:val="left"/>
      <w:pPr>
        <w:tabs>
          <w:tab w:val="num" w:pos="0"/>
        </w:tabs>
        <w:ind w:left="360" w:hanging="360"/>
      </w:pPr>
      <w:rPr>
        <w:rFonts w:ascii="Symbol" w:hAnsi="Symbol"/>
        <w:sz w:val="20"/>
        <w:szCs w:val="20"/>
      </w:rPr>
    </w:lvl>
  </w:abstractNum>
  <w:abstractNum w:abstractNumId="13">
    <w:nsid w:val="0194372C"/>
    <w:multiLevelType w:val="hybridMultilevel"/>
    <w:tmpl w:val="A7D2AF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4">
    <w:nsid w:val="0B5914F3"/>
    <w:multiLevelType w:val="hybridMultilevel"/>
    <w:tmpl w:val="AB123BA0"/>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5">
    <w:nsid w:val="18D67AF6"/>
    <w:multiLevelType w:val="hybridMultilevel"/>
    <w:tmpl w:val="11BA91A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nsid w:val="23900663"/>
    <w:multiLevelType w:val="hybridMultilevel"/>
    <w:tmpl w:val="4FFE2942"/>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7">
    <w:nsid w:val="2DC9237F"/>
    <w:multiLevelType w:val="multilevel"/>
    <w:tmpl w:val="0409001F"/>
    <w:numStyleLink w:val="111111"/>
  </w:abstractNum>
  <w:abstractNum w:abstractNumId="18">
    <w:nsid w:val="2F114E76"/>
    <w:multiLevelType w:val="hybridMultilevel"/>
    <w:tmpl w:val="AD58B1A6"/>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19">
    <w:nsid w:val="34376249"/>
    <w:multiLevelType w:val="hybridMultilevel"/>
    <w:tmpl w:val="1084ECB4"/>
    <w:lvl w:ilvl="0" w:tplc="37563D10">
      <w:start w:val="5"/>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0">
    <w:nsid w:val="45825500"/>
    <w:multiLevelType w:val="hybridMultilevel"/>
    <w:tmpl w:val="46DA7756"/>
    <w:lvl w:ilvl="0" w:tplc="04090005">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nsid w:val="501E5765"/>
    <w:multiLevelType w:val="hybridMultilevel"/>
    <w:tmpl w:val="2E249A5E"/>
    <w:lvl w:ilvl="0" w:tplc="04090001">
      <w:start w:val="1"/>
      <w:numFmt w:val="bullet"/>
      <w:lvlText w:val=""/>
      <w:lvlJc w:val="left"/>
      <w:pPr>
        <w:tabs>
          <w:tab w:val="num" w:pos="1080"/>
        </w:tabs>
        <w:ind w:left="1080" w:hanging="360"/>
      </w:pPr>
      <w:rPr>
        <w:rFonts w:ascii="Symbol" w:hAnsi="Symbol" w:cs="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cs="Wingdings" w:hint="default"/>
      </w:rPr>
    </w:lvl>
    <w:lvl w:ilvl="3" w:tplc="04090001" w:tentative="1">
      <w:start w:val="1"/>
      <w:numFmt w:val="bullet"/>
      <w:lvlText w:val=""/>
      <w:lvlJc w:val="left"/>
      <w:pPr>
        <w:tabs>
          <w:tab w:val="num" w:pos="3240"/>
        </w:tabs>
        <w:ind w:left="3240" w:hanging="360"/>
      </w:pPr>
      <w:rPr>
        <w:rFonts w:ascii="Symbol" w:hAnsi="Symbol" w:cs="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cs="Wingdings" w:hint="default"/>
      </w:rPr>
    </w:lvl>
    <w:lvl w:ilvl="6" w:tplc="04090001" w:tentative="1">
      <w:start w:val="1"/>
      <w:numFmt w:val="bullet"/>
      <w:lvlText w:val=""/>
      <w:lvlJc w:val="left"/>
      <w:pPr>
        <w:tabs>
          <w:tab w:val="num" w:pos="5400"/>
        </w:tabs>
        <w:ind w:left="5400" w:hanging="360"/>
      </w:pPr>
      <w:rPr>
        <w:rFonts w:ascii="Symbol" w:hAnsi="Symbol" w:cs="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cs="Wingdings" w:hint="default"/>
      </w:rPr>
    </w:lvl>
  </w:abstractNum>
  <w:abstractNum w:abstractNumId="22">
    <w:nsid w:val="52D03691"/>
    <w:multiLevelType w:val="hybridMultilevel"/>
    <w:tmpl w:val="1BCA73E8"/>
    <w:lvl w:ilvl="0" w:tplc="04090005">
      <w:start w:val="1"/>
      <w:numFmt w:val="bullet"/>
      <w:lvlText w:val=""/>
      <w:lvlJc w:val="left"/>
      <w:pPr>
        <w:tabs>
          <w:tab w:val="num" w:pos="720"/>
        </w:tabs>
        <w:ind w:left="720" w:hanging="360"/>
      </w:pPr>
      <w:rPr>
        <w:rFonts w:ascii="Wingdings" w:hAnsi="Wingdings" w:cs="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3">
    <w:nsid w:val="55D8095F"/>
    <w:multiLevelType w:val="hybridMultilevel"/>
    <w:tmpl w:val="5474454E"/>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4">
    <w:nsid w:val="5BAC1887"/>
    <w:multiLevelType w:val="hybridMultilevel"/>
    <w:tmpl w:val="64186FEE"/>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5">
    <w:nsid w:val="62E1166D"/>
    <w:multiLevelType w:val="multilevel"/>
    <w:tmpl w:val="FFFFFFF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6F6F3F00"/>
    <w:multiLevelType w:val="hybridMultilevel"/>
    <w:tmpl w:val="36AA6FAE"/>
    <w:lvl w:ilvl="0" w:tplc="04090001">
      <w:start w:val="1"/>
      <w:numFmt w:val="bullet"/>
      <w:lvlText w:val=""/>
      <w:lvlJc w:val="left"/>
      <w:pPr>
        <w:tabs>
          <w:tab w:val="num" w:pos="720"/>
        </w:tabs>
        <w:ind w:left="720" w:hanging="360"/>
      </w:pPr>
      <w:rPr>
        <w:rFonts w:ascii="Symbol" w:hAnsi="Symbol" w:cs="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cs="Wingdings" w:hint="default"/>
      </w:rPr>
    </w:lvl>
    <w:lvl w:ilvl="3" w:tplc="04090001" w:tentative="1">
      <w:start w:val="1"/>
      <w:numFmt w:val="bullet"/>
      <w:lvlText w:val=""/>
      <w:lvlJc w:val="left"/>
      <w:pPr>
        <w:tabs>
          <w:tab w:val="num" w:pos="2880"/>
        </w:tabs>
        <w:ind w:left="2880" w:hanging="360"/>
      </w:pPr>
      <w:rPr>
        <w:rFonts w:ascii="Symbol" w:hAnsi="Symbol" w:cs="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cs="Wingdings" w:hint="default"/>
      </w:rPr>
    </w:lvl>
    <w:lvl w:ilvl="6" w:tplc="04090001" w:tentative="1">
      <w:start w:val="1"/>
      <w:numFmt w:val="bullet"/>
      <w:lvlText w:val=""/>
      <w:lvlJc w:val="left"/>
      <w:pPr>
        <w:tabs>
          <w:tab w:val="num" w:pos="5040"/>
        </w:tabs>
        <w:ind w:left="5040" w:hanging="360"/>
      </w:pPr>
      <w:rPr>
        <w:rFonts w:ascii="Symbol" w:hAnsi="Symbol" w:cs="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cs="Wingdings" w:hint="default"/>
      </w:rPr>
    </w:lvl>
  </w:abstractNum>
  <w:abstractNum w:abstractNumId="27">
    <w:nsid w:val="7405220A"/>
    <w:multiLevelType w:val="hybridMultilevel"/>
    <w:tmpl w:val="1700ABF4"/>
    <w:lvl w:ilvl="0" w:tplc="04090001">
      <w:start w:val="1"/>
      <w:numFmt w:val="bullet"/>
      <w:lvlText w:val=""/>
      <w:lvlJc w:val="left"/>
      <w:pPr>
        <w:tabs>
          <w:tab w:val="num" w:pos="1440"/>
        </w:tabs>
        <w:ind w:left="1440" w:hanging="360"/>
      </w:pPr>
      <w:rPr>
        <w:rFonts w:ascii="Symbol" w:hAnsi="Symbol" w:cs="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cs="Wingdings" w:hint="default"/>
      </w:rPr>
    </w:lvl>
    <w:lvl w:ilvl="3" w:tplc="04090001" w:tentative="1">
      <w:start w:val="1"/>
      <w:numFmt w:val="bullet"/>
      <w:lvlText w:val=""/>
      <w:lvlJc w:val="left"/>
      <w:pPr>
        <w:tabs>
          <w:tab w:val="num" w:pos="3600"/>
        </w:tabs>
        <w:ind w:left="3600" w:hanging="360"/>
      </w:pPr>
      <w:rPr>
        <w:rFonts w:ascii="Symbol" w:hAnsi="Symbol" w:cs="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cs="Wingdings" w:hint="default"/>
      </w:rPr>
    </w:lvl>
    <w:lvl w:ilvl="6" w:tplc="04090001" w:tentative="1">
      <w:start w:val="1"/>
      <w:numFmt w:val="bullet"/>
      <w:lvlText w:val=""/>
      <w:lvlJc w:val="left"/>
      <w:pPr>
        <w:tabs>
          <w:tab w:val="num" w:pos="5760"/>
        </w:tabs>
        <w:ind w:left="5760" w:hanging="360"/>
      </w:pPr>
      <w:rPr>
        <w:rFonts w:ascii="Symbol" w:hAnsi="Symbol" w:cs="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cs="Wingdings" w:hint="default"/>
      </w:rPr>
    </w:lvl>
  </w:abstractNum>
  <w:abstractNum w:abstractNumId="28">
    <w:nsid w:val="760A296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abstractNumId w:val="19"/>
  </w:num>
  <w:num w:numId="2">
    <w:abstractNumId w:val="20"/>
  </w:num>
  <w:num w:numId="3">
    <w:abstractNumId w:val="22"/>
  </w:num>
  <w:num w:numId="4">
    <w:abstractNumId w:val="26"/>
  </w:num>
  <w:num w:numId="5">
    <w:abstractNumId w:val="24"/>
  </w:num>
  <w:num w:numId="6">
    <w:abstractNumId w:val="27"/>
  </w:num>
  <w:num w:numId="7">
    <w:abstractNumId w:val="18"/>
  </w:num>
  <w:num w:numId="8">
    <w:abstractNumId w:val="16"/>
  </w:num>
  <w:num w:numId="9">
    <w:abstractNumId w:val="23"/>
  </w:num>
  <w:num w:numId="10">
    <w:abstractNumId w:val="14"/>
  </w:num>
  <w:num w:numId="11">
    <w:abstractNumId w:val="21"/>
  </w:num>
  <w:num w:numId="12">
    <w:abstractNumId w:val="12"/>
  </w:num>
  <w:num w:numId="13">
    <w:abstractNumId w:val="15"/>
  </w:num>
  <w:num w:numId="14">
    <w:abstractNumId w:val="13"/>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28"/>
  </w:num>
  <w:num w:numId="26">
    <w:abstractNumId w:val="17"/>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0289"/>
    <w:rsid w:val="000018B8"/>
    <w:rsid w:val="000055FA"/>
    <w:rsid w:val="000116EE"/>
    <w:rsid w:val="00020E11"/>
    <w:rsid w:val="000D1D4A"/>
    <w:rsid w:val="000D28BA"/>
    <w:rsid w:val="00141EBF"/>
    <w:rsid w:val="001541ED"/>
    <w:rsid w:val="001853B1"/>
    <w:rsid w:val="001A6664"/>
    <w:rsid w:val="00215732"/>
    <w:rsid w:val="00242263"/>
    <w:rsid w:val="00287434"/>
    <w:rsid w:val="002B5258"/>
    <w:rsid w:val="002D6D1D"/>
    <w:rsid w:val="00326B3B"/>
    <w:rsid w:val="00326F6C"/>
    <w:rsid w:val="00352E12"/>
    <w:rsid w:val="00376031"/>
    <w:rsid w:val="00394504"/>
    <w:rsid w:val="003B5899"/>
    <w:rsid w:val="004018EC"/>
    <w:rsid w:val="004065D6"/>
    <w:rsid w:val="00412F1F"/>
    <w:rsid w:val="004342EA"/>
    <w:rsid w:val="00493CED"/>
    <w:rsid w:val="004B1C3A"/>
    <w:rsid w:val="00512B36"/>
    <w:rsid w:val="005408B1"/>
    <w:rsid w:val="00545507"/>
    <w:rsid w:val="005613D1"/>
    <w:rsid w:val="00564C96"/>
    <w:rsid w:val="005E503B"/>
    <w:rsid w:val="00670FB2"/>
    <w:rsid w:val="006D4C16"/>
    <w:rsid w:val="006E76BD"/>
    <w:rsid w:val="007726CB"/>
    <w:rsid w:val="007E00C0"/>
    <w:rsid w:val="007E5F3E"/>
    <w:rsid w:val="00802B2E"/>
    <w:rsid w:val="00834078"/>
    <w:rsid w:val="00892A21"/>
    <w:rsid w:val="008E2A63"/>
    <w:rsid w:val="00926C64"/>
    <w:rsid w:val="009334DF"/>
    <w:rsid w:val="009535FF"/>
    <w:rsid w:val="00964352"/>
    <w:rsid w:val="00993CE2"/>
    <w:rsid w:val="009E74BA"/>
    <w:rsid w:val="00A51D20"/>
    <w:rsid w:val="00A64C86"/>
    <w:rsid w:val="00A65A59"/>
    <w:rsid w:val="00A840AC"/>
    <w:rsid w:val="00A9738C"/>
    <w:rsid w:val="00AE0289"/>
    <w:rsid w:val="00AE4915"/>
    <w:rsid w:val="00B86CBA"/>
    <w:rsid w:val="00B92BFE"/>
    <w:rsid w:val="00BD6AD2"/>
    <w:rsid w:val="00C111BA"/>
    <w:rsid w:val="00C11EFD"/>
    <w:rsid w:val="00D1139F"/>
    <w:rsid w:val="00D13826"/>
    <w:rsid w:val="00D95ED5"/>
    <w:rsid w:val="00DD59D6"/>
    <w:rsid w:val="00DE4421"/>
    <w:rsid w:val="00E70AE0"/>
    <w:rsid w:val="00E729C5"/>
    <w:rsid w:val="00EA3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289"/>
    <w:rPr>
      <w:rFonts w:ascii="Times New Roman" w:eastAsia="SimSun" w:hAnsi="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AE0289"/>
    <w:rPr>
      <w:color w:val="0000FF"/>
      <w:u w:val="single"/>
    </w:rPr>
  </w:style>
  <w:style w:type="paragraph" w:styleId="ListParagraph">
    <w:name w:val="List Paragraph"/>
    <w:basedOn w:val="Normal"/>
    <w:uiPriority w:val="99"/>
    <w:qFormat/>
    <w:rsid w:val="00AE0289"/>
    <w:pPr>
      <w:ind w:left="720"/>
      <w:contextualSpacing/>
    </w:pPr>
    <w:rPr>
      <w:rFonts w:ascii="Calibri" w:eastAsia="Times New Roman" w:hAnsi="Calibri" w:cs="Calibri"/>
      <w:sz w:val="22"/>
      <w:szCs w:val="22"/>
      <w:lang w:eastAsia="en-US"/>
    </w:rPr>
  </w:style>
  <w:style w:type="paragraph" w:customStyle="1" w:styleId="Normal1">
    <w:name w:val="Normal1"/>
    <w:uiPriority w:val="99"/>
    <w:rsid w:val="00D13826"/>
    <w:rPr>
      <w:rFonts w:ascii="Times New Roman" w:eastAsia="Times New Roman" w:hAnsi="Times New Roman"/>
      <w:color w:val="000000"/>
      <w:sz w:val="24"/>
      <w:szCs w:val="24"/>
    </w:rPr>
  </w:style>
  <w:style w:type="paragraph" w:styleId="BodyText">
    <w:name w:val="Body Text"/>
    <w:basedOn w:val="Normal"/>
    <w:link w:val="BodyTextChar"/>
    <w:uiPriority w:val="99"/>
    <w:rsid w:val="00D13826"/>
    <w:pPr>
      <w:jc w:val="both"/>
    </w:pPr>
    <w:rPr>
      <w:rFonts w:eastAsia="Times New Roman"/>
      <w:sz w:val="22"/>
      <w:szCs w:val="22"/>
      <w:lang w:eastAsia="en-US"/>
    </w:rPr>
  </w:style>
  <w:style w:type="character" w:customStyle="1" w:styleId="BodyTextChar">
    <w:name w:val="Body Text Char"/>
    <w:basedOn w:val="DefaultParagraphFont"/>
    <w:link w:val="BodyText"/>
    <w:uiPriority w:val="99"/>
    <w:rsid w:val="00D13826"/>
    <w:rPr>
      <w:rFonts w:ascii="Times New Roman" w:hAnsi="Times New Roman" w:cs="Times New Roman"/>
      <w:sz w:val="20"/>
      <w:szCs w:val="20"/>
    </w:rPr>
  </w:style>
  <w:style w:type="paragraph" w:customStyle="1" w:styleId="ColorfulList-Accent11">
    <w:name w:val="Colorful List - Accent 11"/>
    <w:basedOn w:val="Normal"/>
    <w:uiPriority w:val="99"/>
    <w:rsid w:val="00D13826"/>
    <w:pPr>
      <w:widowControl w:val="0"/>
      <w:suppressAutoHyphens/>
      <w:spacing w:after="200" w:line="276" w:lineRule="auto"/>
      <w:ind w:left="720"/>
    </w:pPr>
    <w:rPr>
      <w:rFonts w:ascii="Calibri" w:eastAsia="Times New Roman" w:hAnsi="Calibri" w:cs="Calibri"/>
      <w:sz w:val="22"/>
      <w:szCs w:val="22"/>
      <w:lang w:eastAsia="ar-SA"/>
    </w:rPr>
  </w:style>
  <w:style w:type="character" w:customStyle="1" w:styleId="apple-style-span">
    <w:name w:val="apple-style-span"/>
    <w:uiPriority w:val="99"/>
    <w:rsid w:val="00D13826"/>
  </w:style>
  <w:style w:type="character" w:customStyle="1" w:styleId="highlight">
    <w:name w:val="highlight"/>
    <w:uiPriority w:val="99"/>
    <w:rsid w:val="00D13826"/>
  </w:style>
  <w:style w:type="numbering" w:styleId="111111">
    <w:name w:val="Outline List 2"/>
    <w:basedOn w:val="NoList"/>
    <w:uiPriority w:val="99"/>
    <w:semiHidden/>
    <w:unhideWhenUsed/>
    <w:rsid w:val="00964F49"/>
    <w:pPr>
      <w:numPr>
        <w:numId w:val="25"/>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0289"/>
    <w:rPr>
      <w:rFonts w:ascii="Times New Roman" w:eastAsia="SimSun" w:hAnsi="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AE0289"/>
    <w:rPr>
      <w:color w:val="0000FF"/>
      <w:u w:val="single"/>
    </w:rPr>
  </w:style>
  <w:style w:type="paragraph" w:styleId="ListParagraph">
    <w:name w:val="List Paragraph"/>
    <w:basedOn w:val="Normal"/>
    <w:uiPriority w:val="99"/>
    <w:qFormat/>
    <w:rsid w:val="00AE0289"/>
    <w:pPr>
      <w:ind w:left="720"/>
      <w:contextualSpacing/>
    </w:pPr>
    <w:rPr>
      <w:rFonts w:ascii="Calibri" w:eastAsia="Times New Roman" w:hAnsi="Calibri" w:cs="Calibri"/>
      <w:sz w:val="22"/>
      <w:szCs w:val="22"/>
      <w:lang w:eastAsia="en-US"/>
    </w:rPr>
  </w:style>
  <w:style w:type="paragraph" w:customStyle="1" w:styleId="Normal1">
    <w:name w:val="Normal1"/>
    <w:uiPriority w:val="99"/>
    <w:rsid w:val="00D13826"/>
    <w:rPr>
      <w:rFonts w:ascii="Times New Roman" w:eastAsia="Times New Roman" w:hAnsi="Times New Roman"/>
      <w:color w:val="000000"/>
      <w:sz w:val="24"/>
      <w:szCs w:val="24"/>
    </w:rPr>
  </w:style>
  <w:style w:type="paragraph" w:styleId="BodyText">
    <w:name w:val="Body Text"/>
    <w:basedOn w:val="Normal"/>
    <w:link w:val="BodyTextChar"/>
    <w:uiPriority w:val="99"/>
    <w:rsid w:val="00D13826"/>
    <w:pPr>
      <w:jc w:val="both"/>
    </w:pPr>
    <w:rPr>
      <w:rFonts w:eastAsia="Times New Roman"/>
      <w:sz w:val="22"/>
      <w:szCs w:val="22"/>
      <w:lang w:eastAsia="en-US"/>
    </w:rPr>
  </w:style>
  <w:style w:type="character" w:customStyle="1" w:styleId="BodyTextChar">
    <w:name w:val="Body Text Char"/>
    <w:basedOn w:val="DefaultParagraphFont"/>
    <w:link w:val="BodyText"/>
    <w:uiPriority w:val="99"/>
    <w:rsid w:val="00D13826"/>
    <w:rPr>
      <w:rFonts w:ascii="Times New Roman" w:hAnsi="Times New Roman" w:cs="Times New Roman"/>
      <w:sz w:val="20"/>
      <w:szCs w:val="20"/>
    </w:rPr>
  </w:style>
  <w:style w:type="paragraph" w:customStyle="1" w:styleId="ColorfulList-Accent11">
    <w:name w:val="Colorful List - Accent 11"/>
    <w:basedOn w:val="Normal"/>
    <w:uiPriority w:val="99"/>
    <w:rsid w:val="00D13826"/>
    <w:pPr>
      <w:widowControl w:val="0"/>
      <w:suppressAutoHyphens/>
      <w:spacing w:after="200" w:line="276" w:lineRule="auto"/>
      <w:ind w:left="720"/>
    </w:pPr>
    <w:rPr>
      <w:rFonts w:ascii="Calibri" w:eastAsia="Times New Roman" w:hAnsi="Calibri" w:cs="Calibri"/>
      <w:sz w:val="22"/>
      <w:szCs w:val="22"/>
      <w:lang w:eastAsia="ar-SA"/>
    </w:rPr>
  </w:style>
  <w:style w:type="character" w:customStyle="1" w:styleId="apple-style-span">
    <w:name w:val="apple-style-span"/>
    <w:uiPriority w:val="99"/>
    <w:rsid w:val="00D13826"/>
  </w:style>
  <w:style w:type="character" w:customStyle="1" w:styleId="highlight">
    <w:name w:val="highlight"/>
    <w:uiPriority w:val="99"/>
    <w:rsid w:val="00D13826"/>
  </w:style>
  <w:style w:type="numbering" w:styleId="111111">
    <w:name w:val="Outline List 2"/>
    <w:basedOn w:val="NoList"/>
    <w:uiPriority w:val="99"/>
    <w:semiHidden/>
    <w:unhideWhenUsed/>
    <w:rsid w:val="00964F4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tha.m.sr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Latha Malleshappa</vt:lpstr>
    </vt:vector>
  </TitlesOfParts>
  <Company/>
  <LinksUpToDate>false</LinksUpToDate>
  <CharactersWithSpaces>12120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Latha Malleshappa</dc:title>
  <dc:subject/>
  <dc:creator>Manju</dc:creator>
  <cp:keywords/>
  <dc:description/>
  <cp:lastModifiedBy>Dell  XP Bipin</cp:lastModifiedBy>
  <cp:revision>3</cp:revision>
  <dcterms:created xsi:type="dcterms:W3CDTF">2013-11-02T13:14:00Z</dcterms:created>
  <dcterms:modified xsi:type="dcterms:W3CDTF">2013-11-12T21:46:00Z</dcterms:modified>
</cp:coreProperties>
</file>