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6EE" w:rsidRDefault="00146649">
      <w:pPr>
        <w:spacing w:before="40"/>
        <w:ind w:left="1967" w:right="1906"/>
        <w:jc w:val="center"/>
        <w:rPr>
          <w:sz w:val="52"/>
          <w:szCs w:val="52"/>
        </w:rPr>
      </w:pPr>
      <w:bookmarkStart w:id="0" w:name="_GoBack"/>
      <w:bookmarkEnd w:id="0"/>
      <w:r>
        <w:rPr>
          <w:sz w:val="52"/>
          <w:szCs w:val="52"/>
        </w:rPr>
        <w:t>Dh</w:t>
      </w:r>
      <w:r>
        <w:rPr>
          <w:spacing w:val="-3"/>
          <w:sz w:val="52"/>
          <w:szCs w:val="52"/>
        </w:rPr>
        <w:t>a</w:t>
      </w:r>
      <w:r>
        <w:rPr>
          <w:spacing w:val="1"/>
          <w:sz w:val="52"/>
          <w:szCs w:val="52"/>
        </w:rPr>
        <w:t>r</w:t>
      </w:r>
      <w:r>
        <w:rPr>
          <w:spacing w:val="-1"/>
          <w:sz w:val="52"/>
          <w:szCs w:val="52"/>
        </w:rPr>
        <w:t>a</w:t>
      </w:r>
      <w:r>
        <w:rPr>
          <w:sz w:val="52"/>
          <w:szCs w:val="52"/>
        </w:rPr>
        <w:t xml:space="preserve">ni </w:t>
      </w:r>
      <w:r>
        <w:rPr>
          <w:spacing w:val="-1"/>
          <w:sz w:val="52"/>
          <w:szCs w:val="52"/>
        </w:rPr>
        <w:t>B</w:t>
      </w:r>
      <w:r>
        <w:rPr>
          <w:sz w:val="52"/>
          <w:szCs w:val="52"/>
        </w:rPr>
        <w:t>h</w:t>
      </w:r>
      <w:r>
        <w:rPr>
          <w:spacing w:val="-1"/>
          <w:sz w:val="52"/>
          <w:szCs w:val="52"/>
        </w:rPr>
        <w:t>a</w:t>
      </w:r>
      <w:r>
        <w:rPr>
          <w:spacing w:val="1"/>
          <w:sz w:val="52"/>
          <w:szCs w:val="52"/>
        </w:rPr>
        <w:t>r</w:t>
      </w:r>
      <w:r>
        <w:rPr>
          <w:spacing w:val="-1"/>
          <w:sz w:val="52"/>
          <w:szCs w:val="52"/>
        </w:rPr>
        <w:t>a</w:t>
      </w:r>
      <w:r>
        <w:rPr>
          <w:sz w:val="52"/>
          <w:szCs w:val="52"/>
        </w:rPr>
        <w:t>thi K</w:t>
      </w:r>
      <w:r>
        <w:rPr>
          <w:spacing w:val="-2"/>
          <w:sz w:val="52"/>
          <w:szCs w:val="52"/>
        </w:rPr>
        <w:t>o</w:t>
      </w:r>
      <w:r>
        <w:rPr>
          <w:spacing w:val="1"/>
          <w:sz w:val="52"/>
          <w:szCs w:val="52"/>
        </w:rPr>
        <w:t>r</w:t>
      </w:r>
      <w:r>
        <w:rPr>
          <w:spacing w:val="-1"/>
          <w:sz w:val="52"/>
          <w:szCs w:val="52"/>
        </w:rPr>
        <w:t>a</w:t>
      </w:r>
      <w:r>
        <w:rPr>
          <w:sz w:val="52"/>
          <w:szCs w:val="52"/>
        </w:rPr>
        <w:t>tala</w:t>
      </w:r>
    </w:p>
    <w:p w:rsidR="000E56EE" w:rsidRDefault="000E56EE">
      <w:pPr>
        <w:spacing w:before="5" w:line="160" w:lineRule="exact"/>
        <w:rPr>
          <w:sz w:val="17"/>
          <w:szCs w:val="17"/>
        </w:rPr>
      </w:pPr>
    </w:p>
    <w:p w:rsidR="000E56EE" w:rsidRDefault="000E56EE">
      <w:pPr>
        <w:spacing w:line="200" w:lineRule="exact"/>
      </w:pPr>
    </w:p>
    <w:p w:rsidR="000E56EE" w:rsidRDefault="000E56EE">
      <w:pPr>
        <w:spacing w:line="200" w:lineRule="exact"/>
      </w:pPr>
    </w:p>
    <w:p w:rsidR="000E56EE" w:rsidRDefault="000E56EE">
      <w:pPr>
        <w:spacing w:line="200" w:lineRule="exact"/>
      </w:pPr>
    </w:p>
    <w:p w:rsidR="000E56EE" w:rsidRDefault="00146649">
      <w:pPr>
        <w:ind w:left="102"/>
        <w:rPr>
          <w:sz w:val="24"/>
          <w:szCs w:val="24"/>
        </w:rPr>
      </w:pPr>
      <w:r>
        <w:rPr>
          <w:spacing w:val="1"/>
          <w:sz w:val="24"/>
          <w:szCs w:val="24"/>
        </w:rPr>
        <w:t>E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kora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l</w:t>
      </w:r>
      <w:hyperlink r:id="rId5">
        <w:r>
          <w:rPr>
            <w:sz w:val="24"/>
            <w:szCs w:val="24"/>
          </w:rPr>
          <w:t>a.dha</w:t>
        </w:r>
        <w:r>
          <w:rPr>
            <w:spacing w:val="2"/>
            <w:sz w:val="24"/>
            <w:szCs w:val="24"/>
          </w:rPr>
          <w:t>r</w:t>
        </w:r>
        <w:r>
          <w:rPr>
            <w:sz w:val="24"/>
            <w:szCs w:val="24"/>
          </w:rPr>
          <w:t>an</w:t>
        </w:r>
        <w:r>
          <w:rPr>
            <w:spacing w:val="-1"/>
            <w:sz w:val="24"/>
            <w:szCs w:val="24"/>
          </w:rPr>
          <w:t>i</w:t>
        </w:r>
        <w:r>
          <w:rPr>
            <w:spacing w:val="1"/>
            <w:sz w:val="24"/>
            <w:szCs w:val="24"/>
          </w:rPr>
          <w:t>@</w:t>
        </w:r>
        <w:r>
          <w:rPr>
            <w:sz w:val="24"/>
            <w:szCs w:val="24"/>
          </w:rPr>
          <w:t>g</w:t>
        </w:r>
        <w:r>
          <w:rPr>
            <w:spacing w:val="-1"/>
            <w:sz w:val="24"/>
            <w:szCs w:val="24"/>
          </w:rPr>
          <w:t>m</w:t>
        </w:r>
        <w:r>
          <w:rPr>
            <w:sz w:val="24"/>
            <w:szCs w:val="24"/>
          </w:rPr>
          <w:t>a</w:t>
        </w:r>
        <w:r>
          <w:rPr>
            <w:spacing w:val="1"/>
            <w:sz w:val="24"/>
            <w:szCs w:val="24"/>
          </w:rPr>
          <w:t>i</w:t>
        </w:r>
        <w:r>
          <w:rPr>
            <w:spacing w:val="-1"/>
            <w:sz w:val="24"/>
            <w:szCs w:val="24"/>
          </w:rPr>
          <w:t>l</w:t>
        </w:r>
        <w:r>
          <w:rPr>
            <w:sz w:val="24"/>
            <w:szCs w:val="24"/>
          </w:rPr>
          <w:t>.c</w:t>
        </w:r>
        <w:r>
          <w:rPr>
            <w:spacing w:val="2"/>
            <w:sz w:val="24"/>
            <w:szCs w:val="24"/>
          </w:rPr>
          <w:t>o</w:t>
        </w:r>
        <w:r>
          <w:rPr>
            <w:sz w:val="24"/>
            <w:szCs w:val="24"/>
          </w:rPr>
          <w:t>m</w:t>
        </w:r>
      </w:hyperlink>
      <w:r>
        <w:rPr>
          <w:sz w:val="24"/>
          <w:szCs w:val="24"/>
        </w:rPr>
        <w:t xml:space="preserve">                                 </w:t>
      </w:r>
      <w:r>
        <w:rPr>
          <w:spacing w:val="5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4</w:t>
      </w:r>
      <w:r>
        <w:rPr>
          <w:spacing w:val="-8"/>
          <w:sz w:val="24"/>
          <w:szCs w:val="24"/>
        </w:rPr>
        <w:t>1</w:t>
      </w:r>
      <w:r>
        <w:rPr>
          <w:sz w:val="24"/>
          <w:szCs w:val="24"/>
        </w:rPr>
        <w:t>18 Mora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ar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mi</w:t>
      </w:r>
      <w:r>
        <w:rPr>
          <w:sz w:val="24"/>
          <w:szCs w:val="24"/>
        </w:rPr>
        <w:t>e,</w:t>
      </w:r>
      <w:r>
        <w:rPr>
          <w:spacing w:val="-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W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82070</w:t>
      </w:r>
    </w:p>
    <w:p w:rsidR="000E56EE" w:rsidRDefault="00146649">
      <w:pPr>
        <w:spacing w:before="42"/>
        <w:ind w:left="102"/>
        <w:rPr>
          <w:sz w:val="24"/>
          <w:szCs w:val="24"/>
        </w:rPr>
      </w:pPr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405-443-5832</w:t>
      </w:r>
    </w:p>
    <w:p w:rsidR="000E56EE" w:rsidRDefault="000E56EE">
      <w:pPr>
        <w:spacing w:before="7" w:line="140" w:lineRule="exact"/>
        <w:rPr>
          <w:sz w:val="15"/>
          <w:szCs w:val="15"/>
        </w:rPr>
      </w:pPr>
    </w:p>
    <w:p w:rsidR="000E56EE" w:rsidRDefault="000E56EE">
      <w:pPr>
        <w:spacing w:line="200" w:lineRule="exact"/>
      </w:pPr>
    </w:p>
    <w:p w:rsidR="000E56EE" w:rsidRDefault="00146649">
      <w:pPr>
        <w:ind w:left="102"/>
        <w:rPr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250825</wp:posOffset>
                </wp:positionV>
                <wp:extent cx="5943600" cy="0"/>
                <wp:effectExtent l="9525" t="8890" r="9525" b="10160"/>
                <wp:wrapNone/>
                <wp:docPr id="1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0"/>
                          <a:chOff x="1440" y="395"/>
                          <a:chExt cx="9360" cy="0"/>
                        </a:xfrm>
                      </wpg:grpSpPr>
                      <wps:wsp>
                        <wps:cNvPr id="18" name="Freeform 19"/>
                        <wps:cNvSpPr>
                          <a:spLocks/>
                        </wps:cNvSpPr>
                        <wps:spPr bwMode="auto">
                          <a:xfrm>
                            <a:off x="1440" y="395"/>
                            <a:ext cx="9360" cy="0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00000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B4E035" id="Group 18" o:spid="_x0000_s1026" style="position:absolute;margin-left:1in;margin-top:19.75pt;width:468pt;height:0;z-index:-251662848;mso-position-horizontal-relative:page" coordorigin="1440,395" coordsize="93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">
                <v:shape id="Freeform 19" o:spid="_x0000_s1027" style="position:absolute;left:1440;top:395;width:9360;height:0;visibility:visible;mso-wrap-style:square;v-text-anchor:top" coordsize="9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drJMIA&#10;AADbAAAADwAAAGRycy9kb3ducmV2LnhtbESP3WrCQBCF7wu+wzJC73RjkWqiq0hB8K715wGG7JgE&#10;s7Nhd03St+9cCL2b4Zw555vtfnSt6inExrOBxTwDRVx623Bl4HY9ztagYkK22HomA78UYb+bvG2x&#10;sH7gM/WXVCkJ4ViggTqlrtA6ljU5jHPfEYt298FhkjVU2gYcJNy1+iPLPrXDhqWhxo6+aiofl6cz&#10;4Jb+O+QprobDcextPlQxv/4Y8z4dDxtQicb0b35dn6zgC6z8IgPo3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F2skwgAAANsAAAAPAAAAAAAAAAAAAAAAAJgCAABkcnMvZG93&#10;bnJldi54bWxQSwUGAAAAAAQABAD1AAAAhwMAAAAA&#10;" path="m,l9360,e" filled="f" strokecolor="#000009" strokeweight=".9pt">
                  <v:path arrowok="t" o:connecttype="custom" o:connectlocs="0,0;9360,0" o:connectangles="0,0"/>
                </v:shape>
                <w10:wrap anchorx="page"/>
              </v:group>
            </w:pict>
          </mc:Fallback>
        </mc:AlternateContent>
      </w:r>
      <w:r>
        <w:rPr>
          <w:b/>
          <w:sz w:val="32"/>
          <w:szCs w:val="32"/>
        </w:rPr>
        <w:t>E</w:t>
      </w:r>
      <w:r>
        <w:rPr>
          <w:b/>
          <w:spacing w:val="-1"/>
          <w:sz w:val="32"/>
          <w:szCs w:val="32"/>
        </w:rPr>
        <w:t>D</w:t>
      </w:r>
      <w:r>
        <w:rPr>
          <w:b/>
          <w:spacing w:val="1"/>
          <w:sz w:val="32"/>
          <w:szCs w:val="32"/>
        </w:rPr>
        <w:t>U</w:t>
      </w:r>
      <w:r>
        <w:rPr>
          <w:b/>
          <w:spacing w:val="-1"/>
          <w:sz w:val="32"/>
          <w:szCs w:val="32"/>
        </w:rPr>
        <w:t>C</w:t>
      </w:r>
      <w:r>
        <w:rPr>
          <w:b/>
          <w:spacing w:val="-23"/>
          <w:sz w:val="32"/>
          <w:szCs w:val="32"/>
        </w:rPr>
        <w:t>A</w:t>
      </w:r>
      <w:r>
        <w:rPr>
          <w:b/>
          <w:sz w:val="32"/>
          <w:szCs w:val="32"/>
        </w:rPr>
        <w:t>T</w:t>
      </w:r>
      <w:r>
        <w:rPr>
          <w:b/>
          <w:spacing w:val="-1"/>
          <w:sz w:val="32"/>
          <w:szCs w:val="32"/>
        </w:rPr>
        <w:t>IO</w:t>
      </w:r>
      <w:r>
        <w:rPr>
          <w:b/>
          <w:sz w:val="32"/>
          <w:szCs w:val="32"/>
        </w:rPr>
        <w:t>N</w:t>
      </w:r>
    </w:p>
    <w:p w:rsidR="000E56EE" w:rsidRDefault="000E56EE">
      <w:pPr>
        <w:spacing w:line="200" w:lineRule="exact"/>
      </w:pPr>
    </w:p>
    <w:p w:rsidR="000E56EE" w:rsidRDefault="000E56EE">
      <w:pPr>
        <w:spacing w:before="7" w:line="200" w:lineRule="exact"/>
      </w:pPr>
    </w:p>
    <w:p w:rsidR="000E56EE" w:rsidRDefault="00146649">
      <w:pPr>
        <w:ind w:left="102"/>
        <w:rPr>
          <w:sz w:val="23"/>
          <w:szCs w:val="23"/>
        </w:rPr>
      </w:pPr>
      <w:r>
        <w:rPr>
          <w:b/>
          <w:sz w:val="24"/>
          <w:szCs w:val="24"/>
        </w:rPr>
        <w:t>Master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i</w:t>
      </w:r>
      <w:r>
        <w:rPr>
          <w:b/>
          <w:sz w:val="24"/>
          <w:szCs w:val="24"/>
        </w:rPr>
        <w:t xml:space="preserve">n 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-2"/>
          <w:sz w:val="24"/>
          <w:szCs w:val="24"/>
        </w:rPr>
        <w:t>o</w:t>
      </w:r>
      <w:r>
        <w:rPr>
          <w:b/>
          <w:spacing w:val="4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uter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Sc</w:t>
      </w:r>
      <w:r>
        <w:rPr>
          <w:b/>
          <w:spacing w:val="-1"/>
          <w:sz w:val="24"/>
          <w:szCs w:val="24"/>
        </w:rPr>
        <w:t>i</w:t>
      </w:r>
      <w:r>
        <w:rPr>
          <w:b/>
          <w:sz w:val="24"/>
          <w:szCs w:val="24"/>
        </w:rPr>
        <w:t xml:space="preserve">ence      </w:t>
      </w:r>
      <w:r>
        <w:rPr>
          <w:b/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i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ers</w:t>
      </w:r>
      <w:r>
        <w:rPr>
          <w:spacing w:val="-1"/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4"/>
          <w:sz w:val="24"/>
          <w:szCs w:val="24"/>
        </w:rPr>
        <w:t xml:space="preserve"> </w:t>
      </w:r>
      <w:r>
        <w:rPr>
          <w:spacing w:val="-11"/>
          <w:sz w:val="24"/>
          <w:szCs w:val="24"/>
        </w:rPr>
        <w:t>W</w:t>
      </w:r>
      <w:r>
        <w:rPr>
          <w:spacing w:val="-6"/>
          <w:sz w:val="24"/>
          <w:szCs w:val="24"/>
        </w:rPr>
        <w:t>y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mi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g</w:t>
      </w:r>
      <w:r>
        <w:rPr>
          <w:sz w:val="23"/>
          <w:szCs w:val="23"/>
        </w:rPr>
        <w:t>,</w:t>
      </w:r>
      <w:r>
        <w:rPr>
          <w:spacing w:val="-5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W</w:t>
      </w:r>
      <w:r>
        <w:rPr>
          <w:spacing w:val="-1"/>
          <w:sz w:val="23"/>
          <w:szCs w:val="23"/>
        </w:rPr>
        <w:t>y</w:t>
      </w:r>
      <w:r>
        <w:rPr>
          <w:spacing w:val="1"/>
          <w:sz w:val="23"/>
          <w:szCs w:val="23"/>
        </w:rPr>
        <w:t>o</w:t>
      </w:r>
      <w:r>
        <w:rPr>
          <w:spacing w:val="-1"/>
          <w:sz w:val="23"/>
          <w:szCs w:val="23"/>
        </w:rPr>
        <w:t>m</w:t>
      </w:r>
      <w:r>
        <w:rPr>
          <w:sz w:val="23"/>
          <w:szCs w:val="23"/>
        </w:rPr>
        <w:t>i</w:t>
      </w:r>
      <w:r>
        <w:rPr>
          <w:spacing w:val="-1"/>
          <w:sz w:val="23"/>
          <w:szCs w:val="23"/>
        </w:rPr>
        <w:t>n</w:t>
      </w:r>
      <w:r>
        <w:rPr>
          <w:spacing w:val="1"/>
          <w:sz w:val="23"/>
          <w:szCs w:val="23"/>
        </w:rPr>
        <w:t>g</w:t>
      </w:r>
      <w:r>
        <w:rPr>
          <w:sz w:val="23"/>
          <w:szCs w:val="23"/>
        </w:rPr>
        <w:t>, U</w:t>
      </w:r>
      <w:r>
        <w:rPr>
          <w:spacing w:val="-2"/>
          <w:sz w:val="23"/>
          <w:szCs w:val="23"/>
        </w:rPr>
        <w:t>S</w:t>
      </w:r>
      <w:r>
        <w:rPr>
          <w:sz w:val="23"/>
          <w:szCs w:val="23"/>
        </w:rPr>
        <w:t xml:space="preserve">A     </w:t>
      </w:r>
      <w:r>
        <w:rPr>
          <w:spacing w:val="46"/>
          <w:sz w:val="23"/>
          <w:szCs w:val="23"/>
        </w:rPr>
        <w:t xml:space="preserve"> </w:t>
      </w:r>
      <w:r>
        <w:rPr>
          <w:sz w:val="23"/>
          <w:szCs w:val="23"/>
        </w:rPr>
        <w:t>J</w:t>
      </w:r>
      <w:r>
        <w:rPr>
          <w:spacing w:val="-2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2</w:t>
      </w:r>
      <w:r>
        <w:rPr>
          <w:spacing w:val="1"/>
          <w:sz w:val="23"/>
          <w:szCs w:val="23"/>
        </w:rPr>
        <w:t>0</w:t>
      </w:r>
      <w:r>
        <w:rPr>
          <w:spacing w:val="-1"/>
          <w:sz w:val="23"/>
          <w:szCs w:val="23"/>
        </w:rPr>
        <w:t>1</w:t>
      </w:r>
      <w:r>
        <w:rPr>
          <w:sz w:val="23"/>
          <w:szCs w:val="23"/>
        </w:rPr>
        <w:t>4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 xml:space="preserve">- </w:t>
      </w:r>
      <w:r>
        <w:rPr>
          <w:spacing w:val="-1"/>
          <w:sz w:val="23"/>
          <w:szCs w:val="23"/>
        </w:rPr>
        <w:t>pr</w:t>
      </w:r>
      <w:r>
        <w:rPr>
          <w:sz w:val="23"/>
          <w:szCs w:val="23"/>
        </w:rPr>
        <w:t>esent</w:t>
      </w:r>
    </w:p>
    <w:p w:rsidR="000E56EE" w:rsidRDefault="000E56EE">
      <w:pPr>
        <w:spacing w:before="8" w:line="140" w:lineRule="exact"/>
        <w:rPr>
          <w:sz w:val="15"/>
          <w:szCs w:val="15"/>
        </w:rPr>
      </w:pPr>
    </w:p>
    <w:p w:rsidR="000E56EE" w:rsidRDefault="000E56EE">
      <w:pPr>
        <w:spacing w:line="200" w:lineRule="exact"/>
      </w:pPr>
    </w:p>
    <w:p w:rsidR="000E56EE" w:rsidRDefault="00146649">
      <w:pPr>
        <w:ind w:left="102"/>
        <w:rPr>
          <w:sz w:val="24"/>
          <w:szCs w:val="24"/>
        </w:rPr>
      </w:pPr>
      <w:r>
        <w:rPr>
          <w:b/>
          <w:sz w:val="24"/>
          <w:szCs w:val="24"/>
        </w:rPr>
        <w:t>Ba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he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or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i</w:t>
      </w:r>
      <w:r>
        <w:rPr>
          <w:b/>
          <w:sz w:val="24"/>
          <w:szCs w:val="24"/>
        </w:rPr>
        <w:t>n C</w:t>
      </w:r>
      <w:r>
        <w:rPr>
          <w:b/>
          <w:spacing w:val="-2"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uter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Sc</w:t>
      </w:r>
      <w:r>
        <w:rPr>
          <w:b/>
          <w:spacing w:val="-1"/>
          <w:sz w:val="24"/>
          <w:szCs w:val="24"/>
        </w:rPr>
        <w:t>i</w:t>
      </w:r>
      <w:r>
        <w:rPr>
          <w:b/>
          <w:sz w:val="24"/>
          <w:szCs w:val="24"/>
        </w:rPr>
        <w:t xml:space="preserve">ence   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J.N.T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i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ers</w:t>
      </w:r>
      <w:r>
        <w:rPr>
          <w:spacing w:val="-1"/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, Ind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 xml:space="preserve">a                         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Sep 2009 –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Apr2013</w:t>
      </w:r>
    </w:p>
    <w:p w:rsidR="000E56EE" w:rsidRDefault="00146649">
      <w:pPr>
        <w:spacing w:before="42"/>
        <w:ind w:left="424" w:right="7808"/>
        <w:jc w:val="center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21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3.4 %</w:t>
      </w:r>
    </w:p>
    <w:p w:rsidR="000E56EE" w:rsidRDefault="000E56EE">
      <w:pPr>
        <w:spacing w:before="7" w:line="140" w:lineRule="exact"/>
        <w:rPr>
          <w:sz w:val="15"/>
          <w:szCs w:val="15"/>
        </w:rPr>
      </w:pPr>
    </w:p>
    <w:p w:rsidR="000E56EE" w:rsidRDefault="000E56EE">
      <w:pPr>
        <w:spacing w:line="200" w:lineRule="exact"/>
      </w:pPr>
    </w:p>
    <w:p w:rsidR="000E56EE" w:rsidRDefault="00146649">
      <w:pPr>
        <w:ind w:left="102"/>
        <w:rPr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250825</wp:posOffset>
                </wp:positionV>
                <wp:extent cx="5943600" cy="0"/>
                <wp:effectExtent l="9525" t="8890" r="9525" b="10160"/>
                <wp:wrapNone/>
                <wp:docPr id="1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0"/>
                          <a:chOff x="1440" y="395"/>
                          <a:chExt cx="9360" cy="0"/>
                        </a:xfrm>
                      </wpg:grpSpPr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1440" y="395"/>
                            <a:ext cx="9360" cy="0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00000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1A7F5E" id="Group 16" o:spid="_x0000_s1026" style="position:absolute;margin-left:1in;margin-top:19.75pt;width:468pt;height:0;z-index:-251661824;mso-position-horizontal-relative:page" coordorigin="1440,395" coordsize="93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">
                <v:shape id="Freeform 17" o:spid="_x0000_s1027" style="position:absolute;left:1440;top:395;width:9360;height:0;visibility:visible;mso-wrap-style:square;v-text-anchor:top" coordsize="9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Razb4A&#10;AADbAAAADwAAAGRycy9kb3ducmV2LnhtbERPzYrCMBC+C75DmAVvmq6Ia7tNRQTB27rqAwzN2JZt&#10;JiWJbX37jSB4m4/vd/LtaFrRk/ONZQWfiwQEcWl1w5WC6+Uw34DwAVlja5kUPMjDtphOcsy0HfiX&#10;+nOoRAxhn6GCOoQuk9KXNRn0C9sRR+5mncEQoaukdjjEcNPKZZKspcGGY0ONHe1rKv/Od6PArOyP&#10;S4P/GnaHsdfpUPn0clJq9jHuvkEEGsNb/HIfdZy/hucv8QBZ/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LEWs2+AAAA2wAAAA8AAAAAAAAAAAAAAAAAmAIAAGRycy9kb3ducmV2&#10;LnhtbFBLBQYAAAAABAAEAPUAAACDAwAAAAA=&#10;" path="m,l9360,e" filled="f" strokecolor="#000009" strokeweight=".9pt">
                  <v:path arrowok="t" o:connecttype="custom" o:connectlocs="0,0;9360,0" o:connectangles="0,0"/>
                </v:shape>
                <w10:wrap anchorx="page"/>
              </v:group>
            </w:pict>
          </mc:Fallback>
        </mc:AlternateContent>
      </w:r>
      <w:r>
        <w:rPr>
          <w:b/>
          <w:sz w:val="32"/>
          <w:szCs w:val="32"/>
        </w:rPr>
        <w:t>P</w:t>
      </w:r>
      <w:r>
        <w:rPr>
          <w:b/>
          <w:spacing w:val="1"/>
          <w:sz w:val="32"/>
          <w:szCs w:val="32"/>
        </w:rPr>
        <w:t>R</w:t>
      </w:r>
      <w:r>
        <w:rPr>
          <w:b/>
          <w:spacing w:val="-1"/>
          <w:sz w:val="32"/>
          <w:szCs w:val="32"/>
        </w:rPr>
        <w:t>O</w:t>
      </w:r>
      <w:r>
        <w:rPr>
          <w:b/>
          <w:sz w:val="32"/>
          <w:szCs w:val="32"/>
        </w:rPr>
        <w:t>FESS</w:t>
      </w:r>
      <w:r>
        <w:rPr>
          <w:b/>
          <w:spacing w:val="-1"/>
          <w:sz w:val="32"/>
          <w:szCs w:val="32"/>
        </w:rPr>
        <w:t>ION</w:t>
      </w:r>
      <w:r>
        <w:rPr>
          <w:b/>
          <w:spacing w:val="1"/>
          <w:sz w:val="32"/>
          <w:szCs w:val="32"/>
        </w:rPr>
        <w:t>A</w:t>
      </w:r>
      <w:r>
        <w:rPr>
          <w:b/>
          <w:sz w:val="32"/>
          <w:szCs w:val="32"/>
        </w:rPr>
        <w:t>L</w:t>
      </w:r>
      <w:r>
        <w:rPr>
          <w:b/>
          <w:spacing w:val="-18"/>
          <w:sz w:val="32"/>
          <w:szCs w:val="32"/>
        </w:rPr>
        <w:t xml:space="preserve"> </w:t>
      </w:r>
      <w:r>
        <w:rPr>
          <w:b/>
          <w:spacing w:val="-2"/>
          <w:sz w:val="32"/>
          <w:szCs w:val="32"/>
        </w:rPr>
        <w:t>E</w:t>
      </w:r>
      <w:r>
        <w:rPr>
          <w:b/>
          <w:spacing w:val="3"/>
          <w:sz w:val="32"/>
          <w:szCs w:val="32"/>
        </w:rPr>
        <w:t>X</w:t>
      </w:r>
      <w:r>
        <w:rPr>
          <w:b/>
          <w:spacing w:val="-2"/>
          <w:sz w:val="32"/>
          <w:szCs w:val="32"/>
        </w:rPr>
        <w:t>P</w:t>
      </w:r>
      <w:r>
        <w:rPr>
          <w:b/>
          <w:sz w:val="32"/>
          <w:szCs w:val="32"/>
        </w:rPr>
        <w:t>E</w:t>
      </w:r>
      <w:r>
        <w:rPr>
          <w:b/>
          <w:spacing w:val="1"/>
          <w:sz w:val="32"/>
          <w:szCs w:val="32"/>
        </w:rPr>
        <w:t>R</w:t>
      </w:r>
      <w:r>
        <w:rPr>
          <w:b/>
          <w:spacing w:val="-1"/>
          <w:sz w:val="32"/>
          <w:szCs w:val="32"/>
        </w:rPr>
        <w:t>I</w:t>
      </w:r>
      <w:r>
        <w:rPr>
          <w:b/>
          <w:spacing w:val="-2"/>
          <w:sz w:val="32"/>
          <w:szCs w:val="32"/>
        </w:rPr>
        <w:t>E</w:t>
      </w:r>
      <w:r>
        <w:rPr>
          <w:b/>
          <w:spacing w:val="1"/>
          <w:sz w:val="32"/>
          <w:szCs w:val="32"/>
        </w:rPr>
        <w:t>NC</w:t>
      </w:r>
      <w:r>
        <w:rPr>
          <w:b/>
          <w:sz w:val="32"/>
          <w:szCs w:val="32"/>
        </w:rPr>
        <w:t>E</w:t>
      </w:r>
    </w:p>
    <w:p w:rsidR="000E56EE" w:rsidRDefault="000E56EE">
      <w:pPr>
        <w:spacing w:line="200" w:lineRule="exact"/>
      </w:pPr>
    </w:p>
    <w:p w:rsidR="000E56EE" w:rsidRDefault="000E56EE">
      <w:pPr>
        <w:spacing w:before="7" w:line="200" w:lineRule="exact"/>
      </w:pPr>
    </w:p>
    <w:p w:rsidR="000E56EE" w:rsidRDefault="00146649">
      <w:pPr>
        <w:ind w:left="102"/>
        <w:rPr>
          <w:sz w:val="24"/>
          <w:szCs w:val="24"/>
        </w:rPr>
      </w:pP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DUS</w:t>
      </w:r>
      <w:r>
        <w:rPr>
          <w:b/>
          <w:spacing w:val="-2"/>
          <w:sz w:val="24"/>
          <w:szCs w:val="24"/>
        </w:rPr>
        <w:t>T</w:t>
      </w:r>
      <w:r>
        <w:rPr>
          <w:b/>
          <w:spacing w:val="-7"/>
          <w:sz w:val="24"/>
          <w:szCs w:val="24"/>
        </w:rPr>
        <w:t>R</w:t>
      </w:r>
      <w:r>
        <w:rPr>
          <w:b/>
          <w:sz w:val="24"/>
          <w:szCs w:val="24"/>
        </w:rPr>
        <w:t>Y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XP</w:t>
      </w:r>
      <w:r>
        <w:rPr>
          <w:b/>
          <w:sz w:val="24"/>
          <w:szCs w:val="24"/>
        </w:rPr>
        <w:t>ERI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NCE</w:t>
      </w:r>
    </w:p>
    <w:p w:rsidR="000E56EE" w:rsidRDefault="000E56EE">
      <w:pPr>
        <w:spacing w:before="8" w:line="140" w:lineRule="exact"/>
        <w:rPr>
          <w:sz w:val="15"/>
          <w:szCs w:val="15"/>
        </w:rPr>
      </w:pPr>
    </w:p>
    <w:p w:rsidR="000E56EE" w:rsidRDefault="000E56EE">
      <w:pPr>
        <w:spacing w:line="200" w:lineRule="exact"/>
      </w:pPr>
    </w:p>
    <w:p w:rsidR="000E56EE" w:rsidRDefault="00146649">
      <w:pPr>
        <w:ind w:left="102"/>
        <w:rPr>
          <w:sz w:val="24"/>
          <w:szCs w:val="24"/>
        </w:rPr>
      </w:pPr>
      <w:r>
        <w:rPr>
          <w:b/>
          <w:sz w:val="24"/>
          <w:szCs w:val="24"/>
        </w:rPr>
        <w:t xml:space="preserve">Intern </w:t>
      </w:r>
      <w:r>
        <w:rPr>
          <w:b/>
          <w:spacing w:val="-1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11"/>
          <w:sz w:val="24"/>
          <w:szCs w:val="24"/>
        </w:rPr>
        <w:t>V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j</w:t>
      </w:r>
      <w:r>
        <w:rPr>
          <w:b/>
          <w:spacing w:val="-2"/>
          <w:sz w:val="24"/>
          <w:szCs w:val="24"/>
        </w:rPr>
        <w:t>a</w:t>
      </w:r>
      <w:r>
        <w:rPr>
          <w:b/>
          <w:sz w:val="24"/>
          <w:szCs w:val="24"/>
        </w:rPr>
        <w:t>y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-22"/>
          <w:sz w:val="24"/>
          <w:szCs w:val="24"/>
        </w:rPr>
        <w:t>T</w:t>
      </w:r>
      <w:r>
        <w:rPr>
          <w:b/>
          <w:sz w:val="24"/>
          <w:szCs w:val="24"/>
        </w:rPr>
        <w:t>echno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og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es,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11"/>
          <w:sz w:val="24"/>
          <w:szCs w:val="24"/>
        </w:rPr>
        <w:t>V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zag,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I</w:t>
      </w:r>
      <w:r>
        <w:rPr>
          <w:b/>
          <w:sz w:val="24"/>
          <w:szCs w:val="24"/>
        </w:rPr>
        <w:t>nd</w:t>
      </w:r>
      <w:r>
        <w:rPr>
          <w:b/>
          <w:spacing w:val="-1"/>
          <w:sz w:val="24"/>
          <w:szCs w:val="24"/>
        </w:rPr>
        <w:t>i</w:t>
      </w:r>
      <w:r>
        <w:rPr>
          <w:b/>
          <w:sz w:val="24"/>
          <w:szCs w:val="24"/>
        </w:rPr>
        <w:t xml:space="preserve">a                                     </w:t>
      </w:r>
      <w:r>
        <w:rPr>
          <w:b/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Mar 2012 –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pr 2013</w:t>
      </w:r>
    </w:p>
    <w:p w:rsidR="000E56EE" w:rsidRDefault="000E56EE">
      <w:pPr>
        <w:spacing w:before="8" w:line="140" w:lineRule="exact"/>
        <w:rPr>
          <w:sz w:val="15"/>
          <w:szCs w:val="15"/>
        </w:rPr>
      </w:pPr>
    </w:p>
    <w:p w:rsidR="000E56EE" w:rsidRDefault="000E56EE">
      <w:pPr>
        <w:spacing w:line="200" w:lineRule="exact"/>
      </w:pPr>
    </w:p>
    <w:p w:rsidR="000E56EE" w:rsidRDefault="00146649">
      <w:pPr>
        <w:ind w:left="102"/>
        <w:rPr>
          <w:sz w:val="24"/>
          <w:szCs w:val="24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9"/>
          <w:sz w:val="22"/>
          <w:szCs w:val="22"/>
        </w:rPr>
        <w:t xml:space="preserve"> 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ped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 xml:space="preserve">he </w:t>
      </w:r>
      <w:r>
        <w:rPr>
          <w:spacing w:val="-1"/>
          <w:sz w:val="24"/>
          <w:szCs w:val="24"/>
        </w:rPr>
        <w:t>t</w:t>
      </w:r>
      <w:r>
        <w:rPr>
          <w:spacing w:val="1"/>
          <w:sz w:val="24"/>
          <w:szCs w:val="24"/>
        </w:rPr>
        <w:t>ea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 xml:space="preserve"> i</w:t>
      </w:r>
      <w:r>
        <w:rPr>
          <w:sz w:val="24"/>
          <w:szCs w:val="24"/>
        </w:rPr>
        <w:t>n deve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ng s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eganograp</w:t>
      </w:r>
      <w:r>
        <w:rPr>
          <w:spacing w:val="4"/>
          <w:sz w:val="24"/>
          <w:szCs w:val="24"/>
        </w:rPr>
        <w:t>h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echn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 us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ng v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deos.</w:t>
      </w:r>
    </w:p>
    <w:p w:rsidR="000E56EE" w:rsidRDefault="00146649">
      <w:pPr>
        <w:spacing w:before="42"/>
        <w:ind w:left="102"/>
        <w:rPr>
          <w:sz w:val="24"/>
          <w:szCs w:val="24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9"/>
          <w:sz w:val="22"/>
          <w:szCs w:val="22"/>
        </w:rPr>
        <w:t xml:space="preserve"> </w:t>
      </w:r>
      <w:r>
        <w:rPr>
          <w:sz w:val="24"/>
          <w:szCs w:val="24"/>
        </w:rPr>
        <w:t>Deve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ed a new pro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ect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4"/>
          <w:sz w:val="24"/>
          <w:szCs w:val="24"/>
        </w:rPr>
        <w:t xml:space="preserve"> </w:t>
      </w:r>
      <w:r>
        <w:rPr>
          <w:spacing w:val="-13"/>
          <w:sz w:val="24"/>
          <w:szCs w:val="24"/>
        </w:rPr>
        <w:t>V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deo S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eganog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ap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ng Ne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work Secur</w:t>
      </w:r>
      <w:r>
        <w:rPr>
          <w:spacing w:val="-1"/>
          <w:sz w:val="24"/>
          <w:szCs w:val="24"/>
        </w:rPr>
        <w:t>i</w:t>
      </w:r>
      <w:r>
        <w:rPr>
          <w:spacing w:val="3"/>
          <w:sz w:val="24"/>
          <w:szCs w:val="24"/>
        </w:rPr>
        <w:t>t</w:t>
      </w:r>
      <w:r>
        <w:rPr>
          <w:spacing w:val="-20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0E56EE" w:rsidRDefault="00146649">
      <w:pPr>
        <w:spacing w:before="40"/>
        <w:ind w:left="102"/>
        <w:rPr>
          <w:sz w:val="24"/>
          <w:szCs w:val="24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9"/>
          <w:sz w:val="22"/>
          <w:szCs w:val="22"/>
        </w:rPr>
        <w:t xml:space="preserve"> </w:t>
      </w:r>
      <w:r>
        <w:rPr>
          <w:sz w:val="24"/>
          <w:szCs w:val="24"/>
        </w:rPr>
        <w:t>Deve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ed a new pro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ect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on Proac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i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Hack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>echn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ques us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ng Ne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work Secur</w:t>
      </w:r>
      <w:r>
        <w:rPr>
          <w:spacing w:val="1"/>
          <w:sz w:val="24"/>
          <w:szCs w:val="24"/>
        </w:rPr>
        <w:t>it</w:t>
      </w:r>
      <w:r>
        <w:rPr>
          <w:spacing w:val="-20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0E56EE" w:rsidRDefault="00146649">
      <w:pPr>
        <w:spacing w:before="42"/>
        <w:ind w:left="102"/>
        <w:rPr>
          <w:sz w:val="24"/>
          <w:szCs w:val="24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9"/>
          <w:sz w:val="22"/>
          <w:szCs w:val="22"/>
        </w:rPr>
        <w:t xml:space="preserve"> </w:t>
      </w:r>
      <w:r>
        <w:rPr>
          <w:sz w:val="24"/>
          <w:szCs w:val="24"/>
        </w:rPr>
        <w:t>Cr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 xml:space="preserve">ed 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web app</w:t>
      </w:r>
      <w:r>
        <w:rPr>
          <w:spacing w:val="-1"/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ca</w:t>
      </w:r>
      <w:r>
        <w:rPr>
          <w:spacing w:val="-1"/>
          <w:sz w:val="24"/>
          <w:szCs w:val="24"/>
        </w:rPr>
        <w:t>ti</w:t>
      </w:r>
      <w:r>
        <w:rPr>
          <w:sz w:val="24"/>
          <w:szCs w:val="24"/>
        </w:rPr>
        <w:t>ons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SS and Javascr</w:t>
      </w:r>
      <w:r>
        <w:rPr>
          <w:spacing w:val="-1"/>
          <w:sz w:val="24"/>
          <w:szCs w:val="24"/>
        </w:rPr>
        <w:t>i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0E56EE" w:rsidRDefault="000E56EE">
      <w:pPr>
        <w:spacing w:before="8" w:line="140" w:lineRule="exact"/>
        <w:rPr>
          <w:sz w:val="15"/>
          <w:szCs w:val="15"/>
        </w:rPr>
      </w:pPr>
    </w:p>
    <w:p w:rsidR="000E56EE" w:rsidRDefault="000E56EE">
      <w:pPr>
        <w:spacing w:line="200" w:lineRule="exact"/>
      </w:pPr>
    </w:p>
    <w:p w:rsidR="000E56EE" w:rsidRDefault="00146649">
      <w:pPr>
        <w:ind w:left="102"/>
        <w:rPr>
          <w:sz w:val="24"/>
          <w:szCs w:val="24"/>
        </w:rPr>
      </w:pPr>
      <w:r>
        <w:rPr>
          <w:b/>
          <w:sz w:val="24"/>
          <w:szCs w:val="24"/>
        </w:rPr>
        <w:t>Lab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s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i</w:t>
      </w:r>
      <w:r>
        <w:rPr>
          <w:b/>
          <w:sz w:val="24"/>
          <w:szCs w:val="24"/>
        </w:rPr>
        <w:t xml:space="preserve">stant </w:t>
      </w:r>
      <w:r>
        <w:rPr>
          <w:b/>
          <w:spacing w:val="-1"/>
          <w:sz w:val="24"/>
          <w:szCs w:val="24"/>
        </w:rPr>
        <w:t>i</w:t>
      </w:r>
      <w:r>
        <w:rPr>
          <w:b/>
          <w:sz w:val="24"/>
          <w:szCs w:val="24"/>
        </w:rPr>
        <w:t>n I</w:t>
      </w:r>
      <w:r>
        <w:rPr>
          <w:b/>
          <w:spacing w:val="-18"/>
          <w:sz w:val="24"/>
          <w:szCs w:val="24"/>
        </w:rPr>
        <w:t>T</w:t>
      </w:r>
      <w:r>
        <w:rPr>
          <w:b/>
          <w:sz w:val="24"/>
          <w:szCs w:val="24"/>
        </w:rPr>
        <w:t>, Un</w:t>
      </w:r>
      <w:r>
        <w:rPr>
          <w:b/>
          <w:spacing w:val="-1"/>
          <w:sz w:val="24"/>
          <w:szCs w:val="24"/>
        </w:rPr>
        <w:t>i</w:t>
      </w:r>
      <w:r>
        <w:rPr>
          <w:b/>
          <w:sz w:val="24"/>
          <w:szCs w:val="24"/>
        </w:rPr>
        <w:t>vers</w:t>
      </w:r>
      <w:r>
        <w:rPr>
          <w:b/>
          <w:spacing w:val="-1"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y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10"/>
          <w:sz w:val="24"/>
          <w:szCs w:val="24"/>
        </w:rPr>
        <w:t>W</w:t>
      </w:r>
      <w:r>
        <w:rPr>
          <w:b/>
          <w:spacing w:val="2"/>
          <w:sz w:val="24"/>
          <w:szCs w:val="24"/>
        </w:rPr>
        <w:t>y</w:t>
      </w:r>
      <w:r>
        <w:rPr>
          <w:b/>
          <w:spacing w:val="-2"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i</w:t>
      </w:r>
      <w:r>
        <w:rPr>
          <w:b/>
          <w:sz w:val="24"/>
          <w:szCs w:val="24"/>
        </w:rPr>
        <w:t xml:space="preserve">ng, 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SA                                 </w:t>
      </w:r>
      <w:r>
        <w:rPr>
          <w:b/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pr 2014 - Present</w:t>
      </w:r>
    </w:p>
    <w:p w:rsidR="000E56EE" w:rsidRDefault="000E56EE">
      <w:pPr>
        <w:spacing w:before="8" w:line="140" w:lineRule="exact"/>
        <w:rPr>
          <w:sz w:val="15"/>
          <w:szCs w:val="15"/>
        </w:rPr>
      </w:pPr>
    </w:p>
    <w:p w:rsidR="000E56EE" w:rsidRDefault="000E56EE">
      <w:pPr>
        <w:spacing w:line="200" w:lineRule="exact"/>
      </w:pPr>
    </w:p>
    <w:p w:rsidR="000E56EE" w:rsidRDefault="00146649">
      <w:pPr>
        <w:ind w:left="102"/>
        <w:rPr>
          <w:sz w:val="24"/>
          <w:szCs w:val="24"/>
        </w:rPr>
      </w:pPr>
      <w:r>
        <w:rPr>
          <w:b/>
          <w:sz w:val="24"/>
          <w:szCs w:val="24"/>
        </w:rPr>
        <w:t>TEAC</w:t>
      </w:r>
      <w:r>
        <w:rPr>
          <w:b/>
          <w:spacing w:val="-1"/>
          <w:sz w:val="24"/>
          <w:szCs w:val="24"/>
        </w:rPr>
        <w:t>HI</w:t>
      </w:r>
      <w:r>
        <w:rPr>
          <w:b/>
          <w:sz w:val="24"/>
          <w:szCs w:val="24"/>
        </w:rPr>
        <w:t>NG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XP</w:t>
      </w:r>
      <w:r>
        <w:rPr>
          <w:b/>
          <w:sz w:val="24"/>
          <w:szCs w:val="24"/>
        </w:rPr>
        <w:t>ERIE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CE</w:t>
      </w:r>
    </w:p>
    <w:p w:rsidR="000E56EE" w:rsidRDefault="000E56EE">
      <w:pPr>
        <w:spacing w:before="8" w:line="140" w:lineRule="exact"/>
        <w:rPr>
          <w:sz w:val="15"/>
          <w:szCs w:val="15"/>
        </w:rPr>
      </w:pPr>
    </w:p>
    <w:p w:rsidR="000E56EE" w:rsidRDefault="000E56EE">
      <w:pPr>
        <w:spacing w:line="200" w:lineRule="exact"/>
      </w:pPr>
    </w:p>
    <w:p w:rsidR="000E56EE" w:rsidRDefault="00146649">
      <w:pPr>
        <w:ind w:left="102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G</w:t>
      </w:r>
      <w:r>
        <w:rPr>
          <w:b/>
          <w:sz w:val="24"/>
          <w:szCs w:val="24"/>
        </w:rPr>
        <w:t>raduate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2"/>
          <w:sz w:val="24"/>
          <w:szCs w:val="24"/>
        </w:rPr>
        <w:t>T</w:t>
      </w:r>
      <w:r>
        <w:rPr>
          <w:b/>
          <w:sz w:val="24"/>
          <w:szCs w:val="24"/>
        </w:rPr>
        <w:t>eac</w:t>
      </w:r>
      <w:r>
        <w:rPr>
          <w:b/>
          <w:spacing w:val="2"/>
          <w:sz w:val="24"/>
          <w:szCs w:val="24"/>
        </w:rPr>
        <w:t>h</w:t>
      </w:r>
      <w:r>
        <w:rPr>
          <w:b/>
          <w:spacing w:val="-1"/>
          <w:sz w:val="24"/>
          <w:szCs w:val="24"/>
        </w:rPr>
        <w:t>i</w:t>
      </w:r>
      <w:r>
        <w:rPr>
          <w:b/>
          <w:sz w:val="24"/>
          <w:szCs w:val="24"/>
        </w:rPr>
        <w:t>ng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s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i</w:t>
      </w:r>
      <w:r>
        <w:rPr>
          <w:b/>
          <w:sz w:val="24"/>
          <w:szCs w:val="24"/>
        </w:rPr>
        <w:t xml:space="preserve">stant                                                                      </w:t>
      </w:r>
      <w:r>
        <w:rPr>
          <w:b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Sep 2014 – Pr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se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</w:t>
      </w:r>
    </w:p>
    <w:p w:rsidR="000E56EE" w:rsidRDefault="00146649">
      <w:pPr>
        <w:spacing w:before="40"/>
        <w:ind w:left="102"/>
        <w:rPr>
          <w:sz w:val="24"/>
          <w:szCs w:val="24"/>
        </w:rPr>
      </w:pP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vers</w:t>
      </w:r>
      <w:r>
        <w:rPr>
          <w:spacing w:val="-1"/>
          <w:sz w:val="24"/>
          <w:szCs w:val="24"/>
        </w:rPr>
        <w:t>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4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W</w:t>
      </w:r>
      <w:r>
        <w:rPr>
          <w:spacing w:val="-4"/>
          <w:sz w:val="24"/>
          <w:szCs w:val="24"/>
        </w:rPr>
        <w:t>y</w:t>
      </w:r>
      <w:r>
        <w:rPr>
          <w:spacing w:val="2"/>
          <w:sz w:val="24"/>
          <w:szCs w:val="24"/>
        </w:rPr>
        <w:t>o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ng, C</w:t>
      </w:r>
      <w:r>
        <w:rPr>
          <w:spacing w:val="1"/>
          <w:sz w:val="24"/>
          <w:szCs w:val="24"/>
        </w:rPr>
        <w:t>o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er Sc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ce Depar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en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ar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mi</w:t>
      </w:r>
      <w:r>
        <w:rPr>
          <w:sz w:val="24"/>
          <w:szCs w:val="24"/>
        </w:rPr>
        <w:t>e,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WY</w:t>
      </w:r>
    </w:p>
    <w:p w:rsidR="000E56EE" w:rsidRDefault="000E56EE">
      <w:pPr>
        <w:spacing w:before="8" w:line="140" w:lineRule="exact"/>
        <w:rPr>
          <w:sz w:val="15"/>
          <w:szCs w:val="15"/>
        </w:rPr>
      </w:pPr>
    </w:p>
    <w:p w:rsidR="000E56EE" w:rsidRDefault="000E56EE">
      <w:pPr>
        <w:spacing w:line="200" w:lineRule="exact"/>
      </w:pPr>
    </w:p>
    <w:p w:rsidR="000E56EE" w:rsidRDefault="00146649">
      <w:pPr>
        <w:ind w:left="102"/>
        <w:rPr>
          <w:sz w:val="24"/>
          <w:szCs w:val="24"/>
        </w:rPr>
      </w:pPr>
      <w:r>
        <w:rPr>
          <w:b/>
          <w:spacing w:val="-22"/>
          <w:sz w:val="24"/>
          <w:szCs w:val="24"/>
        </w:rPr>
        <w:t>T</w:t>
      </w:r>
      <w:r>
        <w:rPr>
          <w:b/>
          <w:sz w:val="24"/>
          <w:szCs w:val="24"/>
        </w:rPr>
        <w:t>utor</w:t>
      </w:r>
    </w:p>
    <w:p w:rsidR="000E56EE" w:rsidRDefault="00146649">
      <w:pPr>
        <w:spacing w:before="42"/>
        <w:ind w:left="102"/>
        <w:rPr>
          <w:sz w:val="24"/>
          <w:szCs w:val="24"/>
        </w:rPr>
      </w:pP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vers</w:t>
      </w:r>
      <w:r>
        <w:rPr>
          <w:spacing w:val="-1"/>
          <w:sz w:val="24"/>
          <w:szCs w:val="24"/>
        </w:rPr>
        <w:t>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4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W</w:t>
      </w:r>
      <w:r>
        <w:rPr>
          <w:spacing w:val="-4"/>
          <w:sz w:val="24"/>
          <w:szCs w:val="24"/>
        </w:rPr>
        <w:t>y</w:t>
      </w:r>
      <w:r>
        <w:rPr>
          <w:spacing w:val="2"/>
          <w:sz w:val="24"/>
          <w:szCs w:val="24"/>
        </w:rPr>
        <w:t>o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ng, Depar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ent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 Ma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e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ti</w:t>
      </w:r>
      <w:r>
        <w:rPr>
          <w:sz w:val="24"/>
          <w:szCs w:val="24"/>
        </w:rPr>
        <w:t>cs,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ar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e,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WY          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2014</w:t>
      </w:r>
      <w:r>
        <w:rPr>
          <w:sz w:val="24"/>
          <w:szCs w:val="24"/>
        </w:rPr>
        <w:t xml:space="preserve"> - 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resent</w:t>
      </w:r>
    </w:p>
    <w:p w:rsidR="000E56EE" w:rsidRDefault="00146649">
      <w:pPr>
        <w:spacing w:before="40"/>
        <w:ind w:left="102"/>
        <w:rPr>
          <w:sz w:val="24"/>
          <w:szCs w:val="24"/>
        </w:rPr>
        <w:sectPr w:rsidR="000E56EE">
          <w:pgSz w:w="12240" w:h="15840"/>
          <w:pgMar w:top="1400" w:right="1400" w:bottom="280" w:left="134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1023620</wp:posOffset>
                </wp:positionV>
                <wp:extent cx="5943600" cy="0"/>
                <wp:effectExtent l="9525" t="13335" r="9525" b="5715"/>
                <wp:wrapNone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0"/>
                          <a:chOff x="1440" y="1612"/>
                          <a:chExt cx="9360" cy="0"/>
                        </a:xfrm>
                      </wpg:grpSpPr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1440" y="1612"/>
                            <a:ext cx="9360" cy="0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00000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0BC398" id="Group 14" o:spid="_x0000_s1026" style="position:absolute;margin-left:1in;margin-top:80.6pt;width:468pt;height:0;z-index:-251660800;mso-position-horizontal-relative:page" coordorigin="1440,1612" coordsize="93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">
                <v:shape id="Freeform 15" o:spid="_x0000_s1027" style="position:absolute;left:1440;top:1612;width:9360;height:0;visibility:visible;mso-wrap-style:square;v-text-anchor:top" coordsize="9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phIb4A&#10;AADbAAAADwAAAGRycy9kb3ducmV2LnhtbERPzYrCMBC+C75DmAVvmq6I2m5TEUHwtq76AEMztmWb&#10;SUliW9/eLAh7m4/vd/LdaFrRk/ONZQWfiwQEcWl1w5WC2/U434LwAVlja5kUPMnDrphOcsy0HfiH&#10;+kuoRAxhn6GCOoQuk9KXNRn0C9sRR+5uncEQoaukdjjEcNPKZZKspcGGY0ONHR1qKn8vD6PArOy3&#10;S4PfDPvj2Ot0qHx6PSs1+xj3XyACjeFf/HafdJy/gr9f4gGyeA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1aYSG+AAAA2wAAAA8AAAAAAAAAAAAAAAAAmAIAAGRycy9kb3ducmV2&#10;LnhtbFBLBQYAAAAABAAEAPUAAACDAwAAAAA=&#10;" path="m,l9360,e" filled="f" strokecolor="#000009" strokeweight=".9pt">
                  <v:path arrowok="t" o:connecttype="custom" o:connectlocs="0,0;9360,0" o:connectangles="0,0"/>
                </v:shape>
                <w10:wrap anchorx="page"/>
              </v:group>
            </w:pict>
          </mc:Fallback>
        </mc:AlternateConten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vers</w:t>
      </w:r>
      <w:r>
        <w:rPr>
          <w:spacing w:val="-1"/>
          <w:sz w:val="24"/>
          <w:szCs w:val="24"/>
        </w:rPr>
        <w:t>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4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W</w:t>
      </w:r>
      <w:r>
        <w:rPr>
          <w:spacing w:val="-4"/>
          <w:sz w:val="24"/>
          <w:szCs w:val="24"/>
        </w:rPr>
        <w:t>y</w:t>
      </w:r>
      <w:r>
        <w:rPr>
          <w:spacing w:val="2"/>
          <w:sz w:val="24"/>
          <w:szCs w:val="24"/>
        </w:rPr>
        <w:t>o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ng, Depar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ent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l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ti</w:t>
      </w:r>
      <w:r>
        <w:rPr>
          <w:sz w:val="24"/>
          <w:szCs w:val="24"/>
        </w:rPr>
        <w:t xml:space="preserve">cs,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ar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e,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WY</w:t>
      </w:r>
    </w:p>
    <w:p w:rsidR="000E56EE" w:rsidRDefault="00146649">
      <w:pPr>
        <w:spacing w:before="61"/>
        <w:ind w:left="102"/>
        <w:rPr>
          <w:sz w:val="32"/>
          <w:szCs w:val="3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8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6865620</wp:posOffset>
                </wp:positionV>
                <wp:extent cx="5943600" cy="0"/>
                <wp:effectExtent l="9525" t="7620" r="9525" b="11430"/>
                <wp:wrapNone/>
                <wp:docPr id="1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0"/>
                          <a:chOff x="1440" y="10812"/>
                          <a:chExt cx="9360" cy="0"/>
                        </a:xfrm>
                      </wpg:grpSpPr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>
                            <a:off x="1440" y="10812"/>
                            <a:ext cx="9360" cy="0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00000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896B74" id="Group 12" o:spid="_x0000_s1026" style="position:absolute;margin-left:1in;margin-top:540.6pt;width:468pt;height:0;z-index:-251654656;mso-position-horizontal-relative:page;mso-position-vertical-relative:page" coordorigin="1440,10812" coordsize="93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">
                <v:shape id="Freeform 13" o:spid="_x0000_s1027" style="position:absolute;left:1440;top:10812;width:9360;height:0;visibility:visible;mso-wrap-style:square;v-text-anchor:top" coordsize="9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9czr4A&#10;AADbAAAADwAAAGRycy9kb3ducmV2LnhtbERPzYrCMBC+C75DmAVvmq6I2m5TEUHwtq76AEMztmWb&#10;SUliW9/eLAh7m4/vd/LdaFrRk/ONZQWfiwQEcWl1w5WC2/U434LwAVlja5kUPMnDrphOcsy0HfiH&#10;+kuoRAxhn6GCOoQuk9KXNRn0C9sRR+5uncEQoaukdjjEcNPKZZKspcGGY0ONHR1qKn8vD6PArOy3&#10;S4PfDPvj2Ot0qHx6PSs1+xj3XyACjeFf/HafdJy/hL9f4gGyeA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3/XM6+AAAA2wAAAA8AAAAAAAAAAAAAAAAAmAIAAGRycy9kb3ducmV2&#10;LnhtbFBLBQYAAAAABAAEAPUAAACDAwAAAAA=&#10;" path="m,l9360,e" filled="f" strokecolor="#000009" strokeweight=".9pt">
                  <v:path arrowok="t" o:connecttype="custom" o:connectlocs="0,0;936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5191760</wp:posOffset>
                </wp:positionV>
                <wp:extent cx="5943600" cy="0"/>
                <wp:effectExtent l="9525" t="10160" r="9525" b="8890"/>
                <wp:wrapNone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0"/>
                          <a:chOff x="1440" y="8176"/>
                          <a:chExt cx="9360" cy="0"/>
                        </a:xfrm>
                      </wpg:grpSpPr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1440" y="8176"/>
                            <a:ext cx="9360" cy="0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00000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23F349" id="Group 10" o:spid="_x0000_s1026" style="position:absolute;margin-left:1in;margin-top:408.8pt;width:468pt;height:0;z-index:-251655680;mso-position-horizontal-relative:page;mso-position-vertical-relative:page" coordorigin="1440,8176" coordsize="93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">
                <v:shape id="Freeform 11" o:spid="_x0000_s1027" style="position:absolute;left:1440;top:8176;width:9360;height:0;visibility:visible;mso-wrap-style:square;v-text-anchor:top" coordsize="9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FnIsIA&#10;AADbAAAADwAAAGRycy9kb3ducmV2LnhtbESP3WrCQBCF7wu+wzJC73RjkWqiq0hB8K715wGG7JgE&#10;s7Nhd03St+9cCL2b4Zw555vtfnSt6inExrOBxTwDRVx623Bl4HY9ztagYkK22HomA78UYb+bvG2x&#10;sH7gM/WXVCkJ4ViggTqlrtA6ljU5jHPfEYt298FhkjVU2gYcJNy1+iPLPrXDhqWhxo6+aiofl6cz&#10;4Jb+O+QprobDcextPlQxv/4Y8z4dDxtQicb0b35dn6zgC738IgPo3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YWciwgAAANsAAAAPAAAAAAAAAAAAAAAAAJgCAABkcnMvZG93&#10;bnJldi54bWxQSwUGAAAAAAQABAD1AAAAhwMAAAAA&#10;" path="m,l9360,e" filled="f" strokecolor="#000009" strokeweight=".9pt">
                  <v:path arrowok="t" o:connecttype="custom" o:connectlocs="0,0;936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3849370</wp:posOffset>
                </wp:positionV>
                <wp:extent cx="5943600" cy="0"/>
                <wp:effectExtent l="9525" t="10795" r="9525" b="8255"/>
                <wp:wrapNone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0"/>
                          <a:chOff x="1440" y="6062"/>
                          <a:chExt cx="9360" cy="0"/>
                        </a:xfrm>
                      </wpg:grpSpPr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1440" y="6062"/>
                            <a:ext cx="9360" cy="0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00000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3A8ECB" id="Group 8" o:spid="_x0000_s1026" style="position:absolute;margin-left:1in;margin-top:303.1pt;width:468pt;height:0;z-index:-251656704;mso-position-horizontal-relative:page;mso-position-vertical-relative:page" coordorigin="1440,6062" coordsize="93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">
                <v:shape id="Freeform 9" o:spid="_x0000_s1027" style="position:absolute;left:1440;top:6062;width:9360;height:0;visibility:visible;mso-wrap-style:square;v-text-anchor:top" coordsize="9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Oyy7wA&#10;AADaAAAADwAAAGRycy9kb3ducmV2LnhtbERPy4rCMBTdC/5DuMLsNHUQtdW0yIDgbnx9wKW5tsXm&#10;piSx7fz9ZCG4PJz3vhhNK3pyvrGsYLlIQBCXVjdcKbjfjvMtCB+QNbaWScEfeSjy6WSPmbYDX6i/&#10;hkrEEPYZKqhD6DIpfVmTQb+wHXHkHtYZDBG6SmqHQww3rfxOkrU02HBsqLGjn5rK5/VlFJiV/XVp&#10;8JvhcBx7nQ6VT29npb5m42EHItAYPuK3+6QVxK3xSrwBMv8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xY7LLvAAAANoAAAAPAAAAAAAAAAAAAAAAAJgCAABkcnMvZG93bnJldi54&#10;bWxQSwUGAAAAAAQABAD1AAAAgQMAAAAA&#10;" path="m,l9360,e" filled="f" strokecolor="#000009" strokeweight=".9pt">
                  <v:path arrowok="t" o:connecttype="custom" o:connectlocs="0,0;936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3366770</wp:posOffset>
                </wp:positionV>
                <wp:extent cx="5943600" cy="0"/>
                <wp:effectExtent l="9525" t="13970" r="9525" b="14605"/>
                <wp:wrapNone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0"/>
                          <a:chOff x="1440" y="5302"/>
                          <a:chExt cx="9360" cy="0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1440" y="5302"/>
                            <a:ext cx="9360" cy="0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00000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3132EE" id="Group 6" o:spid="_x0000_s1026" style="position:absolute;margin-left:1in;margin-top:265.1pt;width:468pt;height:0;z-index:-251657728;mso-position-horizontal-relative:page;mso-position-vertical-relative:page" coordorigin="1440,5302" coordsize="93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">
                <v:shape id="Freeform 7" o:spid="_x0000_s1027" style="position:absolute;left:1440;top:5302;width:9360;height:0;visibility:visible;mso-wrap-style:square;v-text-anchor:top" coordsize="9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CDIsAA&#10;AADaAAAADwAAAGRycy9kb3ducmV2LnhtbESP0YrCMBRE3wX/IdwF3zRdEdd2m4oIgm/rqh9waa5t&#10;2eamJLGtf78RBB+HmTnD5NvRtKIn5xvLCj4XCQji0uqGKwXXy2G+AeEDssbWMil4kIdtMZ3kmGk7&#10;8C/151CJCGGfoYI6hC6T0pc1GfQL2xFH72adwRClq6R2OES4aeUySdbSYMNxocaO9jWVf+e7UWBW&#10;9selwX8Nu8PY63SofHo5KTX7GHffIAKN4R1+tY9awRqeV+INkMU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7CDIsAAAADaAAAADwAAAAAAAAAAAAAAAACYAgAAZHJzL2Rvd25y&#10;ZXYueG1sUEsFBgAAAAAEAAQA9QAAAIUDAAAAAA==&#10;" path="m,l9360,e" filled="f" strokecolor="#000009" strokeweight=".9pt">
                  <v:path arrowok="t" o:connecttype="custom" o:connectlocs="0,0;936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2203450</wp:posOffset>
                </wp:positionV>
                <wp:extent cx="5943600" cy="0"/>
                <wp:effectExtent l="9525" t="12700" r="9525" b="6350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0"/>
                          <a:chOff x="1440" y="3470"/>
                          <a:chExt cx="9360" cy="0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1440" y="3470"/>
                            <a:ext cx="9360" cy="0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00000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F8CF8C" id="Group 4" o:spid="_x0000_s1026" style="position:absolute;margin-left:1in;margin-top:173.5pt;width:468pt;height:0;z-index:-251658752;mso-position-horizontal-relative:page;mso-position-vertical-relative:page" coordorigin="1440,3470" coordsize="93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">
                <v:shape id="Freeform 5" o:spid="_x0000_s1027" style="position:absolute;left:1440;top:3470;width:9360;height:0;visibility:visible;mso-wrap-style:square;v-text-anchor:top" coordsize="9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64zsAA&#10;AADaAAAADwAAAGRycy9kb3ducmV2LnhtbESP0YrCMBRE3wX/IdwF3zRdEbXdpiKC4Nu66gdcmmtb&#10;trkpSWzr35sFYR+HmTnD5LvRtKIn5xvLCj4XCQji0uqGKwW363G+BeEDssbWMil4koddMZ3kmGk7&#10;8A/1l1CJCGGfoYI6hC6T0pc1GfQL2xFH726dwRClq6R2OES4aeUySdbSYMNxocaODjWVv5eHUWBW&#10;9tulwW+G/XHsdTpUPr2elZp9jPsvEIHG8B9+t09awQr+rsQbI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C64zsAAAADaAAAADwAAAAAAAAAAAAAAAACYAgAAZHJzL2Rvd25y&#10;ZXYueG1sUEsFBgAAAAAEAAQA9QAAAIUDAAAAAA==&#10;" path="m,l9360,e" filled="f" strokecolor="#000009" strokeweight=".9pt">
                  <v:path arrowok="t" o:connecttype="custom" o:connectlocs="0,0;936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1375410</wp:posOffset>
                </wp:positionV>
                <wp:extent cx="5943600" cy="0"/>
                <wp:effectExtent l="9525" t="13335" r="9525" b="571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0"/>
                          <a:chOff x="1440" y="2166"/>
                          <a:chExt cx="9360" cy="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1440" y="2166"/>
                            <a:ext cx="9360" cy="0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00000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519E1C" id="Group 2" o:spid="_x0000_s1026" style="position:absolute;margin-left:1in;margin-top:108.3pt;width:468pt;height:0;z-index:-251659776;mso-position-horizontal-relative:page;mso-position-vertical-relative:page" coordorigin="1440,2166" coordsize="93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">
                <v:shape id="Freeform 3" o:spid="_x0000_s1027" style="position:absolute;left:1440;top:2166;width:9360;height:0;visibility:visible;mso-wrap-style:square;v-text-anchor:top" coordsize="9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uFIcAA&#10;AADaAAAADwAAAGRycy9kb3ducmV2LnhtbESP0YrCMBRE3wX/IdwF3zRdEbXdpiKC4Nu66gdcmmtb&#10;trkpSWzr35sFYR+HmTnD5LvRtKIn5xvLCj4XCQji0uqGKwW363G+BeEDssbWMil4koddMZ3kmGk7&#10;8A/1l1CJCGGfoYI6hC6T0pc1GfQL2xFH726dwRClq6R2OES4aeUySdbSYMNxocaODjWVv5eHUWBW&#10;9tulwW+G/XHsdTpUPr2elZp9jPsvEIHG8B9+t09awRL+rsQbI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IuFIcAAAADaAAAADwAAAAAAAAAAAAAAAACYAgAAZHJzL2Rvd25y&#10;ZXYueG1sUEsFBgAAAAAEAAQA9QAAAIUDAAAAAA==&#10;" path="m,l9360,e" filled="f" strokecolor="#000009" strokeweight=".9pt">
                  <v:path arrowok="t" o:connecttype="custom" o:connectlocs="0,0;9360,0" o:connectangles="0,0"/>
                </v:shape>
                <w10:wrap anchorx="page" anchory="page"/>
              </v:group>
            </w:pict>
          </mc:Fallback>
        </mc:AlternateContent>
      </w:r>
      <w:r>
        <w:rPr>
          <w:b/>
          <w:sz w:val="32"/>
          <w:szCs w:val="32"/>
        </w:rPr>
        <w:t>P</w:t>
      </w:r>
      <w:r>
        <w:rPr>
          <w:b/>
          <w:spacing w:val="-1"/>
          <w:sz w:val="32"/>
          <w:szCs w:val="32"/>
        </w:rPr>
        <w:t>R</w:t>
      </w:r>
      <w:r>
        <w:rPr>
          <w:b/>
          <w:sz w:val="32"/>
          <w:szCs w:val="32"/>
        </w:rPr>
        <w:t>ESE</w:t>
      </w:r>
      <w:r>
        <w:rPr>
          <w:b/>
          <w:spacing w:val="1"/>
          <w:sz w:val="32"/>
          <w:szCs w:val="32"/>
        </w:rPr>
        <w:t>N</w:t>
      </w:r>
      <w:r>
        <w:rPr>
          <w:b/>
          <w:spacing w:val="-25"/>
          <w:sz w:val="32"/>
          <w:szCs w:val="32"/>
        </w:rPr>
        <w:t>T</w:t>
      </w:r>
      <w:r>
        <w:rPr>
          <w:b/>
          <w:spacing w:val="-23"/>
          <w:sz w:val="32"/>
          <w:szCs w:val="32"/>
        </w:rPr>
        <w:t>A</w:t>
      </w:r>
      <w:r>
        <w:rPr>
          <w:b/>
          <w:sz w:val="32"/>
          <w:szCs w:val="32"/>
        </w:rPr>
        <w:t>T</w:t>
      </w:r>
      <w:r>
        <w:rPr>
          <w:b/>
          <w:spacing w:val="-1"/>
          <w:sz w:val="32"/>
          <w:szCs w:val="32"/>
        </w:rPr>
        <w:t>IO</w:t>
      </w:r>
      <w:r>
        <w:rPr>
          <w:b/>
          <w:spacing w:val="1"/>
          <w:sz w:val="32"/>
          <w:szCs w:val="32"/>
        </w:rPr>
        <w:t>N</w:t>
      </w:r>
      <w:r>
        <w:rPr>
          <w:b/>
          <w:sz w:val="32"/>
          <w:szCs w:val="32"/>
        </w:rPr>
        <w:t>S</w:t>
      </w:r>
    </w:p>
    <w:p w:rsidR="000E56EE" w:rsidRDefault="000E56EE">
      <w:pPr>
        <w:spacing w:before="3" w:line="120" w:lineRule="exact"/>
        <w:rPr>
          <w:sz w:val="12"/>
          <w:szCs w:val="12"/>
        </w:rPr>
      </w:pPr>
    </w:p>
    <w:p w:rsidR="000E56EE" w:rsidRDefault="000E56EE">
      <w:pPr>
        <w:spacing w:line="200" w:lineRule="exact"/>
      </w:pPr>
    </w:p>
    <w:p w:rsidR="000E56EE" w:rsidRDefault="000E56EE">
      <w:pPr>
        <w:spacing w:line="200" w:lineRule="exact"/>
      </w:pPr>
    </w:p>
    <w:p w:rsidR="000E56EE" w:rsidRDefault="000E56EE">
      <w:pPr>
        <w:spacing w:line="200" w:lineRule="exact"/>
      </w:pPr>
    </w:p>
    <w:p w:rsidR="000E56EE" w:rsidRDefault="00146649">
      <w:pPr>
        <w:ind w:left="282"/>
        <w:rPr>
          <w:sz w:val="24"/>
          <w:szCs w:val="24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9"/>
          <w:sz w:val="22"/>
          <w:szCs w:val="22"/>
        </w:rPr>
        <w:t xml:space="preserve"> </w:t>
      </w:r>
      <w:r>
        <w:rPr>
          <w:spacing w:val="-20"/>
          <w:sz w:val="24"/>
          <w:szCs w:val="24"/>
        </w:rPr>
        <w:t>W</w:t>
      </w:r>
      <w:r>
        <w:rPr>
          <w:sz w:val="24"/>
          <w:szCs w:val="24"/>
        </w:rPr>
        <w:t>on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Apprec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pr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ze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1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Bi</w:t>
      </w:r>
      <w:r>
        <w:rPr>
          <w:i/>
          <w:sz w:val="24"/>
          <w:szCs w:val="24"/>
        </w:rPr>
        <w:t>ome</w:t>
      </w:r>
      <w:r>
        <w:rPr>
          <w:i/>
          <w:spacing w:val="-1"/>
          <w:sz w:val="24"/>
          <w:szCs w:val="24"/>
        </w:rPr>
        <w:t>t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cs</w:t>
      </w:r>
      <w:r>
        <w:rPr>
          <w:i/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paper presen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at </w:t>
      </w:r>
      <w:r>
        <w:rPr>
          <w:i/>
          <w:sz w:val="24"/>
          <w:szCs w:val="24"/>
        </w:rPr>
        <w:t>NI</w:t>
      </w:r>
      <w:r>
        <w:rPr>
          <w:i/>
          <w:spacing w:val="-5"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>IGHN</w:t>
      </w:r>
      <w:r>
        <w:rPr>
          <w:i/>
          <w:spacing w:val="-1"/>
          <w:sz w:val="24"/>
          <w:szCs w:val="24"/>
        </w:rPr>
        <w:t>A</w:t>
      </w:r>
      <w:r>
        <w:rPr>
          <w:i/>
          <w:sz w:val="24"/>
          <w:szCs w:val="24"/>
        </w:rPr>
        <w:t>-2K1</w:t>
      </w:r>
      <w:r>
        <w:rPr>
          <w:i/>
          <w:spacing w:val="1"/>
          <w:sz w:val="24"/>
          <w:szCs w:val="24"/>
        </w:rPr>
        <w:t>2</w:t>
      </w:r>
      <w:r>
        <w:rPr>
          <w:sz w:val="24"/>
          <w:szCs w:val="24"/>
        </w:rPr>
        <w:t>, Ind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a.</w:t>
      </w:r>
    </w:p>
    <w:p w:rsidR="000E56EE" w:rsidRDefault="00146649">
      <w:pPr>
        <w:spacing w:before="42"/>
        <w:ind w:left="282"/>
        <w:rPr>
          <w:sz w:val="24"/>
          <w:szCs w:val="24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9"/>
          <w:sz w:val="22"/>
          <w:szCs w:val="22"/>
        </w:rPr>
        <w:t xml:space="preserve"> </w:t>
      </w:r>
      <w:r>
        <w:rPr>
          <w:sz w:val="24"/>
          <w:szCs w:val="24"/>
        </w:rPr>
        <w:t>Paper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se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ed for</w:t>
      </w:r>
      <w:r>
        <w:rPr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et</w:t>
      </w:r>
      <w:r>
        <w:rPr>
          <w:i/>
          <w:sz w:val="24"/>
          <w:szCs w:val="24"/>
        </w:rPr>
        <w:t>work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Secur</w:t>
      </w:r>
      <w:r>
        <w:rPr>
          <w:i/>
          <w:spacing w:val="-1"/>
          <w:sz w:val="24"/>
          <w:szCs w:val="24"/>
        </w:rPr>
        <w:t>it</w:t>
      </w:r>
      <w:r>
        <w:rPr>
          <w:i/>
          <w:sz w:val="24"/>
          <w:szCs w:val="24"/>
        </w:rPr>
        <w:t>y</w:t>
      </w:r>
      <w:r>
        <w:rPr>
          <w:i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at</w:t>
      </w:r>
      <w:r>
        <w:rPr>
          <w:spacing w:val="-13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A</w:t>
      </w:r>
      <w:r>
        <w:rPr>
          <w:i/>
          <w:sz w:val="24"/>
          <w:szCs w:val="24"/>
        </w:rPr>
        <w:t>SIST</w:t>
      </w:r>
      <w:r>
        <w:rPr>
          <w:i/>
          <w:spacing w:val="-7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AA</w:t>
      </w:r>
      <w:r>
        <w:rPr>
          <w:i/>
          <w:sz w:val="24"/>
          <w:szCs w:val="24"/>
        </w:rPr>
        <w:t>H</w:t>
      </w:r>
      <w:r>
        <w:rPr>
          <w:i/>
          <w:spacing w:val="-18"/>
          <w:sz w:val="24"/>
          <w:szCs w:val="24"/>
        </w:rPr>
        <w:t>W</w:t>
      </w:r>
      <w:r>
        <w:rPr>
          <w:i/>
          <w:spacing w:val="-1"/>
          <w:sz w:val="24"/>
          <w:szCs w:val="24"/>
        </w:rPr>
        <w:t>A</w:t>
      </w:r>
      <w:r>
        <w:rPr>
          <w:i/>
          <w:sz w:val="24"/>
          <w:szCs w:val="24"/>
        </w:rPr>
        <w:t>N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– 2K1</w:t>
      </w:r>
      <w:r>
        <w:rPr>
          <w:i/>
          <w:spacing w:val="1"/>
          <w:sz w:val="24"/>
          <w:szCs w:val="24"/>
        </w:rPr>
        <w:t>3</w:t>
      </w:r>
      <w:r>
        <w:rPr>
          <w:sz w:val="24"/>
          <w:szCs w:val="24"/>
        </w:rPr>
        <w:t>, Ind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a.</w:t>
      </w:r>
    </w:p>
    <w:p w:rsidR="000E56EE" w:rsidRDefault="000E56EE">
      <w:pPr>
        <w:spacing w:line="200" w:lineRule="exact"/>
      </w:pPr>
    </w:p>
    <w:p w:rsidR="000E56EE" w:rsidRDefault="000E56EE">
      <w:pPr>
        <w:spacing w:line="200" w:lineRule="exact"/>
      </w:pPr>
    </w:p>
    <w:p w:rsidR="000E56EE" w:rsidRDefault="000E56EE">
      <w:pPr>
        <w:spacing w:line="200" w:lineRule="exact"/>
      </w:pPr>
    </w:p>
    <w:p w:rsidR="000E56EE" w:rsidRDefault="000E56EE">
      <w:pPr>
        <w:spacing w:before="15" w:line="200" w:lineRule="exact"/>
      </w:pPr>
    </w:p>
    <w:p w:rsidR="000E56EE" w:rsidRDefault="00146649">
      <w:pPr>
        <w:ind w:left="102"/>
        <w:rPr>
          <w:sz w:val="32"/>
          <w:szCs w:val="32"/>
        </w:rPr>
      </w:pPr>
      <w:r>
        <w:rPr>
          <w:b/>
          <w:sz w:val="32"/>
          <w:szCs w:val="32"/>
        </w:rPr>
        <w:t>L</w:t>
      </w:r>
      <w:r>
        <w:rPr>
          <w:b/>
          <w:spacing w:val="-1"/>
          <w:sz w:val="32"/>
          <w:szCs w:val="32"/>
        </w:rPr>
        <w:t>A</w:t>
      </w:r>
      <w:r>
        <w:rPr>
          <w:b/>
          <w:spacing w:val="1"/>
          <w:sz w:val="32"/>
          <w:szCs w:val="32"/>
        </w:rPr>
        <w:t>N</w:t>
      </w:r>
      <w:r>
        <w:rPr>
          <w:b/>
          <w:spacing w:val="-1"/>
          <w:sz w:val="32"/>
          <w:szCs w:val="32"/>
        </w:rPr>
        <w:t>G</w:t>
      </w:r>
      <w:r>
        <w:rPr>
          <w:b/>
          <w:spacing w:val="1"/>
          <w:sz w:val="32"/>
          <w:szCs w:val="32"/>
        </w:rPr>
        <w:t>UA</w:t>
      </w:r>
      <w:r>
        <w:rPr>
          <w:b/>
          <w:spacing w:val="-1"/>
          <w:sz w:val="32"/>
          <w:szCs w:val="32"/>
        </w:rPr>
        <w:t>G</w:t>
      </w:r>
      <w:r>
        <w:rPr>
          <w:b/>
          <w:sz w:val="32"/>
          <w:szCs w:val="32"/>
        </w:rPr>
        <w:t>ES</w:t>
      </w:r>
    </w:p>
    <w:p w:rsidR="000E56EE" w:rsidRDefault="000E56EE">
      <w:pPr>
        <w:spacing w:before="3" w:line="160" w:lineRule="exact"/>
        <w:rPr>
          <w:sz w:val="17"/>
          <w:szCs w:val="17"/>
        </w:rPr>
      </w:pPr>
    </w:p>
    <w:p w:rsidR="000E56EE" w:rsidRDefault="000E56EE">
      <w:pPr>
        <w:spacing w:line="200" w:lineRule="exact"/>
      </w:pPr>
    </w:p>
    <w:p w:rsidR="000E56EE" w:rsidRDefault="00146649">
      <w:pPr>
        <w:ind w:left="582"/>
        <w:rPr>
          <w:sz w:val="24"/>
          <w:szCs w:val="24"/>
        </w:rPr>
      </w:pP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uent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sh, H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ndi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ugu</w:t>
      </w:r>
    </w:p>
    <w:p w:rsidR="000E56EE" w:rsidRDefault="000E56EE">
      <w:pPr>
        <w:spacing w:before="9" w:line="100" w:lineRule="exact"/>
        <w:rPr>
          <w:sz w:val="10"/>
          <w:szCs w:val="10"/>
        </w:rPr>
      </w:pPr>
    </w:p>
    <w:p w:rsidR="000E56EE" w:rsidRDefault="000E56EE">
      <w:pPr>
        <w:spacing w:line="200" w:lineRule="exact"/>
      </w:pPr>
    </w:p>
    <w:p w:rsidR="000E56EE" w:rsidRDefault="000E56EE">
      <w:pPr>
        <w:spacing w:line="200" w:lineRule="exact"/>
      </w:pPr>
    </w:p>
    <w:p w:rsidR="000E56EE" w:rsidRDefault="000E56EE">
      <w:pPr>
        <w:spacing w:line="200" w:lineRule="exact"/>
      </w:pPr>
    </w:p>
    <w:p w:rsidR="000E56EE" w:rsidRDefault="00146649">
      <w:pPr>
        <w:ind w:left="102"/>
        <w:rPr>
          <w:sz w:val="32"/>
          <w:szCs w:val="32"/>
        </w:rPr>
      </w:pPr>
      <w:r>
        <w:rPr>
          <w:b/>
          <w:sz w:val="32"/>
          <w:szCs w:val="32"/>
        </w:rPr>
        <w:t>S</w:t>
      </w:r>
      <w:r>
        <w:rPr>
          <w:b/>
          <w:spacing w:val="-1"/>
          <w:sz w:val="32"/>
          <w:szCs w:val="32"/>
        </w:rPr>
        <w:t>KI</w:t>
      </w:r>
      <w:r>
        <w:rPr>
          <w:b/>
          <w:sz w:val="32"/>
          <w:szCs w:val="32"/>
        </w:rPr>
        <w:t>LLS SET</w:t>
      </w:r>
    </w:p>
    <w:p w:rsidR="000E56EE" w:rsidRDefault="000E56EE">
      <w:pPr>
        <w:spacing w:before="7" w:line="160" w:lineRule="exact"/>
        <w:rPr>
          <w:sz w:val="16"/>
          <w:szCs w:val="16"/>
        </w:rPr>
      </w:pPr>
    </w:p>
    <w:p w:rsidR="000E56EE" w:rsidRDefault="000E56EE">
      <w:pPr>
        <w:spacing w:line="200" w:lineRule="exact"/>
      </w:pPr>
    </w:p>
    <w:p w:rsidR="000E56EE" w:rsidRDefault="00146649">
      <w:pPr>
        <w:ind w:left="102"/>
        <w:rPr>
          <w:sz w:val="24"/>
          <w:szCs w:val="24"/>
        </w:rPr>
      </w:pPr>
      <w:r>
        <w:rPr>
          <w:sz w:val="24"/>
          <w:szCs w:val="24"/>
        </w:rPr>
        <w:t>Progr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m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ang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ages     :               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C, C++, Java, H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,CSS, Javascr</w:t>
      </w:r>
      <w:r>
        <w:rPr>
          <w:spacing w:val="-1"/>
          <w:sz w:val="24"/>
          <w:szCs w:val="24"/>
        </w:rPr>
        <w:t>i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, Orac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e</w:t>
      </w:r>
    </w:p>
    <w:p w:rsidR="000E56EE" w:rsidRDefault="00146649">
      <w:pPr>
        <w:ind w:left="102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spacing w:val="1"/>
          <w:sz w:val="24"/>
          <w:szCs w:val="24"/>
        </w:rPr>
        <w:t>o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pu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er Sk</w:t>
      </w:r>
      <w:r>
        <w:rPr>
          <w:spacing w:val="-1"/>
          <w:sz w:val="24"/>
          <w:szCs w:val="24"/>
        </w:rPr>
        <w:t>ill</w:t>
      </w:r>
      <w:r>
        <w:rPr>
          <w:sz w:val="24"/>
          <w:szCs w:val="24"/>
        </w:rPr>
        <w:t xml:space="preserve">s                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:               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crosoft</w:t>
      </w:r>
      <w:r>
        <w:rPr>
          <w:spacing w:val="-5"/>
          <w:sz w:val="24"/>
          <w:szCs w:val="24"/>
        </w:rPr>
        <w:t xml:space="preserve"> </w:t>
      </w:r>
      <w:r>
        <w:rPr>
          <w:spacing w:val="-11"/>
          <w:sz w:val="24"/>
          <w:szCs w:val="24"/>
        </w:rPr>
        <w:t>W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ndows and O</w:t>
      </w:r>
      <w:r>
        <w:rPr>
          <w:spacing w:val="-4"/>
          <w:sz w:val="24"/>
          <w:szCs w:val="24"/>
        </w:rPr>
        <w:t>f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ce</w:t>
      </w:r>
    </w:p>
    <w:p w:rsidR="000E56EE" w:rsidRDefault="00146649">
      <w:pPr>
        <w:ind w:left="102"/>
        <w:rPr>
          <w:sz w:val="24"/>
          <w:szCs w:val="24"/>
        </w:rPr>
      </w:pP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her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 xml:space="preserve">s                          :               </w:t>
      </w:r>
      <w:r>
        <w:rPr>
          <w:spacing w:val="4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ent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1"/>
          <w:sz w:val="24"/>
          <w:szCs w:val="24"/>
        </w:rPr>
        <w:t>o</w:t>
      </w:r>
      <w:r>
        <w:rPr>
          <w:spacing w:val="-1"/>
          <w:sz w:val="24"/>
          <w:szCs w:val="24"/>
        </w:rPr>
        <w:t>m</w:t>
      </w:r>
      <w:r>
        <w:rPr>
          <w:spacing w:val="-3"/>
          <w:sz w:val="24"/>
          <w:szCs w:val="24"/>
        </w:rPr>
        <w:t>m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s</w:t>
      </w:r>
    </w:p>
    <w:p w:rsidR="000E56EE" w:rsidRDefault="000E56EE">
      <w:pPr>
        <w:spacing w:before="1" w:line="140" w:lineRule="exact"/>
        <w:rPr>
          <w:sz w:val="15"/>
          <w:szCs w:val="15"/>
        </w:rPr>
      </w:pPr>
    </w:p>
    <w:p w:rsidR="000E56EE" w:rsidRDefault="000E56EE">
      <w:pPr>
        <w:spacing w:line="200" w:lineRule="exact"/>
      </w:pPr>
    </w:p>
    <w:p w:rsidR="000E56EE" w:rsidRDefault="000E56EE">
      <w:pPr>
        <w:spacing w:line="200" w:lineRule="exact"/>
      </w:pPr>
    </w:p>
    <w:p w:rsidR="000E56EE" w:rsidRDefault="00146649">
      <w:pPr>
        <w:ind w:left="102"/>
        <w:rPr>
          <w:sz w:val="32"/>
          <w:szCs w:val="32"/>
        </w:rPr>
      </w:pPr>
      <w:r>
        <w:rPr>
          <w:b/>
          <w:spacing w:val="-1"/>
          <w:sz w:val="32"/>
          <w:szCs w:val="32"/>
        </w:rPr>
        <w:t>O</w:t>
      </w:r>
      <w:r>
        <w:rPr>
          <w:b/>
          <w:sz w:val="32"/>
          <w:szCs w:val="32"/>
        </w:rPr>
        <w:t>T</w:t>
      </w:r>
      <w:r>
        <w:rPr>
          <w:b/>
          <w:spacing w:val="-1"/>
          <w:sz w:val="32"/>
          <w:szCs w:val="32"/>
        </w:rPr>
        <w:t>H</w:t>
      </w:r>
      <w:r>
        <w:rPr>
          <w:b/>
          <w:sz w:val="32"/>
          <w:szCs w:val="32"/>
        </w:rPr>
        <w:t>ER P</w:t>
      </w:r>
      <w:r>
        <w:rPr>
          <w:b/>
          <w:spacing w:val="1"/>
          <w:sz w:val="32"/>
          <w:szCs w:val="32"/>
        </w:rPr>
        <w:t>R</w:t>
      </w:r>
      <w:r>
        <w:rPr>
          <w:b/>
          <w:spacing w:val="-1"/>
          <w:sz w:val="32"/>
          <w:szCs w:val="32"/>
        </w:rPr>
        <w:t>O</w:t>
      </w:r>
      <w:r>
        <w:rPr>
          <w:b/>
          <w:spacing w:val="-2"/>
          <w:sz w:val="32"/>
          <w:szCs w:val="32"/>
        </w:rPr>
        <w:t>F</w:t>
      </w:r>
      <w:r>
        <w:rPr>
          <w:b/>
          <w:sz w:val="32"/>
          <w:szCs w:val="32"/>
        </w:rPr>
        <w:t>ESS</w:t>
      </w:r>
      <w:r>
        <w:rPr>
          <w:b/>
          <w:spacing w:val="1"/>
          <w:sz w:val="32"/>
          <w:szCs w:val="32"/>
        </w:rPr>
        <w:t>I</w:t>
      </w:r>
      <w:r>
        <w:rPr>
          <w:b/>
          <w:spacing w:val="-1"/>
          <w:sz w:val="32"/>
          <w:szCs w:val="32"/>
        </w:rPr>
        <w:t>ON</w:t>
      </w:r>
      <w:r>
        <w:rPr>
          <w:b/>
          <w:spacing w:val="1"/>
          <w:sz w:val="32"/>
          <w:szCs w:val="32"/>
        </w:rPr>
        <w:t>A</w:t>
      </w:r>
      <w:r>
        <w:rPr>
          <w:b/>
          <w:sz w:val="32"/>
          <w:szCs w:val="32"/>
        </w:rPr>
        <w:t>L</w:t>
      </w:r>
      <w:r>
        <w:rPr>
          <w:b/>
          <w:spacing w:val="-36"/>
          <w:sz w:val="32"/>
          <w:szCs w:val="32"/>
        </w:rPr>
        <w:t xml:space="preserve"> </w:t>
      </w:r>
      <w:r>
        <w:rPr>
          <w:b/>
          <w:spacing w:val="1"/>
          <w:sz w:val="32"/>
          <w:szCs w:val="32"/>
        </w:rPr>
        <w:t>A</w:t>
      </w:r>
      <w:r>
        <w:rPr>
          <w:b/>
          <w:spacing w:val="-1"/>
          <w:sz w:val="32"/>
          <w:szCs w:val="32"/>
        </w:rPr>
        <w:t>C</w:t>
      </w:r>
      <w:r>
        <w:rPr>
          <w:b/>
          <w:sz w:val="32"/>
          <w:szCs w:val="32"/>
        </w:rPr>
        <w:t>T</w:t>
      </w:r>
      <w:r>
        <w:rPr>
          <w:b/>
          <w:spacing w:val="-1"/>
          <w:sz w:val="32"/>
          <w:szCs w:val="32"/>
        </w:rPr>
        <w:t>I</w:t>
      </w:r>
      <w:r>
        <w:rPr>
          <w:b/>
          <w:spacing w:val="1"/>
          <w:sz w:val="32"/>
          <w:szCs w:val="32"/>
        </w:rPr>
        <w:t>V</w:t>
      </w:r>
      <w:r>
        <w:rPr>
          <w:b/>
          <w:spacing w:val="-1"/>
          <w:sz w:val="32"/>
          <w:szCs w:val="32"/>
        </w:rPr>
        <w:t>I</w:t>
      </w:r>
      <w:r>
        <w:rPr>
          <w:b/>
          <w:sz w:val="32"/>
          <w:szCs w:val="32"/>
        </w:rPr>
        <w:t>T</w:t>
      </w:r>
      <w:r>
        <w:rPr>
          <w:b/>
          <w:spacing w:val="-1"/>
          <w:sz w:val="32"/>
          <w:szCs w:val="32"/>
        </w:rPr>
        <w:t>I</w:t>
      </w:r>
      <w:r>
        <w:rPr>
          <w:b/>
          <w:sz w:val="32"/>
          <w:szCs w:val="32"/>
        </w:rPr>
        <w:t>ES</w:t>
      </w:r>
    </w:p>
    <w:p w:rsidR="000E56EE" w:rsidRDefault="000E56EE">
      <w:pPr>
        <w:spacing w:line="200" w:lineRule="exact"/>
      </w:pPr>
    </w:p>
    <w:p w:rsidR="000E56EE" w:rsidRDefault="000E56EE">
      <w:pPr>
        <w:spacing w:before="7" w:line="200" w:lineRule="exact"/>
      </w:pPr>
    </w:p>
    <w:p w:rsidR="000E56EE" w:rsidRDefault="00146649">
      <w:pPr>
        <w:ind w:left="462"/>
        <w:rPr>
          <w:sz w:val="24"/>
          <w:szCs w:val="24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9"/>
          <w:sz w:val="22"/>
          <w:szCs w:val="22"/>
        </w:rPr>
        <w:t xml:space="preserve"> </w:t>
      </w:r>
      <w:r>
        <w:rPr>
          <w:sz w:val="24"/>
          <w:szCs w:val="24"/>
        </w:rPr>
        <w:t>Secured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grade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on </w:t>
      </w:r>
      <w:r>
        <w:rPr>
          <w:spacing w:val="-1"/>
          <w:sz w:val="24"/>
          <w:szCs w:val="24"/>
        </w:rPr>
        <w:t>Et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cal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Hack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 xml:space="preserve">ng under 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ra</w:t>
      </w:r>
      <w:r>
        <w:rPr>
          <w:spacing w:val="-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ng g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ven</w:t>
      </w:r>
      <w:r>
        <w:rPr>
          <w:spacing w:val="2"/>
          <w:sz w:val="24"/>
          <w:szCs w:val="24"/>
        </w:rPr>
        <w:t xml:space="preserve"> b</w:t>
      </w:r>
      <w:r>
        <w:rPr>
          <w:sz w:val="24"/>
          <w:szCs w:val="24"/>
        </w:rPr>
        <w:t>y</w:t>
      </w:r>
      <w:r>
        <w:rPr>
          <w:spacing w:val="-6"/>
          <w:sz w:val="24"/>
          <w:szCs w:val="24"/>
        </w:rPr>
        <w:t xml:space="preserve"> </w:t>
      </w:r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>echnosoft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ti</w:t>
      </w:r>
      <w:r>
        <w:rPr>
          <w:sz w:val="24"/>
          <w:szCs w:val="24"/>
        </w:rPr>
        <w:t>ons.</w:t>
      </w:r>
    </w:p>
    <w:p w:rsidR="000E56EE" w:rsidRDefault="00146649">
      <w:pPr>
        <w:spacing w:before="42"/>
        <w:ind w:left="462"/>
        <w:rPr>
          <w:sz w:val="24"/>
          <w:szCs w:val="24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9"/>
          <w:sz w:val="22"/>
          <w:szCs w:val="22"/>
        </w:rPr>
        <w:t xml:space="preserve"> </w:t>
      </w:r>
      <w:r>
        <w:rPr>
          <w:spacing w:val="-20"/>
          <w:sz w:val="24"/>
          <w:szCs w:val="24"/>
        </w:rPr>
        <w:t>W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 xml:space="preserve">ed as a </w:t>
      </w:r>
      <w:r>
        <w:rPr>
          <w:spacing w:val="-1"/>
          <w:sz w:val="24"/>
          <w:szCs w:val="24"/>
        </w:rPr>
        <w:t>t</w:t>
      </w:r>
      <w:r>
        <w:rPr>
          <w:spacing w:val="1"/>
          <w:sz w:val="24"/>
          <w:szCs w:val="24"/>
        </w:rPr>
        <w:t>ea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 xml:space="preserve"> l</w:t>
      </w:r>
      <w:r>
        <w:rPr>
          <w:sz w:val="24"/>
          <w:szCs w:val="24"/>
        </w:rPr>
        <w:t>eader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for pr</w:t>
      </w:r>
      <w:r>
        <w:rPr>
          <w:spacing w:val="-2"/>
          <w:sz w:val="24"/>
          <w:szCs w:val="24"/>
        </w:rPr>
        <w:t>o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ec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s dur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unde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gradua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progr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.</w:t>
      </w:r>
    </w:p>
    <w:p w:rsidR="000E56EE" w:rsidRDefault="00146649">
      <w:pPr>
        <w:spacing w:before="40"/>
        <w:ind w:left="462"/>
        <w:rPr>
          <w:sz w:val="24"/>
          <w:szCs w:val="24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9"/>
          <w:sz w:val="22"/>
          <w:szCs w:val="22"/>
        </w:rPr>
        <w:t xml:space="preserve"> 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gan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zed</w:t>
      </w:r>
      <w:r>
        <w:rPr>
          <w:spacing w:val="2"/>
          <w:sz w:val="24"/>
          <w:szCs w:val="24"/>
        </w:rPr>
        <w:t xml:space="preserve"> s</w:t>
      </w:r>
      <w:r>
        <w:rPr>
          <w:spacing w:val="-4"/>
          <w:sz w:val="24"/>
          <w:szCs w:val="24"/>
        </w:rPr>
        <w:t>y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pos</w:t>
      </w:r>
      <w:r>
        <w:rPr>
          <w:spacing w:val="-1"/>
          <w:sz w:val="24"/>
          <w:szCs w:val="24"/>
        </w:rPr>
        <w:t>i</w:t>
      </w:r>
      <w:r>
        <w:rPr>
          <w:spacing w:val="2"/>
          <w:sz w:val="24"/>
          <w:szCs w:val="24"/>
        </w:rPr>
        <w:t>u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and cu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ural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even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s dur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ng unde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grad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progra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.</w:t>
      </w:r>
    </w:p>
    <w:p w:rsidR="000E56EE" w:rsidRDefault="00146649">
      <w:pPr>
        <w:tabs>
          <w:tab w:val="left" w:pos="820"/>
        </w:tabs>
        <w:spacing w:before="42" w:line="274" w:lineRule="auto"/>
        <w:ind w:left="822" w:right="257" w:hanging="360"/>
        <w:rPr>
          <w:sz w:val="24"/>
          <w:szCs w:val="24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ab/>
      </w:r>
      <w:r>
        <w:rPr>
          <w:sz w:val="24"/>
          <w:szCs w:val="24"/>
        </w:rPr>
        <w:t>Par</w:t>
      </w:r>
      <w:r>
        <w:rPr>
          <w:spacing w:val="-1"/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 xml:space="preserve">ed 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var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 xml:space="preserve">ous 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t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cs and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ence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</w:t>
      </w:r>
      <w:r>
        <w:rPr>
          <w:spacing w:val="-4"/>
          <w:sz w:val="24"/>
          <w:szCs w:val="24"/>
        </w:rPr>
        <w:t>y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ads and ac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eved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it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ous pos</w:t>
      </w:r>
      <w:r>
        <w:rPr>
          <w:spacing w:val="-1"/>
          <w:sz w:val="24"/>
          <w:szCs w:val="24"/>
        </w:rPr>
        <w:t>iti</w:t>
      </w:r>
      <w:r>
        <w:rPr>
          <w:sz w:val="24"/>
          <w:szCs w:val="24"/>
        </w:rPr>
        <w:t>on.</w:t>
      </w:r>
    </w:p>
    <w:p w:rsidR="000E56EE" w:rsidRDefault="000E56EE">
      <w:pPr>
        <w:spacing w:before="19" w:line="260" w:lineRule="exact"/>
        <w:rPr>
          <w:sz w:val="26"/>
          <w:szCs w:val="26"/>
        </w:rPr>
      </w:pPr>
    </w:p>
    <w:p w:rsidR="000E56EE" w:rsidRDefault="00146649">
      <w:pPr>
        <w:ind w:left="102"/>
        <w:rPr>
          <w:sz w:val="32"/>
          <w:szCs w:val="32"/>
        </w:rPr>
      </w:pPr>
      <w:r>
        <w:rPr>
          <w:b/>
          <w:spacing w:val="1"/>
          <w:sz w:val="32"/>
          <w:szCs w:val="32"/>
        </w:rPr>
        <w:t>R</w:t>
      </w:r>
      <w:r>
        <w:rPr>
          <w:b/>
          <w:spacing w:val="-2"/>
          <w:sz w:val="32"/>
          <w:szCs w:val="32"/>
        </w:rPr>
        <w:t>E</w:t>
      </w:r>
      <w:r>
        <w:rPr>
          <w:b/>
          <w:sz w:val="32"/>
          <w:szCs w:val="32"/>
        </w:rPr>
        <w:t>FE</w:t>
      </w:r>
      <w:r>
        <w:rPr>
          <w:b/>
          <w:spacing w:val="-1"/>
          <w:sz w:val="32"/>
          <w:szCs w:val="32"/>
        </w:rPr>
        <w:t>R</w:t>
      </w:r>
      <w:r>
        <w:rPr>
          <w:b/>
          <w:sz w:val="32"/>
          <w:szCs w:val="32"/>
        </w:rPr>
        <w:t>E</w:t>
      </w:r>
      <w:r>
        <w:rPr>
          <w:b/>
          <w:spacing w:val="1"/>
          <w:sz w:val="32"/>
          <w:szCs w:val="32"/>
        </w:rPr>
        <w:t>N</w:t>
      </w:r>
      <w:r>
        <w:rPr>
          <w:b/>
          <w:spacing w:val="-1"/>
          <w:sz w:val="32"/>
          <w:szCs w:val="32"/>
        </w:rPr>
        <w:t>C</w:t>
      </w:r>
      <w:r>
        <w:rPr>
          <w:b/>
          <w:sz w:val="32"/>
          <w:szCs w:val="32"/>
        </w:rPr>
        <w:t>ES</w:t>
      </w:r>
    </w:p>
    <w:p w:rsidR="000E56EE" w:rsidRDefault="000E56EE">
      <w:pPr>
        <w:spacing w:before="1" w:line="100" w:lineRule="exact"/>
        <w:rPr>
          <w:sz w:val="11"/>
          <w:szCs w:val="11"/>
        </w:rPr>
      </w:pPr>
    </w:p>
    <w:p w:rsidR="000E56EE" w:rsidRDefault="000E56EE">
      <w:pPr>
        <w:spacing w:line="200" w:lineRule="exact"/>
      </w:pPr>
    </w:p>
    <w:p w:rsidR="000E56EE" w:rsidRDefault="00146649">
      <w:pPr>
        <w:ind w:left="102" w:right="67"/>
        <w:rPr>
          <w:sz w:val="24"/>
          <w:szCs w:val="24"/>
        </w:rPr>
      </w:pPr>
      <w:r>
        <w:rPr>
          <w:sz w:val="24"/>
          <w:szCs w:val="24"/>
        </w:rPr>
        <w:t>Prof. Sr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dhar Gog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nen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Depar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con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mi</w:t>
      </w:r>
      <w:r>
        <w:rPr>
          <w:sz w:val="24"/>
          <w:szCs w:val="24"/>
        </w:rPr>
        <w:t>cs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and F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nance,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vers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4"/>
          <w:sz w:val="24"/>
          <w:szCs w:val="24"/>
        </w:rPr>
        <w:t xml:space="preserve"> </w:t>
      </w:r>
      <w:r>
        <w:rPr>
          <w:spacing w:val="-11"/>
          <w:sz w:val="24"/>
          <w:szCs w:val="24"/>
        </w:rPr>
        <w:t>W</w:t>
      </w:r>
      <w:r>
        <w:rPr>
          <w:spacing w:val="-6"/>
          <w:sz w:val="24"/>
          <w:szCs w:val="24"/>
        </w:rPr>
        <w:t>y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mi</w:t>
      </w:r>
      <w:r>
        <w:rPr>
          <w:sz w:val="24"/>
          <w:szCs w:val="24"/>
        </w:rPr>
        <w:t>ng,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SA. </w:t>
      </w:r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307-766-3848;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  <w:hyperlink r:id="rId6">
        <w:r>
          <w:rPr>
            <w:sz w:val="24"/>
            <w:szCs w:val="24"/>
          </w:rPr>
          <w:t>sgog</w:t>
        </w:r>
        <w:r>
          <w:rPr>
            <w:spacing w:val="-1"/>
            <w:sz w:val="24"/>
            <w:szCs w:val="24"/>
          </w:rPr>
          <w:t>i</w:t>
        </w:r>
        <w:r>
          <w:rPr>
            <w:sz w:val="24"/>
            <w:szCs w:val="24"/>
          </w:rPr>
          <w:t>nen</w:t>
        </w:r>
        <w:r>
          <w:rPr>
            <w:spacing w:val="1"/>
            <w:sz w:val="24"/>
            <w:szCs w:val="24"/>
          </w:rPr>
          <w:t>@</w:t>
        </w:r>
        <w:r>
          <w:rPr>
            <w:sz w:val="24"/>
            <w:szCs w:val="24"/>
          </w:rPr>
          <w:t>u</w:t>
        </w:r>
        <w:r>
          <w:rPr>
            <w:spacing w:val="2"/>
            <w:sz w:val="24"/>
            <w:szCs w:val="24"/>
          </w:rPr>
          <w:t>w</w:t>
        </w:r>
        <w:r>
          <w:rPr>
            <w:spacing w:val="-4"/>
            <w:sz w:val="24"/>
            <w:szCs w:val="24"/>
          </w:rPr>
          <w:t>y</w:t>
        </w:r>
        <w:r>
          <w:rPr>
            <w:sz w:val="24"/>
            <w:szCs w:val="24"/>
          </w:rPr>
          <w:t>o</w:t>
        </w:r>
        <w:r>
          <w:rPr>
            <w:spacing w:val="2"/>
            <w:sz w:val="24"/>
            <w:szCs w:val="24"/>
          </w:rPr>
          <w:t>.</w:t>
        </w:r>
        <w:r>
          <w:rPr>
            <w:sz w:val="24"/>
            <w:szCs w:val="24"/>
          </w:rPr>
          <w:t>edu</w:t>
        </w:r>
      </w:hyperlink>
    </w:p>
    <w:p w:rsidR="000E56EE" w:rsidRDefault="000E56EE">
      <w:pPr>
        <w:spacing w:before="16" w:line="260" w:lineRule="exact"/>
        <w:rPr>
          <w:sz w:val="26"/>
          <w:szCs w:val="26"/>
        </w:rPr>
      </w:pPr>
    </w:p>
    <w:p w:rsidR="000E56EE" w:rsidRDefault="00146649">
      <w:pPr>
        <w:ind w:left="102"/>
        <w:rPr>
          <w:sz w:val="24"/>
          <w:szCs w:val="24"/>
        </w:rPr>
      </w:pPr>
      <w:r>
        <w:rPr>
          <w:sz w:val="24"/>
          <w:szCs w:val="24"/>
        </w:rPr>
        <w:t>Prof. Naras</w:t>
      </w:r>
      <w:r>
        <w:rPr>
          <w:spacing w:val="1"/>
          <w:sz w:val="24"/>
          <w:szCs w:val="24"/>
        </w:rPr>
        <w:t>i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a, Depar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ent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 Co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er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Sc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ence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er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ng,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>m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it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Sai</w:t>
      </w:r>
    </w:p>
    <w:p w:rsidR="000E56EE" w:rsidRDefault="00146649">
      <w:pPr>
        <w:ind w:left="102"/>
        <w:rPr>
          <w:sz w:val="24"/>
          <w:szCs w:val="24"/>
        </w:rPr>
      </w:pPr>
      <w:r>
        <w:rPr>
          <w:sz w:val="24"/>
          <w:szCs w:val="24"/>
        </w:rPr>
        <w:t>Ins</w:t>
      </w:r>
      <w:r>
        <w:rPr>
          <w:spacing w:val="-1"/>
          <w:sz w:val="24"/>
          <w:szCs w:val="24"/>
        </w:rPr>
        <w:t>tit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 Sc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ence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>echno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4"/>
          <w:sz w:val="24"/>
          <w:szCs w:val="24"/>
        </w:rPr>
        <w:t>g</w:t>
      </w:r>
      <w:r>
        <w:rPr>
          <w:spacing w:val="-20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Ind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a.</w:t>
      </w:r>
    </w:p>
    <w:p w:rsidR="000E56EE" w:rsidRDefault="00146649">
      <w:pPr>
        <w:ind w:left="102"/>
        <w:rPr>
          <w:sz w:val="24"/>
          <w:szCs w:val="24"/>
        </w:rPr>
      </w:pPr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91-955-076-9372;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  <w:hyperlink r:id="rId7">
        <w:r>
          <w:rPr>
            <w:sz w:val="24"/>
            <w:szCs w:val="24"/>
          </w:rPr>
          <w:t>naras</w:t>
        </w:r>
        <w:r>
          <w:rPr>
            <w:spacing w:val="1"/>
            <w:sz w:val="24"/>
            <w:szCs w:val="24"/>
          </w:rPr>
          <w:t>i</w:t>
        </w:r>
        <w:r>
          <w:rPr>
            <w:spacing w:val="-1"/>
            <w:sz w:val="24"/>
            <w:szCs w:val="24"/>
          </w:rPr>
          <w:t>m</w:t>
        </w:r>
        <w:r>
          <w:rPr>
            <w:sz w:val="24"/>
            <w:szCs w:val="24"/>
          </w:rPr>
          <w:t>h</w:t>
        </w:r>
        <w:r>
          <w:rPr>
            <w:spacing w:val="1"/>
            <w:sz w:val="24"/>
            <w:szCs w:val="24"/>
          </w:rPr>
          <w:t>a</w:t>
        </w:r>
        <w:r>
          <w:rPr>
            <w:spacing w:val="-3"/>
            <w:sz w:val="24"/>
            <w:szCs w:val="24"/>
          </w:rPr>
          <w:t>m</w:t>
        </w:r>
        <w:r>
          <w:rPr>
            <w:spacing w:val="2"/>
            <w:sz w:val="24"/>
            <w:szCs w:val="24"/>
          </w:rPr>
          <w:t>_</w:t>
        </w:r>
        <w:r>
          <w:rPr>
            <w:sz w:val="24"/>
            <w:szCs w:val="24"/>
          </w:rPr>
          <w:t>c</w:t>
        </w:r>
        <w:r>
          <w:rPr>
            <w:spacing w:val="3"/>
            <w:sz w:val="24"/>
            <w:szCs w:val="24"/>
          </w:rPr>
          <w:t>@</w:t>
        </w:r>
        <w:r>
          <w:rPr>
            <w:spacing w:val="-4"/>
            <w:sz w:val="24"/>
            <w:szCs w:val="24"/>
          </w:rPr>
          <w:t>y</w:t>
        </w:r>
        <w:r>
          <w:rPr>
            <w:sz w:val="24"/>
            <w:szCs w:val="24"/>
          </w:rPr>
          <w:t>ahoo</w:t>
        </w:r>
        <w:r>
          <w:rPr>
            <w:spacing w:val="2"/>
            <w:sz w:val="24"/>
            <w:szCs w:val="24"/>
          </w:rPr>
          <w:t>.</w:t>
        </w:r>
        <w:r>
          <w:rPr>
            <w:sz w:val="24"/>
            <w:szCs w:val="24"/>
          </w:rPr>
          <w:t>com</w:t>
        </w:r>
      </w:hyperlink>
    </w:p>
    <w:sectPr w:rsidR="000E56EE">
      <w:pgSz w:w="12240" w:h="15840"/>
      <w:pgMar w:top="1380" w:right="15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B648AB"/>
    <w:multiLevelType w:val="multilevel"/>
    <w:tmpl w:val="0F8CF2D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EE"/>
    <w:rsid w:val="000E56EE"/>
    <w:rsid w:val="0014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80E95B-C385-4660-A565-024119BA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rasimham_c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goginen@uwyo.edu" TargetMode="External"/><Relationship Id="rId5" Type="http://schemas.openxmlformats.org/officeDocument/2006/relationships/hyperlink" Target="mailto:dharan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Bharathi Koratala</dc:creator>
  <cp:lastModifiedBy>Dharani Bharathi Koratala</cp:lastModifiedBy>
  <cp:revision>2</cp:revision>
  <dcterms:created xsi:type="dcterms:W3CDTF">2014-10-22T21:42:00Z</dcterms:created>
  <dcterms:modified xsi:type="dcterms:W3CDTF">2014-10-22T21:42:00Z</dcterms:modified>
</cp:coreProperties>
</file>