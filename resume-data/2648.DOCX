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2361" w:rsidRPr="00056B4C" w:rsidRDefault="008F5E5B" w:rsidP="008F5E5B">
      <w:pPr>
        <w:pStyle w:val="Heading2"/>
        <w:ind w:left="0"/>
        <w:rPr>
          <w:rFonts w:ascii="Arial" w:hAnsi="Arial" w:cs="Arial"/>
          <w:bCs/>
          <w:sz w:val="20"/>
        </w:rPr>
      </w:pPr>
      <w:r>
        <w:rPr>
          <w:rFonts w:ascii="Arial" w:hAnsi="Arial" w:cs="Arial"/>
          <w:bCs/>
          <w:sz w:val="20"/>
        </w:rPr>
        <w:t xml:space="preserve">         </w:t>
      </w:r>
      <w:r w:rsidR="000532C3" w:rsidRPr="00056B4C">
        <w:rPr>
          <w:rFonts w:ascii="Arial" w:hAnsi="Arial" w:cs="Arial"/>
          <w:bCs/>
          <w:sz w:val="20"/>
        </w:rPr>
        <w:t xml:space="preserve">613 Agape Way  </w:t>
      </w:r>
      <w:r w:rsidR="00253387" w:rsidRPr="00056B4C">
        <w:rPr>
          <w:rFonts w:ascii="Arial" w:hAnsi="Arial" w:cs="Arial"/>
          <w:bCs/>
          <w:sz w:val="20"/>
        </w:rPr>
        <w:t xml:space="preserve">                                                                             </w:t>
      </w:r>
      <w:r w:rsidR="002210E3">
        <w:rPr>
          <w:rFonts w:ascii="Arial" w:hAnsi="Arial" w:cs="Arial"/>
          <w:bCs/>
          <w:sz w:val="20"/>
        </w:rPr>
        <w:t xml:space="preserve">               </w:t>
      </w:r>
      <w:r>
        <w:rPr>
          <w:rFonts w:ascii="Arial" w:hAnsi="Arial" w:cs="Arial"/>
          <w:bCs/>
          <w:sz w:val="20"/>
        </w:rPr>
        <w:t xml:space="preserve">              </w:t>
      </w:r>
      <w:r w:rsidR="00253387" w:rsidRPr="00056B4C">
        <w:rPr>
          <w:rFonts w:ascii="Arial" w:hAnsi="Arial" w:cs="Arial"/>
          <w:bCs/>
          <w:sz w:val="20"/>
        </w:rPr>
        <w:t xml:space="preserve">  </w:t>
      </w:r>
      <w:r w:rsidR="000532C3" w:rsidRPr="00056B4C">
        <w:rPr>
          <w:rFonts w:ascii="Arial" w:hAnsi="Arial" w:cs="Arial"/>
          <w:sz w:val="20"/>
          <w:lang w:val="fr-FR"/>
        </w:rPr>
        <w:t>aliceBergeron@comcast.net</w:t>
      </w:r>
    </w:p>
    <w:p w:rsidR="00F02361" w:rsidRPr="00056B4C" w:rsidRDefault="008F5E5B" w:rsidP="008F5E5B">
      <w:pPr>
        <w:pStyle w:val="Heading2"/>
        <w:ind w:left="0"/>
        <w:rPr>
          <w:rFonts w:ascii="Arial" w:hAnsi="Arial" w:cs="Arial"/>
          <w:sz w:val="20"/>
        </w:rPr>
      </w:pPr>
      <w:r>
        <w:rPr>
          <w:rFonts w:ascii="Arial" w:hAnsi="Arial" w:cs="Arial"/>
          <w:bCs/>
          <w:sz w:val="20"/>
        </w:rPr>
        <w:t xml:space="preserve">         </w:t>
      </w:r>
      <w:r w:rsidR="000532C3" w:rsidRPr="00056B4C">
        <w:rPr>
          <w:rFonts w:ascii="Arial" w:hAnsi="Arial" w:cs="Arial"/>
          <w:bCs/>
          <w:sz w:val="20"/>
        </w:rPr>
        <w:t>Fort Collins, CO</w:t>
      </w:r>
      <w:r w:rsidR="000532C3" w:rsidRPr="00056B4C">
        <w:rPr>
          <w:rFonts w:ascii="Arial" w:hAnsi="Arial" w:cs="Arial"/>
          <w:bCs/>
          <w:sz w:val="20"/>
        </w:rPr>
        <w:tab/>
      </w:r>
      <w:r w:rsidR="00253387" w:rsidRPr="00056B4C">
        <w:rPr>
          <w:rFonts w:ascii="Arial" w:hAnsi="Arial" w:cs="Arial"/>
          <w:bCs/>
          <w:sz w:val="20"/>
        </w:rPr>
        <w:t xml:space="preserve">                                                                                       </w:t>
      </w:r>
      <w:r w:rsidR="002210E3">
        <w:rPr>
          <w:rFonts w:ascii="Arial" w:hAnsi="Arial" w:cs="Arial"/>
          <w:bCs/>
          <w:sz w:val="20"/>
        </w:rPr>
        <w:t xml:space="preserve">           </w:t>
      </w:r>
      <w:r>
        <w:rPr>
          <w:rFonts w:ascii="Arial" w:hAnsi="Arial" w:cs="Arial"/>
          <w:bCs/>
          <w:sz w:val="20"/>
        </w:rPr>
        <w:t xml:space="preserve">                                 </w:t>
      </w:r>
      <w:r w:rsidR="00253387" w:rsidRPr="00056B4C">
        <w:rPr>
          <w:rFonts w:ascii="Arial" w:hAnsi="Arial" w:cs="Arial"/>
          <w:bCs/>
          <w:sz w:val="20"/>
        </w:rPr>
        <w:t xml:space="preserve"> </w:t>
      </w:r>
      <w:r w:rsidR="000532C3" w:rsidRPr="00056B4C">
        <w:rPr>
          <w:rFonts w:ascii="Arial" w:hAnsi="Arial" w:cs="Arial"/>
          <w:bCs/>
          <w:sz w:val="20"/>
        </w:rPr>
        <w:t>970-493-1542</w:t>
      </w:r>
    </w:p>
    <w:p w:rsidR="00F02361" w:rsidRPr="00056B4C" w:rsidRDefault="00F02361" w:rsidP="008F5E5B">
      <w:pPr>
        <w:jc w:val="center"/>
        <w:rPr>
          <w:rFonts w:ascii="Arial" w:hAnsi="Arial" w:cs="Arial"/>
          <w:b/>
        </w:rPr>
      </w:pPr>
    </w:p>
    <w:p w:rsidR="008F5E5B" w:rsidRDefault="000532C3" w:rsidP="008F5E5B">
      <w:pPr>
        <w:rPr>
          <w:rFonts w:ascii="Arial" w:hAnsi="Arial" w:cs="Arial"/>
        </w:rPr>
      </w:pPr>
      <w:r w:rsidRPr="00056B4C">
        <w:rPr>
          <w:rFonts w:ascii="Arial" w:hAnsi="Arial" w:cs="Arial"/>
          <w:b/>
        </w:rPr>
        <w:t>CAREER SUMMARY</w:t>
      </w:r>
    </w:p>
    <w:p w:rsidR="00F02361" w:rsidRPr="00056B4C" w:rsidRDefault="000532C3" w:rsidP="008F5E5B">
      <w:pPr>
        <w:rPr>
          <w:rFonts w:ascii="Arial" w:hAnsi="Arial" w:cs="Arial"/>
        </w:rPr>
        <w:sectPr w:rsidR="00F02361" w:rsidRPr="00056B4C" w:rsidSect="00A249EF">
          <w:headerReference w:type="default" r:id="rId8"/>
          <w:footerReference w:type="default" r:id="rId9"/>
          <w:pgSz w:w="12240" w:h="15840"/>
          <w:pgMar w:top="864" w:right="1008" w:bottom="864" w:left="1008" w:header="720" w:footer="720" w:gutter="0"/>
          <w:cols w:space="720"/>
          <w:docGrid w:linePitch="240" w:charSpace="40960"/>
        </w:sectPr>
      </w:pPr>
      <w:r w:rsidRPr="00056B4C">
        <w:rPr>
          <w:rFonts w:ascii="Arial" w:hAnsi="Arial" w:cs="Arial"/>
        </w:rPr>
        <w:t>Oracle E-Business Suite developer with extensive experience in conversions, interfaces, customizations and maintenance of Oracle Applications and a demonstrated</w:t>
      </w:r>
      <w:r w:rsidRPr="00056B4C">
        <w:rPr>
          <w:rFonts w:ascii="Arial" w:hAnsi="Arial" w:cs="Arial"/>
          <w:color w:val="000000"/>
        </w:rPr>
        <w:t xml:space="preserve"> ability to meet deadlines while delivering quality solutions.</w:t>
      </w:r>
    </w:p>
    <w:p w:rsidR="00F02361" w:rsidRPr="00056B4C" w:rsidRDefault="000532C3">
      <w:pPr>
        <w:rPr>
          <w:rFonts w:ascii="Arial" w:hAnsi="Arial" w:cs="Arial"/>
        </w:rPr>
      </w:pPr>
      <w:proofErr w:type="gramStart"/>
      <w:r w:rsidRPr="00056B4C">
        <w:rPr>
          <w:rFonts w:ascii="Arial" w:hAnsi="Arial" w:cs="Arial"/>
        </w:rPr>
        <w:lastRenderedPageBreak/>
        <w:t>Strong analytical and problem-solving skills; functional knowledge of manufacturing and financial modules.</w:t>
      </w:r>
      <w:proofErr w:type="gramEnd"/>
      <w:r w:rsidRPr="00056B4C">
        <w:rPr>
          <w:rFonts w:ascii="Arial" w:hAnsi="Arial" w:cs="Arial"/>
        </w:rPr>
        <w:t xml:space="preserve"> </w:t>
      </w:r>
    </w:p>
    <w:p w:rsidR="00F02361" w:rsidRPr="00056B4C" w:rsidRDefault="000532C3">
      <w:pPr>
        <w:rPr>
          <w:rFonts w:ascii="Arial" w:hAnsi="Arial" w:cs="Arial"/>
        </w:rPr>
        <w:sectPr w:rsidR="00F02361" w:rsidRPr="00056B4C" w:rsidSect="00A249EF">
          <w:type w:val="continuous"/>
          <w:pgSz w:w="12240" w:h="15840"/>
          <w:pgMar w:top="864" w:right="1008" w:bottom="864" w:left="1008" w:header="720" w:footer="720" w:gutter="0"/>
          <w:cols w:space="720"/>
          <w:docGrid w:linePitch="240" w:charSpace="40960"/>
        </w:sectPr>
      </w:pPr>
      <w:r w:rsidRPr="00056B4C">
        <w:rPr>
          <w:rFonts w:ascii="Arial" w:hAnsi="Arial" w:cs="Arial"/>
        </w:rPr>
        <w:t>Expertise in:</w:t>
      </w:r>
    </w:p>
    <w:p w:rsidR="00F02361" w:rsidRPr="00056B4C" w:rsidRDefault="000532C3">
      <w:pPr>
        <w:pStyle w:val="ListParagraph"/>
        <w:numPr>
          <w:ilvl w:val="0"/>
          <w:numId w:val="2"/>
        </w:numPr>
        <w:jc w:val="both"/>
        <w:rPr>
          <w:rFonts w:ascii="Arial" w:hAnsi="Arial" w:cs="Arial"/>
        </w:rPr>
      </w:pPr>
      <w:r w:rsidRPr="00056B4C">
        <w:rPr>
          <w:rFonts w:ascii="Arial" w:hAnsi="Arial" w:cs="Arial"/>
        </w:rPr>
        <w:lastRenderedPageBreak/>
        <w:t>PL/SQL,</w:t>
      </w:r>
      <w:r w:rsidR="00D4245E">
        <w:rPr>
          <w:rFonts w:ascii="Arial" w:hAnsi="Arial" w:cs="Arial"/>
        </w:rPr>
        <w:t xml:space="preserve"> </w:t>
      </w:r>
      <w:r w:rsidRPr="00056B4C">
        <w:rPr>
          <w:rFonts w:ascii="Arial" w:hAnsi="Arial" w:cs="Arial"/>
        </w:rPr>
        <w:t xml:space="preserve">Oracle Reports and Forms  </w:t>
      </w:r>
    </w:p>
    <w:p w:rsidR="00F02361" w:rsidRPr="00056B4C" w:rsidRDefault="000532C3">
      <w:pPr>
        <w:pStyle w:val="ListParagraph"/>
        <w:numPr>
          <w:ilvl w:val="0"/>
          <w:numId w:val="2"/>
        </w:numPr>
        <w:jc w:val="both"/>
        <w:rPr>
          <w:rFonts w:ascii="Arial" w:hAnsi="Arial" w:cs="Arial"/>
        </w:rPr>
      </w:pPr>
      <w:r w:rsidRPr="00056B4C">
        <w:rPr>
          <w:rFonts w:ascii="Arial" w:hAnsi="Arial" w:cs="Arial"/>
        </w:rPr>
        <w:t xml:space="preserve">UNIX Scripts, XML Publisher, </w:t>
      </w:r>
      <w:proofErr w:type="spellStart"/>
      <w:r w:rsidRPr="00056B4C">
        <w:rPr>
          <w:rFonts w:ascii="Arial" w:hAnsi="Arial" w:cs="Arial"/>
        </w:rPr>
        <w:t>Cognos</w:t>
      </w:r>
      <w:proofErr w:type="spellEnd"/>
    </w:p>
    <w:p w:rsidR="00F02361" w:rsidRPr="00056B4C" w:rsidRDefault="000532C3">
      <w:pPr>
        <w:pStyle w:val="ListParagraph"/>
        <w:numPr>
          <w:ilvl w:val="0"/>
          <w:numId w:val="2"/>
        </w:numPr>
        <w:jc w:val="both"/>
        <w:rPr>
          <w:rFonts w:ascii="Arial" w:hAnsi="Arial" w:cs="Arial"/>
        </w:rPr>
      </w:pPr>
      <w:r w:rsidRPr="00056B4C">
        <w:rPr>
          <w:rFonts w:ascii="Arial" w:hAnsi="Arial" w:cs="Arial"/>
        </w:rPr>
        <w:t>Oracle database 11g objects and tuning</w:t>
      </w:r>
    </w:p>
    <w:p w:rsidR="00F02361" w:rsidRPr="00056B4C" w:rsidRDefault="000532C3">
      <w:pPr>
        <w:pStyle w:val="ListParagraph"/>
        <w:numPr>
          <w:ilvl w:val="0"/>
          <w:numId w:val="2"/>
        </w:numPr>
        <w:jc w:val="both"/>
        <w:rPr>
          <w:rFonts w:ascii="Arial" w:hAnsi="Arial" w:cs="Arial"/>
        </w:rPr>
      </w:pPr>
      <w:r w:rsidRPr="00056B4C">
        <w:rPr>
          <w:rFonts w:ascii="Arial" w:hAnsi="Arial" w:cs="Arial"/>
        </w:rPr>
        <w:t>Beginning J</w:t>
      </w:r>
      <w:r w:rsidR="005E0D0A" w:rsidRPr="00056B4C">
        <w:rPr>
          <w:rFonts w:ascii="Arial" w:hAnsi="Arial" w:cs="Arial"/>
        </w:rPr>
        <w:t>-</w:t>
      </w:r>
      <w:r w:rsidRPr="00056B4C">
        <w:rPr>
          <w:rFonts w:ascii="Arial" w:hAnsi="Arial" w:cs="Arial"/>
        </w:rPr>
        <w:t xml:space="preserve">Developer, OAF and ADF  </w:t>
      </w:r>
    </w:p>
    <w:p w:rsidR="00F02361" w:rsidRPr="00056B4C" w:rsidRDefault="000532C3">
      <w:pPr>
        <w:pStyle w:val="ListParagraph"/>
        <w:numPr>
          <w:ilvl w:val="0"/>
          <w:numId w:val="2"/>
        </w:numPr>
        <w:jc w:val="both"/>
        <w:rPr>
          <w:rFonts w:ascii="Arial" w:hAnsi="Arial" w:cs="Arial"/>
        </w:rPr>
      </w:pPr>
      <w:r w:rsidRPr="00056B4C">
        <w:rPr>
          <w:rFonts w:ascii="Arial" w:hAnsi="Arial" w:cs="Arial"/>
        </w:rPr>
        <w:t xml:space="preserve">Software development life cycle </w:t>
      </w:r>
      <w:r w:rsidRPr="00056B4C">
        <w:rPr>
          <w:rFonts w:ascii="Arial" w:hAnsi="Arial" w:cs="Arial"/>
        </w:rPr>
        <w:tab/>
      </w:r>
    </w:p>
    <w:p w:rsidR="00F02361" w:rsidRPr="00056B4C" w:rsidRDefault="000532C3">
      <w:pPr>
        <w:pStyle w:val="ListParagraph"/>
        <w:numPr>
          <w:ilvl w:val="0"/>
          <w:numId w:val="3"/>
        </w:numPr>
        <w:rPr>
          <w:rFonts w:ascii="Arial" w:hAnsi="Arial" w:cs="Arial"/>
          <w:lang w:val="en"/>
        </w:rPr>
      </w:pPr>
      <w:r w:rsidRPr="00056B4C">
        <w:rPr>
          <w:rFonts w:ascii="Arial" w:hAnsi="Arial" w:cs="Arial"/>
          <w:lang w:val="en"/>
        </w:rPr>
        <w:t>System design, specifications, testing</w:t>
      </w:r>
    </w:p>
    <w:p w:rsidR="004867C1" w:rsidRPr="00056B4C" w:rsidRDefault="000532C3" w:rsidP="004867C1">
      <w:pPr>
        <w:pStyle w:val="ListParagraph"/>
        <w:numPr>
          <w:ilvl w:val="0"/>
          <w:numId w:val="3"/>
        </w:numPr>
        <w:rPr>
          <w:rFonts w:ascii="Arial" w:hAnsi="Arial" w:cs="Arial"/>
        </w:rPr>
      </w:pPr>
      <w:r w:rsidRPr="00056B4C">
        <w:rPr>
          <w:rFonts w:ascii="Arial" w:hAnsi="Arial" w:cs="Arial"/>
          <w:lang w:val="en"/>
        </w:rPr>
        <w:lastRenderedPageBreak/>
        <w:t>Migration, integration, implementation and upgrade projects and data warehouse</w:t>
      </w:r>
    </w:p>
    <w:p w:rsidR="00F02361" w:rsidRPr="00056B4C" w:rsidRDefault="000532C3" w:rsidP="004867C1">
      <w:pPr>
        <w:pStyle w:val="ListParagraph"/>
        <w:numPr>
          <w:ilvl w:val="0"/>
          <w:numId w:val="3"/>
        </w:numPr>
        <w:rPr>
          <w:rFonts w:ascii="Arial" w:hAnsi="Arial" w:cs="Arial"/>
        </w:rPr>
      </w:pPr>
      <w:r w:rsidRPr="00056B4C">
        <w:rPr>
          <w:rFonts w:ascii="Arial" w:hAnsi="Arial" w:cs="Arial"/>
        </w:rPr>
        <w:t xml:space="preserve">Inventory, BoM, MRP, PLM, PA, SCM, GL, AP, AR, WIP, Purchasing, </w:t>
      </w:r>
      <w:proofErr w:type="spellStart"/>
      <w:r w:rsidRPr="00056B4C">
        <w:rPr>
          <w:rFonts w:ascii="Arial" w:hAnsi="Arial" w:cs="Arial"/>
        </w:rPr>
        <w:t>iSupplier</w:t>
      </w:r>
      <w:proofErr w:type="spellEnd"/>
      <w:r w:rsidRPr="00056B4C">
        <w:rPr>
          <w:rFonts w:ascii="Arial" w:hAnsi="Arial" w:cs="Arial"/>
        </w:rPr>
        <w:t>, Install Base, Order Management</w:t>
      </w:r>
    </w:p>
    <w:p w:rsidR="00F02361" w:rsidRPr="00056B4C" w:rsidRDefault="000532C3">
      <w:pPr>
        <w:pStyle w:val="ListParagraph"/>
        <w:rPr>
          <w:rFonts w:ascii="Arial" w:hAnsi="Arial" w:cs="Arial"/>
        </w:rPr>
      </w:pPr>
      <w:r w:rsidRPr="00056B4C">
        <w:rPr>
          <w:rFonts w:ascii="Arial" w:hAnsi="Arial" w:cs="Arial"/>
        </w:rPr>
        <w:t xml:space="preserve"> </w:t>
      </w:r>
    </w:p>
    <w:p w:rsidR="003E5FD6" w:rsidRPr="00056B4C" w:rsidRDefault="003E5FD6">
      <w:pPr>
        <w:pStyle w:val="ListParagraph"/>
        <w:rPr>
          <w:rFonts w:ascii="Arial" w:hAnsi="Arial" w:cs="Arial"/>
          <w:b/>
        </w:rPr>
        <w:sectPr w:rsidR="003E5FD6" w:rsidRPr="00056B4C" w:rsidSect="00A249EF">
          <w:type w:val="continuous"/>
          <w:pgSz w:w="12240" w:h="15840"/>
          <w:pgMar w:top="864" w:right="1008" w:bottom="864" w:left="1008" w:header="720" w:footer="720" w:gutter="0"/>
          <w:cols w:num="2" w:space="720"/>
          <w:docGrid w:linePitch="240" w:charSpace="40960"/>
        </w:sectPr>
      </w:pPr>
    </w:p>
    <w:p w:rsidR="003E5FD6" w:rsidRPr="00056B4C" w:rsidRDefault="003E5FD6">
      <w:pPr>
        <w:jc w:val="center"/>
        <w:rPr>
          <w:rFonts w:ascii="Arial" w:hAnsi="Arial" w:cs="Arial"/>
          <w:b/>
        </w:rPr>
      </w:pPr>
    </w:p>
    <w:p w:rsidR="00F02361" w:rsidRPr="00056B4C" w:rsidRDefault="000532C3">
      <w:pPr>
        <w:jc w:val="center"/>
        <w:rPr>
          <w:rFonts w:ascii="Arial" w:hAnsi="Arial" w:cs="Arial"/>
          <w:b/>
        </w:rPr>
      </w:pPr>
      <w:r w:rsidRPr="00056B4C">
        <w:rPr>
          <w:rFonts w:ascii="Arial" w:hAnsi="Arial" w:cs="Arial"/>
          <w:b/>
        </w:rPr>
        <w:t>PROFESSIONAL EXPERIENCE</w:t>
      </w:r>
    </w:p>
    <w:p w:rsidR="00F02361" w:rsidRPr="00056B4C" w:rsidRDefault="00F02361">
      <w:pPr>
        <w:rPr>
          <w:rFonts w:ascii="Arial" w:hAnsi="Arial" w:cs="Arial"/>
          <w:b/>
        </w:rPr>
      </w:pPr>
    </w:p>
    <w:p w:rsidR="00BC4532" w:rsidRDefault="000532C3" w:rsidP="00D37446">
      <w:pPr>
        <w:jc w:val="both"/>
        <w:rPr>
          <w:rFonts w:ascii="Arial" w:hAnsi="Arial" w:cs="Arial"/>
          <w:b/>
        </w:rPr>
      </w:pPr>
      <w:r w:rsidRPr="00056B4C">
        <w:rPr>
          <w:rFonts w:ascii="Arial" w:hAnsi="Arial" w:cs="Arial"/>
          <w:b/>
          <w:u w:val="single"/>
        </w:rPr>
        <w:t>COMPUTER SCIENCES CORPORATION</w:t>
      </w:r>
      <w:r w:rsidRPr="00056B4C">
        <w:rPr>
          <w:rFonts w:ascii="Arial" w:hAnsi="Arial" w:cs="Arial"/>
          <w:b/>
        </w:rPr>
        <w:t xml:space="preserve">, </w:t>
      </w:r>
      <w:r w:rsidRPr="003508B6">
        <w:rPr>
          <w:rFonts w:ascii="Arial" w:hAnsi="Arial" w:cs="Arial"/>
        </w:rPr>
        <w:t>remote work from Fort Collins, CO</w:t>
      </w:r>
      <w:r w:rsidRPr="00056B4C">
        <w:rPr>
          <w:rFonts w:ascii="Arial" w:hAnsi="Arial" w:cs="Arial"/>
          <w:b/>
        </w:rPr>
        <w:t xml:space="preserve">                </w:t>
      </w:r>
      <w:r w:rsidR="004E25D9" w:rsidRPr="00056B4C">
        <w:rPr>
          <w:rFonts w:ascii="Arial" w:hAnsi="Arial" w:cs="Arial"/>
          <w:b/>
        </w:rPr>
        <w:t xml:space="preserve"> </w:t>
      </w:r>
      <w:r w:rsidR="00BC4532">
        <w:rPr>
          <w:rFonts w:ascii="Arial" w:hAnsi="Arial" w:cs="Arial"/>
          <w:b/>
        </w:rPr>
        <w:t xml:space="preserve">            </w:t>
      </w:r>
      <w:r w:rsidR="00D37446">
        <w:rPr>
          <w:rFonts w:ascii="Arial" w:hAnsi="Arial" w:cs="Arial"/>
          <w:b/>
        </w:rPr>
        <w:t xml:space="preserve">  </w:t>
      </w:r>
      <w:r w:rsidR="00BC4532">
        <w:rPr>
          <w:rFonts w:ascii="Arial" w:hAnsi="Arial" w:cs="Arial"/>
          <w:b/>
        </w:rPr>
        <w:t xml:space="preserve"> </w:t>
      </w:r>
      <w:r w:rsidR="004E25D9" w:rsidRPr="00056B4C">
        <w:rPr>
          <w:rFonts w:ascii="Arial" w:hAnsi="Arial" w:cs="Arial"/>
          <w:b/>
        </w:rPr>
        <w:t xml:space="preserve"> </w:t>
      </w:r>
      <w:r w:rsidR="005C23CF">
        <w:rPr>
          <w:rFonts w:ascii="Arial" w:hAnsi="Arial" w:cs="Arial"/>
          <w:b/>
        </w:rPr>
        <w:t xml:space="preserve"> </w:t>
      </w:r>
      <w:r w:rsidR="0089492D">
        <w:rPr>
          <w:rFonts w:ascii="Arial" w:hAnsi="Arial" w:cs="Arial"/>
          <w:b/>
        </w:rPr>
        <w:t xml:space="preserve"> </w:t>
      </w:r>
      <w:r w:rsidR="00DE4942" w:rsidRPr="00056B4C">
        <w:rPr>
          <w:rFonts w:ascii="Arial" w:hAnsi="Arial" w:cs="Arial"/>
          <w:b/>
        </w:rPr>
        <w:t xml:space="preserve"> </w:t>
      </w:r>
      <w:r w:rsidR="00281F90" w:rsidRPr="00056B4C">
        <w:rPr>
          <w:rFonts w:ascii="Arial" w:hAnsi="Arial" w:cs="Arial"/>
          <w:b/>
        </w:rPr>
        <w:t xml:space="preserve"> </w:t>
      </w:r>
      <w:r w:rsidRPr="00056B4C">
        <w:rPr>
          <w:rFonts w:ascii="Arial" w:hAnsi="Arial" w:cs="Arial"/>
          <w:b/>
        </w:rPr>
        <w:t xml:space="preserve">2000 </w:t>
      </w:r>
      <w:r w:rsidR="00BC4532">
        <w:rPr>
          <w:rFonts w:ascii="Arial" w:hAnsi="Arial" w:cs="Arial"/>
          <w:b/>
        </w:rPr>
        <w:t>–</w:t>
      </w:r>
      <w:r w:rsidRPr="00056B4C">
        <w:rPr>
          <w:rFonts w:ascii="Arial" w:hAnsi="Arial" w:cs="Arial"/>
          <w:b/>
        </w:rPr>
        <w:t xml:space="preserve"> 2013</w:t>
      </w:r>
    </w:p>
    <w:p w:rsidR="001C4974" w:rsidRPr="001C4974" w:rsidRDefault="001C4974" w:rsidP="00D37446">
      <w:pPr>
        <w:jc w:val="both"/>
        <w:rPr>
          <w:rFonts w:ascii="Arial" w:hAnsi="Arial" w:cs="Arial"/>
        </w:rPr>
      </w:pPr>
      <w:r w:rsidRPr="001C4974">
        <w:rPr>
          <w:rFonts w:ascii="Arial" w:hAnsi="Arial" w:cs="Arial"/>
        </w:rPr>
        <w:t>Sr. Oracle E</w:t>
      </w:r>
      <w:r w:rsidR="00F27B33">
        <w:rPr>
          <w:rFonts w:ascii="Arial" w:hAnsi="Arial" w:cs="Arial"/>
        </w:rPr>
        <w:t>-</w:t>
      </w:r>
      <w:r w:rsidRPr="001C4974">
        <w:rPr>
          <w:rFonts w:ascii="Arial" w:hAnsi="Arial" w:cs="Arial"/>
        </w:rPr>
        <w:t>B</w:t>
      </w:r>
      <w:r w:rsidR="00F27B33">
        <w:rPr>
          <w:rFonts w:ascii="Arial" w:hAnsi="Arial" w:cs="Arial"/>
        </w:rPr>
        <w:t xml:space="preserve">usiness </w:t>
      </w:r>
      <w:r w:rsidRPr="001C4974">
        <w:rPr>
          <w:rFonts w:ascii="Arial" w:hAnsi="Arial" w:cs="Arial"/>
        </w:rPr>
        <w:t>S</w:t>
      </w:r>
      <w:r w:rsidR="00F27B33">
        <w:rPr>
          <w:rFonts w:ascii="Arial" w:hAnsi="Arial" w:cs="Arial"/>
        </w:rPr>
        <w:t>uite</w:t>
      </w:r>
      <w:r w:rsidRPr="001C4974">
        <w:rPr>
          <w:rFonts w:ascii="Arial" w:hAnsi="Arial" w:cs="Arial"/>
        </w:rPr>
        <w:t xml:space="preserve"> Dev</w:t>
      </w:r>
      <w:r w:rsidR="00F27B33">
        <w:rPr>
          <w:rFonts w:ascii="Arial" w:hAnsi="Arial" w:cs="Arial"/>
        </w:rPr>
        <w:t>e</w:t>
      </w:r>
      <w:r w:rsidRPr="001C4974">
        <w:rPr>
          <w:rFonts w:ascii="Arial" w:hAnsi="Arial" w:cs="Arial"/>
        </w:rPr>
        <w:t>loper</w:t>
      </w:r>
    </w:p>
    <w:p w:rsidR="00F02361" w:rsidRPr="00056B4C" w:rsidRDefault="000532C3" w:rsidP="00D37446">
      <w:pPr>
        <w:jc w:val="both"/>
        <w:rPr>
          <w:rFonts w:ascii="Arial" w:hAnsi="Arial" w:cs="Arial"/>
          <w:bCs/>
        </w:rPr>
      </w:pPr>
      <w:r w:rsidRPr="00056B4C">
        <w:rPr>
          <w:rFonts w:ascii="Arial" w:hAnsi="Arial" w:cs="Arial"/>
          <w:u w:val="single"/>
        </w:rPr>
        <w:t>General Dynamics Land Systems</w:t>
      </w:r>
      <w:proofErr w:type="gramStart"/>
      <w:r w:rsidRPr="00056B4C">
        <w:rPr>
          <w:rFonts w:ascii="Arial" w:hAnsi="Arial" w:cs="Arial"/>
          <w:u w:val="single"/>
        </w:rPr>
        <w:t>,  Sterling</w:t>
      </w:r>
      <w:proofErr w:type="gramEnd"/>
      <w:r w:rsidRPr="00056B4C">
        <w:rPr>
          <w:rFonts w:ascii="Arial" w:hAnsi="Arial" w:cs="Arial"/>
          <w:u w:val="single"/>
        </w:rPr>
        <w:t xml:space="preserve"> Heights, MI</w:t>
      </w:r>
      <w:r w:rsidR="005C23CF" w:rsidRPr="005C23CF">
        <w:rPr>
          <w:rFonts w:ascii="Arial" w:hAnsi="Arial" w:cs="Arial"/>
        </w:rPr>
        <w:t xml:space="preserve">  </w:t>
      </w:r>
      <w:r w:rsidR="005C23CF">
        <w:rPr>
          <w:rFonts w:ascii="Arial" w:hAnsi="Arial" w:cs="Arial"/>
        </w:rPr>
        <w:t xml:space="preserve">                                                                       </w:t>
      </w:r>
      <w:r w:rsidR="005C23CF" w:rsidRPr="00056B4C">
        <w:rPr>
          <w:rFonts w:ascii="Arial" w:hAnsi="Arial" w:cs="Arial"/>
        </w:rPr>
        <w:t>200</w:t>
      </w:r>
      <w:r w:rsidR="005C23CF">
        <w:rPr>
          <w:rFonts w:ascii="Arial" w:hAnsi="Arial" w:cs="Arial"/>
        </w:rPr>
        <w:t>6</w:t>
      </w:r>
      <w:r w:rsidR="005C23CF" w:rsidRPr="00056B4C">
        <w:rPr>
          <w:rFonts w:ascii="Arial" w:hAnsi="Arial" w:cs="Arial"/>
        </w:rPr>
        <w:t>-20</w:t>
      </w:r>
      <w:r w:rsidR="005C23CF">
        <w:rPr>
          <w:rFonts w:ascii="Arial" w:hAnsi="Arial" w:cs="Arial"/>
        </w:rPr>
        <w:t>13</w:t>
      </w:r>
    </w:p>
    <w:p w:rsidR="00F02361" w:rsidRPr="00056B4C" w:rsidRDefault="000532C3" w:rsidP="00D37446">
      <w:pPr>
        <w:jc w:val="both"/>
        <w:rPr>
          <w:rFonts w:ascii="Arial" w:hAnsi="Arial" w:cs="Arial"/>
          <w:bCs/>
        </w:rPr>
      </w:pPr>
      <w:r w:rsidRPr="00056B4C">
        <w:rPr>
          <w:rFonts w:ascii="Arial" w:hAnsi="Arial" w:cs="Arial"/>
          <w:bCs/>
        </w:rPr>
        <w:t xml:space="preserve">Solve customer break-fix tickets and program enhancement service requests for Oracle Purchasing, Inventory, Bill of Materials, </w:t>
      </w:r>
      <w:proofErr w:type="spellStart"/>
      <w:r w:rsidRPr="00056B4C">
        <w:rPr>
          <w:rFonts w:ascii="Arial" w:hAnsi="Arial" w:cs="Arial"/>
          <w:bCs/>
        </w:rPr>
        <w:t>iSupplier</w:t>
      </w:r>
      <w:proofErr w:type="spellEnd"/>
      <w:r w:rsidRPr="00056B4C">
        <w:rPr>
          <w:rFonts w:ascii="Arial" w:hAnsi="Arial" w:cs="Arial"/>
          <w:bCs/>
        </w:rPr>
        <w:t xml:space="preserve">, Product Lifecycle Management, </w:t>
      </w:r>
      <w:r w:rsidR="00CF5346">
        <w:rPr>
          <w:rFonts w:ascii="Arial" w:hAnsi="Arial" w:cs="Arial"/>
          <w:bCs/>
        </w:rPr>
        <w:t>Order Management</w:t>
      </w:r>
      <w:r w:rsidRPr="00056B4C">
        <w:rPr>
          <w:rFonts w:ascii="Arial" w:hAnsi="Arial" w:cs="Arial"/>
          <w:bCs/>
        </w:rPr>
        <w:t xml:space="preserve">, </w:t>
      </w:r>
      <w:r w:rsidR="006D7A1A">
        <w:rPr>
          <w:rFonts w:ascii="Arial" w:hAnsi="Arial" w:cs="Arial"/>
          <w:bCs/>
        </w:rPr>
        <w:t>Projects</w:t>
      </w:r>
      <w:r w:rsidRPr="00056B4C">
        <w:rPr>
          <w:rFonts w:ascii="Arial" w:hAnsi="Arial" w:cs="Arial"/>
          <w:bCs/>
        </w:rPr>
        <w:t xml:space="preserve"> and other Oracle E-Business Suite applications.   Create form personalizations, design new concurrent processes, and build reports.</w:t>
      </w:r>
    </w:p>
    <w:p w:rsidR="00F02361" w:rsidRPr="00056B4C" w:rsidRDefault="000532C3" w:rsidP="00D37446">
      <w:pPr>
        <w:jc w:val="both"/>
        <w:rPr>
          <w:rFonts w:ascii="Arial" w:hAnsi="Arial" w:cs="Arial"/>
          <w:u w:val="single"/>
        </w:rPr>
      </w:pPr>
      <w:r w:rsidRPr="00056B4C">
        <w:rPr>
          <w:rFonts w:ascii="Arial" w:hAnsi="Arial" w:cs="Arial"/>
          <w:bCs/>
        </w:rPr>
        <w:t xml:space="preserve">Implement interfaces with external systems, </w:t>
      </w:r>
      <w:r w:rsidR="007E77E6">
        <w:rPr>
          <w:rFonts w:ascii="Arial" w:hAnsi="Arial" w:cs="Arial"/>
          <w:bCs/>
        </w:rPr>
        <w:t>e</w:t>
      </w:r>
      <w:r w:rsidRPr="00056B4C">
        <w:rPr>
          <w:rFonts w:ascii="Arial" w:hAnsi="Arial" w:cs="Arial"/>
          <w:bCs/>
        </w:rPr>
        <w:t xml:space="preserve">nsuring ITAR and </w:t>
      </w:r>
      <w:proofErr w:type="spellStart"/>
      <w:r w:rsidRPr="00056B4C">
        <w:rPr>
          <w:rFonts w:ascii="Arial" w:hAnsi="Arial" w:cs="Arial"/>
          <w:bCs/>
        </w:rPr>
        <w:t>SOx</w:t>
      </w:r>
      <w:proofErr w:type="spellEnd"/>
      <w:r w:rsidRPr="00056B4C">
        <w:rPr>
          <w:rFonts w:ascii="Arial" w:hAnsi="Arial" w:cs="Arial"/>
          <w:bCs/>
        </w:rPr>
        <w:t xml:space="preserve"> compliance.  Participate in maintaining an ADF/SOA based vendor progress payment application.  </w:t>
      </w:r>
      <w:proofErr w:type="gramStart"/>
      <w:r w:rsidRPr="00056B4C">
        <w:rPr>
          <w:rFonts w:ascii="Arial" w:hAnsi="Arial" w:cs="Arial"/>
          <w:bCs/>
        </w:rPr>
        <w:t>Received a recognition award in 2007.</w:t>
      </w:r>
      <w:proofErr w:type="gramEnd"/>
    </w:p>
    <w:p w:rsidR="00F02361" w:rsidRPr="00056B4C" w:rsidRDefault="000532C3" w:rsidP="00D37446">
      <w:pPr>
        <w:jc w:val="both"/>
        <w:rPr>
          <w:rFonts w:ascii="Arial" w:hAnsi="Arial" w:cs="Arial"/>
          <w:bCs/>
        </w:rPr>
      </w:pPr>
      <w:r w:rsidRPr="00056B4C">
        <w:rPr>
          <w:rFonts w:ascii="Arial" w:hAnsi="Arial" w:cs="Arial"/>
          <w:u w:val="single"/>
        </w:rPr>
        <w:t>County of San Diego</w:t>
      </w:r>
      <w:proofErr w:type="gramStart"/>
      <w:r w:rsidRPr="00056B4C">
        <w:rPr>
          <w:rFonts w:ascii="Arial" w:hAnsi="Arial" w:cs="Arial"/>
          <w:u w:val="single"/>
        </w:rPr>
        <w:t>,  San</w:t>
      </w:r>
      <w:proofErr w:type="gramEnd"/>
      <w:r w:rsidRPr="00056B4C">
        <w:rPr>
          <w:rFonts w:ascii="Arial" w:hAnsi="Arial" w:cs="Arial"/>
          <w:u w:val="single"/>
        </w:rPr>
        <w:t xml:space="preserve"> Diego, CA </w:t>
      </w:r>
      <w:r w:rsidRPr="00056B4C">
        <w:rPr>
          <w:rFonts w:ascii="Arial" w:hAnsi="Arial" w:cs="Arial"/>
        </w:rPr>
        <w:t xml:space="preserve">                                                 </w:t>
      </w:r>
      <w:r w:rsidR="00D37446">
        <w:rPr>
          <w:rFonts w:ascii="Arial" w:hAnsi="Arial" w:cs="Arial"/>
        </w:rPr>
        <w:t xml:space="preserve">           </w:t>
      </w:r>
      <w:r w:rsidRPr="00056B4C">
        <w:rPr>
          <w:rFonts w:ascii="Arial" w:hAnsi="Arial" w:cs="Arial"/>
        </w:rPr>
        <w:t xml:space="preserve">                                  </w:t>
      </w:r>
      <w:r w:rsidR="00BC4532">
        <w:rPr>
          <w:rFonts w:ascii="Arial" w:hAnsi="Arial" w:cs="Arial"/>
        </w:rPr>
        <w:t xml:space="preserve">    </w:t>
      </w:r>
      <w:r w:rsidR="004E25D9" w:rsidRPr="00056B4C">
        <w:rPr>
          <w:rFonts w:ascii="Arial" w:hAnsi="Arial" w:cs="Arial"/>
        </w:rPr>
        <w:t xml:space="preserve">  </w:t>
      </w:r>
      <w:r w:rsidR="00D37446">
        <w:rPr>
          <w:rFonts w:ascii="Arial" w:hAnsi="Arial" w:cs="Arial"/>
        </w:rPr>
        <w:t xml:space="preserve"> </w:t>
      </w:r>
      <w:r w:rsidR="00DE4942" w:rsidRPr="00056B4C">
        <w:rPr>
          <w:rFonts w:ascii="Arial" w:hAnsi="Arial" w:cs="Arial"/>
        </w:rPr>
        <w:t xml:space="preserve"> </w:t>
      </w:r>
      <w:r w:rsidR="004E25D9" w:rsidRPr="00056B4C">
        <w:rPr>
          <w:rFonts w:ascii="Arial" w:hAnsi="Arial" w:cs="Arial"/>
        </w:rPr>
        <w:t xml:space="preserve"> </w:t>
      </w:r>
      <w:r w:rsidRPr="00056B4C">
        <w:rPr>
          <w:rFonts w:ascii="Arial" w:hAnsi="Arial" w:cs="Arial"/>
        </w:rPr>
        <w:t xml:space="preserve"> </w:t>
      </w:r>
      <w:r w:rsidR="00281F90" w:rsidRPr="00056B4C">
        <w:rPr>
          <w:rFonts w:ascii="Arial" w:hAnsi="Arial" w:cs="Arial"/>
        </w:rPr>
        <w:t xml:space="preserve"> </w:t>
      </w:r>
      <w:r w:rsidRPr="00056B4C">
        <w:rPr>
          <w:rFonts w:ascii="Arial" w:hAnsi="Arial" w:cs="Arial"/>
        </w:rPr>
        <w:t>2005-2006</w:t>
      </w:r>
    </w:p>
    <w:p w:rsidR="00F02361" w:rsidRPr="00056B4C" w:rsidRDefault="000532C3" w:rsidP="00D37446">
      <w:pPr>
        <w:jc w:val="both"/>
        <w:rPr>
          <w:rFonts w:ascii="Arial" w:hAnsi="Arial" w:cs="Arial"/>
          <w:u w:val="single"/>
        </w:rPr>
      </w:pPr>
      <w:r w:rsidRPr="00056B4C">
        <w:rPr>
          <w:rFonts w:ascii="Arial" w:hAnsi="Arial" w:cs="Arial"/>
          <w:bCs/>
        </w:rPr>
        <w:t xml:space="preserve">Completed work requests for Project Accounting, GL, Receivables and Labor costing applications.  </w:t>
      </w:r>
      <w:proofErr w:type="gramStart"/>
      <w:r w:rsidRPr="00056B4C">
        <w:rPr>
          <w:rFonts w:ascii="Arial" w:hAnsi="Arial" w:cs="Arial"/>
          <w:bCs/>
        </w:rPr>
        <w:t>Fixed custom reports and concurrent programs,</w:t>
      </w:r>
      <w:r w:rsidR="00C11243">
        <w:rPr>
          <w:rFonts w:ascii="Arial" w:hAnsi="Arial" w:cs="Arial"/>
          <w:bCs/>
        </w:rPr>
        <w:t xml:space="preserve"> </w:t>
      </w:r>
      <w:bookmarkStart w:id="0" w:name="_GoBack"/>
      <w:bookmarkEnd w:id="0"/>
      <w:r w:rsidRPr="00056B4C">
        <w:rPr>
          <w:rFonts w:ascii="Arial" w:hAnsi="Arial" w:cs="Arial"/>
          <w:bCs/>
        </w:rPr>
        <w:t>tuned processes, analyzed user errors and resolved data issues including programmatically reversing and correcting project expenditure transactions.</w:t>
      </w:r>
      <w:proofErr w:type="gramEnd"/>
    </w:p>
    <w:p w:rsidR="00F02361" w:rsidRPr="00056B4C" w:rsidRDefault="000532C3" w:rsidP="00D37446">
      <w:pPr>
        <w:jc w:val="both"/>
        <w:rPr>
          <w:rFonts w:ascii="Arial" w:hAnsi="Arial" w:cs="Arial"/>
          <w:bCs/>
        </w:rPr>
      </w:pPr>
      <w:r w:rsidRPr="00056B4C">
        <w:rPr>
          <w:rFonts w:ascii="Arial" w:hAnsi="Arial" w:cs="Arial"/>
          <w:u w:val="single"/>
        </w:rPr>
        <w:t>General Dynamics Land Systems</w:t>
      </w:r>
      <w:proofErr w:type="gramStart"/>
      <w:r w:rsidRPr="00056B4C">
        <w:rPr>
          <w:rFonts w:ascii="Arial" w:hAnsi="Arial" w:cs="Arial"/>
          <w:u w:val="single"/>
        </w:rPr>
        <w:t>,  London</w:t>
      </w:r>
      <w:proofErr w:type="gramEnd"/>
      <w:r w:rsidRPr="00056B4C">
        <w:rPr>
          <w:rFonts w:ascii="Arial" w:hAnsi="Arial" w:cs="Arial"/>
          <w:u w:val="single"/>
        </w:rPr>
        <w:t>, Ontario</w:t>
      </w:r>
      <w:r w:rsidRPr="00056B4C">
        <w:rPr>
          <w:rFonts w:ascii="Arial" w:hAnsi="Arial" w:cs="Arial"/>
        </w:rPr>
        <w:t xml:space="preserve">                                                           </w:t>
      </w:r>
      <w:r w:rsidR="00BC4532">
        <w:rPr>
          <w:rFonts w:ascii="Arial" w:hAnsi="Arial" w:cs="Arial"/>
        </w:rPr>
        <w:t xml:space="preserve">            </w:t>
      </w:r>
      <w:r w:rsidRPr="00056B4C">
        <w:rPr>
          <w:rFonts w:ascii="Arial" w:hAnsi="Arial" w:cs="Arial"/>
        </w:rPr>
        <w:t xml:space="preserve">  </w:t>
      </w:r>
      <w:r w:rsidR="00056B4C" w:rsidRPr="00056B4C">
        <w:rPr>
          <w:rFonts w:ascii="Arial" w:hAnsi="Arial" w:cs="Arial"/>
        </w:rPr>
        <w:t xml:space="preserve"> </w:t>
      </w:r>
      <w:r w:rsidR="004E25D9" w:rsidRPr="00056B4C">
        <w:rPr>
          <w:rFonts w:ascii="Arial" w:hAnsi="Arial" w:cs="Arial"/>
        </w:rPr>
        <w:t xml:space="preserve"> </w:t>
      </w:r>
      <w:r w:rsidRPr="00056B4C">
        <w:rPr>
          <w:rFonts w:ascii="Arial" w:hAnsi="Arial" w:cs="Arial"/>
        </w:rPr>
        <w:t xml:space="preserve">  </w:t>
      </w:r>
      <w:r w:rsidR="00DE4942" w:rsidRPr="00056B4C">
        <w:rPr>
          <w:rFonts w:ascii="Arial" w:hAnsi="Arial" w:cs="Arial"/>
        </w:rPr>
        <w:t xml:space="preserve"> </w:t>
      </w:r>
      <w:r w:rsidR="00D37446">
        <w:rPr>
          <w:rFonts w:ascii="Arial" w:hAnsi="Arial" w:cs="Arial"/>
        </w:rPr>
        <w:t xml:space="preserve"> </w:t>
      </w:r>
      <w:r w:rsidRPr="00056B4C">
        <w:rPr>
          <w:rFonts w:ascii="Arial" w:hAnsi="Arial" w:cs="Arial"/>
        </w:rPr>
        <w:t xml:space="preserve">  </w:t>
      </w:r>
      <w:r w:rsidR="00281F90" w:rsidRPr="00056B4C">
        <w:rPr>
          <w:rFonts w:ascii="Arial" w:hAnsi="Arial" w:cs="Arial"/>
        </w:rPr>
        <w:t xml:space="preserve"> </w:t>
      </w:r>
      <w:r w:rsidRPr="00056B4C">
        <w:rPr>
          <w:rFonts w:ascii="Arial" w:hAnsi="Arial" w:cs="Arial"/>
        </w:rPr>
        <w:t>2004 - 2005</w:t>
      </w:r>
    </w:p>
    <w:p w:rsidR="00F02361" w:rsidRPr="00056B4C" w:rsidRDefault="000532C3" w:rsidP="00D37446">
      <w:pPr>
        <w:jc w:val="both"/>
        <w:rPr>
          <w:rFonts w:ascii="Arial" w:hAnsi="Arial" w:cs="Arial"/>
          <w:u w:val="single"/>
        </w:rPr>
      </w:pPr>
      <w:proofErr w:type="gramStart"/>
      <w:r w:rsidRPr="00056B4C">
        <w:rPr>
          <w:rFonts w:ascii="Arial" w:hAnsi="Arial" w:cs="Arial"/>
          <w:bCs/>
        </w:rPr>
        <w:t xml:space="preserve">Participated in implementing </w:t>
      </w:r>
      <w:r w:rsidRPr="00056B4C">
        <w:rPr>
          <w:rFonts w:ascii="Arial" w:hAnsi="Arial" w:cs="Arial"/>
          <w:color w:val="000000"/>
        </w:rPr>
        <w:t xml:space="preserve">Oracle Manufacturing and SCM for </w:t>
      </w:r>
      <w:r w:rsidRPr="00056B4C">
        <w:rPr>
          <w:rFonts w:ascii="Arial" w:hAnsi="Arial" w:cs="Arial"/>
          <w:bCs/>
        </w:rPr>
        <w:t>GD Land Systems</w:t>
      </w:r>
      <w:r w:rsidRPr="00056B4C">
        <w:rPr>
          <w:rFonts w:ascii="Arial" w:hAnsi="Arial" w:cs="Arial"/>
          <w:color w:val="000000"/>
        </w:rPr>
        <w:t>.</w:t>
      </w:r>
      <w:proofErr w:type="gramEnd"/>
      <w:r w:rsidRPr="00056B4C">
        <w:rPr>
          <w:rFonts w:ascii="Arial" w:hAnsi="Arial" w:cs="Arial"/>
          <w:color w:val="000000"/>
        </w:rPr>
        <w:t xml:space="preserve">  Created and ran the Repair and Overhaul History Conversion of Repair Orders and Service Requests.  Created custom views for use by Discoverer reports and custom Oracle reports.  Post implementation, performed production support activities including query tuning and bug fixes.</w:t>
      </w:r>
    </w:p>
    <w:p w:rsidR="00F02361" w:rsidRPr="00056B4C" w:rsidRDefault="000532C3" w:rsidP="003508B6">
      <w:pPr>
        <w:rPr>
          <w:rFonts w:ascii="Arial" w:hAnsi="Arial" w:cs="Arial"/>
          <w:bCs/>
        </w:rPr>
      </w:pPr>
      <w:r w:rsidRPr="00056B4C">
        <w:rPr>
          <w:rFonts w:ascii="Arial" w:hAnsi="Arial" w:cs="Arial"/>
          <w:u w:val="single"/>
        </w:rPr>
        <w:t>General Dynamics Armament and Technical Products</w:t>
      </w:r>
      <w:proofErr w:type="gramStart"/>
      <w:r w:rsidRPr="00056B4C">
        <w:rPr>
          <w:rFonts w:ascii="Arial" w:hAnsi="Arial" w:cs="Arial"/>
          <w:u w:val="single"/>
        </w:rPr>
        <w:t>,  Burlington</w:t>
      </w:r>
      <w:proofErr w:type="gramEnd"/>
      <w:r w:rsidRPr="00056B4C">
        <w:rPr>
          <w:rFonts w:ascii="Arial" w:hAnsi="Arial" w:cs="Arial"/>
          <w:u w:val="single"/>
        </w:rPr>
        <w:t>, VT</w:t>
      </w:r>
      <w:r w:rsidRPr="00056B4C">
        <w:rPr>
          <w:rFonts w:ascii="Arial" w:hAnsi="Arial" w:cs="Arial"/>
        </w:rPr>
        <w:t xml:space="preserve">                                             </w:t>
      </w:r>
      <w:r w:rsidR="00DE4942" w:rsidRPr="00056B4C">
        <w:rPr>
          <w:rFonts w:ascii="Arial" w:hAnsi="Arial" w:cs="Arial"/>
        </w:rPr>
        <w:t xml:space="preserve">   </w:t>
      </w:r>
      <w:r w:rsidR="004E25D9" w:rsidRPr="00056B4C">
        <w:rPr>
          <w:rFonts w:ascii="Arial" w:hAnsi="Arial" w:cs="Arial"/>
        </w:rPr>
        <w:t xml:space="preserve">   </w:t>
      </w:r>
      <w:r w:rsidR="00BC4532">
        <w:rPr>
          <w:rFonts w:ascii="Arial" w:hAnsi="Arial" w:cs="Arial"/>
        </w:rPr>
        <w:t xml:space="preserve">  </w:t>
      </w:r>
      <w:r w:rsidR="00D37446">
        <w:rPr>
          <w:rFonts w:ascii="Arial" w:hAnsi="Arial" w:cs="Arial"/>
        </w:rPr>
        <w:t xml:space="preserve">   </w:t>
      </w:r>
      <w:r w:rsidR="00BC4532">
        <w:rPr>
          <w:rFonts w:ascii="Arial" w:hAnsi="Arial" w:cs="Arial"/>
        </w:rPr>
        <w:t xml:space="preserve"> </w:t>
      </w:r>
      <w:r w:rsidR="004E25D9" w:rsidRPr="00056B4C">
        <w:rPr>
          <w:rFonts w:ascii="Arial" w:hAnsi="Arial" w:cs="Arial"/>
        </w:rPr>
        <w:t xml:space="preserve"> </w:t>
      </w:r>
      <w:r w:rsidR="00D37446">
        <w:rPr>
          <w:rFonts w:ascii="Arial" w:hAnsi="Arial" w:cs="Arial"/>
        </w:rPr>
        <w:t xml:space="preserve"> </w:t>
      </w:r>
      <w:r w:rsidR="004E25D9" w:rsidRPr="00056B4C">
        <w:rPr>
          <w:rFonts w:ascii="Arial" w:hAnsi="Arial" w:cs="Arial"/>
        </w:rPr>
        <w:t xml:space="preserve"> </w:t>
      </w:r>
      <w:r w:rsidRPr="00056B4C">
        <w:rPr>
          <w:rFonts w:ascii="Arial" w:hAnsi="Arial" w:cs="Arial"/>
        </w:rPr>
        <w:t xml:space="preserve">    </w:t>
      </w:r>
      <w:r w:rsidR="00281F90" w:rsidRPr="00056B4C">
        <w:rPr>
          <w:rFonts w:ascii="Arial" w:hAnsi="Arial" w:cs="Arial"/>
        </w:rPr>
        <w:t xml:space="preserve"> </w:t>
      </w:r>
      <w:r w:rsidRPr="00056B4C">
        <w:rPr>
          <w:rFonts w:ascii="Arial" w:hAnsi="Arial" w:cs="Arial"/>
        </w:rPr>
        <w:t>2004</w:t>
      </w:r>
    </w:p>
    <w:p w:rsidR="00F02361" w:rsidRPr="00056B4C" w:rsidRDefault="000532C3" w:rsidP="00D37446">
      <w:pPr>
        <w:jc w:val="both"/>
        <w:rPr>
          <w:rFonts w:ascii="Arial" w:hAnsi="Arial" w:cs="Arial"/>
          <w:u w:val="single"/>
        </w:rPr>
      </w:pPr>
      <w:r w:rsidRPr="00056B4C">
        <w:rPr>
          <w:rFonts w:ascii="Arial" w:hAnsi="Arial" w:cs="Arial"/>
          <w:bCs/>
        </w:rPr>
        <w:t xml:space="preserve">Designed and coded a WIP interface for GDATP’s Systems Modernization Initiative project to implement </w:t>
      </w:r>
      <w:r w:rsidRPr="00056B4C">
        <w:rPr>
          <w:rFonts w:ascii="Arial" w:hAnsi="Arial" w:cs="Arial"/>
          <w:color w:val="000000"/>
        </w:rPr>
        <w:t xml:space="preserve">Oracle Applications 11.5.9 Supply Chain Management, Project Manufacturing, and Project Contracts for the Lincoln, NE site.  </w:t>
      </w:r>
      <w:proofErr w:type="gramStart"/>
      <w:r w:rsidRPr="00056B4C">
        <w:rPr>
          <w:rFonts w:ascii="Arial" w:hAnsi="Arial" w:cs="Arial"/>
          <w:color w:val="000000"/>
        </w:rPr>
        <w:t>Developed a</w:t>
      </w:r>
      <w:r w:rsidRPr="00056B4C">
        <w:rPr>
          <w:rFonts w:ascii="Arial" w:hAnsi="Arial" w:cs="Arial"/>
        </w:rPr>
        <w:t xml:space="preserve"> cost collection program to allow the transfer of manufacturing costs to Oracle Projects</w:t>
      </w:r>
      <w:r w:rsidRPr="00056B4C">
        <w:rPr>
          <w:rFonts w:ascii="Arial" w:hAnsi="Arial" w:cs="Arial"/>
          <w:color w:val="000000"/>
        </w:rPr>
        <w:t>.</w:t>
      </w:r>
      <w:proofErr w:type="gramEnd"/>
      <w:r w:rsidRPr="00056B4C">
        <w:rPr>
          <w:rFonts w:ascii="Arial" w:hAnsi="Arial" w:cs="Arial"/>
          <w:color w:val="000000"/>
        </w:rPr>
        <w:t xml:space="preserve">  </w:t>
      </w:r>
      <w:proofErr w:type="gramStart"/>
      <w:r w:rsidRPr="00056B4C">
        <w:rPr>
          <w:rFonts w:ascii="Arial" w:hAnsi="Arial" w:cs="Arial"/>
          <w:color w:val="000000"/>
        </w:rPr>
        <w:t>Wrote technical specifications for Work Order and Supplier conversions for the Saco site.</w:t>
      </w:r>
      <w:proofErr w:type="gramEnd"/>
    </w:p>
    <w:p w:rsidR="00F02361" w:rsidRPr="00056B4C" w:rsidRDefault="000532C3" w:rsidP="00D37446">
      <w:pPr>
        <w:jc w:val="both"/>
        <w:rPr>
          <w:rFonts w:ascii="Arial" w:hAnsi="Arial" w:cs="Arial"/>
          <w:bCs/>
        </w:rPr>
      </w:pPr>
      <w:r w:rsidRPr="00056B4C">
        <w:rPr>
          <w:rFonts w:ascii="Arial" w:hAnsi="Arial" w:cs="Arial"/>
          <w:u w:val="single"/>
        </w:rPr>
        <w:t>BAE, Austin, TX</w:t>
      </w:r>
      <w:r w:rsidRPr="00056B4C">
        <w:rPr>
          <w:rFonts w:ascii="Arial" w:hAnsi="Arial" w:cs="Arial"/>
        </w:rPr>
        <w:t xml:space="preserve">                                                                                                                      </w:t>
      </w:r>
      <w:r w:rsidR="00DE4942" w:rsidRPr="00056B4C">
        <w:rPr>
          <w:rFonts w:ascii="Arial" w:hAnsi="Arial" w:cs="Arial"/>
        </w:rPr>
        <w:t xml:space="preserve"> </w:t>
      </w:r>
      <w:r w:rsidRPr="00056B4C">
        <w:rPr>
          <w:rFonts w:ascii="Arial" w:hAnsi="Arial" w:cs="Arial"/>
        </w:rPr>
        <w:t xml:space="preserve"> </w:t>
      </w:r>
      <w:r w:rsidR="00DE4942" w:rsidRPr="00056B4C">
        <w:rPr>
          <w:rFonts w:ascii="Arial" w:hAnsi="Arial" w:cs="Arial"/>
        </w:rPr>
        <w:t xml:space="preserve"> </w:t>
      </w:r>
      <w:r w:rsidR="004E25D9" w:rsidRPr="00056B4C">
        <w:rPr>
          <w:rFonts w:ascii="Arial" w:hAnsi="Arial" w:cs="Arial"/>
        </w:rPr>
        <w:t xml:space="preserve">     </w:t>
      </w:r>
      <w:r w:rsidR="00BC4532">
        <w:rPr>
          <w:rFonts w:ascii="Arial" w:hAnsi="Arial" w:cs="Arial"/>
        </w:rPr>
        <w:t xml:space="preserve">      </w:t>
      </w:r>
      <w:r w:rsidRPr="00056B4C">
        <w:rPr>
          <w:rFonts w:ascii="Arial" w:hAnsi="Arial" w:cs="Arial"/>
        </w:rPr>
        <w:t xml:space="preserve">  </w:t>
      </w:r>
      <w:r w:rsidR="00D37446">
        <w:rPr>
          <w:rFonts w:ascii="Arial" w:hAnsi="Arial" w:cs="Arial"/>
        </w:rPr>
        <w:t xml:space="preserve">      </w:t>
      </w:r>
      <w:r w:rsidR="00281F90" w:rsidRPr="00056B4C">
        <w:rPr>
          <w:rFonts w:ascii="Arial" w:hAnsi="Arial" w:cs="Arial"/>
        </w:rPr>
        <w:t xml:space="preserve"> </w:t>
      </w:r>
      <w:r w:rsidRPr="00056B4C">
        <w:rPr>
          <w:rFonts w:ascii="Arial" w:hAnsi="Arial" w:cs="Arial"/>
        </w:rPr>
        <w:t>2001-2004</w:t>
      </w:r>
    </w:p>
    <w:p w:rsidR="00F02361" w:rsidRPr="00056B4C" w:rsidRDefault="000532C3" w:rsidP="00D37446">
      <w:pPr>
        <w:jc w:val="both"/>
        <w:rPr>
          <w:rFonts w:ascii="Arial" w:hAnsi="Arial" w:cs="Arial"/>
          <w:u w:val="single"/>
        </w:rPr>
      </w:pPr>
      <w:r w:rsidRPr="00056B4C">
        <w:rPr>
          <w:rFonts w:ascii="Arial" w:hAnsi="Arial" w:cs="Arial"/>
          <w:bCs/>
        </w:rPr>
        <w:t xml:space="preserve">Completed service requests and projects, including modifying, tuning or creating custom Oracle Forms and Reports for their Oracle Financials system </w:t>
      </w:r>
      <w:proofErr w:type="gramStart"/>
      <w:r w:rsidRPr="00056B4C">
        <w:rPr>
          <w:rFonts w:ascii="Arial" w:hAnsi="Arial" w:cs="Arial"/>
          <w:bCs/>
        </w:rPr>
        <w:t>and  WDS</w:t>
      </w:r>
      <w:proofErr w:type="gramEnd"/>
      <w:r w:rsidRPr="00056B4C">
        <w:rPr>
          <w:rFonts w:ascii="Arial" w:hAnsi="Arial" w:cs="Arial"/>
          <w:bCs/>
        </w:rPr>
        <w:t xml:space="preserve"> manufacturing system.  </w:t>
      </w:r>
      <w:proofErr w:type="gramStart"/>
      <w:r w:rsidRPr="00056B4C">
        <w:rPr>
          <w:rFonts w:ascii="Arial" w:hAnsi="Arial" w:cs="Arial"/>
          <w:bCs/>
        </w:rPr>
        <w:t>Participated in an upgrade from 10.7 to 11i.</w:t>
      </w:r>
      <w:proofErr w:type="gramEnd"/>
      <w:r w:rsidRPr="00056B4C">
        <w:rPr>
          <w:rFonts w:ascii="Arial" w:hAnsi="Arial" w:cs="Arial"/>
          <w:bCs/>
        </w:rPr>
        <w:t xml:space="preserve">  Created </w:t>
      </w:r>
      <w:proofErr w:type="gramStart"/>
      <w:r w:rsidRPr="00056B4C">
        <w:rPr>
          <w:rFonts w:ascii="Arial" w:hAnsi="Arial" w:cs="Arial"/>
          <w:bCs/>
        </w:rPr>
        <w:t>Unix</w:t>
      </w:r>
      <w:proofErr w:type="gramEnd"/>
      <w:r w:rsidRPr="00056B4C">
        <w:rPr>
          <w:rFonts w:ascii="Arial" w:hAnsi="Arial" w:cs="Arial"/>
          <w:bCs/>
        </w:rPr>
        <w:t xml:space="preserve"> interfaces, warehouse database snapshots and a series of reports used to merge component parts/assemblies data in the PTC Pro/Engineering design database with the WDS data.  In 2002, wrote the “Overhead Budget Reporting” </w:t>
      </w:r>
      <w:proofErr w:type="gramStart"/>
      <w:r w:rsidRPr="00056B4C">
        <w:rPr>
          <w:rFonts w:ascii="Arial" w:hAnsi="Arial" w:cs="Arial"/>
          <w:bCs/>
        </w:rPr>
        <w:t>reports which was</w:t>
      </w:r>
      <w:proofErr w:type="gramEnd"/>
      <w:r w:rsidRPr="00056B4C">
        <w:rPr>
          <w:rFonts w:ascii="Arial" w:hAnsi="Arial" w:cs="Arial"/>
          <w:bCs/>
        </w:rPr>
        <w:t xml:space="preserve"> awarded a bronze Chairman’s Award for Innovation by BAE.</w:t>
      </w:r>
    </w:p>
    <w:p w:rsidR="00F02361" w:rsidRPr="00056B4C" w:rsidRDefault="000532C3" w:rsidP="00D37446">
      <w:pPr>
        <w:jc w:val="both"/>
        <w:rPr>
          <w:rFonts w:ascii="Arial" w:hAnsi="Arial" w:cs="Arial"/>
        </w:rPr>
      </w:pPr>
      <w:r w:rsidRPr="00056B4C">
        <w:rPr>
          <w:rFonts w:ascii="Arial" w:hAnsi="Arial" w:cs="Arial"/>
          <w:u w:val="single"/>
        </w:rPr>
        <w:t>County of San Diego</w:t>
      </w:r>
      <w:proofErr w:type="gramStart"/>
      <w:r w:rsidRPr="00056B4C">
        <w:rPr>
          <w:rFonts w:ascii="Arial" w:hAnsi="Arial" w:cs="Arial"/>
          <w:u w:val="single"/>
        </w:rPr>
        <w:t>,  San</w:t>
      </w:r>
      <w:proofErr w:type="gramEnd"/>
      <w:r w:rsidRPr="00056B4C">
        <w:rPr>
          <w:rFonts w:ascii="Arial" w:hAnsi="Arial" w:cs="Arial"/>
          <w:u w:val="single"/>
        </w:rPr>
        <w:t xml:space="preserve"> Diego, CA</w:t>
      </w:r>
      <w:r w:rsidRPr="00056B4C">
        <w:rPr>
          <w:rFonts w:ascii="Arial" w:hAnsi="Arial" w:cs="Arial"/>
        </w:rPr>
        <w:t xml:space="preserve">                                                                                   </w:t>
      </w:r>
      <w:r w:rsidR="00DE4942" w:rsidRPr="00056B4C">
        <w:rPr>
          <w:rFonts w:ascii="Arial" w:hAnsi="Arial" w:cs="Arial"/>
        </w:rPr>
        <w:t xml:space="preserve">   </w:t>
      </w:r>
      <w:r w:rsidRPr="00056B4C">
        <w:rPr>
          <w:rFonts w:ascii="Arial" w:hAnsi="Arial" w:cs="Arial"/>
        </w:rPr>
        <w:t xml:space="preserve"> </w:t>
      </w:r>
      <w:r w:rsidR="004E25D9" w:rsidRPr="00056B4C">
        <w:rPr>
          <w:rFonts w:ascii="Arial" w:hAnsi="Arial" w:cs="Arial"/>
        </w:rPr>
        <w:t xml:space="preserve">     </w:t>
      </w:r>
      <w:r w:rsidR="00BC4532">
        <w:rPr>
          <w:rFonts w:ascii="Arial" w:hAnsi="Arial" w:cs="Arial"/>
        </w:rPr>
        <w:t xml:space="preserve">      </w:t>
      </w:r>
      <w:r w:rsidR="00D37446">
        <w:rPr>
          <w:rFonts w:ascii="Arial" w:hAnsi="Arial" w:cs="Arial"/>
        </w:rPr>
        <w:t xml:space="preserve">      </w:t>
      </w:r>
      <w:r w:rsidRPr="00056B4C">
        <w:rPr>
          <w:rFonts w:ascii="Arial" w:hAnsi="Arial" w:cs="Arial"/>
        </w:rPr>
        <w:t xml:space="preserve"> </w:t>
      </w:r>
      <w:r w:rsidR="00281F90" w:rsidRPr="00056B4C">
        <w:rPr>
          <w:rFonts w:ascii="Arial" w:hAnsi="Arial" w:cs="Arial"/>
        </w:rPr>
        <w:t xml:space="preserve"> </w:t>
      </w:r>
      <w:r w:rsidRPr="00056B4C">
        <w:rPr>
          <w:rFonts w:ascii="Arial" w:hAnsi="Arial" w:cs="Arial"/>
        </w:rPr>
        <w:t>2000-2001</w:t>
      </w:r>
    </w:p>
    <w:p w:rsidR="00F02361" w:rsidRPr="00056B4C" w:rsidRDefault="000532C3" w:rsidP="00D37446">
      <w:pPr>
        <w:pStyle w:val="BodyText2"/>
        <w:jc w:val="both"/>
        <w:rPr>
          <w:rFonts w:ascii="Arial" w:hAnsi="Arial" w:cs="Arial"/>
          <w:b/>
          <w:sz w:val="20"/>
        </w:rPr>
      </w:pPr>
      <w:r w:rsidRPr="00056B4C">
        <w:rPr>
          <w:rFonts w:ascii="Arial" w:hAnsi="Arial" w:cs="Arial"/>
          <w:bCs w:val="0"/>
          <w:sz w:val="20"/>
        </w:rPr>
        <w:t>Lead developer for the Revenue and Investment track of ERP team’s Oracle Financials 11i interface and conversion effort.  Mapped legacy data to Oracle tables, wrote technical specifications, planned and assigned developers tasks.</w:t>
      </w:r>
    </w:p>
    <w:p w:rsidR="00F02361" w:rsidRPr="00056B4C" w:rsidRDefault="00F02361" w:rsidP="00D37446">
      <w:pPr>
        <w:jc w:val="both"/>
        <w:rPr>
          <w:rFonts w:ascii="Arial" w:hAnsi="Arial" w:cs="Arial"/>
          <w:b/>
        </w:rPr>
      </w:pPr>
    </w:p>
    <w:p w:rsidR="00F02361" w:rsidRPr="00056B4C" w:rsidRDefault="00F02361" w:rsidP="00D37446">
      <w:pPr>
        <w:jc w:val="both"/>
        <w:rPr>
          <w:rFonts w:ascii="Arial" w:hAnsi="Arial" w:cs="Arial"/>
          <w:b/>
        </w:rPr>
      </w:pPr>
    </w:p>
    <w:p w:rsidR="00BC4532" w:rsidRDefault="000532C3" w:rsidP="00D37446">
      <w:pPr>
        <w:jc w:val="both"/>
        <w:rPr>
          <w:rFonts w:ascii="Arial" w:hAnsi="Arial" w:cs="Arial"/>
          <w:b/>
        </w:rPr>
      </w:pPr>
      <w:r w:rsidRPr="00056B4C">
        <w:rPr>
          <w:rFonts w:ascii="Arial" w:hAnsi="Arial" w:cs="Arial"/>
          <w:b/>
          <w:u w:val="single"/>
        </w:rPr>
        <w:t>UNOCAL CORPORATION</w:t>
      </w:r>
      <w:proofErr w:type="gramStart"/>
      <w:r w:rsidRPr="00056B4C">
        <w:rPr>
          <w:rFonts w:ascii="Arial" w:hAnsi="Arial" w:cs="Arial"/>
          <w:b/>
        </w:rPr>
        <w:t>,  Sugar</w:t>
      </w:r>
      <w:proofErr w:type="gramEnd"/>
      <w:r w:rsidRPr="00056B4C">
        <w:rPr>
          <w:rFonts w:ascii="Arial" w:hAnsi="Arial" w:cs="Arial"/>
          <w:b/>
        </w:rPr>
        <w:t xml:space="preserve"> Land, Texas                                                                      </w:t>
      </w:r>
      <w:r w:rsidR="004E25D9" w:rsidRPr="00056B4C">
        <w:rPr>
          <w:rFonts w:ascii="Arial" w:hAnsi="Arial" w:cs="Arial"/>
          <w:b/>
        </w:rPr>
        <w:t xml:space="preserve">  </w:t>
      </w:r>
      <w:r w:rsidR="00BC4532">
        <w:rPr>
          <w:rFonts w:ascii="Arial" w:hAnsi="Arial" w:cs="Arial"/>
          <w:b/>
        </w:rPr>
        <w:t xml:space="preserve">  </w:t>
      </w:r>
      <w:r w:rsidR="00D37446">
        <w:rPr>
          <w:rFonts w:ascii="Arial" w:hAnsi="Arial" w:cs="Arial"/>
          <w:b/>
        </w:rPr>
        <w:t xml:space="preserve">          </w:t>
      </w:r>
      <w:r w:rsidR="00BC4532">
        <w:rPr>
          <w:rFonts w:ascii="Arial" w:hAnsi="Arial" w:cs="Arial"/>
          <w:b/>
        </w:rPr>
        <w:t xml:space="preserve">   </w:t>
      </w:r>
      <w:r w:rsidR="004E25D9" w:rsidRPr="00056B4C">
        <w:rPr>
          <w:rFonts w:ascii="Arial" w:hAnsi="Arial" w:cs="Arial"/>
          <w:b/>
        </w:rPr>
        <w:t xml:space="preserve"> </w:t>
      </w:r>
      <w:r w:rsidRPr="00056B4C">
        <w:rPr>
          <w:rFonts w:ascii="Arial" w:hAnsi="Arial" w:cs="Arial"/>
          <w:b/>
        </w:rPr>
        <w:t>1992-1999</w:t>
      </w:r>
    </w:p>
    <w:p w:rsidR="00F02361" w:rsidRPr="00056B4C" w:rsidRDefault="000532C3" w:rsidP="00D37446">
      <w:pPr>
        <w:jc w:val="both"/>
        <w:rPr>
          <w:rFonts w:ascii="Arial" w:hAnsi="Arial" w:cs="Arial"/>
        </w:rPr>
      </w:pPr>
      <w:r w:rsidRPr="00056B4C">
        <w:rPr>
          <w:rFonts w:ascii="Arial" w:hAnsi="Arial" w:cs="Arial"/>
        </w:rPr>
        <w:t>Senior Applications Developer:  IBM MVS, SAS and Oracle SQL*Plus, PL/SQL and SQL Loader.</w:t>
      </w:r>
    </w:p>
    <w:p w:rsidR="00253387" w:rsidRPr="00056B4C" w:rsidRDefault="000532C3" w:rsidP="00D37446">
      <w:pPr>
        <w:jc w:val="both"/>
        <w:rPr>
          <w:rFonts w:ascii="Arial" w:hAnsi="Arial" w:cs="Arial"/>
        </w:rPr>
      </w:pPr>
      <w:proofErr w:type="gramStart"/>
      <w:r w:rsidRPr="00056B4C">
        <w:rPr>
          <w:rFonts w:ascii="Arial" w:hAnsi="Arial" w:cs="Arial"/>
        </w:rPr>
        <w:t>Implemented Oracle Energy Financials in-house, and at Unocal Thailand.</w:t>
      </w:r>
      <w:proofErr w:type="gramEnd"/>
      <w:r w:rsidRPr="00056B4C">
        <w:rPr>
          <w:rFonts w:ascii="Arial" w:hAnsi="Arial" w:cs="Arial"/>
        </w:rPr>
        <w:t xml:space="preserve">  Planned and designed programming strategy and supervised the work of eight Oracle and legacy system contractors.  Converted modules included Joint Interest Billing, AP, AR, GL and Purchasing. Designed and developed and implemented on-line applications using SAS SCL.</w:t>
      </w:r>
    </w:p>
    <w:p w:rsidR="000E11D0" w:rsidRDefault="000E11D0">
      <w:pPr>
        <w:suppressAutoHyphens w:val="0"/>
        <w:rPr>
          <w:rFonts w:ascii="Arial" w:hAnsi="Arial" w:cs="Arial"/>
        </w:rPr>
      </w:pPr>
      <w:r>
        <w:rPr>
          <w:rFonts w:ascii="Arial" w:hAnsi="Arial" w:cs="Arial"/>
        </w:rPr>
        <w:br w:type="page"/>
      </w:r>
    </w:p>
    <w:p w:rsidR="00F02361" w:rsidRPr="00056B4C" w:rsidRDefault="000532C3" w:rsidP="004E0DDB">
      <w:pPr>
        <w:rPr>
          <w:rFonts w:ascii="Arial" w:hAnsi="Arial" w:cs="Arial"/>
        </w:rPr>
      </w:pPr>
      <w:r w:rsidRPr="00056B4C">
        <w:rPr>
          <w:rFonts w:ascii="Arial" w:hAnsi="Arial" w:cs="Arial"/>
          <w:b/>
          <w:u w:val="single"/>
        </w:rPr>
        <w:lastRenderedPageBreak/>
        <w:t>PLEUSS-STAUFER INDUSTRIES, INC</w:t>
      </w:r>
      <w:r w:rsidRPr="00056B4C">
        <w:rPr>
          <w:rFonts w:ascii="Arial" w:hAnsi="Arial" w:cs="Arial"/>
          <w:b/>
        </w:rPr>
        <w:t xml:space="preserve">., Proctor, Vermont                                                          </w:t>
      </w:r>
      <w:r w:rsidR="004E25D9" w:rsidRPr="00056B4C">
        <w:rPr>
          <w:rFonts w:ascii="Arial" w:hAnsi="Arial" w:cs="Arial"/>
          <w:b/>
        </w:rPr>
        <w:t xml:space="preserve">    </w:t>
      </w:r>
      <w:r w:rsidR="00BC4532">
        <w:rPr>
          <w:rFonts w:ascii="Arial" w:hAnsi="Arial" w:cs="Arial"/>
          <w:b/>
        </w:rPr>
        <w:t xml:space="preserve">  </w:t>
      </w:r>
      <w:r w:rsidR="004E25D9" w:rsidRPr="00056B4C">
        <w:rPr>
          <w:rFonts w:ascii="Arial" w:hAnsi="Arial" w:cs="Arial"/>
          <w:b/>
        </w:rPr>
        <w:t xml:space="preserve"> </w:t>
      </w:r>
      <w:r w:rsidRPr="00056B4C">
        <w:rPr>
          <w:rFonts w:ascii="Arial" w:hAnsi="Arial" w:cs="Arial"/>
          <w:b/>
        </w:rPr>
        <w:t xml:space="preserve"> </w:t>
      </w:r>
      <w:r w:rsidR="00D37446">
        <w:rPr>
          <w:rFonts w:ascii="Arial" w:hAnsi="Arial" w:cs="Arial"/>
          <w:b/>
        </w:rPr>
        <w:t xml:space="preserve">          </w:t>
      </w:r>
      <w:r w:rsidRPr="00056B4C">
        <w:rPr>
          <w:rFonts w:ascii="Arial" w:hAnsi="Arial" w:cs="Arial"/>
          <w:b/>
        </w:rPr>
        <w:t xml:space="preserve">   </w:t>
      </w:r>
      <w:r w:rsidR="00281F90" w:rsidRPr="00056B4C">
        <w:rPr>
          <w:rFonts w:ascii="Arial" w:hAnsi="Arial" w:cs="Arial"/>
          <w:b/>
        </w:rPr>
        <w:t xml:space="preserve"> </w:t>
      </w:r>
      <w:r w:rsidRPr="00056B4C">
        <w:rPr>
          <w:rFonts w:ascii="Arial" w:hAnsi="Arial" w:cs="Arial"/>
          <w:b/>
        </w:rPr>
        <w:t>1991</w:t>
      </w:r>
    </w:p>
    <w:p w:rsidR="00F02361" w:rsidRPr="00056B4C" w:rsidRDefault="000532C3" w:rsidP="00D37446">
      <w:pPr>
        <w:jc w:val="both"/>
        <w:rPr>
          <w:rFonts w:ascii="Arial" w:hAnsi="Arial" w:cs="Arial"/>
        </w:rPr>
      </w:pPr>
      <w:r w:rsidRPr="00056B4C">
        <w:rPr>
          <w:rFonts w:ascii="Arial" w:hAnsi="Arial" w:cs="Arial"/>
        </w:rPr>
        <w:t>SAS Programming Consultant: VAX 3400, VMS</w:t>
      </w:r>
      <w:proofErr w:type="gramStart"/>
      <w:r w:rsidRPr="00056B4C">
        <w:rPr>
          <w:rFonts w:ascii="Arial" w:hAnsi="Arial" w:cs="Arial"/>
        </w:rPr>
        <w:t>,  SAS</w:t>
      </w:r>
      <w:proofErr w:type="gramEnd"/>
    </w:p>
    <w:p w:rsidR="00F02361" w:rsidRPr="00056B4C" w:rsidRDefault="000532C3" w:rsidP="00D37446">
      <w:pPr>
        <w:jc w:val="both"/>
        <w:rPr>
          <w:rFonts w:ascii="Arial" w:hAnsi="Arial" w:cs="Arial"/>
        </w:rPr>
      </w:pPr>
      <w:r w:rsidRPr="00056B4C">
        <w:rPr>
          <w:rFonts w:ascii="Arial" w:hAnsi="Arial" w:cs="Arial"/>
        </w:rPr>
        <w:t xml:space="preserve">Using SAS AF, FSP, Graph, Stat, and QC, assisted in developing and programming a plant statistical process control system and a laboratory information management system for product tracking, data entry, </w:t>
      </w:r>
      <w:proofErr w:type="gramStart"/>
      <w:r w:rsidRPr="00056B4C">
        <w:rPr>
          <w:rFonts w:ascii="Arial" w:hAnsi="Arial" w:cs="Arial"/>
        </w:rPr>
        <w:t>trend</w:t>
      </w:r>
      <w:proofErr w:type="gramEnd"/>
      <w:r w:rsidRPr="00056B4C">
        <w:rPr>
          <w:rFonts w:ascii="Arial" w:hAnsi="Arial" w:cs="Arial"/>
        </w:rPr>
        <w:t xml:space="preserve"> charts of process data and dynamic graphic review of engineering data.</w:t>
      </w:r>
    </w:p>
    <w:p w:rsidR="00F02361" w:rsidRPr="00056B4C" w:rsidRDefault="00F02361" w:rsidP="00D37446">
      <w:pPr>
        <w:jc w:val="both"/>
        <w:rPr>
          <w:rFonts w:ascii="Arial" w:hAnsi="Arial" w:cs="Arial"/>
        </w:rPr>
      </w:pPr>
    </w:p>
    <w:p w:rsidR="00F02361" w:rsidRPr="00056B4C" w:rsidRDefault="000532C3" w:rsidP="00D37446">
      <w:pPr>
        <w:jc w:val="both"/>
        <w:rPr>
          <w:rFonts w:ascii="Arial" w:hAnsi="Arial" w:cs="Arial"/>
        </w:rPr>
      </w:pPr>
      <w:r w:rsidRPr="00056B4C">
        <w:rPr>
          <w:rFonts w:ascii="Arial" w:hAnsi="Arial" w:cs="Arial"/>
          <w:b/>
          <w:u w:val="single"/>
        </w:rPr>
        <w:t>NEW ENGLAND DIGITAL</w:t>
      </w:r>
      <w:r w:rsidRPr="00056B4C">
        <w:rPr>
          <w:rFonts w:ascii="Arial" w:hAnsi="Arial" w:cs="Arial"/>
          <w:b/>
        </w:rPr>
        <w:t xml:space="preserve">, Lebanon, New Hampshire                                                         </w:t>
      </w:r>
      <w:r w:rsidR="004E25D9" w:rsidRPr="00056B4C">
        <w:rPr>
          <w:rFonts w:ascii="Arial" w:hAnsi="Arial" w:cs="Arial"/>
          <w:b/>
        </w:rPr>
        <w:t xml:space="preserve">     </w:t>
      </w:r>
      <w:r w:rsidRPr="00056B4C">
        <w:rPr>
          <w:rFonts w:ascii="Arial" w:hAnsi="Arial" w:cs="Arial"/>
          <w:b/>
        </w:rPr>
        <w:t xml:space="preserve">  </w:t>
      </w:r>
      <w:r w:rsidR="00BC4532">
        <w:rPr>
          <w:rFonts w:ascii="Arial" w:hAnsi="Arial" w:cs="Arial"/>
          <w:b/>
        </w:rPr>
        <w:t xml:space="preserve">   </w:t>
      </w:r>
      <w:r w:rsidR="00D37446">
        <w:rPr>
          <w:rFonts w:ascii="Arial" w:hAnsi="Arial" w:cs="Arial"/>
          <w:b/>
        </w:rPr>
        <w:t xml:space="preserve">         </w:t>
      </w:r>
      <w:r w:rsidR="00BC4532">
        <w:rPr>
          <w:rFonts w:ascii="Arial" w:hAnsi="Arial" w:cs="Arial"/>
          <w:b/>
        </w:rPr>
        <w:t xml:space="preserve"> </w:t>
      </w:r>
      <w:r w:rsidR="00281F90" w:rsidRPr="00056B4C">
        <w:rPr>
          <w:rFonts w:ascii="Arial" w:hAnsi="Arial" w:cs="Arial"/>
          <w:b/>
        </w:rPr>
        <w:t xml:space="preserve"> </w:t>
      </w:r>
      <w:r w:rsidRPr="00056B4C">
        <w:rPr>
          <w:rFonts w:ascii="Arial" w:hAnsi="Arial" w:cs="Arial"/>
          <w:b/>
        </w:rPr>
        <w:t>1990-1991</w:t>
      </w:r>
    </w:p>
    <w:p w:rsidR="00F02361" w:rsidRPr="00056B4C" w:rsidRDefault="000532C3" w:rsidP="00D37446">
      <w:pPr>
        <w:jc w:val="both"/>
        <w:rPr>
          <w:rFonts w:ascii="Arial" w:hAnsi="Arial" w:cs="Arial"/>
        </w:rPr>
      </w:pPr>
      <w:r w:rsidRPr="00056B4C">
        <w:rPr>
          <w:rFonts w:ascii="Arial" w:hAnsi="Arial" w:cs="Arial"/>
        </w:rPr>
        <w:t xml:space="preserve">Programmer/ Analyst, Assistant System Administrator: IBM 380, </w:t>
      </w:r>
      <w:proofErr w:type="spellStart"/>
      <w:r w:rsidRPr="00056B4C">
        <w:rPr>
          <w:rFonts w:ascii="Arial" w:hAnsi="Arial" w:cs="Arial"/>
        </w:rPr>
        <w:t>Xenix</w:t>
      </w:r>
      <w:proofErr w:type="spellEnd"/>
      <w:r w:rsidRPr="00056B4C">
        <w:rPr>
          <w:rFonts w:ascii="Arial" w:hAnsi="Arial" w:cs="Arial"/>
        </w:rPr>
        <w:t>, Informix SQL, Informix 4gl</w:t>
      </w:r>
    </w:p>
    <w:p w:rsidR="00F02361" w:rsidRPr="00056B4C" w:rsidRDefault="000532C3" w:rsidP="00D37446">
      <w:pPr>
        <w:jc w:val="both"/>
        <w:rPr>
          <w:rFonts w:ascii="Arial" w:hAnsi="Arial" w:cs="Arial"/>
        </w:rPr>
      </w:pPr>
      <w:r w:rsidRPr="00056B4C">
        <w:rPr>
          <w:rFonts w:ascii="Arial" w:hAnsi="Arial" w:cs="Arial"/>
        </w:rPr>
        <w:t xml:space="preserve">Provided technical support for the administrative accounting system (MCBA) and manufacturing system (Profit Key). </w:t>
      </w:r>
      <w:proofErr w:type="gramStart"/>
      <w:r w:rsidRPr="00056B4C">
        <w:rPr>
          <w:rFonts w:ascii="Arial" w:hAnsi="Arial" w:cs="Arial"/>
        </w:rPr>
        <w:t>Programmed enhancements to order entry, accounts receivable and inventory control.</w:t>
      </w:r>
      <w:proofErr w:type="gramEnd"/>
      <w:r w:rsidRPr="00056B4C">
        <w:rPr>
          <w:rFonts w:ascii="Arial" w:hAnsi="Arial" w:cs="Arial"/>
        </w:rPr>
        <w:t xml:space="preserve"> </w:t>
      </w:r>
      <w:proofErr w:type="gramStart"/>
      <w:r w:rsidRPr="00056B4C">
        <w:rPr>
          <w:rFonts w:ascii="Arial" w:hAnsi="Arial" w:cs="Arial"/>
        </w:rPr>
        <w:t>Developed procedures, numerous reports and a subsystem for entry of software contract information.</w:t>
      </w:r>
      <w:proofErr w:type="gramEnd"/>
    </w:p>
    <w:p w:rsidR="00F02361" w:rsidRPr="00056B4C" w:rsidRDefault="00F02361" w:rsidP="00D37446">
      <w:pPr>
        <w:jc w:val="both"/>
        <w:rPr>
          <w:rFonts w:ascii="Arial" w:hAnsi="Arial" w:cs="Arial"/>
        </w:rPr>
      </w:pPr>
    </w:p>
    <w:p w:rsidR="00F02361" w:rsidRPr="00056B4C" w:rsidRDefault="000532C3" w:rsidP="00D37446">
      <w:pPr>
        <w:jc w:val="both"/>
        <w:rPr>
          <w:rFonts w:ascii="Arial" w:hAnsi="Arial" w:cs="Arial"/>
        </w:rPr>
      </w:pPr>
      <w:r w:rsidRPr="00056B4C">
        <w:rPr>
          <w:rFonts w:ascii="Arial" w:hAnsi="Arial" w:cs="Arial"/>
          <w:b/>
          <w:u w:val="single"/>
        </w:rPr>
        <w:t>UNISYS</w:t>
      </w:r>
      <w:r w:rsidRPr="00056B4C">
        <w:rPr>
          <w:rFonts w:ascii="Arial" w:hAnsi="Arial" w:cs="Arial"/>
          <w:b/>
        </w:rPr>
        <w:t xml:space="preserve">, </w:t>
      </w:r>
      <w:proofErr w:type="spellStart"/>
      <w:r w:rsidRPr="00056B4C">
        <w:rPr>
          <w:rFonts w:ascii="Arial" w:hAnsi="Arial" w:cs="Arial"/>
          <w:b/>
        </w:rPr>
        <w:t>Sommerville</w:t>
      </w:r>
      <w:proofErr w:type="spellEnd"/>
      <w:r w:rsidRPr="00056B4C">
        <w:rPr>
          <w:rFonts w:ascii="Arial" w:hAnsi="Arial" w:cs="Arial"/>
          <w:b/>
        </w:rPr>
        <w:t xml:space="preserve">, Massachusetts                                                                                 </w:t>
      </w:r>
      <w:r w:rsidR="004E25D9" w:rsidRPr="00056B4C">
        <w:rPr>
          <w:rFonts w:ascii="Arial" w:hAnsi="Arial" w:cs="Arial"/>
          <w:b/>
        </w:rPr>
        <w:t xml:space="preserve">      </w:t>
      </w:r>
      <w:r w:rsidRPr="00056B4C">
        <w:rPr>
          <w:rFonts w:ascii="Arial" w:hAnsi="Arial" w:cs="Arial"/>
          <w:b/>
        </w:rPr>
        <w:t xml:space="preserve"> </w:t>
      </w:r>
      <w:r w:rsidR="00BC4532">
        <w:rPr>
          <w:rFonts w:ascii="Arial" w:hAnsi="Arial" w:cs="Arial"/>
          <w:b/>
        </w:rPr>
        <w:t xml:space="preserve">  </w:t>
      </w:r>
      <w:r w:rsidR="00D37446">
        <w:rPr>
          <w:rFonts w:ascii="Arial" w:hAnsi="Arial" w:cs="Arial"/>
          <w:b/>
        </w:rPr>
        <w:t xml:space="preserve">          </w:t>
      </w:r>
      <w:r w:rsidRPr="00056B4C">
        <w:rPr>
          <w:rFonts w:ascii="Arial" w:hAnsi="Arial" w:cs="Arial"/>
          <w:b/>
        </w:rPr>
        <w:t xml:space="preserve"> </w:t>
      </w:r>
      <w:r w:rsidR="00281F90" w:rsidRPr="00056B4C">
        <w:rPr>
          <w:rFonts w:ascii="Arial" w:hAnsi="Arial" w:cs="Arial"/>
          <w:b/>
        </w:rPr>
        <w:t xml:space="preserve"> </w:t>
      </w:r>
      <w:r w:rsidRPr="00056B4C">
        <w:rPr>
          <w:rFonts w:ascii="Arial" w:hAnsi="Arial" w:cs="Arial"/>
          <w:b/>
        </w:rPr>
        <w:t>1989-1990</w:t>
      </w:r>
    </w:p>
    <w:p w:rsidR="00F02361" w:rsidRPr="00056B4C" w:rsidRDefault="000532C3" w:rsidP="00D37446">
      <w:pPr>
        <w:jc w:val="both"/>
        <w:rPr>
          <w:rFonts w:ascii="Arial" w:hAnsi="Arial" w:cs="Arial"/>
        </w:rPr>
      </w:pPr>
      <w:r w:rsidRPr="00056B4C">
        <w:rPr>
          <w:rFonts w:ascii="Arial" w:hAnsi="Arial" w:cs="Arial"/>
        </w:rPr>
        <w:t>Programming Consultant:  IBM 3090, MVS</w:t>
      </w:r>
    </w:p>
    <w:p w:rsidR="00F02361" w:rsidRPr="00056B4C" w:rsidRDefault="000532C3" w:rsidP="00D37446">
      <w:pPr>
        <w:jc w:val="both"/>
        <w:rPr>
          <w:rFonts w:ascii="Arial" w:hAnsi="Arial" w:cs="Arial"/>
        </w:rPr>
      </w:pPr>
      <w:r w:rsidRPr="00056B4C">
        <w:rPr>
          <w:rFonts w:ascii="Arial" w:hAnsi="Arial" w:cs="Arial"/>
        </w:rPr>
        <w:t>Analyzed the Massachusetts Department of Public Welfare’s computing requirements for changes to the Medicaid Management and Administrative Reporting System (MARS).  Proposed and coordinated changes with team leaders, wrote detail system design specifications, and provided time and resource estimates.</w:t>
      </w:r>
    </w:p>
    <w:p w:rsidR="00F02361" w:rsidRPr="00056B4C" w:rsidRDefault="00F02361" w:rsidP="00D37446">
      <w:pPr>
        <w:jc w:val="both"/>
        <w:rPr>
          <w:rFonts w:ascii="Arial" w:hAnsi="Arial" w:cs="Arial"/>
        </w:rPr>
      </w:pPr>
    </w:p>
    <w:p w:rsidR="00F02361" w:rsidRPr="00056B4C" w:rsidRDefault="000532C3" w:rsidP="00D37446">
      <w:pPr>
        <w:jc w:val="both"/>
        <w:rPr>
          <w:rFonts w:ascii="Arial" w:hAnsi="Arial" w:cs="Arial"/>
        </w:rPr>
      </w:pPr>
      <w:r w:rsidRPr="00056B4C">
        <w:rPr>
          <w:rFonts w:ascii="Arial" w:hAnsi="Arial" w:cs="Arial"/>
          <w:b/>
          <w:u w:val="single"/>
        </w:rPr>
        <w:t>DATAMANN, INC.</w:t>
      </w:r>
      <w:proofErr w:type="gramStart"/>
      <w:r w:rsidRPr="00056B4C">
        <w:rPr>
          <w:rFonts w:ascii="Arial" w:hAnsi="Arial" w:cs="Arial"/>
          <w:b/>
        </w:rPr>
        <w:t>,  Bradford</w:t>
      </w:r>
      <w:proofErr w:type="gramEnd"/>
      <w:r w:rsidRPr="00056B4C">
        <w:rPr>
          <w:rFonts w:ascii="Arial" w:hAnsi="Arial" w:cs="Arial"/>
          <w:b/>
        </w:rPr>
        <w:t xml:space="preserve">, Vermont                                                                                    </w:t>
      </w:r>
      <w:r w:rsidR="00BC4532">
        <w:rPr>
          <w:rFonts w:ascii="Arial" w:hAnsi="Arial" w:cs="Arial"/>
          <w:b/>
        </w:rPr>
        <w:t xml:space="preserve">   </w:t>
      </w:r>
      <w:r w:rsidR="004E25D9" w:rsidRPr="00056B4C">
        <w:rPr>
          <w:rFonts w:ascii="Arial" w:hAnsi="Arial" w:cs="Arial"/>
          <w:b/>
        </w:rPr>
        <w:t xml:space="preserve"> </w:t>
      </w:r>
      <w:r w:rsidR="006D5B83" w:rsidRPr="00056B4C">
        <w:rPr>
          <w:rFonts w:ascii="Arial" w:hAnsi="Arial" w:cs="Arial"/>
          <w:b/>
        </w:rPr>
        <w:t xml:space="preserve"> </w:t>
      </w:r>
      <w:r w:rsidR="004E25D9" w:rsidRPr="00056B4C">
        <w:rPr>
          <w:rFonts w:ascii="Arial" w:hAnsi="Arial" w:cs="Arial"/>
          <w:b/>
        </w:rPr>
        <w:t xml:space="preserve">   </w:t>
      </w:r>
      <w:r w:rsidRPr="00056B4C">
        <w:rPr>
          <w:rFonts w:ascii="Arial" w:hAnsi="Arial" w:cs="Arial"/>
          <w:b/>
        </w:rPr>
        <w:t xml:space="preserve"> </w:t>
      </w:r>
      <w:r w:rsidR="00D37446">
        <w:rPr>
          <w:rFonts w:ascii="Arial" w:hAnsi="Arial" w:cs="Arial"/>
          <w:b/>
        </w:rPr>
        <w:t xml:space="preserve">       </w:t>
      </w:r>
      <w:r w:rsidRPr="00056B4C">
        <w:rPr>
          <w:rFonts w:ascii="Arial" w:hAnsi="Arial" w:cs="Arial"/>
          <w:b/>
        </w:rPr>
        <w:t xml:space="preserve"> </w:t>
      </w:r>
      <w:r w:rsidR="00281F90" w:rsidRPr="00056B4C">
        <w:rPr>
          <w:rFonts w:ascii="Arial" w:hAnsi="Arial" w:cs="Arial"/>
          <w:b/>
        </w:rPr>
        <w:t xml:space="preserve"> </w:t>
      </w:r>
      <w:r w:rsidRPr="00056B4C">
        <w:rPr>
          <w:rFonts w:ascii="Arial" w:hAnsi="Arial" w:cs="Arial"/>
          <w:b/>
        </w:rPr>
        <w:t>1988-1989</w:t>
      </w:r>
    </w:p>
    <w:p w:rsidR="00F02361" w:rsidRPr="00056B4C" w:rsidRDefault="000532C3" w:rsidP="00D37446">
      <w:pPr>
        <w:jc w:val="both"/>
        <w:rPr>
          <w:rFonts w:ascii="Arial" w:hAnsi="Arial" w:cs="Arial"/>
        </w:rPr>
      </w:pPr>
      <w:r w:rsidRPr="00056B4C">
        <w:rPr>
          <w:rFonts w:ascii="Arial" w:hAnsi="Arial" w:cs="Arial"/>
        </w:rPr>
        <w:t>Programmer/Analyst: IBM 4341</w:t>
      </w:r>
      <w:proofErr w:type="gramStart"/>
      <w:r w:rsidRPr="00056B4C">
        <w:rPr>
          <w:rFonts w:ascii="Arial" w:hAnsi="Arial" w:cs="Arial"/>
        </w:rPr>
        <w:t>,  DOS</w:t>
      </w:r>
      <w:proofErr w:type="gramEnd"/>
      <w:r w:rsidRPr="00056B4C">
        <w:rPr>
          <w:rFonts w:ascii="Arial" w:hAnsi="Arial" w:cs="Arial"/>
        </w:rPr>
        <w:t>/VSE,  CICS</w:t>
      </w:r>
    </w:p>
    <w:p w:rsidR="00F02361" w:rsidRPr="00056B4C" w:rsidRDefault="000532C3" w:rsidP="00D37446">
      <w:pPr>
        <w:jc w:val="both"/>
        <w:rPr>
          <w:rFonts w:ascii="Arial" w:hAnsi="Arial" w:cs="Arial"/>
        </w:rPr>
      </w:pPr>
      <w:r w:rsidRPr="00056B4C">
        <w:rPr>
          <w:rFonts w:ascii="Arial" w:hAnsi="Arial" w:cs="Arial"/>
        </w:rPr>
        <w:t xml:space="preserve">Designed and coded CICS and batch COBOL program enhancements to a large mail order processing system (clients included </w:t>
      </w:r>
      <w:proofErr w:type="spellStart"/>
      <w:r w:rsidRPr="00056B4C">
        <w:rPr>
          <w:rFonts w:ascii="Arial" w:hAnsi="Arial" w:cs="Arial"/>
        </w:rPr>
        <w:t>J.Crew</w:t>
      </w:r>
      <w:proofErr w:type="spellEnd"/>
      <w:r w:rsidRPr="00056B4C">
        <w:rPr>
          <w:rFonts w:ascii="Arial" w:hAnsi="Arial" w:cs="Arial"/>
        </w:rPr>
        <w:t xml:space="preserve"> and </w:t>
      </w:r>
      <w:proofErr w:type="spellStart"/>
      <w:r w:rsidRPr="00056B4C">
        <w:rPr>
          <w:rFonts w:ascii="Arial" w:hAnsi="Arial" w:cs="Arial"/>
        </w:rPr>
        <w:t>Chadwicks</w:t>
      </w:r>
      <w:proofErr w:type="spellEnd"/>
      <w:r w:rsidRPr="00056B4C">
        <w:rPr>
          <w:rFonts w:ascii="Arial" w:hAnsi="Arial" w:cs="Arial"/>
        </w:rPr>
        <w:t xml:space="preserve"> of Boston).  Applications included order entry and drop shipment postal control.</w:t>
      </w:r>
    </w:p>
    <w:p w:rsidR="00F02361" w:rsidRPr="00056B4C" w:rsidRDefault="00F02361" w:rsidP="00D37446">
      <w:pPr>
        <w:jc w:val="both"/>
        <w:rPr>
          <w:rFonts w:ascii="Arial" w:hAnsi="Arial" w:cs="Arial"/>
        </w:rPr>
      </w:pPr>
    </w:p>
    <w:p w:rsidR="00F02361" w:rsidRPr="00056B4C" w:rsidRDefault="000532C3" w:rsidP="00240B2E">
      <w:pPr>
        <w:jc w:val="both"/>
        <w:rPr>
          <w:rFonts w:ascii="Arial" w:hAnsi="Arial" w:cs="Arial"/>
        </w:rPr>
      </w:pPr>
      <w:r w:rsidRPr="00056B4C">
        <w:rPr>
          <w:rFonts w:ascii="Arial" w:hAnsi="Arial" w:cs="Arial"/>
          <w:b/>
          <w:u w:val="single"/>
        </w:rPr>
        <w:t>OLD DOMINION UNIVERSITY</w:t>
      </w:r>
      <w:proofErr w:type="gramStart"/>
      <w:r w:rsidRPr="00056B4C">
        <w:rPr>
          <w:rFonts w:ascii="Arial" w:hAnsi="Arial" w:cs="Arial"/>
          <w:b/>
        </w:rPr>
        <w:t>,  Norfolk</w:t>
      </w:r>
      <w:proofErr w:type="gramEnd"/>
      <w:r w:rsidRPr="00056B4C">
        <w:rPr>
          <w:rFonts w:ascii="Arial" w:hAnsi="Arial" w:cs="Arial"/>
          <w:b/>
        </w:rPr>
        <w:t xml:space="preserve">, Virginia                                                           </w:t>
      </w:r>
      <w:r w:rsidR="00240B2E">
        <w:rPr>
          <w:rFonts w:ascii="Arial" w:hAnsi="Arial" w:cs="Arial"/>
          <w:b/>
        </w:rPr>
        <w:t xml:space="preserve">    </w:t>
      </w:r>
      <w:r w:rsidRPr="00056B4C">
        <w:rPr>
          <w:rFonts w:ascii="Arial" w:hAnsi="Arial" w:cs="Arial"/>
          <w:b/>
        </w:rPr>
        <w:t xml:space="preserve">     </w:t>
      </w:r>
      <w:r w:rsidR="004E25D9" w:rsidRPr="00056B4C">
        <w:rPr>
          <w:rFonts w:ascii="Arial" w:hAnsi="Arial" w:cs="Arial"/>
          <w:b/>
        </w:rPr>
        <w:t xml:space="preserve">      </w:t>
      </w:r>
      <w:r w:rsidRPr="00056B4C">
        <w:rPr>
          <w:rFonts w:ascii="Arial" w:hAnsi="Arial" w:cs="Arial"/>
          <w:b/>
        </w:rPr>
        <w:t xml:space="preserve">  </w:t>
      </w:r>
      <w:r w:rsidR="00D37446">
        <w:rPr>
          <w:rFonts w:ascii="Arial" w:hAnsi="Arial" w:cs="Arial"/>
          <w:b/>
        </w:rPr>
        <w:t xml:space="preserve">        </w:t>
      </w:r>
      <w:r w:rsidR="00BC4532">
        <w:rPr>
          <w:rFonts w:ascii="Arial" w:hAnsi="Arial" w:cs="Arial"/>
          <w:b/>
        </w:rPr>
        <w:t xml:space="preserve"> </w:t>
      </w:r>
      <w:r w:rsidR="00281F90" w:rsidRPr="00056B4C">
        <w:rPr>
          <w:rFonts w:ascii="Arial" w:hAnsi="Arial" w:cs="Arial"/>
          <w:b/>
        </w:rPr>
        <w:t xml:space="preserve"> </w:t>
      </w:r>
      <w:r w:rsidRPr="00056B4C">
        <w:rPr>
          <w:rFonts w:ascii="Arial" w:hAnsi="Arial" w:cs="Arial"/>
          <w:b/>
        </w:rPr>
        <w:t>198</w:t>
      </w:r>
      <w:r w:rsidR="00FB283D">
        <w:rPr>
          <w:rFonts w:ascii="Arial" w:hAnsi="Arial" w:cs="Arial"/>
          <w:b/>
        </w:rPr>
        <w:t>4</w:t>
      </w:r>
      <w:r w:rsidRPr="00056B4C">
        <w:rPr>
          <w:rFonts w:ascii="Arial" w:hAnsi="Arial" w:cs="Arial"/>
          <w:b/>
        </w:rPr>
        <w:t>-1988</w:t>
      </w:r>
    </w:p>
    <w:p w:rsidR="00F02361" w:rsidRPr="00056B4C" w:rsidRDefault="000532C3" w:rsidP="00D37446">
      <w:pPr>
        <w:jc w:val="both"/>
        <w:rPr>
          <w:rFonts w:ascii="Arial" w:hAnsi="Arial" w:cs="Arial"/>
        </w:rPr>
      </w:pPr>
      <w:r w:rsidRPr="00056B4C">
        <w:rPr>
          <w:rFonts w:ascii="Arial" w:hAnsi="Arial" w:cs="Arial"/>
        </w:rPr>
        <w:t>Programmer/Systems Analyst:  IBM 3090</w:t>
      </w:r>
      <w:proofErr w:type="gramStart"/>
      <w:r w:rsidRPr="00056B4C">
        <w:rPr>
          <w:rFonts w:ascii="Arial" w:hAnsi="Arial" w:cs="Arial"/>
        </w:rPr>
        <w:t>,  NAS</w:t>
      </w:r>
      <w:proofErr w:type="gramEnd"/>
      <w:r w:rsidRPr="00056B4C">
        <w:rPr>
          <w:rFonts w:ascii="Arial" w:hAnsi="Arial" w:cs="Arial"/>
        </w:rPr>
        <w:t xml:space="preserve"> 6650,  CICS,  Total, Mantis,  SAS,  </w:t>
      </w:r>
      <w:proofErr w:type="spellStart"/>
      <w:r w:rsidRPr="00056B4C">
        <w:rPr>
          <w:rFonts w:ascii="Arial" w:hAnsi="Arial" w:cs="Arial"/>
        </w:rPr>
        <w:t>Easytrieve</w:t>
      </w:r>
      <w:proofErr w:type="spellEnd"/>
      <w:r w:rsidRPr="00056B4C">
        <w:rPr>
          <w:rFonts w:ascii="Arial" w:hAnsi="Arial" w:cs="Arial"/>
        </w:rPr>
        <w:t>+</w:t>
      </w:r>
    </w:p>
    <w:p w:rsidR="00F02361" w:rsidRPr="00056B4C" w:rsidRDefault="000532C3" w:rsidP="00D37446">
      <w:pPr>
        <w:jc w:val="both"/>
        <w:rPr>
          <w:rFonts w:ascii="Arial" w:hAnsi="Arial" w:cs="Arial"/>
        </w:rPr>
      </w:pPr>
      <w:r w:rsidRPr="00056B4C">
        <w:rPr>
          <w:rFonts w:ascii="Arial" w:hAnsi="Arial" w:cs="Arial"/>
        </w:rPr>
        <w:t xml:space="preserve">Installed customizations, tested and maintained an on-line student record system (ISIS), and financial aid system (SAFE).  Designed and programed applications for the Financial Aid, Academic Testing, Bursar, Admissions and other campus departments.  </w:t>
      </w:r>
      <w:proofErr w:type="gramStart"/>
      <w:r w:rsidRPr="00056B4C">
        <w:rPr>
          <w:rFonts w:ascii="Arial" w:hAnsi="Arial" w:cs="Arial"/>
        </w:rPr>
        <w:t>Acted as primary trouble-shooter to resolve production batch job problems.</w:t>
      </w:r>
      <w:proofErr w:type="gramEnd"/>
    </w:p>
    <w:p w:rsidR="00F02361" w:rsidRPr="00056B4C" w:rsidRDefault="00F02361" w:rsidP="00D37446">
      <w:pPr>
        <w:jc w:val="both"/>
        <w:rPr>
          <w:rFonts w:ascii="Arial" w:hAnsi="Arial" w:cs="Arial"/>
        </w:rPr>
      </w:pPr>
    </w:p>
    <w:p w:rsidR="00F02361" w:rsidRPr="00056B4C" w:rsidRDefault="000532C3" w:rsidP="00240B2E">
      <w:pPr>
        <w:jc w:val="both"/>
        <w:rPr>
          <w:rFonts w:ascii="Arial" w:hAnsi="Arial" w:cs="Arial"/>
        </w:rPr>
      </w:pPr>
      <w:r w:rsidRPr="00056B4C">
        <w:rPr>
          <w:rFonts w:ascii="Arial" w:hAnsi="Arial" w:cs="Arial"/>
          <w:b/>
          <w:u w:val="single"/>
        </w:rPr>
        <w:t>VIRGINIA NATIONAL BANK</w:t>
      </w:r>
      <w:proofErr w:type="gramStart"/>
      <w:r w:rsidRPr="00056B4C">
        <w:rPr>
          <w:rFonts w:ascii="Arial" w:hAnsi="Arial" w:cs="Arial"/>
          <w:b/>
        </w:rPr>
        <w:t>,  Norfolk</w:t>
      </w:r>
      <w:proofErr w:type="gramEnd"/>
      <w:r w:rsidRPr="00056B4C">
        <w:rPr>
          <w:rFonts w:ascii="Arial" w:hAnsi="Arial" w:cs="Arial"/>
          <w:b/>
        </w:rPr>
        <w:t xml:space="preserve">, Virginia                                                                      </w:t>
      </w:r>
      <w:r w:rsidR="006D5B83" w:rsidRPr="00056B4C">
        <w:rPr>
          <w:rFonts w:ascii="Arial" w:hAnsi="Arial" w:cs="Arial"/>
          <w:b/>
        </w:rPr>
        <w:t xml:space="preserve"> </w:t>
      </w:r>
      <w:r w:rsidRPr="00056B4C">
        <w:rPr>
          <w:rFonts w:ascii="Arial" w:hAnsi="Arial" w:cs="Arial"/>
          <w:b/>
        </w:rPr>
        <w:t xml:space="preserve"> </w:t>
      </w:r>
      <w:r w:rsidR="004E25D9" w:rsidRPr="00056B4C">
        <w:rPr>
          <w:rFonts w:ascii="Arial" w:hAnsi="Arial" w:cs="Arial"/>
          <w:b/>
        </w:rPr>
        <w:t xml:space="preserve">  </w:t>
      </w:r>
      <w:r w:rsidR="00BC4532">
        <w:rPr>
          <w:rFonts w:ascii="Arial" w:hAnsi="Arial" w:cs="Arial"/>
          <w:b/>
        </w:rPr>
        <w:t xml:space="preserve">    </w:t>
      </w:r>
      <w:r w:rsidR="00D37446">
        <w:rPr>
          <w:rFonts w:ascii="Arial" w:hAnsi="Arial" w:cs="Arial"/>
          <w:b/>
        </w:rPr>
        <w:t xml:space="preserve">       </w:t>
      </w:r>
      <w:r w:rsidR="00BC4532">
        <w:rPr>
          <w:rFonts w:ascii="Arial" w:hAnsi="Arial" w:cs="Arial"/>
          <w:b/>
        </w:rPr>
        <w:t xml:space="preserve"> </w:t>
      </w:r>
      <w:r w:rsidRPr="00056B4C">
        <w:rPr>
          <w:rFonts w:ascii="Arial" w:hAnsi="Arial" w:cs="Arial"/>
          <w:b/>
        </w:rPr>
        <w:t xml:space="preserve">  </w:t>
      </w:r>
      <w:r w:rsidR="00281F90" w:rsidRPr="00056B4C">
        <w:rPr>
          <w:rFonts w:ascii="Arial" w:hAnsi="Arial" w:cs="Arial"/>
          <w:b/>
        </w:rPr>
        <w:t xml:space="preserve"> </w:t>
      </w:r>
      <w:r w:rsidRPr="00056B4C">
        <w:rPr>
          <w:rFonts w:ascii="Arial" w:hAnsi="Arial" w:cs="Arial"/>
          <w:b/>
        </w:rPr>
        <w:t>1982-1983</w:t>
      </w:r>
    </w:p>
    <w:p w:rsidR="00F02361" w:rsidRPr="00056B4C" w:rsidRDefault="000532C3" w:rsidP="00D37446">
      <w:pPr>
        <w:jc w:val="both"/>
        <w:rPr>
          <w:rFonts w:ascii="Arial" w:hAnsi="Arial" w:cs="Arial"/>
        </w:rPr>
      </w:pPr>
      <w:r w:rsidRPr="00056B4C">
        <w:rPr>
          <w:rFonts w:ascii="Arial" w:hAnsi="Arial" w:cs="Arial"/>
        </w:rPr>
        <w:t>Programmer/Analyst: IBM 4381</w:t>
      </w:r>
      <w:proofErr w:type="gramStart"/>
      <w:r w:rsidRPr="00056B4C">
        <w:rPr>
          <w:rFonts w:ascii="Arial" w:hAnsi="Arial" w:cs="Arial"/>
        </w:rPr>
        <w:t>,  MVS</w:t>
      </w:r>
      <w:proofErr w:type="gramEnd"/>
      <w:r w:rsidRPr="00056B4C">
        <w:rPr>
          <w:rFonts w:ascii="Arial" w:hAnsi="Arial" w:cs="Arial"/>
        </w:rPr>
        <w:t>,  Cobol</w:t>
      </w:r>
    </w:p>
    <w:p w:rsidR="00F02361" w:rsidRPr="00056B4C" w:rsidRDefault="000532C3" w:rsidP="00D37446">
      <w:pPr>
        <w:jc w:val="both"/>
        <w:rPr>
          <w:rFonts w:ascii="Arial" w:hAnsi="Arial" w:cs="Arial"/>
          <w:b/>
        </w:rPr>
      </w:pPr>
      <w:proofErr w:type="gramStart"/>
      <w:r w:rsidRPr="00056B4C">
        <w:rPr>
          <w:rFonts w:ascii="Arial" w:hAnsi="Arial" w:cs="Arial"/>
        </w:rPr>
        <w:t>Maintained the trust management system (TMS) in support of the Corporate Trust Department by modifying code and analyzing system problems.</w:t>
      </w:r>
      <w:proofErr w:type="gramEnd"/>
    </w:p>
    <w:p w:rsidR="00F02361" w:rsidRPr="00056B4C" w:rsidRDefault="00F02361" w:rsidP="00D37446">
      <w:pPr>
        <w:jc w:val="both"/>
        <w:rPr>
          <w:rFonts w:ascii="Arial" w:hAnsi="Arial" w:cs="Arial"/>
          <w:b/>
        </w:rPr>
      </w:pPr>
    </w:p>
    <w:p w:rsidR="00F02361" w:rsidRPr="00056B4C" w:rsidRDefault="000532C3" w:rsidP="00D37446">
      <w:pPr>
        <w:jc w:val="both"/>
        <w:rPr>
          <w:rFonts w:ascii="Arial" w:hAnsi="Arial" w:cs="Arial"/>
        </w:rPr>
      </w:pPr>
      <w:r w:rsidRPr="00056B4C">
        <w:rPr>
          <w:rFonts w:ascii="Arial" w:hAnsi="Arial" w:cs="Arial"/>
          <w:b/>
          <w:u w:val="single"/>
        </w:rPr>
        <w:t>BLUE CROSS OF LOUISIANA</w:t>
      </w:r>
      <w:proofErr w:type="gramStart"/>
      <w:r w:rsidRPr="00056B4C">
        <w:rPr>
          <w:rFonts w:ascii="Arial" w:hAnsi="Arial" w:cs="Arial"/>
          <w:b/>
        </w:rPr>
        <w:t>,  New</w:t>
      </w:r>
      <w:proofErr w:type="gramEnd"/>
      <w:r w:rsidRPr="00056B4C">
        <w:rPr>
          <w:rFonts w:ascii="Arial" w:hAnsi="Arial" w:cs="Arial"/>
          <w:b/>
        </w:rPr>
        <w:t xml:space="preserve"> Orleans and Baton Rouge, Louisiana                          </w:t>
      </w:r>
      <w:r w:rsidR="004E25D9" w:rsidRPr="00056B4C">
        <w:rPr>
          <w:rFonts w:ascii="Arial" w:hAnsi="Arial" w:cs="Arial"/>
          <w:b/>
        </w:rPr>
        <w:t xml:space="preserve"> </w:t>
      </w:r>
      <w:r w:rsidRPr="00056B4C">
        <w:rPr>
          <w:rFonts w:ascii="Arial" w:hAnsi="Arial" w:cs="Arial"/>
          <w:b/>
        </w:rPr>
        <w:t xml:space="preserve"> </w:t>
      </w:r>
      <w:r w:rsidR="00BC4532">
        <w:rPr>
          <w:rFonts w:ascii="Arial" w:hAnsi="Arial" w:cs="Arial"/>
          <w:b/>
        </w:rPr>
        <w:t xml:space="preserve">    </w:t>
      </w:r>
      <w:r w:rsidR="006D5B83" w:rsidRPr="00056B4C">
        <w:rPr>
          <w:rFonts w:ascii="Arial" w:hAnsi="Arial" w:cs="Arial"/>
          <w:b/>
        </w:rPr>
        <w:t xml:space="preserve"> </w:t>
      </w:r>
      <w:r w:rsidR="00D37446">
        <w:rPr>
          <w:rFonts w:ascii="Arial" w:hAnsi="Arial" w:cs="Arial"/>
          <w:b/>
        </w:rPr>
        <w:t xml:space="preserve">  </w:t>
      </w:r>
      <w:r w:rsidR="00415F47">
        <w:rPr>
          <w:rFonts w:ascii="Arial" w:hAnsi="Arial" w:cs="Arial"/>
          <w:b/>
        </w:rPr>
        <w:t xml:space="preserve">   </w:t>
      </w:r>
      <w:r w:rsidR="00D37446">
        <w:rPr>
          <w:rFonts w:ascii="Arial" w:hAnsi="Arial" w:cs="Arial"/>
          <w:b/>
        </w:rPr>
        <w:t xml:space="preserve"> </w:t>
      </w:r>
      <w:r w:rsidRPr="00056B4C">
        <w:rPr>
          <w:rFonts w:ascii="Arial" w:hAnsi="Arial" w:cs="Arial"/>
          <w:b/>
        </w:rPr>
        <w:t xml:space="preserve"> </w:t>
      </w:r>
      <w:r w:rsidR="00281F90" w:rsidRPr="00056B4C">
        <w:rPr>
          <w:rFonts w:ascii="Arial" w:hAnsi="Arial" w:cs="Arial"/>
          <w:b/>
        </w:rPr>
        <w:t xml:space="preserve"> </w:t>
      </w:r>
      <w:r w:rsidRPr="00056B4C">
        <w:rPr>
          <w:rFonts w:ascii="Arial" w:hAnsi="Arial" w:cs="Arial"/>
          <w:b/>
        </w:rPr>
        <w:t>1980-1982</w:t>
      </w:r>
    </w:p>
    <w:p w:rsidR="00F02361" w:rsidRPr="00056B4C" w:rsidRDefault="000532C3" w:rsidP="00D37446">
      <w:pPr>
        <w:jc w:val="both"/>
        <w:rPr>
          <w:rFonts w:ascii="Arial" w:hAnsi="Arial" w:cs="Arial"/>
        </w:rPr>
      </w:pPr>
      <w:r w:rsidRPr="00056B4C">
        <w:rPr>
          <w:rFonts w:ascii="Arial" w:hAnsi="Arial" w:cs="Arial"/>
        </w:rPr>
        <w:t xml:space="preserve">Programmer/Systems </w:t>
      </w:r>
      <w:proofErr w:type="gramStart"/>
      <w:r w:rsidRPr="00056B4C">
        <w:rPr>
          <w:rFonts w:ascii="Arial" w:hAnsi="Arial" w:cs="Arial"/>
        </w:rPr>
        <w:t>Analyst :</w:t>
      </w:r>
      <w:proofErr w:type="gramEnd"/>
      <w:r w:rsidRPr="00056B4C">
        <w:rPr>
          <w:rFonts w:ascii="Arial" w:hAnsi="Arial" w:cs="Arial"/>
        </w:rPr>
        <w:t xml:space="preserve">  IBM 370,  MVS,  IMSDL1/IMSDC, Cobol</w:t>
      </w:r>
    </w:p>
    <w:p w:rsidR="00F02361" w:rsidRPr="00056B4C" w:rsidRDefault="000532C3" w:rsidP="00D37446">
      <w:pPr>
        <w:jc w:val="both"/>
        <w:rPr>
          <w:rFonts w:ascii="Arial" w:hAnsi="Arial" w:cs="Arial"/>
          <w:b/>
        </w:rPr>
      </w:pPr>
      <w:r w:rsidRPr="00056B4C">
        <w:rPr>
          <w:rFonts w:ascii="Arial" w:hAnsi="Arial" w:cs="Arial"/>
        </w:rPr>
        <w:t>Designed, coded, tested and implemented programs in support of claims processing, personnel, and accounting systems. Flow charted systems, wrote specifications, designed forms, and created test packages.</w:t>
      </w:r>
    </w:p>
    <w:p w:rsidR="00F02361" w:rsidRPr="00056B4C" w:rsidRDefault="00F02361">
      <w:pPr>
        <w:jc w:val="both"/>
        <w:rPr>
          <w:rFonts w:ascii="Arial" w:hAnsi="Arial" w:cs="Arial"/>
          <w:b/>
        </w:rPr>
      </w:pPr>
    </w:p>
    <w:p w:rsidR="00F02361" w:rsidRPr="00056B4C" w:rsidRDefault="00F02361">
      <w:pPr>
        <w:jc w:val="center"/>
        <w:rPr>
          <w:rFonts w:ascii="Arial" w:hAnsi="Arial" w:cs="Arial"/>
          <w:b/>
        </w:rPr>
      </w:pPr>
    </w:p>
    <w:p w:rsidR="00F02361" w:rsidRPr="00056B4C" w:rsidRDefault="000532C3">
      <w:pPr>
        <w:jc w:val="center"/>
        <w:rPr>
          <w:rFonts w:ascii="Arial" w:hAnsi="Arial" w:cs="Arial"/>
          <w:b/>
        </w:rPr>
      </w:pPr>
      <w:r w:rsidRPr="00056B4C">
        <w:rPr>
          <w:rFonts w:ascii="Arial" w:hAnsi="Arial" w:cs="Arial"/>
          <w:b/>
        </w:rPr>
        <w:t>EDUCATION</w:t>
      </w:r>
    </w:p>
    <w:p w:rsidR="00F02361" w:rsidRPr="00056B4C" w:rsidRDefault="000532C3">
      <w:pPr>
        <w:jc w:val="center"/>
        <w:rPr>
          <w:rFonts w:ascii="Arial" w:hAnsi="Arial" w:cs="Arial"/>
        </w:rPr>
      </w:pPr>
      <w:r w:rsidRPr="00056B4C">
        <w:rPr>
          <w:rFonts w:ascii="Arial" w:hAnsi="Arial" w:cs="Arial"/>
          <w:b/>
        </w:rPr>
        <w:tab/>
      </w:r>
      <w:r w:rsidRPr="00056B4C">
        <w:rPr>
          <w:rFonts w:ascii="Arial" w:hAnsi="Arial" w:cs="Arial"/>
        </w:rPr>
        <w:t>Louisiana State University, Bachelor of Science, Baton Rouge, Louisiana</w:t>
      </w:r>
    </w:p>
    <w:p w:rsidR="00F02361" w:rsidRPr="00056B4C" w:rsidRDefault="00F02361">
      <w:pPr>
        <w:rPr>
          <w:rFonts w:ascii="Arial" w:hAnsi="Arial" w:cs="Arial"/>
        </w:rPr>
      </w:pPr>
    </w:p>
    <w:p w:rsidR="00F02361" w:rsidRPr="00056B4C" w:rsidRDefault="000532C3">
      <w:pPr>
        <w:jc w:val="center"/>
        <w:rPr>
          <w:rFonts w:ascii="Arial" w:hAnsi="Arial" w:cs="Arial"/>
          <w:bCs/>
          <w:iCs/>
          <w:u w:val="single"/>
        </w:rPr>
      </w:pPr>
      <w:r w:rsidRPr="00056B4C">
        <w:rPr>
          <w:rFonts w:ascii="Arial" w:hAnsi="Arial" w:cs="Arial"/>
          <w:b/>
        </w:rPr>
        <w:t xml:space="preserve">Programming Languages/Database/Software Training and Experience </w:t>
      </w:r>
    </w:p>
    <w:p w:rsidR="00F02361" w:rsidRPr="00056B4C" w:rsidRDefault="000532C3">
      <w:pPr>
        <w:jc w:val="center"/>
        <w:rPr>
          <w:rFonts w:ascii="Arial" w:hAnsi="Arial" w:cs="Arial"/>
        </w:rPr>
      </w:pPr>
      <w:r w:rsidRPr="00056B4C">
        <w:rPr>
          <w:rFonts w:ascii="Arial" w:hAnsi="Arial" w:cs="Arial"/>
          <w:bCs/>
          <w:iCs/>
          <w:u w:val="single"/>
        </w:rPr>
        <w:t>Oracle</w:t>
      </w:r>
      <w:r w:rsidRPr="00056B4C">
        <w:rPr>
          <w:rFonts w:ascii="Arial" w:hAnsi="Arial" w:cs="Arial"/>
          <w:bCs/>
          <w:i/>
          <w:iCs/>
        </w:rPr>
        <w:t xml:space="preserve"> </w:t>
      </w:r>
      <w:r w:rsidRPr="00056B4C">
        <w:rPr>
          <w:rFonts w:ascii="Arial" w:hAnsi="Arial" w:cs="Arial"/>
        </w:rPr>
        <w:t xml:space="preserve">Reports and Forms 6i, SQL, SQL*Plus, PL/SQL, SQL*Loader   </w:t>
      </w:r>
    </w:p>
    <w:p w:rsidR="00F02361" w:rsidRPr="00056B4C" w:rsidRDefault="000532C3">
      <w:pPr>
        <w:jc w:val="center"/>
        <w:rPr>
          <w:rFonts w:ascii="Arial" w:hAnsi="Arial" w:cs="Arial"/>
        </w:rPr>
      </w:pPr>
      <w:proofErr w:type="spellStart"/>
      <w:r w:rsidRPr="00056B4C">
        <w:rPr>
          <w:rFonts w:ascii="Arial" w:hAnsi="Arial" w:cs="Arial"/>
        </w:rPr>
        <w:t>Cognos</w:t>
      </w:r>
      <w:proofErr w:type="spellEnd"/>
      <w:proofErr w:type="gramStart"/>
      <w:r w:rsidRPr="00056B4C">
        <w:rPr>
          <w:rFonts w:ascii="Arial" w:hAnsi="Arial" w:cs="Arial"/>
        </w:rPr>
        <w:t>,  BI</w:t>
      </w:r>
      <w:proofErr w:type="gramEnd"/>
      <w:r w:rsidRPr="00056B4C">
        <w:rPr>
          <w:rFonts w:ascii="Arial" w:hAnsi="Arial" w:cs="Arial"/>
        </w:rPr>
        <w:t xml:space="preserve"> Publisher, </w:t>
      </w:r>
      <w:r w:rsidRPr="00056B4C">
        <w:rPr>
          <w:rFonts w:ascii="Arial" w:hAnsi="Arial" w:cs="Arial"/>
          <w:bCs/>
          <w:iCs/>
          <w:u w:val="single"/>
        </w:rPr>
        <w:t>SAS</w:t>
      </w:r>
      <w:r w:rsidRPr="00056B4C">
        <w:rPr>
          <w:rFonts w:ascii="Arial" w:hAnsi="Arial" w:cs="Arial"/>
        </w:rPr>
        <w:t xml:space="preserve"> AF, FSP; </w:t>
      </w:r>
      <w:r w:rsidRPr="00056B4C">
        <w:rPr>
          <w:rFonts w:ascii="Arial" w:hAnsi="Arial" w:cs="Arial"/>
          <w:bCs/>
          <w:iCs/>
          <w:u w:val="single"/>
        </w:rPr>
        <w:t>Informix</w:t>
      </w:r>
      <w:r w:rsidRPr="00056B4C">
        <w:rPr>
          <w:rFonts w:ascii="Arial" w:hAnsi="Arial" w:cs="Arial"/>
          <w:bCs/>
          <w:iCs/>
        </w:rPr>
        <w:t xml:space="preserve"> </w:t>
      </w:r>
      <w:r w:rsidRPr="00056B4C">
        <w:rPr>
          <w:rFonts w:ascii="Arial" w:hAnsi="Arial" w:cs="Arial"/>
        </w:rPr>
        <w:t xml:space="preserve">SQL, 4gl;  </w:t>
      </w:r>
    </w:p>
    <w:p w:rsidR="00F02361" w:rsidRPr="00056B4C" w:rsidRDefault="000532C3">
      <w:pPr>
        <w:jc w:val="center"/>
        <w:rPr>
          <w:rFonts w:ascii="Arial" w:hAnsi="Arial" w:cs="Arial"/>
          <w:u w:val="single"/>
        </w:rPr>
      </w:pPr>
      <w:r w:rsidRPr="00056B4C">
        <w:rPr>
          <w:rFonts w:ascii="Arial" w:hAnsi="Arial" w:cs="Arial"/>
        </w:rPr>
        <w:t>Operating Systems</w:t>
      </w:r>
      <w:r w:rsidRPr="00056B4C">
        <w:rPr>
          <w:rFonts w:ascii="Arial" w:hAnsi="Arial" w:cs="Arial"/>
          <w:u w:val="single"/>
        </w:rPr>
        <w:t>:</w:t>
      </w:r>
      <w:r w:rsidRPr="00056B4C">
        <w:rPr>
          <w:rFonts w:ascii="Arial" w:hAnsi="Arial" w:cs="Arial"/>
        </w:rPr>
        <w:t xml:space="preserve">  </w:t>
      </w:r>
      <w:proofErr w:type="gramStart"/>
      <w:r w:rsidRPr="00056B4C">
        <w:rPr>
          <w:rFonts w:ascii="Arial" w:hAnsi="Arial" w:cs="Arial"/>
        </w:rPr>
        <w:t>Unix</w:t>
      </w:r>
      <w:proofErr w:type="gramEnd"/>
      <w:r w:rsidRPr="00056B4C">
        <w:rPr>
          <w:rFonts w:ascii="Arial" w:hAnsi="Arial" w:cs="Arial"/>
        </w:rPr>
        <w:t xml:space="preserve">, MVS, VMS, </w:t>
      </w:r>
      <w:proofErr w:type="spellStart"/>
      <w:r w:rsidRPr="00056B4C">
        <w:rPr>
          <w:rFonts w:ascii="Arial" w:hAnsi="Arial" w:cs="Arial"/>
        </w:rPr>
        <w:t>Xenix</w:t>
      </w:r>
      <w:proofErr w:type="spellEnd"/>
      <w:r w:rsidRPr="00056B4C">
        <w:rPr>
          <w:rFonts w:ascii="Arial" w:hAnsi="Arial" w:cs="Arial"/>
        </w:rPr>
        <w:t>, DOS, Windows XP</w:t>
      </w:r>
    </w:p>
    <w:p w:rsidR="00F02361" w:rsidRPr="00056B4C" w:rsidRDefault="000532C3">
      <w:pPr>
        <w:jc w:val="center"/>
        <w:rPr>
          <w:rFonts w:ascii="Arial" w:hAnsi="Arial" w:cs="Arial"/>
        </w:rPr>
      </w:pPr>
      <w:r w:rsidRPr="00056B4C">
        <w:rPr>
          <w:rFonts w:ascii="Arial" w:hAnsi="Arial" w:cs="Arial"/>
          <w:u w:val="single"/>
        </w:rPr>
        <w:t>Completed training in</w:t>
      </w:r>
      <w:r w:rsidRPr="00056B4C">
        <w:rPr>
          <w:rFonts w:ascii="Arial" w:hAnsi="Arial" w:cs="Arial"/>
        </w:rPr>
        <w:t>:  DBA1, Data Warehousing, PL/SQL Best Practices, Oracle Workflow, Oracle BPEL.</w:t>
      </w:r>
    </w:p>
    <w:p w:rsidR="00F02361" w:rsidRPr="00056B4C" w:rsidRDefault="000532C3">
      <w:pPr>
        <w:jc w:val="center"/>
        <w:rPr>
          <w:rFonts w:ascii="Arial" w:hAnsi="Arial" w:cs="Arial"/>
        </w:rPr>
      </w:pPr>
      <w:r w:rsidRPr="00056B4C">
        <w:rPr>
          <w:rFonts w:ascii="Arial" w:hAnsi="Arial" w:cs="Arial"/>
        </w:rPr>
        <w:t xml:space="preserve">OA Framework, Build Applications with ADF 1, Unix Shell scripting. </w:t>
      </w:r>
      <w:proofErr w:type="gramStart"/>
      <w:r w:rsidRPr="00056B4C">
        <w:rPr>
          <w:rFonts w:ascii="Arial" w:hAnsi="Arial" w:cs="Arial"/>
        </w:rPr>
        <w:t>Perl.</w:t>
      </w:r>
      <w:proofErr w:type="gramEnd"/>
      <w:r w:rsidRPr="00056B4C">
        <w:rPr>
          <w:rFonts w:ascii="Arial" w:hAnsi="Arial" w:cs="Arial"/>
        </w:rPr>
        <w:t xml:space="preserve"> PowerBuilder, HTML.</w:t>
      </w:r>
    </w:p>
    <w:p w:rsidR="00F02361" w:rsidRPr="00056B4C" w:rsidRDefault="000532C3">
      <w:pPr>
        <w:jc w:val="center"/>
        <w:rPr>
          <w:rFonts w:ascii="Arial" w:hAnsi="Arial" w:cs="Arial"/>
        </w:rPr>
      </w:pPr>
      <w:proofErr w:type="spellStart"/>
      <w:r w:rsidRPr="00056B4C">
        <w:rPr>
          <w:rFonts w:ascii="Arial" w:hAnsi="Arial" w:cs="Arial"/>
        </w:rPr>
        <w:t>Egate</w:t>
      </w:r>
      <w:proofErr w:type="spellEnd"/>
      <w:r w:rsidRPr="00056B4C">
        <w:rPr>
          <w:rFonts w:ascii="Arial" w:hAnsi="Arial" w:cs="Arial"/>
        </w:rPr>
        <w:t xml:space="preserve">/See </w:t>
      </w:r>
      <w:proofErr w:type="gramStart"/>
      <w:r w:rsidRPr="00056B4C">
        <w:rPr>
          <w:rFonts w:ascii="Arial" w:hAnsi="Arial" w:cs="Arial"/>
        </w:rPr>
        <w:t>Beyond</w:t>
      </w:r>
      <w:proofErr w:type="gramEnd"/>
      <w:r w:rsidRPr="00056B4C">
        <w:rPr>
          <w:rFonts w:ascii="Arial" w:hAnsi="Arial" w:cs="Arial"/>
        </w:rPr>
        <w:t xml:space="preserve"> EAI certified.  </w:t>
      </w:r>
      <w:proofErr w:type="spellStart"/>
      <w:proofErr w:type="gramStart"/>
      <w:r w:rsidRPr="00056B4C">
        <w:rPr>
          <w:rFonts w:ascii="Arial" w:hAnsi="Arial" w:cs="Arial"/>
        </w:rPr>
        <w:t>SmartDB</w:t>
      </w:r>
      <w:proofErr w:type="spellEnd"/>
      <w:r w:rsidRPr="00056B4C">
        <w:rPr>
          <w:rFonts w:ascii="Arial" w:hAnsi="Arial" w:cs="Arial"/>
        </w:rPr>
        <w:t>/</w:t>
      </w:r>
      <w:proofErr w:type="spellStart"/>
      <w:r w:rsidRPr="00056B4C">
        <w:rPr>
          <w:rFonts w:ascii="Arial" w:hAnsi="Arial" w:cs="Arial"/>
        </w:rPr>
        <w:t>Tavis</w:t>
      </w:r>
      <w:proofErr w:type="spellEnd"/>
      <w:r w:rsidRPr="00056B4C">
        <w:rPr>
          <w:rFonts w:ascii="Arial" w:hAnsi="Arial" w:cs="Arial"/>
        </w:rPr>
        <w:t>.</w:t>
      </w:r>
      <w:proofErr w:type="gramEnd"/>
      <w:r w:rsidRPr="00056B4C">
        <w:rPr>
          <w:rFonts w:ascii="Arial" w:hAnsi="Arial" w:cs="Arial"/>
        </w:rPr>
        <w:t xml:space="preserve">  </w:t>
      </w:r>
      <w:proofErr w:type="gramStart"/>
      <w:r w:rsidRPr="00056B4C">
        <w:rPr>
          <w:rFonts w:ascii="Arial" w:hAnsi="Arial" w:cs="Arial"/>
        </w:rPr>
        <w:t>Java.</w:t>
      </w:r>
      <w:proofErr w:type="gramEnd"/>
      <w:r w:rsidRPr="00056B4C">
        <w:rPr>
          <w:rFonts w:ascii="Arial" w:hAnsi="Arial" w:cs="Arial"/>
        </w:rPr>
        <w:t xml:space="preserve">  </w:t>
      </w:r>
    </w:p>
    <w:p w:rsidR="00F02361" w:rsidRPr="00056B4C" w:rsidRDefault="00F02361">
      <w:pPr>
        <w:jc w:val="center"/>
        <w:rPr>
          <w:rFonts w:ascii="Arial" w:hAnsi="Arial" w:cs="Arial"/>
        </w:rPr>
      </w:pPr>
    </w:p>
    <w:p w:rsidR="00F02361" w:rsidRPr="00056B4C" w:rsidRDefault="000532C3">
      <w:pPr>
        <w:jc w:val="center"/>
        <w:rPr>
          <w:rFonts w:ascii="Arial" w:hAnsi="Arial" w:cs="Arial"/>
        </w:rPr>
      </w:pPr>
      <w:r w:rsidRPr="00056B4C">
        <w:rPr>
          <w:rFonts w:ascii="Arial" w:hAnsi="Arial" w:cs="Arial"/>
        </w:rPr>
        <w:t>OAUG Conference, 1995</w:t>
      </w:r>
      <w:proofErr w:type="gramStart"/>
      <w:r w:rsidRPr="00056B4C">
        <w:rPr>
          <w:rFonts w:ascii="Arial" w:hAnsi="Arial" w:cs="Arial"/>
        </w:rPr>
        <w:t>;  Oracle</w:t>
      </w:r>
      <w:proofErr w:type="gramEnd"/>
      <w:r w:rsidRPr="00056B4C">
        <w:rPr>
          <w:rFonts w:ascii="Arial" w:hAnsi="Arial" w:cs="Arial"/>
        </w:rPr>
        <w:t xml:space="preserve"> Developer’s Conference, 1996.</w:t>
      </w:r>
    </w:p>
    <w:p w:rsidR="00F02361" w:rsidRPr="00056B4C" w:rsidRDefault="000532C3">
      <w:pPr>
        <w:jc w:val="center"/>
        <w:rPr>
          <w:rFonts w:ascii="Arial" w:hAnsi="Arial" w:cs="Arial"/>
        </w:rPr>
      </w:pPr>
      <w:proofErr w:type="gramStart"/>
      <w:r w:rsidRPr="00056B4C">
        <w:rPr>
          <w:rFonts w:ascii="Arial" w:hAnsi="Arial" w:cs="Arial"/>
        </w:rPr>
        <w:t>Internet World Canada 2000 conference.</w:t>
      </w:r>
      <w:proofErr w:type="gramEnd"/>
      <w:r w:rsidRPr="00056B4C">
        <w:rPr>
          <w:rFonts w:ascii="Arial" w:hAnsi="Arial" w:cs="Arial"/>
        </w:rPr>
        <w:t xml:space="preserve"> </w:t>
      </w:r>
      <w:proofErr w:type="gramStart"/>
      <w:r w:rsidRPr="00056B4C">
        <w:rPr>
          <w:rFonts w:ascii="Arial" w:hAnsi="Arial" w:cs="Arial"/>
        </w:rPr>
        <w:t>Rocky Mountain Oracle User Group Conference, 2012, 2013.</w:t>
      </w:r>
      <w:proofErr w:type="gramEnd"/>
    </w:p>
    <w:p w:rsidR="00F02361" w:rsidRPr="00056B4C" w:rsidRDefault="00F02361">
      <w:pPr>
        <w:rPr>
          <w:rFonts w:ascii="Arial" w:hAnsi="Arial" w:cs="Arial"/>
        </w:rPr>
      </w:pPr>
    </w:p>
    <w:p w:rsidR="00F02361" w:rsidRPr="00056B4C" w:rsidRDefault="000532C3">
      <w:pPr>
        <w:jc w:val="center"/>
        <w:rPr>
          <w:rFonts w:ascii="Arial" w:hAnsi="Arial" w:cs="Arial"/>
        </w:rPr>
      </w:pPr>
      <w:r w:rsidRPr="00056B4C">
        <w:rPr>
          <w:rFonts w:ascii="Arial" w:hAnsi="Arial" w:cs="Arial"/>
          <w:b/>
        </w:rPr>
        <w:t>Community Affiliations</w:t>
      </w:r>
    </w:p>
    <w:p w:rsidR="00F02361" w:rsidRPr="00056B4C" w:rsidRDefault="000532C3">
      <w:pPr>
        <w:jc w:val="center"/>
        <w:rPr>
          <w:rFonts w:ascii="Arial" w:hAnsi="Arial" w:cs="Arial"/>
        </w:rPr>
      </w:pPr>
      <w:r w:rsidRPr="00056B4C">
        <w:rPr>
          <w:rFonts w:ascii="Arial" w:hAnsi="Arial" w:cs="Arial"/>
        </w:rPr>
        <w:t xml:space="preserve">Rocky Mountain Oracle Users Group; </w:t>
      </w:r>
      <w:proofErr w:type="spellStart"/>
      <w:r w:rsidRPr="00056B4C">
        <w:rPr>
          <w:rFonts w:ascii="Arial" w:hAnsi="Arial" w:cs="Arial"/>
        </w:rPr>
        <w:t>Meetup</w:t>
      </w:r>
      <w:proofErr w:type="spellEnd"/>
      <w:r w:rsidRPr="00056B4C">
        <w:rPr>
          <w:rFonts w:ascii="Arial" w:hAnsi="Arial" w:cs="Arial"/>
        </w:rPr>
        <w:t xml:space="preserve"> Groups: Northern-CO-Software-Architects, </w:t>
      </w:r>
    </w:p>
    <w:p w:rsidR="009F17CE" w:rsidRPr="00056B4C" w:rsidRDefault="0008289D" w:rsidP="00FB283D">
      <w:pPr>
        <w:jc w:val="center"/>
        <w:rPr>
          <w:rFonts w:ascii="Arial" w:hAnsi="Arial" w:cs="Arial"/>
        </w:rPr>
      </w:pPr>
      <w:r>
        <w:rPr>
          <w:rFonts w:ascii="Arial" w:hAnsi="Arial" w:cs="Arial"/>
        </w:rPr>
        <w:t>Fort Collins Internet</w:t>
      </w:r>
      <w:r w:rsidR="00BB744E">
        <w:rPr>
          <w:rFonts w:ascii="Arial" w:hAnsi="Arial" w:cs="Arial"/>
        </w:rPr>
        <w:t xml:space="preserve"> Professionals</w:t>
      </w:r>
      <w:r>
        <w:rPr>
          <w:rFonts w:ascii="Arial" w:hAnsi="Arial" w:cs="Arial"/>
        </w:rPr>
        <w:t>, Fort Collins Android</w:t>
      </w:r>
      <w:proofErr w:type="gramStart"/>
      <w:r>
        <w:rPr>
          <w:rFonts w:ascii="Arial" w:hAnsi="Arial" w:cs="Arial"/>
        </w:rPr>
        <w:t xml:space="preserve">;  </w:t>
      </w:r>
      <w:r w:rsidR="000532C3" w:rsidRPr="00056B4C">
        <w:rPr>
          <w:rFonts w:ascii="Arial" w:hAnsi="Arial" w:cs="Arial"/>
        </w:rPr>
        <w:t>Sierra</w:t>
      </w:r>
      <w:proofErr w:type="gramEnd"/>
      <w:r w:rsidR="000532C3" w:rsidRPr="00056B4C">
        <w:rPr>
          <w:rFonts w:ascii="Arial" w:hAnsi="Arial" w:cs="Arial"/>
        </w:rPr>
        <w:t xml:space="preserve"> Club</w:t>
      </w:r>
    </w:p>
    <w:sectPr w:rsidR="009F17CE" w:rsidRPr="00056B4C" w:rsidSect="00A249EF">
      <w:type w:val="continuous"/>
      <w:pgSz w:w="12240" w:h="15840"/>
      <w:pgMar w:top="864" w:right="1008" w:bottom="864" w:left="1008" w:header="720" w:footer="720" w:gutter="0"/>
      <w:cols w:space="720"/>
      <w:docGrid w:linePitch="240" w:charSpace="409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4A84" w:rsidRDefault="00B44A84" w:rsidP="00B86A3D">
      <w:r>
        <w:separator/>
      </w:r>
    </w:p>
  </w:endnote>
  <w:endnote w:type="continuationSeparator" w:id="0">
    <w:p w:rsidR="00B44A84" w:rsidRDefault="00B44A84" w:rsidP="00B86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panose1 w:val="05010000000000000000"/>
    <w:charset w:val="00"/>
    <w:family w:val="auto"/>
    <w:pitch w:val="variable"/>
    <w:sig w:usb0="800000AF" w:usb1="1001ECEA"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6A3D" w:rsidRPr="00B86A3D" w:rsidRDefault="00B86A3D" w:rsidP="00B86A3D">
    <w:pPr>
      <w:pStyle w:val="Footer"/>
      <w:jc w:val="right"/>
      <w:rPr>
        <w:rFonts w:ascii="Arial" w:hAnsi="Arial" w:cs="Arial"/>
        <w:sz w:val="18"/>
        <w:szCs w:val="18"/>
      </w:rPr>
    </w:pPr>
    <w:r w:rsidRPr="00B86A3D">
      <w:rPr>
        <w:rFonts w:ascii="Arial" w:hAnsi="Arial" w:cs="Arial"/>
        <w:sz w:val="18"/>
        <w:szCs w:val="18"/>
      </w:rPr>
      <w:t xml:space="preserve">P. </w:t>
    </w:r>
    <w:sdt>
      <w:sdtPr>
        <w:rPr>
          <w:rFonts w:ascii="Arial" w:hAnsi="Arial" w:cs="Arial"/>
          <w:sz w:val="18"/>
          <w:szCs w:val="18"/>
        </w:rPr>
        <w:id w:val="-1630770105"/>
        <w:docPartObj>
          <w:docPartGallery w:val="Page Numbers (Bottom of Page)"/>
          <w:docPartUnique/>
        </w:docPartObj>
      </w:sdtPr>
      <w:sdtEndPr>
        <w:rPr>
          <w:noProof/>
        </w:rPr>
      </w:sdtEndPr>
      <w:sdtContent>
        <w:r w:rsidRPr="00B86A3D">
          <w:rPr>
            <w:rFonts w:ascii="Arial" w:hAnsi="Arial" w:cs="Arial"/>
            <w:sz w:val="18"/>
            <w:szCs w:val="18"/>
          </w:rPr>
          <w:fldChar w:fldCharType="begin"/>
        </w:r>
        <w:r w:rsidRPr="00B86A3D">
          <w:rPr>
            <w:rFonts w:ascii="Arial" w:hAnsi="Arial" w:cs="Arial"/>
            <w:sz w:val="18"/>
            <w:szCs w:val="18"/>
          </w:rPr>
          <w:instrText xml:space="preserve"> PAGE   \* MERGEFORMAT </w:instrText>
        </w:r>
        <w:r w:rsidRPr="00B86A3D">
          <w:rPr>
            <w:rFonts w:ascii="Arial" w:hAnsi="Arial" w:cs="Arial"/>
            <w:sz w:val="18"/>
            <w:szCs w:val="18"/>
          </w:rPr>
          <w:fldChar w:fldCharType="separate"/>
        </w:r>
        <w:r w:rsidR="00C11243">
          <w:rPr>
            <w:rFonts w:ascii="Arial" w:hAnsi="Arial" w:cs="Arial"/>
            <w:noProof/>
            <w:sz w:val="18"/>
            <w:szCs w:val="18"/>
          </w:rPr>
          <w:t>1</w:t>
        </w:r>
        <w:r w:rsidRPr="00B86A3D">
          <w:rPr>
            <w:rFonts w:ascii="Arial" w:hAnsi="Arial" w:cs="Arial"/>
            <w:noProof/>
            <w:sz w:val="18"/>
            <w:szCs w:val="18"/>
          </w:rPr>
          <w:fldChar w:fldCharType="end"/>
        </w:r>
      </w:sdtContent>
    </w:sdt>
  </w:p>
  <w:p w:rsidR="00B86A3D" w:rsidRDefault="00B86A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4A84" w:rsidRDefault="00B44A84" w:rsidP="00B86A3D">
      <w:r>
        <w:separator/>
      </w:r>
    </w:p>
  </w:footnote>
  <w:footnote w:type="continuationSeparator" w:id="0">
    <w:p w:rsidR="00B44A84" w:rsidRDefault="00B44A84" w:rsidP="00B86A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6A3D" w:rsidRPr="00EF7AD7" w:rsidRDefault="00B86A3D" w:rsidP="00B86A3D">
    <w:pPr>
      <w:pStyle w:val="Header"/>
      <w:jc w:val="center"/>
      <w:rPr>
        <w:rFonts w:ascii="Arial" w:hAnsi="Arial" w:cs="Arial"/>
        <w:b/>
        <w:sz w:val="24"/>
        <w:szCs w:val="24"/>
      </w:rPr>
    </w:pPr>
    <w:r w:rsidRPr="00EF7AD7">
      <w:rPr>
        <w:rFonts w:ascii="Arial" w:hAnsi="Arial" w:cs="Arial"/>
        <w:b/>
        <w:sz w:val="24"/>
        <w:szCs w:val="24"/>
      </w:rPr>
      <w:t>ALICE BERGERON</w:t>
    </w:r>
  </w:p>
  <w:p w:rsidR="00B86A3D" w:rsidRDefault="00B86A3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nsid w:val="06F21A70"/>
    <w:multiLevelType w:val="hybridMultilevel"/>
    <w:tmpl w:val="04CEC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44"/>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3CA4"/>
    <w:rsid w:val="000532C3"/>
    <w:rsid w:val="00056B4C"/>
    <w:rsid w:val="0008289D"/>
    <w:rsid w:val="000E11D0"/>
    <w:rsid w:val="000E3532"/>
    <w:rsid w:val="00173E91"/>
    <w:rsid w:val="001C4974"/>
    <w:rsid w:val="002210E3"/>
    <w:rsid w:val="00240B2E"/>
    <w:rsid w:val="00253387"/>
    <w:rsid w:val="00260006"/>
    <w:rsid w:val="00281F90"/>
    <w:rsid w:val="002A6E12"/>
    <w:rsid w:val="0031576C"/>
    <w:rsid w:val="003508B6"/>
    <w:rsid w:val="00370AF4"/>
    <w:rsid w:val="003732E6"/>
    <w:rsid w:val="00394906"/>
    <w:rsid w:val="003E5FD6"/>
    <w:rsid w:val="00415F47"/>
    <w:rsid w:val="004668E5"/>
    <w:rsid w:val="00467BBA"/>
    <w:rsid w:val="004867C1"/>
    <w:rsid w:val="004A416C"/>
    <w:rsid w:val="004D0B4E"/>
    <w:rsid w:val="004E0DDB"/>
    <w:rsid w:val="004E25D9"/>
    <w:rsid w:val="00555C72"/>
    <w:rsid w:val="005868DB"/>
    <w:rsid w:val="005C23CF"/>
    <w:rsid w:val="005E0D0A"/>
    <w:rsid w:val="006D5B83"/>
    <w:rsid w:val="006D7A1A"/>
    <w:rsid w:val="006F3CA4"/>
    <w:rsid w:val="007E77E6"/>
    <w:rsid w:val="00840BA5"/>
    <w:rsid w:val="0089350B"/>
    <w:rsid w:val="0089492D"/>
    <w:rsid w:val="008F2973"/>
    <w:rsid w:val="008F5E5B"/>
    <w:rsid w:val="009369CB"/>
    <w:rsid w:val="009F17CE"/>
    <w:rsid w:val="00A249EF"/>
    <w:rsid w:val="00A55E12"/>
    <w:rsid w:val="00A574CC"/>
    <w:rsid w:val="00B44A84"/>
    <w:rsid w:val="00B86A3D"/>
    <w:rsid w:val="00BB744E"/>
    <w:rsid w:val="00BC4532"/>
    <w:rsid w:val="00C11243"/>
    <w:rsid w:val="00CF5346"/>
    <w:rsid w:val="00D37446"/>
    <w:rsid w:val="00D4245E"/>
    <w:rsid w:val="00DB4209"/>
    <w:rsid w:val="00DE4942"/>
    <w:rsid w:val="00E9603C"/>
    <w:rsid w:val="00EF7AD7"/>
    <w:rsid w:val="00F02361"/>
    <w:rsid w:val="00F27B33"/>
    <w:rsid w:val="00FB2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kern w:val="1"/>
      <w:lang w:eastAsia="ar-SA"/>
    </w:rPr>
  </w:style>
  <w:style w:type="paragraph" w:styleId="Heading1">
    <w:name w:val="heading 1"/>
    <w:basedOn w:val="Normal"/>
    <w:next w:val="BodyText"/>
    <w:qFormat/>
    <w:pPr>
      <w:keepNext/>
      <w:spacing w:before="240" w:after="60"/>
      <w:outlineLvl w:val="0"/>
    </w:pPr>
    <w:rPr>
      <w:rFonts w:ascii="Arial" w:hAnsi="Arial" w:cs="Arial"/>
      <w:b/>
      <w:sz w:val="28"/>
    </w:rPr>
  </w:style>
  <w:style w:type="paragraph" w:styleId="Heading2">
    <w:name w:val="heading 2"/>
    <w:basedOn w:val="Normal"/>
    <w:next w:val="BodyText"/>
    <w:qFormat/>
    <w:pPr>
      <w:keepNext/>
      <w:numPr>
        <w:ilvl w:val="1"/>
        <w:numId w:val="1"/>
      </w:numPr>
      <w:outlineLvl w:val="1"/>
    </w:pPr>
    <w:rPr>
      <w:rFonts w:ascii="Helvetica" w:hAnsi="Helvetica" w:cs="Helvetica"/>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cs="OpenSymbol"/>
    </w:rPr>
  </w:style>
  <w:style w:type="character" w:customStyle="1" w:styleId="WW8Num2z1">
    <w:name w:val="WW8Num2z1"/>
    <w:rPr>
      <w:rFonts w:ascii="OpenSymbol" w:hAnsi="OpenSymbol" w:cs="OpenSymbol"/>
    </w:rPr>
  </w:style>
  <w:style w:type="character" w:customStyle="1" w:styleId="WW8Num3z0">
    <w:name w:val="WW8Num3z0"/>
    <w:rPr>
      <w:rFonts w:ascii="Symbol" w:hAnsi="Symbol" w:cs="OpenSymbol"/>
    </w:rPr>
  </w:style>
  <w:style w:type="character" w:customStyle="1" w:styleId="WW8Num3z1">
    <w:name w:val="WW8Num3z1"/>
    <w:rPr>
      <w:rFonts w:ascii="OpenSymbol" w:hAnsi="OpenSymbol" w:cs="OpenSymbol"/>
    </w:rPr>
  </w:style>
  <w:style w:type="character" w:styleId="Hyperlink">
    <w:name w:val="Hyperlink"/>
    <w:rPr>
      <w:color w:val="0000FF"/>
      <w:u w:val="single"/>
    </w:rPr>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Title">
    <w:name w:val="Title"/>
    <w:basedOn w:val="Normal"/>
    <w:next w:val="Subtitle"/>
    <w:qFormat/>
    <w:pPr>
      <w:spacing w:before="240" w:after="60"/>
      <w:jc w:val="center"/>
    </w:pPr>
    <w:rPr>
      <w:rFonts w:ascii="Arial" w:hAnsi="Arial" w:cs="Arial"/>
      <w:b/>
      <w:bCs/>
      <w:sz w:val="32"/>
      <w:szCs w:val="36"/>
    </w:rPr>
  </w:style>
  <w:style w:type="paragraph" w:styleId="Subtitle">
    <w:name w:val="Subtitle"/>
    <w:basedOn w:val="Heading"/>
    <w:next w:val="BodyText"/>
    <w:qFormat/>
    <w:pPr>
      <w:jc w:val="center"/>
    </w:pPr>
    <w:rPr>
      <w:i/>
      <w:iCs/>
    </w:rPr>
  </w:style>
  <w:style w:type="paragraph" w:styleId="BodyTextIndent">
    <w:name w:val="Body Text Indent"/>
    <w:basedOn w:val="Normal"/>
    <w:pPr>
      <w:spacing w:after="120"/>
      <w:ind w:left="360"/>
    </w:pPr>
  </w:style>
  <w:style w:type="paragraph" w:styleId="BodyText2">
    <w:name w:val="Body Text 2"/>
    <w:basedOn w:val="Normal"/>
    <w:rPr>
      <w:rFonts w:ascii="Helvetica" w:hAnsi="Helvetica" w:cs="Helvetica"/>
      <w:bCs/>
      <w:sz w:val="18"/>
    </w:rPr>
  </w:style>
  <w:style w:type="paragraph" w:styleId="ListParagraph">
    <w:name w:val="List Paragraph"/>
    <w:basedOn w:val="Normal"/>
    <w:qFormat/>
    <w:pPr>
      <w:ind w:left="720"/>
    </w:pPr>
  </w:style>
  <w:style w:type="paragraph" w:styleId="BalloonText">
    <w:name w:val="Balloon Text"/>
    <w:basedOn w:val="Normal"/>
    <w:rPr>
      <w:rFonts w:ascii="Tahoma" w:hAnsi="Tahoma" w:cs="Tahoma"/>
      <w:sz w:val="16"/>
      <w:szCs w:val="16"/>
    </w:rPr>
  </w:style>
  <w:style w:type="paragraph" w:styleId="Header">
    <w:name w:val="header"/>
    <w:basedOn w:val="Normal"/>
    <w:link w:val="HeaderChar"/>
    <w:uiPriority w:val="99"/>
    <w:unhideWhenUsed/>
    <w:rsid w:val="00B86A3D"/>
    <w:pPr>
      <w:tabs>
        <w:tab w:val="center" w:pos="4680"/>
        <w:tab w:val="right" w:pos="9360"/>
      </w:tabs>
    </w:pPr>
  </w:style>
  <w:style w:type="character" w:customStyle="1" w:styleId="HeaderChar">
    <w:name w:val="Header Char"/>
    <w:basedOn w:val="DefaultParagraphFont"/>
    <w:link w:val="Header"/>
    <w:uiPriority w:val="99"/>
    <w:rsid w:val="00B86A3D"/>
    <w:rPr>
      <w:kern w:val="1"/>
      <w:lang w:eastAsia="ar-SA"/>
    </w:rPr>
  </w:style>
  <w:style w:type="paragraph" w:styleId="Footer">
    <w:name w:val="footer"/>
    <w:basedOn w:val="Normal"/>
    <w:link w:val="FooterChar"/>
    <w:uiPriority w:val="99"/>
    <w:unhideWhenUsed/>
    <w:rsid w:val="00B86A3D"/>
    <w:pPr>
      <w:tabs>
        <w:tab w:val="center" w:pos="4680"/>
        <w:tab w:val="right" w:pos="9360"/>
      </w:tabs>
    </w:pPr>
  </w:style>
  <w:style w:type="character" w:customStyle="1" w:styleId="FooterChar">
    <w:name w:val="Footer Char"/>
    <w:basedOn w:val="DefaultParagraphFont"/>
    <w:link w:val="Footer"/>
    <w:uiPriority w:val="99"/>
    <w:rsid w:val="00B86A3D"/>
    <w:rPr>
      <w:kern w:val="1"/>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kern w:val="1"/>
      <w:lang w:eastAsia="ar-SA"/>
    </w:rPr>
  </w:style>
  <w:style w:type="paragraph" w:styleId="Heading1">
    <w:name w:val="heading 1"/>
    <w:basedOn w:val="Normal"/>
    <w:next w:val="BodyText"/>
    <w:qFormat/>
    <w:pPr>
      <w:keepNext/>
      <w:spacing w:before="240" w:after="60"/>
      <w:outlineLvl w:val="0"/>
    </w:pPr>
    <w:rPr>
      <w:rFonts w:ascii="Arial" w:hAnsi="Arial" w:cs="Arial"/>
      <w:b/>
      <w:sz w:val="28"/>
    </w:rPr>
  </w:style>
  <w:style w:type="paragraph" w:styleId="Heading2">
    <w:name w:val="heading 2"/>
    <w:basedOn w:val="Normal"/>
    <w:next w:val="BodyText"/>
    <w:qFormat/>
    <w:pPr>
      <w:keepNext/>
      <w:numPr>
        <w:ilvl w:val="1"/>
        <w:numId w:val="1"/>
      </w:numPr>
      <w:outlineLvl w:val="1"/>
    </w:pPr>
    <w:rPr>
      <w:rFonts w:ascii="Helvetica" w:hAnsi="Helvetica" w:cs="Helvetica"/>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cs="OpenSymbol"/>
    </w:rPr>
  </w:style>
  <w:style w:type="character" w:customStyle="1" w:styleId="WW8Num2z1">
    <w:name w:val="WW8Num2z1"/>
    <w:rPr>
      <w:rFonts w:ascii="OpenSymbol" w:hAnsi="OpenSymbol" w:cs="OpenSymbol"/>
    </w:rPr>
  </w:style>
  <w:style w:type="character" w:customStyle="1" w:styleId="WW8Num3z0">
    <w:name w:val="WW8Num3z0"/>
    <w:rPr>
      <w:rFonts w:ascii="Symbol" w:hAnsi="Symbol" w:cs="OpenSymbol"/>
    </w:rPr>
  </w:style>
  <w:style w:type="character" w:customStyle="1" w:styleId="WW8Num3z1">
    <w:name w:val="WW8Num3z1"/>
    <w:rPr>
      <w:rFonts w:ascii="OpenSymbol" w:hAnsi="OpenSymbol" w:cs="OpenSymbol"/>
    </w:rPr>
  </w:style>
  <w:style w:type="character" w:styleId="Hyperlink">
    <w:name w:val="Hyperlink"/>
    <w:rPr>
      <w:color w:val="0000FF"/>
      <w:u w:val="single"/>
    </w:rPr>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Title">
    <w:name w:val="Title"/>
    <w:basedOn w:val="Normal"/>
    <w:next w:val="Subtitle"/>
    <w:qFormat/>
    <w:pPr>
      <w:spacing w:before="240" w:after="60"/>
      <w:jc w:val="center"/>
    </w:pPr>
    <w:rPr>
      <w:rFonts w:ascii="Arial" w:hAnsi="Arial" w:cs="Arial"/>
      <w:b/>
      <w:bCs/>
      <w:sz w:val="32"/>
      <w:szCs w:val="36"/>
    </w:rPr>
  </w:style>
  <w:style w:type="paragraph" w:styleId="Subtitle">
    <w:name w:val="Subtitle"/>
    <w:basedOn w:val="Heading"/>
    <w:next w:val="BodyText"/>
    <w:qFormat/>
    <w:pPr>
      <w:jc w:val="center"/>
    </w:pPr>
    <w:rPr>
      <w:i/>
      <w:iCs/>
    </w:rPr>
  </w:style>
  <w:style w:type="paragraph" w:styleId="BodyTextIndent">
    <w:name w:val="Body Text Indent"/>
    <w:basedOn w:val="Normal"/>
    <w:pPr>
      <w:spacing w:after="120"/>
      <w:ind w:left="360"/>
    </w:pPr>
  </w:style>
  <w:style w:type="paragraph" w:styleId="BodyText2">
    <w:name w:val="Body Text 2"/>
    <w:basedOn w:val="Normal"/>
    <w:rPr>
      <w:rFonts w:ascii="Helvetica" w:hAnsi="Helvetica" w:cs="Helvetica"/>
      <w:bCs/>
      <w:sz w:val="18"/>
    </w:rPr>
  </w:style>
  <w:style w:type="paragraph" w:styleId="ListParagraph">
    <w:name w:val="List Paragraph"/>
    <w:basedOn w:val="Normal"/>
    <w:qFormat/>
    <w:pPr>
      <w:ind w:left="720"/>
    </w:pPr>
  </w:style>
  <w:style w:type="paragraph" w:styleId="BalloonText">
    <w:name w:val="Balloon Text"/>
    <w:basedOn w:val="Normal"/>
    <w:rPr>
      <w:rFonts w:ascii="Tahoma" w:hAnsi="Tahoma" w:cs="Tahoma"/>
      <w:sz w:val="16"/>
      <w:szCs w:val="16"/>
    </w:rPr>
  </w:style>
  <w:style w:type="paragraph" w:styleId="Header">
    <w:name w:val="header"/>
    <w:basedOn w:val="Normal"/>
    <w:link w:val="HeaderChar"/>
    <w:uiPriority w:val="99"/>
    <w:unhideWhenUsed/>
    <w:rsid w:val="00B86A3D"/>
    <w:pPr>
      <w:tabs>
        <w:tab w:val="center" w:pos="4680"/>
        <w:tab w:val="right" w:pos="9360"/>
      </w:tabs>
    </w:pPr>
  </w:style>
  <w:style w:type="character" w:customStyle="1" w:styleId="HeaderChar">
    <w:name w:val="Header Char"/>
    <w:basedOn w:val="DefaultParagraphFont"/>
    <w:link w:val="Header"/>
    <w:uiPriority w:val="99"/>
    <w:rsid w:val="00B86A3D"/>
    <w:rPr>
      <w:kern w:val="1"/>
      <w:lang w:eastAsia="ar-SA"/>
    </w:rPr>
  </w:style>
  <w:style w:type="paragraph" w:styleId="Footer">
    <w:name w:val="footer"/>
    <w:basedOn w:val="Normal"/>
    <w:link w:val="FooterChar"/>
    <w:uiPriority w:val="99"/>
    <w:unhideWhenUsed/>
    <w:rsid w:val="00B86A3D"/>
    <w:pPr>
      <w:tabs>
        <w:tab w:val="center" w:pos="4680"/>
        <w:tab w:val="right" w:pos="9360"/>
      </w:tabs>
    </w:pPr>
  </w:style>
  <w:style w:type="character" w:customStyle="1" w:styleId="FooterChar">
    <w:name w:val="Footer Char"/>
    <w:basedOn w:val="DefaultParagraphFont"/>
    <w:link w:val="Footer"/>
    <w:uiPriority w:val="99"/>
    <w:rsid w:val="00B86A3D"/>
    <w:rPr>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ALICE BERGERON</vt:lpstr>
    </vt:vector>
  </TitlesOfParts>
  <Company>Hewlett-Packard Company</Company>
  <LinksUpToDate>false</LinksUpToDate>
  <CharactersWithSpaces>9138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ALICE BERGERON</dc:title>
  <dc:creator>F.I.S.</dc:creator>
  <cp:lastModifiedBy>Blitz</cp:lastModifiedBy>
  <cp:revision>5</cp:revision>
  <cp:lastPrinted>2013-04-24T18:53:00Z</cp:lastPrinted>
  <dcterms:created xsi:type="dcterms:W3CDTF">2013-07-08T16:27:00Z</dcterms:created>
  <dcterms:modified xsi:type="dcterms:W3CDTF">2013-07-08T16:29:00Z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Spirit Energy 76</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