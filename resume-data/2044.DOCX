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0" w:type="dxa"/>
        <w:tblLook w:val="00A0"/>
      </w:tblPr>
      <w:tblGrid>
        <w:gridCol w:w="3396"/>
        <w:gridCol w:w="3396"/>
        <w:gridCol w:w="3288"/>
      </w:tblGrid>
      <w:tr w:rsidR="00450E86" w:rsidRPr="00B93DD9" w:rsidTr="00421F51">
        <w:tc>
          <w:tcPr>
            <w:tcW w:w="3396" w:type="dxa"/>
            <w:tcMar>
              <w:left w:w="0" w:type="dxa"/>
              <w:right w:w="0" w:type="dxa"/>
            </w:tcMar>
          </w:tcPr>
          <w:p w:rsidR="00450E86" w:rsidRPr="00B93DD9" w:rsidRDefault="00D80DA8" w:rsidP="00D80DA8">
            <w:pPr>
              <w:tabs>
                <w:tab w:val="left" w:pos="540"/>
                <w:tab w:val="center" w:pos="5144"/>
                <w:tab w:val="left" w:pos="8010"/>
              </w:tabs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2010 West Loop, Apt D</w:t>
            </w:r>
            <w:r w:rsidR="008B331F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</w:t>
            </w:r>
          </w:p>
        </w:tc>
        <w:tc>
          <w:tcPr>
            <w:tcW w:w="3396" w:type="dxa"/>
            <w:vMerge w:val="restart"/>
          </w:tcPr>
          <w:p w:rsidR="00450E86" w:rsidRPr="00B93DD9" w:rsidRDefault="00B42A6B" w:rsidP="00EA18CA">
            <w:pPr>
              <w:tabs>
                <w:tab w:val="left" w:pos="540"/>
                <w:tab w:val="center" w:pos="5144"/>
                <w:tab w:val="left" w:pos="8010"/>
              </w:tabs>
              <w:jc w:val="center"/>
              <w:rPr>
                <w:rFonts w:ascii="Myriad Pro" w:hAnsi="Myriad Pro" w:cs="Arial"/>
                <w:sz w:val="44"/>
                <w:szCs w:val="44"/>
                <w:lang w:bidi="th-TH"/>
              </w:rPr>
            </w:pPr>
            <w:r>
              <w:rPr>
                <w:rFonts w:ascii="Myriad Pro" w:hAnsi="Myriad Pro" w:cs="Arial"/>
                <w:sz w:val="44"/>
                <w:szCs w:val="44"/>
                <w:lang w:bidi="th-TH"/>
              </w:rPr>
              <w:t xml:space="preserve">Andy </w:t>
            </w:r>
            <w:r w:rsidR="00450E86" w:rsidRPr="00B93DD9">
              <w:rPr>
                <w:rFonts w:ascii="Myriad Pro" w:hAnsi="Myriad Pro" w:cs="Arial"/>
                <w:sz w:val="44"/>
                <w:szCs w:val="44"/>
                <w:lang w:bidi="th-TH"/>
              </w:rPr>
              <w:t>Edwards</w:t>
            </w:r>
          </w:p>
        </w:tc>
        <w:tc>
          <w:tcPr>
            <w:tcW w:w="3288" w:type="dxa"/>
          </w:tcPr>
          <w:p w:rsidR="00450E86" w:rsidRPr="00B93DD9" w:rsidRDefault="00445F96" w:rsidP="00D508A4">
            <w:pPr>
              <w:tabs>
                <w:tab w:val="left" w:pos="540"/>
                <w:tab w:val="center" w:pos="5144"/>
                <w:tab w:val="left" w:pos="8010"/>
              </w:tabs>
              <w:ind w:right="-108"/>
              <w:jc w:val="right"/>
              <w:rPr>
                <w:rFonts w:ascii="Myriad Pro" w:hAnsi="Myriad Pro" w:cs="Arial"/>
                <w:lang w:bidi="th-TH"/>
              </w:rPr>
            </w:pPr>
            <w:hyperlink r:id="rId6" w:history="1">
              <w:r w:rsidR="00287288" w:rsidRPr="00B93DD9">
                <w:rPr>
                  <w:rStyle w:val="Hyperlink"/>
                  <w:rFonts w:ascii="Myriad Pro" w:hAnsi="Myriad Pro" w:cs="Arial"/>
                  <w:sz w:val="22"/>
                  <w:szCs w:val="22"/>
                  <w:lang w:bidi="th-TH"/>
                </w:rPr>
                <w:t>jedwards@fastmail.com</w:t>
              </w:r>
            </w:hyperlink>
          </w:p>
        </w:tc>
      </w:tr>
      <w:tr w:rsidR="00450E86" w:rsidRPr="00B93DD9" w:rsidTr="00421F51">
        <w:tc>
          <w:tcPr>
            <w:tcW w:w="3396" w:type="dxa"/>
            <w:tcMar>
              <w:left w:w="0" w:type="dxa"/>
              <w:right w:w="0" w:type="dxa"/>
            </w:tcMar>
          </w:tcPr>
          <w:p w:rsidR="00450E86" w:rsidRPr="00B93DD9" w:rsidRDefault="00D80DA8" w:rsidP="00D80DA8">
            <w:pPr>
              <w:tabs>
                <w:tab w:val="center" w:pos="5144"/>
                <w:tab w:val="left" w:pos="8010"/>
              </w:tabs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lang w:bidi="th-TH"/>
              </w:rPr>
              <w:t>Austin, TX 78758</w:t>
            </w:r>
          </w:p>
        </w:tc>
        <w:tc>
          <w:tcPr>
            <w:tcW w:w="3396" w:type="dxa"/>
            <w:vMerge/>
          </w:tcPr>
          <w:p w:rsidR="00450E86" w:rsidRPr="00B93DD9" w:rsidRDefault="00450E86" w:rsidP="00EA18CA">
            <w:pPr>
              <w:tabs>
                <w:tab w:val="left" w:pos="540"/>
                <w:tab w:val="center" w:pos="5144"/>
                <w:tab w:val="left" w:pos="8010"/>
              </w:tabs>
              <w:jc w:val="both"/>
              <w:rPr>
                <w:rFonts w:ascii="Myriad Pro" w:hAnsi="Myriad Pro" w:cs="Arial"/>
                <w:lang w:bidi="th-TH"/>
              </w:rPr>
            </w:pPr>
          </w:p>
        </w:tc>
        <w:tc>
          <w:tcPr>
            <w:tcW w:w="3288" w:type="dxa"/>
          </w:tcPr>
          <w:p w:rsidR="00450E86" w:rsidRPr="00B93DD9" w:rsidRDefault="00450E86" w:rsidP="00EA18CA">
            <w:pPr>
              <w:tabs>
                <w:tab w:val="left" w:pos="540"/>
                <w:tab w:val="center" w:pos="5144"/>
                <w:tab w:val="left" w:pos="8010"/>
              </w:tabs>
              <w:ind w:righ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817-266-1419</w:t>
            </w:r>
          </w:p>
        </w:tc>
      </w:tr>
      <w:tr w:rsidR="00287288" w:rsidRPr="00B93DD9" w:rsidTr="00421F51">
        <w:tc>
          <w:tcPr>
            <w:tcW w:w="3396" w:type="dxa"/>
            <w:tcMar>
              <w:left w:w="0" w:type="dxa"/>
              <w:right w:w="0" w:type="dxa"/>
            </w:tcMar>
          </w:tcPr>
          <w:p w:rsidR="00287288" w:rsidRPr="00B93DD9" w:rsidRDefault="00287288" w:rsidP="00287288">
            <w:pPr>
              <w:tabs>
                <w:tab w:val="center" w:pos="5144"/>
                <w:tab w:val="left" w:pos="8010"/>
              </w:tabs>
              <w:rPr>
                <w:rFonts w:ascii="Myriad Pro" w:hAnsi="Myriad Pro" w:cs="Arial"/>
                <w:lang w:bidi="th-TH"/>
              </w:rPr>
            </w:pPr>
          </w:p>
        </w:tc>
        <w:tc>
          <w:tcPr>
            <w:tcW w:w="3396" w:type="dxa"/>
          </w:tcPr>
          <w:p w:rsidR="00287288" w:rsidRPr="00B93DD9" w:rsidRDefault="00445F96" w:rsidP="00287288">
            <w:pPr>
              <w:tabs>
                <w:tab w:val="left" w:pos="540"/>
                <w:tab w:val="center" w:pos="5144"/>
                <w:tab w:val="left" w:pos="8010"/>
              </w:tabs>
              <w:jc w:val="center"/>
              <w:rPr>
                <w:rFonts w:ascii="Myriad Pro" w:hAnsi="Myriad Pro" w:cs="Arial"/>
                <w:lang w:bidi="th-TH"/>
              </w:rPr>
            </w:pPr>
            <w:hyperlink r:id="rId7" w:history="1">
              <w:r w:rsidR="00287288" w:rsidRPr="00B93DD9">
                <w:rPr>
                  <w:rStyle w:val="Hyperlink"/>
                  <w:rFonts w:ascii="Myriad Pro" w:hAnsi="Myriad Pro" w:cs="Arial"/>
                  <w:lang w:bidi="th-TH"/>
                </w:rPr>
                <w:t>http://helloandy.xyz</w:t>
              </w:r>
            </w:hyperlink>
          </w:p>
        </w:tc>
        <w:tc>
          <w:tcPr>
            <w:tcW w:w="3288" w:type="dxa"/>
          </w:tcPr>
          <w:p w:rsidR="00287288" w:rsidRPr="00B93DD9" w:rsidRDefault="00287288" w:rsidP="00EA18CA">
            <w:pPr>
              <w:tabs>
                <w:tab w:val="left" w:pos="540"/>
                <w:tab w:val="center" w:pos="5144"/>
                <w:tab w:val="left" w:pos="8010"/>
              </w:tabs>
              <w:ind w:right="-108"/>
              <w:jc w:val="right"/>
              <w:rPr>
                <w:rFonts w:ascii="Myriad Pro" w:hAnsi="Myriad Pro" w:cs="Arial"/>
                <w:lang w:bidi="th-TH"/>
              </w:rPr>
            </w:pPr>
          </w:p>
        </w:tc>
      </w:tr>
    </w:tbl>
    <w:p w:rsidR="00450E86" w:rsidRPr="00B93DD9" w:rsidRDefault="00450E86" w:rsidP="00EA18CA">
      <w:pPr>
        <w:tabs>
          <w:tab w:val="left" w:pos="540"/>
          <w:tab w:val="left" w:pos="1800"/>
          <w:tab w:val="right" w:pos="10800"/>
        </w:tabs>
        <w:jc w:val="both"/>
        <w:rPr>
          <w:rFonts w:ascii="Myriad Pro" w:hAnsi="Myriad Pro" w:cs="Arial"/>
          <w:sz w:val="22"/>
          <w:szCs w:val="22"/>
          <w:lang w:bidi="th-TH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0"/>
        <w:gridCol w:w="7290"/>
        <w:gridCol w:w="1350"/>
      </w:tblGrid>
      <w:tr w:rsidR="00DC1852" w:rsidRPr="00B93DD9" w:rsidTr="00DC1852">
        <w:tc>
          <w:tcPr>
            <w:tcW w:w="1440" w:type="dxa"/>
            <w:tcMar>
              <w:left w:w="0" w:type="dxa"/>
              <w:right w:w="0" w:type="dxa"/>
            </w:tcMar>
          </w:tcPr>
          <w:p w:rsidR="00DC1852" w:rsidRPr="00B93DD9" w:rsidRDefault="00DC1852" w:rsidP="00DC1852">
            <w:pPr>
              <w:tabs>
                <w:tab w:val="left" w:pos="540"/>
              </w:tabs>
              <w:jc w:val="both"/>
              <w:rPr>
                <w:rFonts w:ascii="Myriad Pro" w:hAnsi="Myriad Pro" w:cs="Arial"/>
                <w:b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Experience</w:t>
            </w:r>
          </w:p>
        </w:tc>
        <w:tc>
          <w:tcPr>
            <w:tcW w:w="7290" w:type="dxa"/>
            <w:tcMar>
              <w:left w:w="0" w:type="dxa"/>
              <w:right w:w="0" w:type="dxa"/>
            </w:tcMar>
          </w:tcPr>
          <w:p w:rsidR="00DC1852" w:rsidRPr="00B93DD9" w:rsidRDefault="00DC1852" w:rsidP="00DC1852">
            <w:pPr>
              <w:tabs>
                <w:tab w:val="left" w:pos="180"/>
                <w:tab w:val="left" w:pos="540"/>
              </w:tabs>
              <w:spacing w:after="60"/>
              <w:jc w:val="both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Volunteer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, Bioschafhof Elpons (Bildein, Austria)</w:t>
            </w:r>
          </w:p>
          <w:p w:rsidR="00DC1852" w:rsidRPr="00A739E8" w:rsidRDefault="000A0E42" w:rsidP="00A739E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  <w:tab w:val="left" w:pos="540"/>
              </w:tabs>
              <w:spacing w:after="60"/>
              <w:ind w:left="175" w:hanging="180"/>
              <w:jc w:val="both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A739E8">
              <w:rPr>
                <w:rFonts w:ascii="Myriad Pro" w:hAnsi="Myriad Pro" w:cs="Arial"/>
                <w:sz w:val="22"/>
                <w:szCs w:val="22"/>
                <w:lang w:bidi="th-TH"/>
              </w:rPr>
              <w:t>Helped raise</w:t>
            </w:r>
            <w:r w:rsidR="00DC1852" w:rsidRPr="00A739E8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sheep</w:t>
            </w:r>
            <w:r w:rsidRPr="00A739E8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and poultry</w:t>
            </w:r>
            <w:r w:rsidR="00DC1852" w:rsidRPr="00A739E8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on a WWOOF farm (WorldWide Organization of Organic Farms) in Austria to practice speaking German</w:t>
            </w:r>
          </w:p>
        </w:tc>
        <w:tc>
          <w:tcPr>
            <w:tcW w:w="1350" w:type="dxa"/>
            <w:tcMar>
              <w:left w:w="0" w:type="dxa"/>
              <w:right w:w="0" w:type="dxa"/>
            </w:tcMar>
          </w:tcPr>
          <w:p w:rsidR="00DC1852" w:rsidRPr="00B93DD9" w:rsidRDefault="00DC1852" w:rsidP="00DC1852">
            <w:pPr>
              <w:tabs>
                <w:tab w:val="left" w:pos="540"/>
                <w:tab w:val="right" w:pos="3060"/>
                <w:tab w:val="left" w:pos="3240"/>
              </w:tabs>
              <w:ind w:left="-108"/>
              <w:jc w:val="right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Oct 2014</w:t>
            </w:r>
          </w:p>
          <w:p w:rsidR="00DC1852" w:rsidRPr="00B93DD9" w:rsidRDefault="00DC1852" w:rsidP="00DC1852">
            <w:pPr>
              <w:tabs>
                <w:tab w:val="left" w:pos="540"/>
                <w:tab w:val="right" w:pos="3060"/>
                <w:tab w:val="left" w:pos="3240"/>
              </w:tabs>
              <w:ind w:left="-108"/>
              <w:jc w:val="right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to Dec 2014</w:t>
            </w:r>
          </w:p>
        </w:tc>
      </w:tr>
    </w:tbl>
    <w:p w:rsidR="00DC1852" w:rsidRPr="00B93DD9" w:rsidRDefault="00DC1852" w:rsidP="00EA18CA">
      <w:pPr>
        <w:tabs>
          <w:tab w:val="left" w:pos="540"/>
          <w:tab w:val="left" w:pos="1800"/>
          <w:tab w:val="right" w:pos="10800"/>
        </w:tabs>
        <w:jc w:val="both"/>
        <w:rPr>
          <w:rFonts w:ascii="Myriad Pro" w:hAnsi="Myriad Pro" w:cs="Arial"/>
          <w:sz w:val="22"/>
          <w:szCs w:val="22"/>
          <w:lang w:bidi="th-TH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0"/>
        <w:gridCol w:w="7290"/>
        <w:gridCol w:w="1350"/>
      </w:tblGrid>
      <w:tr w:rsidR="00DC1852" w:rsidRPr="00B93DD9" w:rsidTr="00DC1852">
        <w:tc>
          <w:tcPr>
            <w:tcW w:w="1440" w:type="dxa"/>
            <w:tcMar>
              <w:left w:w="0" w:type="dxa"/>
              <w:right w:w="0" w:type="dxa"/>
            </w:tcMar>
          </w:tcPr>
          <w:p w:rsidR="00DC1852" w:rsidRPr="00B93DD9" w:rsidRDefault="00DC1852" w:rsidP="0036326B">
            <w:pPr>
              <w:tabs>
                <w:tab w:val="left" w:pos="540"/>
              </w:tabs>
              <w:jc w:val="both"/>
              <w:rPr>
                <w:rFonts w:ascii="Myriad Pro" w:hAnsi="Myriad Pro" w:cs="Arial"/>
                <w:b/>
                <w:lang w:bidi="th-TH"/>
              </w:rPr>
            </w:pPr>
          </w:p>
        </w:tc>
        <w:tc>
          <w:tcPr>
            <w:tcW w:w="7290" w:type="dxa"/>
            <w:tcMar>
              <w:left w:w="0" w:type="dxa"/>
              <w:right w:w="0" w:type="dxa"/>
            </w:tcMar>
          </w:tcPr>
          <w:p w:rsidR="00DC1852" w:rsidRPr="00B93DD9" w:rsidRDefault="00DC1852" w:rsidP="0036326B">
            <w:pPr>
              <w:tabs>
                <w:tab w:val="left" w:pos="540"/>
              </w:tabs>
              <w:spacing w:after="12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Software Engineer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, Charles Schwab Corp</w:t>
            </w:r>
          </w:p>
          <w:p w:rsidR="00DC1852" w:rsidRPr="00B93DD9" w:rsidRDefault="00421F51" w:rsidP="0036326B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Implemented</w:t>
            </w:r>
            <w:r w:rsidR="00DC1852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new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multi-leg options trading </w:t>
            </w:r>
            <w:r w:rsidR="00DC1852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GUI for StreetSmart.com Java Applet</w:t>
            </w:r>
          </w:p>
          <w:p w:rsidR="00DC1852" w:rsidRPr="00B93DD9" w:rsidRDefault="00DC1852" w:rsidP="0036326B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Solved difficult Swing issues</w:t>
            </w:r>
          </w:p>
          <w:p w:rsidR="00DC1852" w:rsidRPr="00B93DD9" w:rsidRDefault="00DC1852" w:rsidP="0036326B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Developed efficient multi-leg strategy algorithms that </w:t>
            </w:r>
            <w:r w:rsidR="00421F51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overcame performance problems</w:t>
            </w:r>
          </w:p>
          <w:p w:rsidR="00DC1852" w:rsidRPr="00B93DD9" w:rsidRDefault="00421F51" w:rsidP="0036326B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Discovered and fixed errors</w:t>
            </w:r>
            <w:r w:rsidR="00DC1852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in the pre-existing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gain/loss </w:t>
            </w:r>
            <w:r w:rsidR="00DC1852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calculations</w:t>
            </w:r>
          </w:p>
          <w:p w:rsidR="00DC1852" w:rsidRPr="00B93DD9" w:rsidRDefault="00DC1852" w:rsidP="0036326B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Created a console for debugging communication with the server</w:t>
            </w:r>
          </w:p>
          <w:p w:rsidR="00DC1852" w:rsidRPr="00B93DD9" w:rsidRDefault="00DC1852" w:rsidP="0036326B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Created a Swing debugging tool (like Swing Explorer, but lightweight)</w:t>
            </w:r>
          </w:p>
          <w:p w:rsidR="00DC1852" w:rsidRPr="00B93DD9" w:rsidRDefault="00FE36DE" w:rsidP="00421F51">
            <w:pPr>
              <w:numPr>
                <w:ilvl w:val="0"/>
                <w:numId w:val="10"/>
              </w:numPr>
              <w:tabs>
                <w:tab w:val="clear" w:pos="252"/>
                <w:tab w:val="left" w:pos="180"/>
                <w:tab w:val="left" w:pos="540"/>
              </w:tabs>
              <w:spacing w:after="60"/>
              <w:ind w:left="180" w:hanging="180"/>
              <w:jc w:val="both"/>
              <w:rPr>
                <w:rFonts w:ascii="Myriad Pro" w:hAnsi="Myriad Pro" w:cs="Arial"/>
                <w:lang w:bidi="th-TH"/>
              </w:rPr>
            </w:pPr>
            <w:r>
              <w:rPr>
                <w:rFonts w:ascii="Myriad Pro" w:hAnsi="Myriad Pro" w:cs="Arial"/>
                <w:sz w:val="22"/>
                <w:szCs w:val="22"/>
                <w:lang w:bidi="th-TH"/>
              </w:rPr>
              <w:t>Implemented</w:t>
            </w:r>
            <w:r w:rsidR="00DC1852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automated GUI tests</w:t>
            </w:r>
          </w:p>
        </w:tc>
        <w:tc>
          <w:tcPr>
            <w:tcW w:w="1350" w:type="dxa"/>
            <w:tcMar>
              <w:left w:w="0" w:type="dxa"/>
              <w:right w:w="0" w:type="dxa"/>
            </w:tcMar>
          </w:tcPr>
          <w:p w:rsidR="00DC1852" w:rsidRPr="00B93DD9" w:rsidRDefault="00DC1852" w:rsidP="00DC1852">
            <w:pPr>
              <w:tabs>
                <w:tab w:val="left" w:pos="540"/>
                <w:tab w:val="right" w:pos="3060"/>
                <w:tab w:val="left" w:pos="3240"/>
              </w:tabs>
              <w:ind w:lef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Feb 2013</w:t>
            </w:r>
          </w:p>
          <w:p w:rsidR="00DC1852" w:rsidRPr="00B93DD9" w:rsidRDefault="00DC1852" w:rsidP="00DC1852">
            <w:pPr>
              <w:tabs>
                <w:tab w:val="left" w:pos="540"/>
                <w:tab w:val="right" w:pos="3060"/>
                <w:tab w:val="left" w:pos="3240"/>
              </w:tabs>
              <w:ind w:lef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to Sep 2014</w:t>
            </w:r>
          </w:p>
        </w:tc>
      </w:tr>
    </w:tbl>
    <w:p w:rsidR="00DC1852" w:rsidRPr="00B93DD9" w:rsidRDefault="00DC1852" w:rsidP="00EA18CA">
      <w:pPr>
        <w:tabs>
          <w:tab w:val="left" w:pos="540"/>
          <w:tab w:val="left" w:pos="1800"/>
          <w:tab w:val="right" w:pos="10800"/>
        </w:tabs>
        <w:jc w:val="both"/>
        <w:rPr>
          <w:rFonts w:ascii="Myriad Pro" w:hAnsi="Myriad Pro" w:cs="Arial"/>
          <w:sz w:val="22"/>
          <w:szCs w:val="22"/>
          <w:lang w:bidi="th-TH"/>
        </w:rPr>
      </w:pPr>
    </w:p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48"/>
        <w:gridCol w:w="7290"/>
        <w:gridCol w:w="1350"/>
      </w:tblGrid>
      <w:tr w:rsidR="00022087" w:rsidRPr="00B93DD9" w:rsidTr="006F1A9D">
        <w:tc>
          <w:tcPr>
            <w:tcW w:w="1548" w:type="dxa"/>
          </w:tcPr>
          <w:p w:rsidR="00022087" w:rsidRPr="00B93DD9" w:rsidRDefault="00022087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</w:p>
          <w:p w:rsidR="00022087" w:rsidRPr="00B93DD9" w:rsidRDefault="00022087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</w:p>
        </w:tc>
        <w:tc>
          <w:tcPr>
            <w:tcW w:w="7290" w:type="dxa"/>
          </w:tcPr>
          <w:p w:rsidR="00022087" w:rsidRPr="00B93DD9" w:rsidRDefault="00022087" w:rsidP="006F1A9D">
            <w:pPr>
              <w:tabs>
                <w:tab w:val="left" w:pos="72"/>
                <w:tab w:val="left" w:pos="540"/>
              </w:tabs>
              <w:spacing w:after="120"/>
              <w:ind w:left="72" w:right="-108" w:hanging="180"/>
              <w:jc w:val="both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Software Engineer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, Pason Systems USA Corp </w:t>
            </w:r>
          </w:p>
          <w:p w:rsidR="00022087" w:rsidRPr="00B93DD9" w:rsidRDefault="00022087" w:rsidP="006F1A9D">
            <w:pPr>
              <w:tabs>
                <w:tab w:val="left" w:pos="72"/>
                <w:tab w:val="left" w:pos="540"/>
              </w:tabs>
              <w:spacing w:after="60"/>
              <w:ind w:left="72" w:right="-108" w:hanging="180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ab/>
              <w:t xml:space="preserve">Used Swing and Java3D to develop the </w:t>
            </w: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 xml:space="preserve">Advanced 3D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well/seismic data visualization plugin for </w:t>
            </w: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Enhanced Live Rig View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</w:t>
            </w:r>
          </w:p>
          <w:p w:rsidR="00022087" w:rsidRPr="00B93DD9" w:rsidRDefault="00022087" w:rsidP="006F1A9D">
            <w:pPr>
              <w:numPr>
                <w:ilvl w:val="0"/>
                <w:numId w:val="10"/>
              </w:numPr>
              <w:tabs>
                <w:tab w:val="clear" w:pos="252"/>
                <w:tab w:val="left" w:pos="72"/>
                <w:tab w:val="left" w:pos="540"/>
              </w:tabs>
              <w:spacing w:after="60"/>
              <w:ind w:left="72" w:right="-108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Conceived and implemented </w:t>
            </w: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GeoCalc SPE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, a novel Geosteering application, with elegant custom plotting in Swing</w:t>
            </w:r>
          </w:p>
          <w:p w:rsidR="00022087" w:rsidRPr="00B93DD9" w:rsidRDefault="00022087" w:rsidP="006F1A9D">
            <w:pPr>
              <w:numPr>
                <w:ilvl w:val="0"/>
                <w:numId w:val="10"/>
              </w:numPr>
              <w:tabs>
                <w:tab w:val="clear" w:pos="252"/>
                <w:tab w:val="left" w:pos="72"/>
                <w:tab w:val="left" w:pos="540"/>
              </w:tabs>
              <w:spacing w:after="60"/>
              <w:ind w:left="72" w:right="-108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Designed mesh interpolation, extrapolation, and splitting algorithms for processing seismic surfaces</w:t>
            </w:r>
          </w:p>
        </w:tc>
        <w:tc>
          <w:tcPr>
            <w:tcW w:w="1350" w:type="dxa"/>
          </w:tcPr>
          <w:p w:rsidR="00287288" w:rsidRPr="00B93DD9" w:rsidRDefault="00022087" w:rsidP="00D508A4">
            <w:pPr>
              <w:tabs>
                <w:tab w:val="right" w:pos="10800"/>
              </w:tabs>
              <w:ind w:right="-108"/>
              <w:jc w:val="right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June 2009</w:t>
            </w:r>
          </w:p>
          <w:p w:rsidR="00022087" w:rsidRPr="00B93DD9" w:rsidRDefault="00287288" w:rsidP="00D508A4">
            <w:pPr>
              <w:tabs>
                <w:tab w:val="right" w:pos="10800"/>
              </w:tabs>
              <w:ind w:right="-108"/>
              <w:jc w:val="right"/>
              <w:rPr>
                <w:rFonts w:ascii="Myriad Pro" w:hAnsi="Myriad Pro" w:cs="Arial"/>
                <w:sz w:val="22"/>
                <w:szCs w:val="22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to </w:t>
            </w:r>
            <w:r w:rsidR="00022087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Feb 2013</w:t>
            </w:r>
          </w:p>
        </w:tc>
      </w:tr>
    </w:tbl>
    <w:p w:rsidR="00022087" w:rsidRPr="00B93DD9" w:rsidRDefault="00022087" w:rsidP="00EA18CA">
      <w:pPr>
        <w:tabs>
          <w:tab w:val="left" w:pos="540"/>
          <w:tab w:val="left" w:pos="1800"/>
          <w:tab w:val="right" w:pos="10800"/>
        </w:tabs>
        <w:jc w:val="both"/>
        <w:rPr>
          <w:rFonts w:ascii="Myriad Pro" w:hAnsi="Myriad Pro" w:cs="Arial"/>
          <w:sz w:val="22"/>
          <w:szCs w:val="22"/>
          <w:lang w:bidi="th-TH"/>
        </w:rPr>
      </w:pPr>
    </w:p>
    <w:tbl>
      <w:tblPr>
        <w:tblW w:w="10085" w:type="dxa"/>
        <w:tblLook w:val="00A0"/>
      </w:tblPr>
      <w:tblGrid>
        <w:gridCol w:w="1440"/>
        <w:gridCol w:w="6485"/>
        <w:gridCol w:w="2160"/>
      </w:tblGrid>
      <w:tr w:rsidR="000D4F84" w:rsidRPr="00B93DD9" w:rsidTr="00287288">
        <w:trPr>
          <w:trHeight w:val="513"/>
        </w:trPr>
        <w:tc>
          <w:tcPr>
            <w:tcW w:w="1440" w:type="dxa"/>
            <w:tcMar>
              <w:left w:w="0" w:type="dxa"/>
              <w:right w:w="0" w:type="dxa"/>
            </w:tcMar>
          </w:tcPr>
          <w:p w:rsidR="000D4F84" w:rsidRPr="00B93DD9" w:rsidRDefault="000D4F84" w:rsidP="00EA18CA">
            <w:pPr>
              <w:tabs>
                <w:tab w:val="left" w:pos="540"/>
                <w:tab w:val="left" w:pos="1800"/>
                <w:tab w:val="right" w:pos="10800"/>
              </w:tabs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Education</w:t>
            </w:r>
          </w:p>
        </w:tc>
        <w:tc>
          <w:tcPr>
            <w:tcW w:w="6485" w:type="dxa"/>
          </w:tcPr>
          <w:p w:rsidR="000D4F84" w:rsidRPr="00B93DD9" w:rsidRDefault="000D4F84" w:rsidP="006535AC">
            <w:pPr>
              <w:tabs>
                <w:tab w:val="left" w:pos="540"/>
                <w:tab w:val="left" w:pos="1800"/>
                <w:tab w:val="right" w:pos="10800"/>
              </w:tabs>
              <w:ind w:left="-113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The University of Texas at Austin</w:t>
            </w:r>
          </w:p>
          <w:p w:rsidR="006535AC" w:rsidRPr="00B93DD9" w:rsidRDefault="006535AC" w:rsidP="00B66509">
            <w:pPr>
              <w:tabs>
                <w:tab w:val="left" w:pos="540"/>
                <w:tab w:val="left" w:pos="1800"/>
                <w:tab w:val="right" w:pos="10800"/>
              </w:tabs>
              <w:spacing w:after="120"/>
              <w:ind w:left="-113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BS Computer Science, BS Architectural Studies</w:t>
            </w:r>
          </w:p>
        </w:tc>
        <w:tc>
          <w:tcPr>
            <w:tcW w:w="2160" w:type="dxa"/>
          </w:tcPr>
          <w:p w:rsidR="00287288" w:rsidRPr="00B93DD9" w:rsidRDefault="006535AC" w:rsidP="00EA18CA">
            <w:pPr>
              <w:tabs>
                <w:tab w:val="left" w:pos="540"/>
                <w:tab w:val="right" w:pos="10800"/>
              </w:tabs>
              <w:ind w:right="-103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Fall 2005</w:t>
            </w:r>
          </w:p>
          <w:p w:rsidR="006535AC" w:rsidRPr="00B93DD9" w:rsidRDefault="00287288" w:rsidP="00EA18CA">
            <w:pPr>
              <w:tabs>
                <w:tab w:val="left" w:pos="540"/>
                <w:tab w:val="right" w:pos="10800"/>
              </w:tabs>
              <w:ind w:right="-103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to </w:t>
            </w:r>
            <w:r w:rsidR="006535AC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Spring 2011</w:t>
            </w:r>
          </w:p>
          <w:p w:rsidR="000D4F84" w:rsidRPr="00B93DD9" w:rsidRDefault="006535AC" w:rsidP="00EA18CA">
            <w:pPr>
              <w:tabs>
                <w:tab w:val="left" w:pos="540"/>
                <w:tab w:val="right" w:pos="10800"/>
              </w:tabs>
              <w:ind w:right="-103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GPA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: 3.77</w:t>
            </w:r>
          </w:p>
        </w:tc>
      </w:tr>
      <w:tr w:rsidR="006824F7" w:rsidRPr="00B93DD9" w:rsidTr="00287288">
        <w:trPr>
          <w:trHeight w:val="3815"/>
        </w:trPr>
        <w:tc>
          <w:tcPr>
            <w:tcW w:w="1440" w:type="dxa"/>
          </w:tcPr>
          <w:p w:rsidR="006824F7" w:rsidRPr="00B93DD9" w:rsidRDefault="006824F7" w:rsidP="00EA18CA">
            <w:pPr>
              <w:tabs>
                <w:tab w:val="left" w:pos="540"/>
                <w:tab w:val="right" w:pos="10800"/>
              </w:tabs>
              <w:ind w:left="-108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Other Projects</w:t>
            </w:r>
          </w:p>
        </w:tc>
        <w:tc>
          <w:tcPr>
            <w:tcW w:w="8645" w:type="dxa"/>
            <w:gridSpan w:val="2"/>
          </w:tcPr>
          <w:p w:rsidR="00D80DA8" w:rsidRPr="00B93DD9" w:rsidRDefault="000C15FF" w:rsidP="000C15FF">
            <w:pPr>
              <w:numPr>
                <w:ilvl w:val="0"/>
                <w:numId w:val="8"/>
              </w:numPr>
              <w:tabs>
                <w:tab w:val="clear" w:pos="4680"/>
                <w:tab w:val="left" w:pos="72"/>
                <w:tab w:val="left" w:pos="540"/>
                <w:tab w:val="right" w:pos="10800"/>
              </w:tabs>
              <w:spacing w:after="60"/>
              <w:ind w:left="72" w:right="-115" w:hanging="180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Breakout</w:t>
            </w:r>
            <w:r w:rsidR="00D80DA8"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 xml:space="preserve">: </w:t>
            </w:r>
            <w:r w:rsidR="00D80DA8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a 3D cave survey</w:t>
            </w:r>
            <w:r w:rsidR="00C331FE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vizualizer</w:t>
            </w:r>
            <w:r w:rsidR="00D80DA8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, using JOGL (ongoing)</w:t>
            </w:r>
          </w:p>
          <w:p w:rsidR="006824F7" w:rsidRPr="00B93DD9" w:rsidRDefault="006824F7" w:rsidP="00C331FE">
            <w:pPr>
              <w:numPr>
                <w:ilvl w:val="0"/>
                <w:numId w:val="8"/>
              </w:numPr>
              <w:tabs>
                <w:tab w:val="clear" w:pos="4680"/>
                <w:tab w:val="left" w:pos="72"/>
                <w:tab w:val="left" w:pos="540"/>
                <w:tab w:val="right" w:pos="10800"/>
              </w:tabs>
              <w:spacing w:after="60"/>
              <w:ind w:left="72" w:right="-115" w:hanging="180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Critters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: implemented a clone of a </w:t>
            </w:r>
            <w:r w:rsidR="0055310A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“Critters”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game from my Data Structures class, and designed and implemented a visual </w:t>
            </w:r>
            <w:r w:rsidR="0055310A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critter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programming language</w:t>
            </w:r>
            <w:r w:rsidR="0055310A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to teach students at Citizen Schools. </w:t>
            </w:r>
          </w:p>
          <w:p w:rsidR="006824F7" w:rsidRPr="00B93DD9" w:rsidRDefault="006824F7" w:rsidP="00C331FE">
            <w:pPr>
              <w:numPr>
                <w:ilvl w:val="0"/>
                <w:numId w:val="8"/>
              </w:numPr>
              <w:tabs>
                <w:tab w:val="clear" w:pos="4680"/>
                <w:tab w:val="left" w:pos="72"/>
                <w:tab w:val="left" w:pos="540"/>
                <w:tab w:val="right" w:pos="10800"/>
              </w:tabs>
              <w:spacing w:after="60"/>
              <w:ind w:left="72" w:right="-115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Jhrome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: a Swing library for animated Google Chrome-style tabs</w:t>
            </w:r>
          </w:p>
          <w:p w:rsidR="006824F7" w:rsidRPr="00B93DD9" w:rsidRDefault="006824F7" w:rsidP="00C331FE">
            <w:pPr>
              <w:tabs>
                <w:tab w:val="left" w:pos="72"/>
                <w:tab w:val="left" w:pos="540"/>
                <w:tab w:val="right" w:pos="10800"/>
              </w:tabs>
              <w:spacing w:after="60"/>
              <w:ind w:left="72" w:right="-115" w:hanging="187"/>
              <w:jc w:val="both"/>
              <w:rPr>
                <w:rFonts w:ascii="Myriad Pro" w:hAnsi="Myriad Pro" w:cs="Arial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ab/>
            </w: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nSIGHT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: a Java/Swing library that draws higher-dimensional objects.</w:t>
            </w:r>
            <w:r w:rsidRPr="00B93DD9">
              <w:rPr>
                <w:rFonts w:ascii="Myriad Pro" w:hAnsi="Myriad Pro" w:cs="Arial"/>
                <w:sz w:val="22"/>
                <w:szCs w:val="22"/>
              </w:rPr>
              <w:t xml:space="preserve"> </w:t>
            </w:r>
          </w:p>
          <w:p w:rsidR="006824F7" w:rsidRPr="00B93DD9" w:rsidRDefault="006824F7" w:rsidP="00C331FE">
            <w:pPr>
              <w:numPr>
                <w:ilvl w:val="0"/>
                <w:numId w:val="8"/>
              </w:numPr>
              <w:tabs>
                <w:tab w:val="clear" w:pos="4680"/>
                <w:tab w:val="left" w:pos="72"/>
                <w:tab w:val="left" w:pos="540"/>
                <w:tab w:val="right" w:pos="10800"/>
              </w:tabs>
              <w:spacing w:after="60"/>
              <w:ind w:left="72" w:right="-115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Implemented a user level thread library and a reliable filesystem </w:t>
            </w:r>
            <w:r w:rsidR="00D017B3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for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Operating Systems class, using C++.</w:t>
            </w:r>
          </w:p>
          <w:p w:rsidR="00421F51" w:rsidRPr="00B93DD9" w:rsidRDefault="006824F7" w:rsidP="00421F51">
            <w:pPr>
              <w:numPr>
                <w:ilvl w:val="0"/>
                <w:numId w:val="8"/>
              </w:numPr>
              <w:tabs>
                <w:tab w:val="clear" w:pos="4680"/>
                <w:tab w:val="left" w:pos="72"/>
                <w:tab w:val="left" w:pos="540"/>
                <w:tab w:val="right" w:pos="10800"/>
              </w:tabs>
              <w:spacing w:after="60"/>
              <w:ind w:left="72" w:right="-115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ROAR4Rhino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: a sound raytracer plugin (in C#) for McNeel Rhinoceros to simulate the propagation of sound in Rhino 3D models for an architecture design project.</w:t>
            </w:r>
          </w:p>
          <w:p w:rsidR="00EF55C8" w:rsidRPr="00B93DD9" w:rsidRDefault="00EF55C8" w:rsidP="00421F51">
            <w:pPr>
              <w:numPr>
                <w:ilvl w:val="0"/>
                <w:numId w:val="8"/>
              </w:numPr>
              <w:tabs>
                <w:tab w:val="clear" w:pos="4680"/>
                <w:tab w:val="left" w:pos="72"/>
                <w:tab w:val="left" w:pos="540"/>
                <w:tab w:val="right" w:pos="10800"/>
              </w:tabs>
              <w:spacing w:after="60"/>
              <w:ind w:left="72" w:right="-115" w:hanging="180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Taught a friend with no programming experience to write and debug RhinoScripts that automated 3D modeling for his architectural design project.</w:t>
            </w:r>
          </w:p>
        </w:tc>
      </w:tr>
    </w:tbl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0"/>
        <w:gridCol w:w="8730"/>
      </w:tblGrid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Programming</w:t>
            </w:r>
          </w:p>
          <w:p w:rsidR="00D508A4" w:rsidRPr="00B93DD9" w:rsidRDefault="00D508A4" w:rsidP="002240AD">
            <w:pPr>
              <w:tabs>
                <w:tab w:val="left" w:pos="540"/>
                <w:tab w:val="left" w:pos="1800"/>
                <w:tab w:val="right" w:pos="10800"/>
              </w:tabs>
              <w:ind w:left="-108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Languages</w:t>
            </w:r>
          </w:p>
        </w:tc>
        <w:tc>
          <w:tcPr>
            <w:tcW w:w="873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162" w:right="-108" w:hanging="270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Experience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:  Java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Swing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Java Reflection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Java3D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OpenGL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Concurrency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C/C++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C#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.NET Framework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Perl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Linux Shell Scripting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HTML/CSS</w:t>
            </w:r>
            <w:r w:rsidR="00421F51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</w:t>
            </w:r>
            <w:r w:rsidR="00421F51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="00421F51"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XML</w:t>
            </w:r>
          </w:p>
          <w:p w:rsidR="00D508A4" w:rsidRPr="00B93DD9" w:rsidRDefault="00D508A4" w:rsidP="00421F51">
            <w:pPr>
              <w:tabs>
                <w:tab w:val="left" w:pos="540"/>
                <w:tab w:val="left" w:pos="1800"/>
                <w:tab w:val="right" w:pos="10800"/>
              </w:tabs>
              <w:ind w:left="162" w:right="-108" w:hanging="270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Exposure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:  JavaScript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SQL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PHP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Python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Parser Generators 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sym w:font="Wingdings" w:char="F09E"/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Verilog</w:t>
            </w:r>
          </w:p>
        </w:tc>
      </w:tr>
    </w:tbl>
    <w:p w:rsidR="00421F51" w:rsidRPr="00B93DD9" w:rsidRDefault="00421F51">
      <w:pPr>
        <w:rPr>
          <w:rFonts w:ascii="Myriad Pro" w:hAnsi="Myriad Pro" w:cs="Arial"/>
        </w:rPr>
      </w:pPr>
      <w:r w:rsidRPr="00B93DD9">
        <w:rPr>
          <w:rFonts w:ascii="Myriad Pro" w:hAnsi="Myriad Pro" w:cs="Arial"/>
        </w:rPr>
        <w:br w:type="page"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0"/>
        <w:gridCol w:w="8730"/>
      </w:tblGrid>
      <w:tr w:rsidR="00C331FE" w:rsidRPr="00B93DD9" w:rsidTr="00287288">
        <w:tc>
          <w:tcPr>
            <w:tcW w:w="1440" w:type="dxa"/>
          </w:tcPr>
          <w:p w:rsidR="00C331FE" w:rsidRPr="00B93DD9" w:rsidRDefault="00C331FE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lastRenderedPageBreak/>
              <w:t>Human</w:t>
            </w:r>
          </w:p>
          <w:p w:rsidR="00C331FE" w:rsidRPr="00B93DD9" w:rsidRDefault="00C331FE" w:rsidP="002240AD">
            <w:pPr>
              <w:tabs>
                <w:tab w:val="left" w:pos="540"/>
                <w:tab w:val="left" w:pos="1800"/>
                <w:tab w:val="right" w:pos="10800"/>
              </w:tabs>
              <w:ind w:left="-108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Languages</w:t>
            </w:r>
          </w:p>
        </w:tc>
        <w:tc>
          <w:tcPr>
            <w:tcW w:w="8730" w:type="dxa"/>
          </w:tcPr>
          <w:p w:rsidR="00C331FE" w:rsidRPr="00B93DD9" w:rsidRDefault="00287288" w:rsidP="00C331FE">
            <w:pPr>
              <w:tabs>
                <w:tab w:val="left" w:pos="540"/>
                <w:tab w:val="left" w:pos="1800"/>
                <w:tab w:val="right" w:pos="10800"/>
              </w:tabs>
              <w:ind w:left="162" w:right="-108" w:hanging="270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I can speak German decently, if not fluently.</w:t>
            </w:r>
          </w:p>
        </w:tc>
      </w:tr>
    </w:tbl>
    <w:p w:rsidR="00C331FE" w:rsidRPr="00B93DD9" w:rsidRDefault="00C331FE" w:rsidP="00D508A4">
      <w:pPr>
        <w:tabs>
          <w:tab w:val="left" w:pos="540"/>
          <w:tab w:val="right" w:pos="3240"/>
          <w:tab w:val="left" w:pos="3420"/>
          <w:tab w:val="right" w:pos="7110"/>
          <w:tab w:val="left" w:pos="7290"/>
        </w:tabs>
        <w:jc w:val="both"/>
        <w:rPr>
          <w:rFonts w:ascii="Myriad Pro" w:hAnsi="Myriad Pro" w:cs="Arial"/>
          <w:b/>
          <w:sz w:val="22"/>
          <w:szCs w:val="22"/>
          <w:lang w:bidi="th-TH"/>
        </w:rPr>
      </w:pPr>
    </w:p>
    <w:tbl>
      <w:tblPr>
        <w:tblW w:w="10080" w:type="dxa"/>
        <w:tblInd w:w="108" w:type="dxa"/>
        <w:tblLook w:val="00A0"/>
      </w:tblPr>
      <w:tblGrid>
        <w:gridCol w:w="1440"/>
        <w:gridCol w:w="6480"/>
        <w:gridCol w:w="2160"/>
      </w:tblGrid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Honors</w:t>
            </w:r>
          </w:p>
        </w:tc>
        <w:tc>
          <w:tcPr>
            <w:tcW w:w="6480" w:type="dxa"/>
          </w:tcPr>
          <w:p w:rsidR="00C331FE" w:rsidRPr="00B93DD9" w:rsidRDefault="00C331FE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President’s Volunteer Service Award</w:t>
            </w:r>
          </w:p>
          <w:p w:rsidR="00C331FE" w:rsidRPr="00B93DD9" w:rsidRDefault="00C331FE" w:rsidP="00C331FE">
            <w:pPr>
              <w:tabs>
                <w:tab w:val="left" w:pos="540"/>
              </w:tabs>
              <w:spacing w:after="120"/>
              <w:ind w:left="-108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For volunteering at Citizen Schools two semesters in a row</w:t>
            </w:r>
          </w:p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Innovation Day winner, Pason System USA Corp</w:t>
            </w:r>
          </w:p>
          <w:p w:rsidR="00D508A4" w:rsidRPr="00B93DD9" w:rsidRDefault="00D508A4" w:rsidP="002240AD">
            <w:pPr>
              <w:tabs>
                <w:tab w:val="left" w:pos="57"/>
                <w:tab w:val="left" w:pos="540"/>
              </w:tabs>
              <w:spacing w:after="120"/>
              <w:ind w:left="-108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for prototype </w:t>
            </w: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GeoCalc SPE / eLRV Advanced 3D</w:t>
            </w: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 xml:space="preserve"> integration</w:t>
            </w:r>
          </w:p>
          <w:p w:rsidR="00D508A4" w:rsidRPr="00B93DD9" w:rsidRDefault="00D508A4" w:rsidP="002240AD">
            <w:pPr>
              <w:tabs>
                <w:tab w:val="left" w:pos="540"/>
              </w:tabs>
              <w:spacing w:after="120"/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UT School of Architecture Design Excellence Award</w:t>
            </w:r>
          </w:p>
        </w:tc>
        <w:tc>
          <w:tcPr>
            <w:tcW w:w="2160" w:type="dxa"/>
          </w:tcPr>
          <w:p w:rsidR="00C331FE" w:rsidRPr="00B93DD9" w:rsidRDefault="00C331FE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Spring 2013</w:t>
            </w:r>
          </w:p>
          <w:p w:rsidR="00C331FE" w:rsidRPr="00B93DD9" w:rsidRDefault="00C331FE" w:rsidP="00C331FE">
            <w:pPr>
              <w:tabs>
                <w:tab w:val="left" w:pos="540"/>
              </w:tabs>
              <w:spacing w:after="120"/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</w:p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Fall 2012</w:t>
            </w:r>
          </w:p>
          <w:p w:rsidR="00D508A4" w:rsidRPr="00B93DD9" w:rsidRDefault="00D508A4" w:rsidP="002240AD">
            <w:pPr>
              <w:tabs>
                <w:tab w:val="left" w:pos="540"/>
              </w:tabs>
              <w:spacing w:after="120"/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</w:p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Spring 2008</w:t>
            </w:r>
          </w:p>
        </w:tc>
      </w:tr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</w:p>
        </w:tc>
        <w:tc>
          <w:tcPr>
            <w:tcW w:w="648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National Merit Finalist</w:t>
            </w:r>
          </w:p>
        </w:tc>
        <w:tc>
          <w:tcPr>
            <w:tcW w:w="216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2005</w:t>
            </w:r>
          </w:p>
        </w:tc>
      </w:tr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</w:p>
        </w:tc>
        <w:tc>
          <w:tcPr>
            <w:tcW w:w="648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</w:p>
        </w:tc>
        <w:tc>
          <w:tcPr>
            <w:tcW w:w="216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b/>
                <w:lang w:bidi="th-TH"/>
              </w:rPr>
            </w:pPr>
          </w:p>
        </w:tc>
      </w:tr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Activities</w:t>
            </w:r>
          </w:p>
        </w:tc>
        <w:tc>
          <w:tcPr>
            <w:tcW w:w="648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Underground Texas Grotto/Detroit Urban Grotto</w:t>
            </w:r>
          </w:p>
        </w:tc>
        <w:tc>
          <w:tcPr>
            <w:tcW w:w="216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Fall 2010–Present</w:t>
            </w:r>
          </w:p>
        </w:tc>
      </w:tr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i/>
                <w:lang w:bidi="th-TH"/>
              </w:rPr>
            </w:pPr>
          </w:p>
        </w:tc>
        <w:tc>
          <w:tcPr>
            <w:tcW w:w="648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Cave exploration and surveying</w:t>
            </w:r>
          </w:p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lang w:bidi="th-TH"/>
              </w:rPr>
            </w:pPr>
          </w:p>
        </w:tc>
        <w:tc>
          <w:tcPr>
            <w:tcW w:w="216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</w:p>
        </w:tc>
      </w:tr>
      <w:tr w:rsidR="00D508A4" w:rsidRPr="00B93DD9" w:rsidTr="00287288">
        <w:tc>
          <w:tcPr>
            <w:tcW w:w="144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i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Community</w:t>
            </w:r>
          </w:p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i/>
                <w:sz w:val="22"/>
                <w:szCs w:val="22"/>
                <w:lang w:bidi="th-TH"/>
              </w:rPr>
              <w:t>Service</w:t>
            </w:r>
          </w:p>
        </w:tc>
        <w:tc>
          <w:tcPr>
            <w:tcW w:w="648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b/>
                <w:sz w:val="22"/>
                <w:szCs w:val="22"/>
                <w:lang w:bidi="th-TH"/>
              </w:rPr>
              <w:t>Citizen Schools</w:t>
            </w:r>
          </w:p>
          <w:p w:rsidR="00D508A4" w:rsidRPr="00B93DD9" w:rsidRDefault="00D508A4" w:rsidP="002240AD">
            <w:pPr>
              <w:tabs>
                <w:tab w:val="left" w:pos="540"/>
              </w:tabs>
              <w:ind w:left="-108"/>
              <w:jc w:val="both"/>
              <w:rPr>
                <w:rFonts w:ascii="Myriad Pro" w:hAnsi="Myriad Pro" w:cs="Arial"/>
                <w:b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Taught a video game design course to middle school students</w:t>
            </w:r>
          </w:p>
        </w:tc>
        <w:tc>
          <w:tcPr>
            <w:tcW w:w="2160" w:type="dxa"/>
          </w:tcPr>
          <w:p w:rsidR="00D508A4" w:rsidRPr="00B93DD9" w:rsidRDefault="00D508A4" w:rsidP="002240AD">
            <w:pPr>
              <w:tabs>
                <w:tab w:val="left" w:pos="540"/>
              </w:tabs>
              <w:ind w:left="-108" w:right="-108"/>
              <w:jc w:val="right"/>
              <w:rPr>
                <w:rFonts w:ascii="Myriad Pro" w:hAnsi="Myriad Pro" w:cs="Arial"/>
                <w:lang w:bidi="th-TH"/>
              </w:rPr>
            </w:pPr>
            <w:r w:rsidRPr="00B93DD9">
              <w:rPr>
                <w:rFonts w:ascii="Myriad Pro" w:hAnsi="Myriad Pro" w:cs="Arial"/>
                <w:sz w:val="22"/>
                <w:szCs w:val="22"/>
                <w:lang w:bidi="th-TH"/>
              </w:rPr>
              <w:t>Spring, Fall 2012</w:t>
            </w:r>
          </w:p>
        </w:tc>
      </w:tr>
    </w:tbl>
    <w:p w:rsidR="00D508A4" w:rsidRPr="00B93DD9" w:rsidRDefault="00D508A4" w:rsidP="00D508A4">
      <w:pPr>
        <w:tabs>
          <w:tab w:val="right" w:pos="3060"/>
          <w:tab w:val="left" w:pos="3240"/>
        </w:tabs>
        <w:jc w:val="both"/>
        <w:rPr>
          <w:rFonts w:ascii="Myriad Pro" w:hAnsi="Myriad Pro" w:cs="Arial"/>
          <w:sz w:val="22"/>
          <w:szCs w:val="22"/>
        </w:rPr>
      </w:pPr>
    </w:p>
    <w:p w:rsidR="00D508A4" w:rsidRPr="00B93DD9" w:rsidRDefault="00D508A4" w:rsidP="00EF55C8">
      <w:pPr>
        <w:tabs>
          <w:tab w:val="right" w:pos="3060"/>
          <w:tab w:val="left" w:pos="3240"/>
        </w:tabs>
        <w:jc w:val="both"/>
        <w:rPr>
          <w:rFonts w:ascii="Myriad Pro" w:hAnsi="Myriad Pro" w:cs="Arial"/>
          <w:sz w:val="22"/>
          <w:szCs w:val="22"/>
        </w:rPr>
      </w:pPr>
    </w:p>
    <w:sectPr w:rsidR="00D508A4" w:rsidRPr="00B93DD9" w:rsidSect="00287288">
      <w:footnotePr>
        <w:pos w:val="beneathText"/>
      </w:footnotePr>
      <w:pgSz w:w="12240" w:h="15840"/>
      <w:pgMar w:top="1080" w:right="720" w:bottom="360" w:left="1080" w:header="1080" w:footer="108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tar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jaVu San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B1A6B9C8"/>
    <w:name w:val="WW8Num1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4">
    <w:nsid w:val="1319592E"/>
    <w:multiLevelType w:val="hybridMultilevel"/>
    <w:tmpl w:val="1DF0C12C"/>
    <w:lvl w:ilvl="0" w:tplc="B1A6B9C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6B9C8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4D3D9F"/>
    <w:multiLevelType w:val="hybridMultilevel"/>
    <w:tmpl w:val="925AF6BA"/>
    <w:lvl w:ilvl="0" w:tplc="B65093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D0253F6"/>
    <w:multiLevelType w:val="hybridMultilevel"/>
    <w:tmpl w:val="789214DE"/>
    <w:name w:val="WW8Num122"/>
    <w:lvl w:ilvl="0" w:tplc="B1A6B9C8">
      <w:start w:val="1"/>
      <w:numFmt w:val="bullet"/>
      <w:lvlText w:val="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495C1F49"/>
    <w:multiLevelType w:val="hybridMultilevel"/>
    <w:tmpl w:val="D0C6EF44"/>
    <w:lvl w:ilvl="0" w:tplc="8D8816FC">
      <w:numFmt w:val="bullet"/>
      <w:lvlText w:val=""/>
      <w:lvlJc w:val="left"/>
      <w:pPr>
        <w:tabs>
          <w:tab w:val="num" w:pos="4680"/>
        </w:tabs>
        <w:ind w:left="468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720"/>
        </w:tabs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</w:rPr>
    </w:lvl>
  </w:abstractNum>
  <w:abstractNum w:abstractNumId="8">
    <w:nsid w:val="6DDA16B1"/>
    <w:multiLevelType w:val="hybridMultilevel"/>
    <w:tmpl w:val="612C6F98"/>
    <w:lvl w:ilvl="0" w:tplc="D90A0370">
      <w:numFmt w:val="bullet"/>
      <w:lvlText w:val="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503B48"/>
    <w:multiLevelType w:val="hybridMultilevel"/>
    <w:tmpl w:val="52725854"/>
    <w:lvl w:ilvl="0" w:tplc="D90A0370">
      <w:numFmt w:val="bullet"/>
      <w:lvlText w:val=""/>
      <w:lvlJc w:val="left"/>
      <w:pPr>
        <w:tabs>
          <w:tab w:val="num" w:pos="252"/>
        </w:tabs>
        <w:ind w:left="252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10">
    <w:nsid w:val="76D81806"/>
    <w:multiLevelType w:val="hybridMultilevel"/>
    <w:tmpl w:val="B86234F0"/>
    <w:name w:val="WW8Num12"/>
    <w:lvl w:ilvl="0" w:tplc="B1A6B9C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0"/>
  </w:num>
  <w:num w:numId="6">
    <w:abstractNumId w:val="4"/>
  </w:num>
  <w:num w:numId="7">
    <w:abstractNumId w:val="6"/>
  </w:num>
  <w:num w:numId="8">
    <w:abstractNumId w:val="7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stylePaneFormatFilter w:val="3F01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5D4E03"/>
    <w:rsid w:val="00016F36"/>
    <w:rsid w:val="00022087"/>
    <w:rsid w:val="000540D1"/>
    <w:rsid w:val="00077D76"/>
    <w:rsid w:val="00094543"/>
    <w:rsid w:val="000A0E42"/>
    <w:rsid w:val="000A7B41"/>
    <w:rsid w:val="000B5282"/>
    <w:rsid w:val="000C15FF"/>
    <w:rsid w:val="000D4F84"/>
    <w:rsid w:val="000F3E0E"/>
    <w:rsid w:val="000F6595"/>
    <w:rsid w:val="00133BF5"/>
    <w:rsid w:val="00134036"/>
    <w:rsid w:val="00154CF7"/>
    <w:rsid w:val="00155593"/>
    <w:rsid w:val="00175511"/>
    <w:rsid w:val="001901CB"/>
    <w:rsid w:val="001A40E3"/>
    <w:rsid w:val="001B05AA"/>
    <w:rsid w:val="001C5B08"/>
    <w:rsid w:val="001E2740"/>
    <w:rsid w:val="001E4EA9"/>
    <w:rsid w:val="001E79ED"/>
    <w:rsid w:val="00204871"/>
    <w:rsid w:val="002629E2"/>
    <w:rsid w:val="00271420"/>
    <w:rsid w:val="00274F58"/>
    <w:rsid w:val="00282A71"/>
    <w:rsid w:val="00287288"/>
    <w:rsid w:val="002C6FEF"/>
    <w:rsid w:val="002D6819"/>
    <w:rsid w:val="00306A59"/>
    <w:rsid w:val="00320BAF"/>
    <w:rsid w:val="003326C2"/>
    <w:rsid w:val="00377BC8"/>
    <w:rsid w:val="003904DB"/>
    <w:rsid w:val="00397015"/>
    <w:rsid w:val="003A603C"/>
    <w:rsid w:val="003E1CF0"/>
    <w:rsid w:val="003F0327"/>
    <w:rsid w:val="003F4DAD"/>
    <w:rsid w:val="00421F51"/>
    <w:rsid w:val="00445F96"/>
    <w:rsid w:val="0045072B"/>
    <w:rsid w:val="00450E86"/>
    <w:rsid w:val="00467954"/>
    <w:rsid w:val="004813FD"/>
    <w:rsid w:val="00497562"/>
    <w:rsid w:val="004A4BBD"/>
    <w:rsid w:val="00501C0D"/>
    <w:rsid w:val="0050589E"/>
    <w:rsid w:val="00506E11"/>
    <w:rsid w:val="00510B98"/>
    <w:rsid w:val="00551202"/>
    <w:rsid w:val="0055310A"/>
    <w:rsid w:val="00563373"/>
    <w:rsid w:val="005930A6"/>
    <w:rsid w:val="005935F8"/>
    <w:rsid w:val="005A35B9"/>
    <w:rsid w:val="005B3C33"/>
    <w:rsid w:val="005D4E03"/>
    <w:rsid w:val="005F1864"/>
    <w:rsid w:val="006464C9"/>
    <w:rsid w:val="006535AC"/>
    <w:rsid w:val="006672D6"/>
    <w:rsid w:val="00672BA5"/>
    <w:rsid w:val="006824F7"/>
    <w:rsid w:val="00686C89"/>
    <w:rsid w:val="006A7C35"/>
    <w:rsid w:val="006D2ADF"/>
    <w:rsid w:val="006D4F9A"/>
    <w:rsid w:val="006F1A9D"/>
    <w:rsid w:val="006F42E8"/>
    <w:rsid w:val="00757D85"/>
    <w:rsid w:val="0076563F"/>
    <w:rsid w:val="0076750D"/>
    <w:rsid w:val="00781AE3"/>
    <w:rsid w:val="007B0453"/>
    <w:rsid w:val="007E41FE"/>
    <w:rsid w:val="00801F2D"/>
    <w:rsid w:val="008623CF"/>
    <w:rsid w:val="00870CC4"/>
    <w:rsid w:val="008B331F"/>
    <w:rsid w:val="008B5A5A"/>
    <w:rsid w:val="008D29CE"/>
    <w:rsid w:val="008D2DED"/>
    <w:rsid w:val="008E5921"/>
    <w:rsid w:val="009138F7"/>
    <w:rsid w:val="00943489"/>
    <w:rsid w:val="009640FB"/>
    <w:rsid w:val="0097279D"/>
    <w:rsid w:val="0097305D"/>
    <w:rsid w:val="009815D3"/>
    <w:rsid w:val="00981C0F"/>
    <w:rsid w:val="009B3E21"/>
    <w:rsid w:val="009B544B"/>
    <w:rsid w:val="009D1932"/>
    <w:rsid w:val="009E04EA"/>
    <w:rsid w:val="00A049DA"/>
    <w:rsid w:val="00A3644E"/>
    <w:rsid w:val="00A44BD9"/>
    <w:rsid w:val="00A540D7"/>
    <w:rsid w:val="00A647F7"/>
    <w:rsid w:val="00A739E8"/>
    <w:rsid w:val="00A75B08"/>
    <w:rsid w:val="00A854BE"/>
    <w:rsid w:val="00AA5EC2"/>
    <w:rsid w:val="00AC44CB"/>
    <w:rsid w:val="00AD721C"/>
    <w:rsid w:val="00AF3761"/>
    <w:rsid w:val="00B10F1A"/>
    <w:rsid w:val="00B42A6B"/>
    <w:rsid w:val="00B66509"/>
    <w:rsid w:val="00B80E20"/>
    <w:rsid w:val="00B93DD9"/>
    <w:rsid w:val="00B96B5B"/>
    <w:rsid w:val="00BA3BCB"/>
    <w:rsid w:val="00BB0BB1"/>
    <w:rsid w:val="00BF3BAF"/>
    <w:rsid w:val="00BF53F9"/>
    <w:rsid w:val="00BF7D6E"/>
    <w:rsid w:val="00C331FE"/>
    <w:rsid w:val="00C40579"/>
    <w:rsid w:val="00C564D8"/>
    <w:rsid w:val="00C770B7"/>
    <w:rsid w:val="00C82DAB"/>
    <w:rsid w:val="00CB43AE"/>
    <w:rsid w:val="00CC289E"/>
    <w:rsid w:val="00CC7A5C"/>
    <w:rsid w:val="00CD219C"/>
    <w:rsid w:val="00CD3B7A"/>
    <w:rsid w:val="00CE44D6"/>
    <w:rsid w:val="00CE4AF1"/>
    <w:rsid w:val="00D017B3"/>
    <w:rsid w:val="00D269C5"/>
    <w:rsid w:val="00D3668A"/>
    <w:rsid w:val="00D469D6"/>
    <w:rsid w:val="00D508A4"/>
    <w:rsid w:val="00D75BD7"/>
    <w:rsid w:val="00D80DA8"/>
    <w:rsid w:val="00D81593"/>
    <w:rsid w:val="00D918CB"/>
    <w:rsid w:val="00D93DEB"/>
    <w:rsid w:val="00DA69E3"/>
    <w:rsid w:val="00DB28F6"/>
    <w:rsid w:val="00DC1852"/>
    <w:rsid w:val="00DC45D7"/>
    <w:rsid w:val="00DE1660"/>
    <w:rsid w:val="00E00383"/>
    <w:rsid w:val="00E10B1D"/>
    <w:rsid w:val="00E1636A"/>
    <w:rsid w:val="00E237B0"/>
    <w:rsid w:val="00E238FE"/>
    <w:rsid w:val="00E27735"/>
    <w:rsid w:val="00E4052C"/>
    <w:rsid w:val="00E7108E"/>
    <w:rsid w:val="00E91507"/>
    <w:rsid w:val="00EA18CA"/>
    <w:rsid w:val="00EA7FA1"/>
    <w:rsid w:val="00EF55C8"/>
    <w:rsid w:val="00F064EA"/>
    <w:rsid w:val="00F2674C"/>
    <w:rsid w:val="00F408B8"/>
    <w:rsid w:val="00F43004"/>
    <w:rsid w:val="00F500D9"/>
    <w:rsid w:val="00F8267D"/>
    <w:rsid w:val="00F94199"/>
    <w:rsid w:val="00FA7BD6"/>
    <w:rsid w:val="00FB0882"/>
    <w:rsid w:val="00FB493F"/>
    <w:rsid w:val="00FD35CC"/>
    <w:rsid w:val="00FE36DE"/>
    <w:rsid w:val="00FE3C39"/>
    <w:rsid w:val="00FF4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21C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75511"/>
    <w:pPr>
      <w:keepNext/>
      <w:tabs>
        <w:tab w:val="num" w:pos="0"/>
      </w:tabs>
      <w:outlineLvl w:val="0"/>
    </w:pPr>
    <w:rPr>
      <w:b/>
      <w:bCs/>
      <w:smallCaps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5511"/>
    <w:pPr>
      <w:keepNext/>
      <w:tabs>
        <w:tab w:val="num" w:pos="0"/>
      </w:tabs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75511"/>
    <w:pPr>
      <w:keepNext/>
      <w:tabs>
        <w:tab w:val="num" w:pos="0"/>
      </w:tabs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175511"/>
    <w:pPr>
      <w:keepNext/>
      <w:tabs>
        <w:tab w:val="num" w:pos="0"/>
      </w:tabs>
      <w:outlineLvl w:val="3"/>
    </w:pPr>
    <w:rPr>
      <w:b/>
      <w:bCs/>
      <w:smallCaps/>
    </w:rPr>
  </w:style>
  <w:style w:type="paragraph" w:styleId="Heading5">
    <w:name w:val="heading 5"/>
    <w:basedOn w:val="Normal"/>
    <w:next w:val="Normal"/>
    <w:link w:val="Heading5Char"/>
    <w:uiPriority w:val="99"/>
    <w:qFormat/>
    <w:rsid w:val="00175511"/>
    <w:pPr>
      <w:keepNext/>
      <w:tabs>
        <w:tab w:val="num" w:pos="0"/>
        <w:tab w:val="left" w:pos="1050"/>
      </w:tabs>
      <w:outlineLvl w:val="4"/>
    </w:pPr>
    <w:rPr>
      <w:b/>
      <w:bCs/>
      <w:smallCaps/>
      <w:color w:val="00800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75511"/>
    <w:pPr>
      <w:keepNext/>
      <w:tabs>
        <w:tab w:val="num" w:pos="0"/>
      </w:tabs>
      <w:outlineLvl w:val="5"/>
    </w:pPr>
    <w:rPr>
      <w:i/>
      <w:iCs/>
      <w:color w:val="008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E4EA9"/>
    <w:rPr>
      <w:rFonts w:ascii="Cambria" w:hAnsi="Cambria" w:cs="Times New Roman"/>
      <w:b/>
      <w:bCs/>
      <w:kern w:val="32"/>
      <w:sz w:val="32"/>
      <w:szCs w:val="32"/>
      <w:lang w:eastAsia="ar-SA" w:bidi="ar-SA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E4EA9"/>
    <w:rPr>
      <w:rFonts w:ascii="Cambria" w:hAnsi="Cambria" w:cs="Times New Roman"/>
      <w:b/>
      <w:bCs/>
      <w:i/>
      <w:iCs/>
      <w:sz w:val="28"/>
      <w:szCs w:val="28"/>
      <w:lang w:eastAsia="ar-SA" w:bidi="ar-SA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E4EA9"/>
    <w:rPr>
      <w:rFonts w:ascii="Cambria" w:hAnsi="Cambria" w:cs="Times New Roman"/>
      <w:b/>
      <w:bCs/>
      <w:sz w:val="26"/>
      <w:szCs w:val="26"/>
      <w:lang w:eastAsia="ar-SA" w:bidi="ar-SA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1E4EA9"/>
    <w:rPr>
      <w:rFonts w:ascii="Calibri" w:hAnsi="Calibri" w:cs="Times New Roman"/>
      <w:b/>
      <w:bCs/>
      <w:sz w:val="28"/>
      <w:szCs w:val="28"/>
      <w:lang w:eastAsia="ar-SA" w:bidi="ar-SA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1E4EA9"/>
    <w:rPr>
      <w:rFonts w:ascii="Calibri" w:hAnsi="Calibri" w:cs="Times New Roman"/>
      <w:b/>
      <w:bCs/>
      <w:i/>
      <w:iCs/>
      <w:sz w:val="26"/>
      <w:szCs w:val="26"/>
      <w:lang w:eastAsia="ar-SA" w:bidi="ar-S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1E4EA9"/>
    <w:rPr>
      <w:rFonts w:ascii="Calibri" w:hAnsi="Calibri" w:cs="Times New Roman"/>
      <w:b/>
      <w:bCs/>
      <w:lang w:eastAsia="ar-SA" w:bidi="ar-SA"/>
    </w:rPr>
  </w:style>
  <w:style w:type="character" w:customStyle="1" w:styleId="WW8Num1z0">
    <w:name w:val="WW8Num1z0"/>
    <w:uiPriority w:val="99"/>
    <w:rsid w:val="00175511"/>
    <w:rPr>
      <w:rFonts w:ascii="Wingdings" w:hAnsi="Wingdings"/>
    </w:rPr>
  </w:style>
  <w:style w:type="character" w:customStyle="1" w:styleId="WW8Num2z0">
    <w:name w:val="WW8Num2z0"/>
    <w:uiPriority w:val="99"/>
    <w:rsid w:val="00175511"/>
    <w:rPr>
      <w:rFonts w:ascii="Wingdings" w:hAnsi="Wingdings"/>
    </w:rPr>
  </w:style>
  <w:style w:type="character" w:customStyle="1" w:styleId="WW8Num3z0">
    <w:name w:val="WW8Num3z0"/>
    <w:uiPriority w:val="99"/>
    <w:rsid w:val="00175511"/>
    <w:rPr>
      <w:rFonts w:ascii="Wingdings" w:hAnsi="Wingdings"/>
    </w:rPr>
  </w:style>
  <w:style w:type="character" w:customStyle="1" w:styleId="WW8Num3z1">
    <w:name w:val="WW8Num3z1"/>
    <w:uiPriority w:val="99"/>
    <w:rsid w:val="00175511"/>
    <w:rPr>
      <w:rFonts w:ascii="Courier New" w:hAnsi="Courier New"/>
    </w:rPr>
  </w:style>
  <w:style w:type="character" w:customStyle="1" w:styleId="WW8Num3z3">
    <w:name w:val="WW8Num3z3"/>
    <w:uiPriority w:val="99"/>
    <w:rsid w:val="00175511"/>
    <w:rPr>
      <w:rFonts w:ascii="Symbol" w:hAnsi="Symbol"/>
    </w:rPr>
  </w:style>
  <w:style w:type="character" w:customStyle="1" w:styleId="WW8Num1z1">
    <w:name w:val="WW8Num1z1"/>
    <w:uiPriority w:val="99"/>
    <w:rsid w:val="00175511"/>
    <w:rPr>
      <w:rFonts w:ascii="Courier New" w:hAnsi="Courier New"/>
    </w:rPr>
  </w:style>
  <w:style w:type="character" w:customStyle="1" w:styleId="WW8Num1z2">
    <w:name w:val="WW8Num1z2"/>
    <w:uiPriority w:val="99"/>
    <w:rsid w:val="00175511"/>
    <w:rPr>
      <w:rFonts w:ascii="Wingdings" w:hAnsi="Wingdings"/>
    </w:rPr>
  </w:style>
  <w:style w:type="character" w:customStyle="1" w:styleId="WW8Num1z3">
    <w:name w:val="WW8Num1z3"/>
    <w:uiPriority w:val="99"/>
    <w:rsid w:val="00175511"/>
    <w:rPr>
      <w:rFonts w:ascii="Symbol" w:hAnsi="Symbol"/>
    </w:rPr>
  </w:style>
  <w:style w:type="character" w:customStyle="1" w:styleId="WW8Num2z1">
    <w:name w:val="WW8Num2z1"/>
    <w:uiPriority w:val="99"/>
    <w:rsid w:val="00175511"/>
    <w:rPr>
      <w:rFonts w:ascii="Courier New" w:hAnsi="Courier New"/>
    </w:rPr>
  </w:style>
  <w:style w:type="character" w:customStyle="1" w:styleId="WW8Num2z3">
    <w:name w:val="WW8Num2z3"/>
    <w:uiPriority w:val="99"/>
    <w:rsid w:val="00175511"/>
    <w:rPr>
      <w:rFonts w:ascii="Symbol" w:hAnsi="Symbol"/>
    </w:rPr>
  </w:style>
  <w:style w:type="character" w:customStyle="1" w:styleId="WW8Num4z0">
    <w:name w:val="WW8Num4z0"/>
    <w:uiPriority w:val="99"/>
    <w:rsid w:val="00175511"/>
    <w:rPr>
      <w:rFonts w:ascii="Wingdings" w:hAnsi="Wingdings"/>
    </w:rPr>
  </w:style>
  <w:style w:type="character" w:customStyle="1" w:styleId="WW8Num4z1">
    <w:name w:val="WW8Num4z1"/>
    <w:uiPriority w:val="99"/>
    <w:rsid w:val="00175511"/>
    <w:rPr>
      <w:rFonts w:ascii="Courier New" w:hAnsi="Courier New"/>
    </w:rPr>
  </w:style>
  <w:style w:type="character" w:customStyle="1" w:styleId="WW8Num4z3">
    <w:name w:val="WW8Num4z3"/>
    <w:uiPriority w:val="99"/>
    <w:rsid w:val="00175511"/>
    <w:rPr>
      <w:rFonts w:ascii="Symbol" w:hAnsi="Symbol"/>
    </w:rPr>
  </w:style>
  <w:style w:type="character" w:customStyle="1" w:styleId="WW8Num5z0">
    <w:name w:val="WW8Num5z0"/>
    <w:uiPriority w:val="99"/>
    <w:rsid w:val="00175511"/>
    <w:rPr>
      <w:rFonts w:ascii="Wingdings" w:hAnsi="Wingdings"/>
    </w:rPr>
  </w:style>
  <w:style w:type="character" w:customStyle="1" w:styleId="WW8Num5z1">
    <w:name w:val="WW8Num5z1"/>
    <w:uiPriority w:val="99"/>
    <w:rsid w:val="00175511"/>
    <w:rPr>
      <w:rFonts w:ascii="Courier New" w:hAnsi="Courier New"/>
    </w:rPr>
  </w:style>
  <w:style w:type="character" w:customStyle="1" w:styleId="WW8Num5z3">
    <w:name w:val="WW8Num5z3"/>
    <w:uiPriority w:val="99"/>
    <w:rsid w:val="00175511"/>
    <w:rPr>
      <w:rFonts w:ascii="Symbol" w:hAnsi="Symbol"/>
    </w:rPr>
  </w:style>
  <w:style w:type="character" w:customStyle="1" w:styleId="WW8Num6z0">
    <w:name w:val="WW8Num6z0"/>
    <w:uiPriority w:val="99"/>
    <w:rsid w:val="00175511"/>
    <w:rPr>
      <w:rFonts w:ascii="Wingdings" w:hAnsi="Wingdings"/>
    </w:rPr>
  </w:style>
  <w:style w:type="character" w:customStyle="1" w:styleId="WW8Num6z1">
    <w:name w:val="WW8Num6z1"/>
    <w:uiPriority w:val="99"/>
    <w:rsid w:val="00175511"/>
    <w:rPr>
      <w:rFonts w:ascii="Courier New" w:hAnsi="Courier New"/>
    </w:rPr>
  </w:style>
  <w:style w:type="character" w:customStyle="1" w:styleId="WW8Num6z3">
    <w:name w:val="WW8Num6z3"/>
    <w:uiPriority w:val="99"/>
    <w:rsid w:val="00175511"/>
    <w:rPr>
      <w:rFonts w:ascii="Symbol" w:hAnsi="Symbol"/>
    </w:rPr>
  </w:style>
  <w:style w:type="character" w:customStyle="1" w:styleId="WW8Num7z0">
    <w:name w:val="WW8Num7z0"/>
    <w:uiPriority w:val="99"/>
    <w:rsid w:val="00175511"/>
    <w:rPr>
      <w:rFonts w:ascii="Wingdings" w:hAnsi="Wingdings"/>
    </w:rPr>
  </w:style>
  <w:style w:type="character" w:customStyle="1" w:styleId="WW8Num7z1">
    <w:name w:val="WW8Num7z1"/>
    <w:uiPriority w:val="99"/>
    <w:rsid w:val="00175511"/>
    <w:rPr>
      <w:rFonts w:ascii="Courier New" w:hAnsi="Courier New"/>
    </w:rPr>
  </w:style>
  <w:style w:type="character" w:customStyle="1" w:styleId="WW8Num7z3">
    <w:name w:val="WW8Num7z3"/>
    <w:uiPriority w:val="99"/>
    <w:rsid w:val="00175511"/>
    <w:rPr>
      <w:rFonts w:ascii="Symbol" w:hAnsi="Symbol"/>
    </w:rPr>
  </w:style>
  <w:style w:type="character" w:customStyle="1" w:styleId="WW8Num8z0">
    <w:name w:val="WW8Num8z0"/>
    <w:uiPriority w:val="99"/>
    <w:rsid w:val="00175511"/>
    <w:rPr>
      <w:rFonts w:ascii="Wingdings" w:hAnsi="Wingdings"/>
    </w:rPr>
  </w:style>
  <w:style w:type="character" w:customStyle="1" w:styleId="WW8Num8z1">
    <w:name w:val="WW8Num8z1"/>
    <w:uiPriority w:val="99"/>
    <w:rsid w:val="00175511"/>
    <w:rPr>
      <w:rFonts w:ascii="Courier New" w:hAnsi="Courier New"/>
    </w:rPr>
  </w:style>
  <w:style w:type="character" w:customStyle="1" w:styleId="WW8Num8z3">
    <w:name w:val="WW8Num8z3"/>
    <w:uiPriority w:val="99"/>
    <w:rsid w:val="00175511"/>
    <w:rPr>
      <w:rFonts w:ascii="Symbol" w:hAnsi="Symbol"/>
    </w:rPr>
  </w:style>
  <w:style w:type="character" w:customStyle="1" w:styleId="WW8Num9z0">
    <w:name w:val="WW8Num9z0"/>
    <w:uiPriority w:val="99"/>
    <w:rsid w:val="00175511"/>
    <w:rPr>
      <w:rFonts w:ascii="Wingdings" w:hAnsi="Wingdings"/>
    </w:rPr>
  </w:style>
  <w:style w:type="character" w:customStyle="1" w:styleId="WW8Num9z1">
    <w:name w:val="WW8Num9z1"/>
    <w:uiPriority w:val="99"/>
    <w:rsid w:val="00175511"/>
    <w:rPr>
      <w:rFonts w:ascii="Courier New" w:hAnsi="Courier New"/>
    </w:rPr>
  </w:style>
  <w:style w:type="character" w:customStyle="1" w:styleId="WW8Num9z3">
    <w:name w:val="WW8Num9z3"/>
    <w:uiPriority w:val="99"/>
    <w:rsid w:val="00175511"/>
    <w:rPr>
      <w:rFonts w:ascii="Symbol" w:hAnsi="Symbol"/>
    </w:rPr>
  </w:style>
  <w:style w:type="character" w:customStyle="1" w:styleId="WW8Num10z0">
    <w:name w:val="WW8Num10z0"/>
    <w:uiPriority w:val="99"/>
    <w:rsid w:val="00175511"/>
    <w:rPr>
      <w:rFonts w:ascii="Wingdings" w:hAnsi="Wingdings"/>
    </w:rPr>
  </w:style>
  <w:style w:type="character" w:customStyle="1" w:styleId="WW8Num10z1">
    <w:name w:val="WW8Num10z1"/>
    <w:uiPriority w:val="99"/>
    <w:rsid w:val="00175511"/>
    <w:rPr>
      <w:rFonts w:ascii="Courier New" w:hAnsi="Courier New"/>
    </w:rPr>
  </w:style>
  <w:style w:type="character" w:customStyle="1" w:styleId="WW8Num10z3">
    <w:name w:val="WW8Num10z3"/>
    <w:uiPriority w:val="99"/>
    <w:rsid w:val="00175511"/>
    <w:rPr>
      <w:rFonts w:ascii="Symbol" w:hAnsi="Symbol"/>
    </w:rPr>
  </w:style>
  <w:style w:type="character" w:customStyle="1" w:styleId="WW8Num11z0">
    <w:name w:val="WW8Num11z0"/>
    <w:uiPriority w:val="99"/>
    <w:rsid w:val="00175511"/>
    <w:rPr>
      <w:rFonts w:ascii="Wingdings" w:hAnsi="Wingdings"/>
    </w:rPr>
  </w:style>
  <w:style w:type="character" w:customStyle="1" w:styleId="WW8Num11z1">
    <w:name w:val="WW8Num11z1"/>
    <w:uiPriority w:val="99"/>
    <w:rsid w:val="00175511"/>
    <w:rPr>
      <w:rFonts w:ascii="Courier New" w:hAnsi="Courier New"/>
    </w:rPr>
  </w:style>
  <w:style w:type="character" w:customStyle="1" w:styleId="WW8Num11z3">
    <w:name w:val="WW8Num11z3"/>
    <w:uiPriority w:val="99"/>
    <w:rsid w:val="00175511"/>
    <w:rPr>
      <w:rFonts w:ascii="Symbol" w:hAnsi="Symbol"/>
    </w:rPr>
  </w:style>
  <w:style w:type="character" w:customStyle="1" w:styleId="WW8Num12z0">
    <w:name w:val="WW8Num12z0"/>
    <w:uiPriority w:val="99"/>
    <w:rsid w:val="00175511"/>
    <w:rPr>
      <w:rFonts w:ascii="Wingdings" w:hAnsi="Wingdings"/>
    </w:rPr>
  </w:style>
  <w:style w:type="character" w:customStyle="1" w:styleId="WW8Num12z1">
    <w:name w:val="WW8Num12z1"/>
    <w:uiPriority w:val="99"/>
    <w:rsid w:val="00175511"/>
    <w:rPr>
      <w:rFonts w:ascii="Courier New" w:hAnsi="Courier New"/>
    </w:rPr>
  </w:style>
  <w:style w:type="character" w:customStyle="1" w:styleId="WW8Num12z3">
    <w:name w:val="WW8Num12z3"/>
    <w:uiPriority w:val="99"/>
    <w:rsid w:val="00175511"/>
    <w:rPr>
      <w:rFonts w:ascii="Symbol" w:hAnsi="Symbol"/>
    </w:rPr>
  </w:style>
  <w:style w:type="character" w:customStyle="1" w:styleId="WW8Num13z0">
    <w:name w:val="WW8Num13z0"/>
    <w:uiPriority w:val="99"/>
    <w:rsid w:val="00175511"/>
    <w:rPr>
      <w:rFonts w:ascii="Wingdings" w:hAnsi="Wingdings"/>
    </w:rPr>
  </w:style>
  <w:style w:type="character" w:customStyle="1" w:styleId="WW8Num13z1">
    <w:name w:val="WW8Num13z1"/>
    <w:uiPriority w:val="99"/>
    <w:rsid w:val="00175511"/>
    <w:rPr>
      <w:rFonts w:ascii="Courier New" w:hAnsi="Courier New"/>
    </w:rPr>
  </w:style>
  <w:style w:type="character" w:customStyle="1" w:styleId="WW8Num13z3">
    <w:name w:val="WW8Num13z3"/>
    <w:uiPriority w:val="99"/>
    <w:rsid w:val="00175511"/>
    <w:rPr>
      <w:rFonts w:ascii="Symbol" w:hAnsi="Symbol"/>
    </w:rPr>
  </w:style>
  <w:style w:type="character" w:customStyle="1" w:styleId="WW8Num14z0">
    <w:name w:val="WW8Num14z0"/>
    <w:uiPriority w:val="99"/>
    <w:rsid w:val="00175511"/>
    <w:rPr>
      <w:rFonts w:ascii="Wingdings" w:hAnsi="Wingdings"/>
    </w:rPr>
  </w:style>
  <w:style w:type="character" w:customStyle="1" w:styleId="WW8Num14z1">
    <w:name w:val="WW8Num14z1"/>
    <w:uiPriority w:val="99"/>
    <w:rsid w:val="00175511"/>
    <w:rPr>
      <w:rFonts w:ascii="Courier New" w:hAnsi="Courier New"/>
    </w:rPr>
  </w:style>
  <w:style w:type="character" w:customStyle="1" w:styleId="WW8Num14z3">
    <w:name w:val="WW8Num14z3"/>
    <w:uiPriority w:val="99"/>
    <w:rsid w:val="00175511"/>
    <w:rPr>
      <w:rFonts w:ascii="Symbol" w:hAnsi="Symbol"/>
    </w:rPr>
  </w:style>
  <w:style w:type="character" w:customStyle="1" w:styleId="WW8Num15z0">
    <w:name w:val="WW8Num15z0"/>
    <w:uiPriority w:val="99"/>
    <w:rsid w:val="00175511"/>
    <w:rPr>
      <w:rFonts w:ascii="Wingdings" w:hAnsi="Wingdings"/>
    </w:rPr>
  </w:style>
  <w:style w:type="character" w:customStyle="1" w:styleId="WW8Num15z1">
    <w:name w:val="WW8Num15z1"/>
    <w:uiPriority w:val="99"/>
    <w:rsid w:val="00175511"/>
    <w:rPr>
      <w:rFonts w:ascii="Courier New" w:hAnsi="Courier New"/>
    </w:rPr>
  </w:style>
  <w:style w:type="character" w:customStyle="1" w:styleId="WW8Num15z3">
    <w:name w:val="WW8Num15z3"/>
    <w:uiPriority w:val="99"/>
    <w:rsid w:val="00175511"/>
    <w:rPr>
      <w:rFonts w:ascii="Symbol" w:hAnsi="Symbol"/>
    </w:rPr>
  </w:style>
  <w:style w:type="character" w:customStyle="1" w:styleId="WW8Num16z0">
    <w:name w:val="WW8Num16z0"/>
    <w:uiPriority w:val="99"/>
    <w:rsid w:val="00175511"/>
    <w:rPr>
      <w:rFonts w:ascii="Wingdings" w:hAnsi="Wingdings"/>
    </w:rPr>
  </w:style>
  <w:style w:type="character" w:customStyle="1" w:styleId="WW8Num16z1">
    <w:name w:val="WW8Num16z1"/>
    <w:uiPriority w:val="99"/>
    <w:rsid w:val="00175511"/>
    <w:rPr>
      <w:rFonts w:ascii="Courier New" w:hAnsi="Courier New"/>
    </w:rPr>
  </w:style>
  <w:style w:type="character" w:customStyle="1" w:styleId="WW8Num16z3">
    <w:name w:val="WW8Num16z3"/>
    <w:uiPriority w:val="99"/>
    <w:rsid w:val="00175511"/>
    <w:rPr>
      <w:rFonts w:ascii="Symbol" w:hAnsi="Symbol"/>
    </w:rPr>
  </w:style>
  <w:style w:type="character" w:customStyle="1" w:styleId="WW8Num17z0">
    <w:name w:val="WW8Num17z0"/>
    <w:uiPriority w:val="99"/>
    <w:rsid w:val="00175511"/>
    <w:rPr>
      <w:rFonts w:ascii="Wingdings" w:hAnsi="Wingdings"/>
    </w:rPr>
  </w:style>
  <w:style w:type="character" w:customStyle="1" w:styleId="WW8Num17z1">
    <w:name w:val="WW8Num17z1"/>
    <w:uiPriority w:val="99"/>
    <w:rsid w:val="00175511"/>
    <w:rPr>
      <w:rFonts w:ascii="Courier New" w:hAnsi="Courier New"/>
    </w:rPr>
  </w:style>
  <w:style w:type="character" w:customStyle="1" w:styleId="WW8Num17z2">
    <w:name w:val="WW8Num17z2"/>
    <w:uiPriority w:val="99"/>
    <w:rsid w:val="00175511"/>
    <w:rPr>
      <w:rFonts w:ascii="Wingdings" w:hAnsi="Wingdings"/>
    </w:rPr>
  </w:style>
  <w:style w:type="character" w:customStyle="1" w:styleId="WW8Num17z3">
    <w:name w:val="WW8Num17z3"/>
    <w:uiPriority w:val="99"/>
    <w:rsid w:val="00175511"/>
    <w:rPr>
      <w:rFonts w:ascii="Symbol" w:hAnsi="Symbol"/>
    </w:rPr>
  </w:style>
  <w:style w:type="character" w:customStyle="1" w:styleId="WW8Num18z0">
    <w:name w:val="WW8Num18z0"/>
    <w:uiPriority w:val="99"/>
    <w:rsid w:val="00175511"/>
    <w:rPr>
      <w:rFonts w:ascii="Wingdings" w:hAnsi="Wingdings"/>
    </w:rPr>
  </w:style>
  <w:style w:type="character" w:customStyle="1" w:styleId="WW8Num18z1">
    <w:name w:val="WW8Num18z1"/>
    <w:uiPriority w:val="99"/>
    <w:rsid w:val="00175511"/>
    <w:rPr>
      <w:rFonts w:ascii="Courier New" w:hAnsi="Courier New"/>
    </w:rPr>
  </w:style>
  <w:style w:type="character" w:customStyle="1" w:styleId="WW8Num18z3">
    <w:name w:val="WW8Num18z3"/>
    <w:uiPriority w:val="99"/>
    <w:rsid w:val="00175511"/>
    <w:rPr>
      <w:rFonts w:ascii="Symbol" w:hAnsi="Symbol"/>
    </w:rPr>
  </w:style>
  <w:style w:type="character" w:customStyle="1" w:styleId="WW8Num19z0">
    <w:name w:val="WW8Num19z0"/>
    <w:uiPriority w:val="99"/>
    <w:rsid w:val="00175511"/>
    <w:rPr>
      <w:rFonts w:ascii="Wingdings" w:hAnsi="Wingdings"/>
    </w:rPr>
  </w:style>
  <w:style w:type="character" w:customStyle="1" w:styleId="WW8Num19z1">
    <w:name w:val="WW8Num19z1"/>
    <w:uiPriority w:val="99"/>
    <w:rsid w:val="00175511"/>
    <w:rPr>
      <w:rFonts w:ascii="Courier New" w:hAnsi="Courier New"/>
    </w:rPr>
  </w:style>
  <w:style w:type="character" w:customStyle="1" w:styleId="WW8Num19z3">
    <w:name w:val="WW8Num19z3"/>
    <w:uiPriority w:val="99"/>
    <w:rsid w:val="00175511"/>
    <w:rPr>
      <w:rFonts w:ascii="Symbol" w:hAnsi="Symbol"/>
    </w:rPr>
  </w:style>
  <w:style w:type="character" w:customStyle="1" w:styleId="WW8Num20z0">
    <w:name w:val="WW8Num20z0"/>
    <w:uiPriority w:val="99"/>
    <w:rsid w:val="00175511"/>
    <w:rPr>
      <w:rFonts w:ascii="Wingdings" w:hAnsi="Wingdings"/>
    </w:rPr>
  </w:style>
  <w:style w:type="character" w:customStyle="1" w:styleId="WW8Num20z1">
    <w:name w:val="WW8Num20z1"/>
    <w:uiPriority w:val="99"/>
    <w:rsid w:val="00175511"/>
    <w:rPr>
      <w:rFonts w:ascii="Courier New" w:hAnsi="Courier New"/>
    </w:rPr>
  </w:style>
  <w:style w:type="character" w:customStyle="1" w:styleId="WW8Num20z3">
    <w:name w:val="WW8Num20z3"/>
    <w:uiPriority w:val="99"/>
    <w:rsid w:val="00175511"/>
    <w:rPr>
      <w:rFonts w:ascii="Symbol" w:hAnsi="Symbol"/>
    </w:rPr>
  </w:style>
  <w:style w:type="character" w:customStyle="1" w:styleId="WW8Num21z0">
    <w:name w:val="WW8Num21z0"/>
    <w:uiPriority w:val="99"/>
    <w:rsid w:val="00175511"/>
    <w:rPr>
      <w:rFonts w:ascii="Wingdings" w:hAnsi="Wingdings"/>
    </w:rPr>
  </w:style>
  <w:style w:type="character" w:customStyle="1" w:styleId="WW8Num21z1">
    <w:name w:val="WW8Num21z1"/>
    <w:uiPriority w:val="99"/>
    <w:rsid w:val="00175511"/>
    <w:rPr>
      <w:rFonts w:ascii="Courier New" w:hAnsi="Courier New"/>
    </w:rPr>
  </w:style>
  <w:style w:type="character" w:customStyle="1" w:styleId="WW8Num21z3">
    <w:name w:val="WW8Num21z3"/>
    <w:uiPriority w:val="99"/>
    <w:rsid w:val="00175511"/>
    <w:rPr>
      <w:rFonts w:ascii="Symbol" w:hAnsi="Symbol"/>
    </w:rPr>
  </w:style>
  <w:style w:type="character" w:customStyle="1" w:styleId="WW-DefaultParagraphFont">
    <w:name w:val="WW-Default Paragraph Font"/>
    <w:uiPriority w:val="99"/>
    <w:rsid w:val="00175511"/>
  </w:style>
  <w:style w:type="character" w:styleId="Hyperlink">
    <w:name w:val="Hyperlink"/>
    <w:basedOn w:val="WW-DefaultParagraphFont"/>
    <w:uiPriority w:val="99"/>
    <w:rsid w:val="00175511"/>
    <w:rPr>
      <w:rFonts w:cs="Times New Roman"/>
      <w:color w:val="0000FF"/>
      <w:u w:val="single"/>
    </w:rPr>
  </w:style>
  <w:style w:type="character" w:customStyle="1" w:styleId="Bullets">
    <w:name w:val="Bullets"/>
    <w:uiPriority w:val="99"/>
    <w:rsid w:val="00175511"/>
    <w:rPr>
      <w:rFonts w:ascii="StarSymbol" w:eastAsia="StarSymbol" w:hAnsi="StarSymbol"/>
      <w:sz w:val="18"/>
    </w:rPr>
  </w:style>
  <w:style w:type="paragraph" w:customStyle="1" w:styleId="Heading">
    <w:name w:val="Heading"/>
    <w:basedOn w:val="Normal"/>
    <w:next w:val="BodyText"/>
    <w:uiPriority w:val="99"/>
    <w:rsid w:val="00175511"/>
    <w:pPr>
      <w:keepNext/>
      <w:spacing w:before="240" w:after="120"/>
    </w:pPr>
    <w:rPr>
      <w:rFonts w:ascii="DejaVu Sans" w:hAnsi="DejaVu Sans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175511"/>
    <w:rPr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E4EA9"/>
    <w:rPr>
      <w:rFonts w:cs="Times New Roman"/>
      <w:sz w:val="24"/>
      <w:szCs w:val="24"/>
      <w:lang w:eastAsia="ar-SA" w:bidi="ar-SA"/>
    </w:rPr>
  </w:style>
  <w:style w:type="paragraph" w:styleId="List">
    <w:name w:val="List"/>
    <w:basedOn w:val="BodyText"/>
    <w:uiPriority w:val="99"/>
    <w:rsid w:val="00175511"/>
    <w:rPr>
      <w:rFonts w:cs="Tahoma"/>
    </w:rPr>
  </w:style>
  <w:style w:type="paragraph" w:styleId="Caption">
    <w:name w:val="caption"/>
    <w:basedOn w:val="Normal"/>
    <w:uiPriority w:val="99"/>
    <w:qFormat/>
    <w:rsid w:val="00175511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uiPriority w:val="99"/>
    <w:rsid w:val="00175511"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rsid w:val="00175511"/>
    <w:pPr>
      <w:spacing w:before="280" w:after="280"/>
    </w:pPr>
  </w:style>
  <w:style w:type="table" w:styleId="TableGrid">
    <w:name w:val="Table Grid"/>
    <w:basedOn w:val="TableNormal"/>
    <w:uiPriority w:val="99"/>
    <w:rsid w:val="005B3C33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rsid w:val="00274F5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74F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274F58"/>
    <w:rPr>
      <w:rFonts w:cs="Times New Roman"/>
      <w:lang w:eastAsia="ar-SA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274F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274F58"/>
    <w:rPr>
      <w:b/>
      <w:bCs/>
    </w:rPr>
  </w:style>
  <w:style w:type="paragraph" w:styleId="BalloonText">
    <w:name w:val="Balloon Text"/>
    <w:basedOn w:val="Normal"/>
    <w:link w:val="BalloonTextChar"/>
    <w:uiPriority w:val="99"/>
    <w:rsid w:val="00274F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274F58"/>
    <w:rPr>
      <w:rFonts w:ascii="Tahoma" w:hAnsi="Tahoma" w:cs="Tahoma"/>
      <w:sz w:val="16"/>
      <w:szCs w:val="16"/>
      <w:lang w:eastAsia="ar-SA" w:bidi="ar-SA"/>
    </w:rPr>
  </w:style>
  <w:style w:type="character" w:styleId="FollowedHyperlink">
    <w:name w:val="FollowedHyperlink"/>
    <w:basedOn w:val="DefaultParagraphFont"/>
    <w:uiPriority w:val="99"/>
    <w:rsid w:val="008B5A5A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F55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helloandy.xy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dwards@fas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318227-15E1-4D71-BBBA-224373DB5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</vt:lpstr>
    </vt:vector>
  </TitlesOfParts>
  <Company>UT Austin</Company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</dc:title>
  <dc:creator>John C. Edwards</dc:creator>
  <cp:lastModifiedBy>James Edwards</cp:lastModifiedBy>
  <cp:revision>11</cp:revision>
  <cp:lastPrinted>2013-11-15T20:28:00Z</cp:lastPrinted>
  <dcterms:created xsi:type="dcterms:W3CDTF">2013-11-15T20:28:00Z</dcterms:created>
  <dcterms:modified xsi:type="dcterms:W3CDTF">2015-01-04T01:08:00Z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-1649180154</vt:i4>
  </property>
  <property fmtid="{D5CDD505-2E9C-101B-9397-08002B2CF9AE}" pid="3" name="_NewReviewCycle">
    <vt:lpwstr/>
  </property>
  <property fmtid="{D5CDD505-2E9C-101B-9397-08002B2CF9AE}" pid="4" name="_EmailSubject">
    <vt:lpwstr>Resume Review</vt:lpwstr>
  </property>
  <property fmtid="{D5CDD505-2E9C-101B-9397-08002B2CF9AE}" pid="5" name="_AuthorEmail">
    <vt:lpwstr>tara.iagulli@cns.utexas.edu</vt:lpwstr>
  </property>
  <property fmtid="{D5CDD505-2E9C-101B-9397-08002B2CF9AE}" pid="6" name="_AuthorEmailDisplayName">
    <vt:lpwstr>Tara Iagulli</vt:lpwstr>
  </property>
  <property fmtid="{D5CDD505-2E9C-101B-9397-08002B2CF9AE}" pid="7" name="_ReviewingToolsShownOnce">
    <vt:lpwstr/>
  </property>
</Properties>
</file>