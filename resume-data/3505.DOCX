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504B9B" w:rsidRDefault="005E60D6">
      <w:pPr>
        <w:pStyle w:val="Title"/>
      </w:pPr>
      <w:r>
        <w:t>Robert Borgeson</w:t>
      </w:r>
    </w:p>
    <w:p w:rsidR="00504B9B" w:rsidRDefault="005E60D6">
      <w:pPr>
        <w:ind w:left="0"/>
      </w:pPr>
      <w:r>
        <w:t>Rindge, NH</w:t>
      </w:r>
    </w:p>
    <w:p w:rsidR="00504B9B" w:rsidRDefault="005E60D6">
      <w:pPr>
        <w:pStyle w:val="Heading1"/>
      </w:pPr>
      <w:r>
        <w:t>OBJECTIVE</w:t>
      </w:r>
    </w:p>
    <w:p w:rsidR="00504B9B" w:rsidRDefault="005E60D6">
      <w:pPr>
        <w:pStyle w:val="Hangingindent"/>
        <w:ind w:left="0" w:firstLine="288"/>
      </w:pPr>
      <w:r>
        <w:t>To obtain a Software/Web Development position which allows me to utilize and grow my skills.</w:t>
      </w:r>
    </w:p>
    <w:p w:rsidR="00504B9B" w:rsidRDefault="005E60D6">
      <w:pPr>
        <w:pStyle w:val="Heading1"/>
      </w:pPr>
      <w:r>
        <w:t>EXPERIENCE</w:t>
      </w:r>
    </w:p>
    <w:p w:rsidR="00504B9B" w:rsidRDefault="005E60D6">
      <w:pPr>
        <w:numPr>
          <w:ilvl w:val="0"/>
          <w:numId w:val="2"/>
        </w:numPr>
        <w:ind w:left="0" w:firstLine="288"/>
      </w:pPr>
      <w:r>
        <w:t>15 years Programming</w:t>
      </w:r>
    </w:p>
    <w:p w:rsidR="00504B9B" w:rsidRDefault="005E60D6">
      <w:pPr>
        <w:numPr>
          <w:ilvl w:val="0"/>
          <w:numId w:val="2"/>
        </w:numPr>
        <w:ind w:left="0" w:firstLine="288"/>
      </w:pPr>
      <w:r>
        <w:t>7 years Web Development</w:t>
      </w:r>
    </w:p>
    <w:p w:rsidR="00504B9B" w:rsidRDefault="005E60D6">
      <w:pPr>
        <w:pStyle w:val="Heading1"/>
      </w:pPr>
      <w:r>
        <w:t>SKILLS</w:t>
      </w:r>
    </w:p>
    <w:p w:rsidR="00504B9B" w:rsidRDefault="005E60D6">
      <w:pPr>
        <w:pStyle w:val="BodyTextIndent"/>
        <w:rPr>
          <w:sz w:val="26"/>
          <w:szCs w:val="26"/>
        </w:rPr>
      </w:pPr>
      <w:r>
        <w:rPr>
          <w:sz w:val="26"/>
          <w:szCs w:val="26"/>
        </w:rPr>
        <w:t>C#, ASP.NET 3.5, C/C++, Java, x86 Assembly, PHP, HTML4/5, CSS, SQL Server, MySQL, Javascript, jQuery, CodeIgniter</w:t>
      </w:r>
      <w:r w:rsidR="00764442">
        <w:rPr>
          <w:sz w:val="26"/>
          <w:szCs w:val="26"/>
        </w:rPr>
        <w:t xml:space="preserve"> (MVC Framework)</w:t>
      </w:r>
      <w:r w:rsidR="001A4855">
        <w:rPr>
          <w:sz w:val="26"/>
          <w:szCs w:val="26"/>
        </w:rPr>
        <w:t xml:space="preserve">, Kentico, Ektron, </w:t>
      </w:r>
      <w:r>
        <w:rPr>
          <w:sz w:val="26"/>
          <w:szCs w:val="26"/>
        </w:rPr>
        <w:t>Google Analytics, SEO, SVN, Windows 7, Windows Server, IIS7, Apache, Linux, HTTP 1.1, TCP/IP, Photoshop</w:t>
      </w:r>
    </w:p>
    <w:p w:rsidR="00504B9B" w:rsidRDefault="005E60D6">
      <w:pPr>
        <w:pStyle w:val="Heading1"/>
      </w:pPr>
      <w:r>
        <w:t>EDUCATION</w:t>
      </w:r>
    </w:p>
    <w:p w:rsidR="00504B9B" w:rsidRDefault="005E60D6">
      <w:pPr>
        <w:pStyle w:val="Heading2"/>
      </w:pPr>
      <w:r>
        <w:t>Northeastern University – Boston, MA</w:t>
      </w:r>
    </w:p>
    <w:p w:rsidR="00504B9B" w:rsidRDefault="005E60D6">
      <w:pPr>
        <w:pStyle w:val="Heading3"/>
      </w:pPr>
      <w:r>
        <w:t>BS in Computer Engineering, GPA 3.6</w:t>
      </w:r>
    </w:p>
    <w:p w:rsidR="00504B9B" w:rsidRDefault="005E60D6">
      <w:pPr>
        <w:ind w:firstLine="0"/>
      </w:pPr>
      <w:r>
        <w:rPr>
          <w:b/>
          <w:bCs/>
        </w:rPr>
        <w:t>Courses:</w:t>
      </w:r>
      <w:r>
        <w:t xml:space="preserve"> CPU Architecture, Digital Design, Software Engineering</w:t>
      </w:r>
    </w:p>
    <w:p w:rsidR="00504B9B" w:rsidRDefault="005E60D6">
      <w:pPr>
        <w:pStyle w:val="Heading1"/>
      </w:pPr>
      <w:r>
        <w:t>RECENT CAREER</w:t>
      </w:r>
    </w:p>
    <w:p w:rsidR="00764442" w:rsidRDefault="00764442" w:rsidP="00764442">
      <w:pPr>
        <w:pStyle w:val="Heading2"/>
      </w:pPr>
      <w:r>
        <w:t>Graphic Business Solutions – El Cajon, CA</w:t>
      </w:r>
    </w:p>
    <w:p w:rsidR="00764442" w:rsidRDefault="00764442" w:rsidP="00764442">
      <w:pPr>
        <w:pStyle w:val="Heading3"/>
      </w:pPr>
      <w:r>
        <w:t xml:space="preserve">Sr </w:t>
      </w:r>
      <w:r w:rsidR="001A4855">
        <w:t>Web Developer (Remote)</w:t>
      </w:r>
    </w:p>
    <w:p w:rsidR="00764442" w:rsidRDefault="00764442" w:rsidP="00764442">
      <w:pPr>
        <w:pStyle w:val="Heading4"/>
      </w:pPr>
      <w:r>
        <w:t>April 2013 to Present</w:t>
      </w:r>
    </w:p>
    <w:p w:rsidR="00764442" w:rsidRDefault="00764442" w:rsidP="00764442">
      <w:pPr>
        <w:numPr>
          <w:ilvl w:val="0"/>
          <w:numId w:val="3"/>
        </w:numPr>
      </w:pPr>
      <w:r>
        <w:t>GBS is an e-commerce</w:t>
      </w:r>
      <w:r w:rsidR="001A4855">
        <w:t xml:space="preserve"> and printing</w:t>
      </w:r>
      <w:r>
        <w:t xml:space="preserve"> company which caters to real-estate </w:t>
      </w:r>
      <w:r w:rsidR="00ED3A52">
        <w:t>professionals</w:t>
      </w:r>
      <w:r>
        <w:t>.</w:t>
      </w:r>
    </w:p>
    <w:p w:rsidR="002E5016" w:rsidRDefault="00764442" w:rsidP="00764442">
      <w:pPr>
        <w:numPr>
          <w:ilvl w:val="0"/>
          <w:numId w:val="3"/>
        </w:numPr>
      </w:pPr>
      <w:r>
        <w:t xml:space="preserve">I </w:t>
      </w:r>
      <w:r w:rsidR="002E5016">
        <w:t>work on an IT team of 4 people to support the technical needs of the company.</w:t>
      </w:r>
    </w:p>
    <w:p w:rsidR="00764442" w:rsidRDefault="002E5016" w:rsidP="002E5016">
      <w:pPr>
        <w:numPr>
          <w:ilvl w:val="0"/>
          <w:numId w:val="3"/>
        </w:numPr>
      </w:pPr>
      <w:r>
        <w:t xml:space="preserve">I build </w:t>
      </w:r>
      <w:r w:rsidR="005E60D6">
        <w:t xml:space="preserve">and update </w:t>
      </w:r>
      <w:r>
        <w:t>company web properties and design/build supporting data systems.</w:t>
      </w:r>
    </w:p>
    <w:p w:rsidR="002E5016" w:rsidRDefault="002E5016" w:rsidP="002E5016">
      <w:pPr>
        <w:numPr>
          <w:ilvl w:val="0"/>
          <w:numId w:val="3"/>
        </w:numPr>
      </w:pPr>
      <w:r>
        <w:t>I analyze technical problems and provide solutions.</w:t>
      </w:r>
    </w:p>
    <w:p w:rsidR="002E5016" w:rsidRDefault="002E5016" w:rsidP="002E5016">
      <w:pPr>
        <w:ind w:left="720" w:firstLine="0"/>
      </w:pPr>
    </w:p>
    <w:p w:rsidR="00504B9B" w:rsidRDefault="005E60D6">
      <w:pPr>
        <w:pStyle w:val="Heading2"/>
      </w:pPr>
      <w:r>
        <w:t>Rivier University – Nashua, NH</w:t>
      </w:r>
    </w:p>
    <w:p w:rsidR="00504B9B" w:rsidRDefault="00764442">
      <w:pPr>
        <w:pStyle w:val="Heading3"/>
      </w:pPr>
      <w:r>
        <w:t>Web Developer</w:t>
      </w:r>
      <w:r w:rsidR="005E60D6">
        <w:t xml:space="preserve"> </w:t>
      </w:r>
    </w:p>
    <w:p w:rsidR="00504B9B" w:rsidRDefault="005E60D6">
      <w:pPr>
        <w:pStyle w:val="Heading4"/>
      </w:pPr>
      <w:r>
        <w:t>January 2010 to</w:t>
      </w:r>
      <w:r w:rsidR="00764442">
        <w:t xml:space="preserve"> April 2013</w:t>
      </w:r>
    </w:p>
    <w:p w:rsidR="00504B9B" w:rsidRDefault="005E60D6">
      <w:pPr>
        <w:numPr>
          <w:ilvl w:val="0"/>
          <w:numId w:val="3"/>
        </w:numPr>
      </w:pPr>
      <w:r>
        <w:t>I maintain</w:t>
      </w:r>
      <w:r w:rsidR="001A4855">
        <w:t>ed</w:t>
      </w:r>
      <w:r>
        <w:t xml:space="preserve"> the University's website, </w:t>
      </w:r>
      <w:hyperlink r:id="rId6" w:history="1">
        <w:r>
          <w:rPr>
            <w:rStyle w:val="Hyperlink"/>
          </w:rPr>
          <w:t>www.rivier.edu</w:t>
        </w:r>
      </w:hyperlink>
    </w:p>
    <w:p w:rsidR="00504B9B" w:rsidRDefault="005E60D6">
      <w:pPr>
        <w:numPr>
          <w:ilvl w:val="0"/>
          <w:numId w:val="3"/>
        </w:numPr>
      </w:pPr>
      <w:r>
        <w:t>I utilize</w:t>
      </w:r>
      <w:r w:rsidR="001A4855">
        <w:t>d</w:t>
      </w:r>
      <w:r>
        <w:t xml:space="preserve"> Ektron CMS, C#/ASP.NET, SQL Server, Javascript/jQuery</w:t>
      </w:r>
    </w:p>
    <w:p w:rsidR="00504B9B" w:rsidRDefault="005E60D6">
      <w:pPr>
        <w:numPr>
          <w:ilvl w:val="0"/>
          <w:numId w:val="3"/>
        </w:numPr>
      </w:pPr>
      <w:r>
        <w:t>I train</w:t>
      </w:r>
      <w:r w:rsidR="001A4855">
        <w:t>ed</w:t>
      </w:r>
      <w:r>
        <w:t xml:space="preserve"> and support</w:t>
      </w:r>
      <w:r w:rsidR="001A4855">
        <w:t>ed</w:t>
      </w:r>
      <w:r>
        <w:t xml:space="preserve"> 30+ users o</w:t>
      </w:r>
      <w:r w:rsidR="001A4855">
        <w:t>f</w:t>
      </w:r>
      <w:r>
        <w:t xml:space="preserve"> the Ektron CMS.</w:t>
      </w:r>
    </w:p>
    <w:p w:rsidR="00504B9B" w:rsidRDefault="005E60D6">
      <w:pPr>
        <w:numPr>
          <w:ilvl w:val="0"/>
          <w:numId w:val="3"/>
        </w:numPr>
      </w:pPr>
      <w:r>
        <w:t>I work</w:t>
      </w:r>
      <w:r w:rsidR="001A4855">
        <w:t>ed</w:t>
      </w:r>
      <w:r>
        <w:t xml:space="preserve"> with Marketing and other departments to update the website.</w:t>
      </w:r>
    </w:p>
    <w:p w:rsidR="00504B9B" w:rsidRDefault="005E60D6">
      <w:pPr>
        <w:numPr>
          <w:ilvl w:val="0"/>
          <w:numId w:val="3"/>
        </w:numPr>
      </w:pPr>
      <w:r>
        <w:t>I work</w:t>
      </w:r>
      <w:r w:rsidR="001A4855">
        <w:t>ed</w:t>
      </w:r>
      <w:r>
        <w:t xml:space="preserve"> on other web-related projects for the University as needed.</w:t>
      </w:r>
    </w:p>
    <w:p w:rsidR="00504B9B" w:rsidRDefault="00504B9B"/>
    <w:p w:rsidR="00504B9B" w:rsidRDefault="005E60D6">
      <w:pPr>
        <w:pStyle w:val="Heading2"/>
      </w:pPr>
      <w:r>
        <w:t>The Atom Group – Portsmouth, NH</w:t>
      </w:r>
    </w:p>
    <w:p w:rsidR="00504B9B" w:rsidRDefault="005E60D6">
      <w:pPr>
        <w:pStyle w:val="Heading3"/>
      </w:pPr>
      <w:r>
        <w:t>Web Developer and Backend Programmer</w:t>
      </w:r>
    </w:p>
    <w:p w:rsidR="00504B9B" w:rsidRDefault="005E60D6">
      <w:pPr>
        <w:pStyle w:val="Heading4"/>
      </w:pPr>
      <w:r>
        <w:t>November 2008 to May 2009</w:t>
      </w:r>
    </w:p>
    <w:p w:rsidR="00504B9B" w:rsidRDefault="005E60D6">
      <w:pPr>
        <w:numPr>
          <w:ilvl w:val="0"/>
          <w:numId w:val="3"/>
        </w:numPr>
      </w:pPr>
      <w:r>
        <w:t>The Atom Group is a .NET website contractor</w:t>
      </w:r>
    </w:p>
    <w:p w:rsidR="00504B9B" w:rsidRDefault="005E60D6">
      <w:pPr>
        <w:numPr>
          <w:ilvl w:val="0"/>
          <w:numId w:val="3"/>
        </w:numPr>
      </w:pPr>
      <w:r>
        <w:t>I worked on various web projects as needed.</w:t>
      </w:r>
    </w:p>
    <w:p w:rsidR="00504B9B" w:rsidRDefault="005E60D6">
      <w:pPr>
        <w:numPr>
          <w:ilvl w:val="0"/>
          <w:numId w:val="3"/>
        </w:numPr>
      </w:pPr>
      <w:r>
        <w:t>I utilized Kentico CMS, C#/ASP.NET 3.5, SQL Server, Javascript/jQuery, HTML4</w:t>
      </w:r>
    </w:p>
    <w:p w:rsidR="002E5016" w:rsidRDefault="004874EE" w:rsidP="002E5016">
      <w:pPr>
        <w:numPr>
          <w:ilvl w:val="0"/>
          <w:numId w:val="3"/>
        </w:numPr>
      </w:pPr>
      <w:r>
        <w:t>I researched technical problems and advised on possible solutions.</w:t>
      </w:r>
      <w:bookmarkStart w:id="0" w:name="_GoBack"/>
      <w:bookmarkEnd w:id="0"/>
    </w:p>
    <w:p w:rsidR="002E5016" w:rsidRDefault="002E5016" w:rsidP="002E5016">
      <w:pPr>
        <w:ind w:left="360" w:firstLine="0"/>
      </w:pPr>
    </w:p>
    <w:sectPr w:rsidR="002E5016">
      <w:pgSz w:w="12240" w:h="15840"/>
      <w:pgMar w:top="1080" w:right="1080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multilevel"/>
    <w:tmpl w:val="00000002"/>
    <w:name w:val="List 4"/>
    <w:lvl w:ilvl="0">
      <w:start w:val="1"/>
      <w:numFmt w:val="bullet"/>
      <w:suff w:val="space"/>
      <w:lvlText w:val=""/>
      <w:lvlJc w:val="left"/>
      <w:pPr>
        <w:tabs>
          <w:tab w:val="num" w:pos="0"/>
        </w:tabs>
        <w:ind w:left="227" w:hanging="227"/>
      </w:pPr>
      <w:rPr>
        <w:rFonts w:ascii="Wingdings" w:hAnsi="Wingdings"/>
      </w:rPr>
    </w:lvl>
    <w:lvl w:ilvl="1">
      <w:start w:val="1"/>
      <w:numFmt w:val="bullet"/>
      <w:suff w:val="space"/>
      <w:lvlText w:val=""/>
      <w:lvlJc w:val="left"/>
      <w:pPr>
        <w:tabs>
          <w:tab w:val="num" w:pos="0"/>
        </w:tabs>
        <w:ind w:left="454" w:hanging="227"/>
      </w:pPr>
      <w:rPr>
        <w:rFonts w:ascii="Wingdings" w:hAnsi="Wingdings"/>
      </w:rPr>
    </w:lvl>
    <w:lvl w:ilvl="2">
      <w:start w:val="1"/>
      <w:numFmt w:val="bullet"/>
      <w:suff w:val="space"/>
      <w:lvlText w:val=""/>
      <w:lvlJc w:val="left"/>
      <w:pPr>
        <w:tabs>
          <w:tab w:val="num" w:pos="0"/>
        </w:tabs>
        <w:ind w:left="680" w:hanging="227"/>
      </w:pPr>
      <w:rPr>
        <w:rFonts w:ascii="Wingdings" w:hAnsi="Wingdings"/>
      </w:rPr>
    </w:lvl>
    <w:lvl w:ilvl="3">
      <w:start w:val="1"/>
      <w:numFmt w:val="bullet"/>
      <w:suff w:val="space"/>
      <w:lvlText w:val=""/>
      <w:lvlJc w:val="left"/>
      <w:pPr>
        <w:tabs>
          <w:tab w:val="num" w:pos="0"/>
        </w:tabs>
        <w:ind w:left="907" w:hanging="227"/>
      </w:pPr>
      <w:rPr>
        <w:rFonts w:ascii="Wingdings" w:hAnsi="Wingdings"/>
      </w:rPr>
    </w:lvl>
    <w:lvl w:ilvl="4">
      <w:start w:val="1"/>
      <w:numFmt w:val="bullet"/>
      <w:suff w:val="space"/>
      <w:lvlText w:val=""/>
      <w:lvlJc w:val="left"/>
      <w:pPr>
        <w:tabs>
          <w:tab w:val="num" w:pos="0"/>
        </w:tabs>
        <w:ind w:left="1134" w:hanging="227"/>
      </w:pPr>
      <w:rPr>
        <w:rFonts w:ascii="Wingdings" w:hAnsi="Wingdings"/>
      </w:rPr>
    </w:lvl>
    <w:lvl w:ilvl="5">
      <w:start w:val="1"/>
      <w:numFmt w:val="bullet"/>
      <w:suff w:val="space"/>
      <w:lvlText w:val=""/>
      <w:lvlJc w:val="left"/>
      <w:pPr>
        <w:tabs>
          <w:tab w:val="num" w:pos="0"/>
        </w:tabs>
        <w:ind w:left="1361" w:hanging="227"/>
      </w:pPr>
      <w:rPr>
        <w:rFonts w:ascii="Wingdings" w:hAnsi="Wingdings"/>
      </w:rPr>
    </w:lvl>
    <w:lvl w:ilvl="6">
      <w:start w:val="1"/>
      <w:numFmt w:val="bullet"/>
      <w:suff w:val="space"/>
      <w:lvlText w:val=""/>
      <w:lvlJc w:val="left"/>
      <w:pPr>
        <w:tabs>
          <w:tab w:val="num" w:pos="0"/>
        </w:tabs>
        <w:ind w:left="1587" w:hanging="227"/>
      </w:pPr>
      <w:rPr>
        <w:rFonts w:ascii="Wingdings" w:hAnsi="Wingdings"/>
      </w:rPr>
    </w:lvl>
    <w:lvl w:ilvl="7">
      <w:start w:val="1"/>
      <w:numFmt w:val="bullet"/>
      <w:suff w:val="space"/>
      <w:lvlText w:val=""/>
      <w:lvlJc w:val="left"/>
      <w:pPr>
        <w:tabs>
          <w:tab w:val="num" w:pos="0"/>
        </w:tabs>
        <w:ind w:left="1814" w:hanging="227"/>
      </w:pPr>
      <w:rPr>
        <w:rFonts w:ascii="Wingdings" w:hAnsi="Wingdings"/>
      </w:rPr>
    </w:lvl>
    <w:lvl w:ilvl="8">
      <w:start w:val="1"/>
      <w:numFmt w:val="bullet"/>
      <w:suff w:val="space"/>
      <w:lvlText w:val=""/>
      <w:lvlJc w:val="left"/>
      <w:pPr>
        <w:tabs>
          <w:tab w:val="num" w:pos="0"/>
        </w:tabs>
        <w:ind w:left="2041" w:hanging="227"/>
      </w:pPr>
      <w:rPr>
        <w:rFonts w:ascii="Wingdings" w:hAnsi="Wingdings"/>
      </w:rPr>
    </w:lvl>
  </w:abstractNum>
  <w:abstractNum w:abstractNumId="2">
    <w:nsid w:val="00000003"/>
    <w:multiLevelType w:val="multilevel"/>
    <w:tmpl w:val="00000003"/>
    <w:name w:val="List Rob"/>
    <w:lvl w:ilvl="0">
      <w:start w:val="1"/>
      <w:numFmt w:val="bullet"/>
      <w:lvlText w:val=""/>
      <w:lvlJc w:val="left"/>
      <w:pPr>
        <w:tabs>
          <w:tab w:val="num" w:pos="648"/>
        </w:tabs>
        <w:ind w:left="720" w:hanging="360"/>
      </w:pPr>
      <w:rPr>
        <w:rFonts w:ascii="Wingdings 2" w:hAnsi="Wingdings 2" w:cs="OpenSymbol"/>
      </w:rPr>
    </w:lvl>
    <w:lvl w:ilvl="1">
      <w:start w:val="1"/>
      <w:numFmt w:val="bullet"/>
      <w:lvlText w:val=""/>
      <w:lvlJc w:val="left"/>
      <w:pPr>
        <w:tabs>
          <w:tab w:val="num" w:pos="454"/>
        </w:tabs>
        <w:ind w:left="454" w:hanging="227"/>
      </w:pPr>
      <w:rPr>
        <w:rFonts w:ascii="Wingdings 2" w:hAnsi="Wingdings 2" w:cs="OpenSymbol"/>
      </w:rPr>
    </w:lvl>
    <w:lvl w:ilvl="2">
      <w:start w:val="1"/>
      <w:numFmt w:val="bullet"/>
      <w:lvlText w:val=""/>
      <w:lvlJc w:val="left"/>
      <w:pPr>
        <w:tabs>
          <w:tab w:val="num" w:pos="680"/>
        </w:tabs>
        <w:ind w:left="680" w:hanging="227"/>
      </w:pPr>
      <w:rPr>
        <w:rFonts w:ascii="Wingdings 2" w:hAnsi="Wingdings 2" w:cs="OpenSymbol"/>
      </w:rPr>
    </w:lvl>
    <w:lvl w:ilvl="3">
      <w:start w:val="1"/>
      <w:numFmt w:val="bullet"/>
      <w:lvlText w:val=""/>
      <w:lvlJc w:val="left"/>
      <w:pPr>
        <w:tabs>
          <w:tab w:val="num" w:pos="907"/>
        </w:tabs>
        <w:ind w:left="907" w:hanging="227"/>
      </w:pPr>
      <w:rPr>
        <w:rFonts w:ascii="Wingdings 2" w:hAnsi="Wingdings 2" w:cs="OpenSymbol"/>
      </w:rPr>
    </w:lvl>
    <w:lvl w:ilvl="4">
      <w:start w:val="1"/>
      <w:numFmt w:val="bullet"/>
      <w:lvlText w:val=""/>
      <w:lvlJc w:val="left"/>
      <w:pPr>
        <w:tabs>
          <w:tab w:val="num" w:pos="1134"/>
        </w:tabs>
        <w:ind w:left="1134" w:hanging="227"/>
      </w:pPr>
      <w:rPr>
        <w:rFonts w:ascii="Wingdings 2" w:hAnsi="Wingdings 2" w:cs="OpenSymbol"/>
      </w:rPr>
    </w:lvl>
    <w:lvl w:ilvl="5">
      <w:start w:val="1"/>
      <w:numFmt w:val="bullet"/>
      <w:lvlText w:val=""/>
      <w:lvlJc w:val="left"/>
      <w:pPr>
        <w:tabs>
          <w:tab w:val="num" w:pos="1361"/>
        </w:tabs>
        <w:ind w:left="1361" w:hanging="227"/>
      </w:pPr>
      <w:rPr>
        <w:rFonts w:ascii="Wingdings 2" w:hAnsi="Wingdings 2" w:cs="OpenSymbol"/>
      </w:rPr>
    </w:lvl>
    <w:lvl w:ilvl="6">
      <w:start w:val="1"/>
      <w:numFmt w:val="bullet"/>
      <w:lvlText w:val=""/>
      <w:lvlJc w:val="left"/>
      <w:pPr>
        <w:tabs>
          <w:tab w:val="num" w:pos="1587"/>
        </w:tabs>
        <w:ind w:left="1587" w:hanging="227"/>
      </w:pPr>
      <w:rPr>
        <w:rFonts w:ascii="Wingdings 2" w:hAnsi="Wingdings 2" w:cs="OpenSymbol"/>
      </w:rPr>
    </w:lvl>
    <w:lvl w:ilvl="7">
      <w:start w:val="1"/>
      <w:numFmt w:val="bullet"/>
      <w:lvlText w:val=""/>
      <w:lvlJc w:val="left"/>
      <w:pPr>
        <w:tabs>
          <w:tab w:val="num" w:pos="1814"/>
        </w:tabs>
        <w:ind w:left="1814" w:hanging="227"/>
      </w:pPr>
      <w:rPr>
        <w:rFonts w:ascii="Wingdings 2" w:hAnsi="Wingdings 2" w:cs="OpenSymbol"/>
      </w:rPr>
    </w:lvl>
    <w:lvl w:ilvl="8">
      <w:start w:val="1"/>
      <w:numFmt w:val="bullet"/>
      <w:lvlText w:val=""/>
      <w:lvlJc w:val="left"/>
      <w:pPr>
        <w:tabs>
          <w:tab w:val="num" w:pos="2041"/>
        </w:tabs>
        <w:ind w:left="2041" w:hanging="227"/>
      </w:pPr>
      <w:rPr>
        <w:rFonts w:ascii="Wingdings 2" w:hAnsi="Wingdings 2" w:cs="OpenSymbol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4442"/>
    <w:rsid w:val="001A4855"/>
    <w:rsid w:val="002E5016"/>
    <w:rsid w:val="004874EE"/>
    <w:rsid w:val="00504B9B"/>
    <w:rsid w:val="005E60D6"/>
    <w:rsid w:val="00764442"/>
    <w:rsid w:val="00BB276C"/>
    <w:rsid w:val="00E735D2"/>
    <w:rsid w:val="00ED3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uppressAutoHyphens/>
      <w:ind w:left="288" w:firstLine="288"/>
    </w:pPr>
    <w:rPr>
      <w:rFonts w:eastAsia="SimSun" w:cs="Mangal"/>
      <w:kern w:val="1"/>
      <w:sz w:val="24"/>
      <w:szCs w:val="24"/>
      <w:lang w:eastAsia="hi-IN" w:bidi="hi-IN"/>
    </w:rPr>
  </w:style>
  <w:style w:type="paragraph" w:styleId="Heading1">
    <w:name w:val="heading 1"/>
    <w:basedOn w:val="Heading"/>
    <w:next w:val="BodyText"/>
    <w:qFormat/>
    <w:pPr>
      <w:numPr>
        <w:numId w:val="1"/>
      </w:numPr>
      <w:spacing w:before="230" w:after="29"/>
      <w:ind w:left="0" w:firstLine="0"/>
      <w:outlineLvl w:val="0"/>
    </w:pPr>
    <w:rPr>
      <w:rFonts w:ascii="Arial Black" w:hAnsi="Arial Black"/>
      <w:bCs/>
      <w:color w:val="000000"/>
      <w:sz w:val="24"/>
      <w:szCs w:val="32"/>
      <w:u w:val="double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58" w:after="0"/>
      <w:ind w:left="0" w:firstLine="288"/>
      <w:outlineLvl w:val="1"/>
    </w:pPr>
    <w:rPr>
      <w:b/>
      <w:bCs/>
      <w:iCs/>
      <w:sz w:val="30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0" w:after="0"/>
      <w:ind w:left="288" w:firstLine="0"/>
      <w:outlineLvl w:val="2"/>
    </w:pPr>
    <w:rPr>
      <w:rFonts w:ascii="Georgia" w:hAnsi="Georgia"/>
      <w:b/>
      <w:bCs/>
      <w:i/>
      <w:sz w:val="24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0" w:after="0"/>
      <w:ind w:left="288" w:firstLine="0"/>
      <w:outlineLvl w:val="3"/>
    </w:pPr>
    <w:rPr>
      <w:rFonts w:ascii="Arial Black" w:hAnsi="Arial Black"/>
      <w:bCs/>
      <w:iCs/>
      <w:color w:val="808080"/>
      <w:sz w:val="21"/>
      <w:szCs w:val="24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outlineLvl w:val="5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Hyperlink">
    <w:name w:val="Hyperlink"/>
    <w:rPr>
      <w:color w:val="000080"/>
      <w:u w:val="single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Hangingindent">
    <w:name w:val="Hanging indent"/>
    <w:basedOn w:val="BodyText"/>
    <w:pPr>
      <w:tabs>
        <w:tab w:val="left" w:pos="0"/>
      </w:tabs>
      <w:spacing w:after="0"/>
      <w:ind w:left="144" w:firstLine="0"/>
    </w:pPr>
  </w:style>
  <w:style w:type="paragraph" w:styleId="Title">
    <w:name w:val="Title"/>
    <w:basedOn w:val="Heading"/>
    <w:next w:val="Subtitle"/>
    <w:qFormat/>
    <w:pPr>
      <w:spacing w:before="0" w:after="0"/>
      <w:ind w:left="0" w:firstLine="0"/>
    </w:pPr>
    <w:rPr>
      <w:rFonts w:ascii="Georgia" w:hAnsi="Georgia"/>
      <w:b/>
      <w:bCs/>
      <w:sz w:val="36"/>
      <w:szCs w:val="36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</w:rPr>
  </w:style>
  <w:style w:type="paragraph" w:customStyle="1" w:styleId="HorizontalLine">
    <w:name w:val="Horizontal Line"/>
    <w:basedOn w:val="Normal"/>
    <w:next w:val="BodyText"/>
    <w:pPr>
      <w:suppressLineNumbers/>
      <w:pBdr>
        <w:bottom w:val="single" w:sz="8" w:space="0" w:color="808080"/>
      </w:pBdr>
      <w:ind w:left="0" w:right="1152" w:firstLine="0"/>
    </w:pPr>
    <w:rPr>
      <w:rFonts w:ascii="Arial" w:hAnsi="Arial"/>
      <w:b/>
      <w:sz w:val="28"/>
      <w:szCs w:val="12"/>
    </w:rPr>
  </w:style>
  <w:style w:type="paragraph" w:styleId="BodyTextIndent">
    <w:name w:val="Body Text Indent"/>
    <w:basedOn w:val="BodyText"/>
    <w:pPr>
      <w:spacing w:after="0"/>
      <w:ind w:left="283" w:firstLine="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uppressAutoHyphens/>
      <w:ind w:left="288" w:firstLine="288"/>
    </w:pPr>
    <w:rPr>
      <w:rFonts w:eastAsia="SimSun" w:cs="Mangal"/>
      <w:kern w:val="1"/>
      <w:sz w:val="24"/>
      <w:szCs w:val="24"/>
      <w:lang w:eastAsia="hi-IN" w:bidi="hi-IN"/>
    </w:rPr>
  </w:style>
  <w:style w:type="paragraph" w:styleId="Heading1">
    <w:name w:val="heading 1"/>
    <w:basedOn w:val="Heading"/>
    <w:next w:val="BodyText"/>
    <w:qFormat/>
    <w:pPr>
      <w:numPr>
        <w:numId w:val="1"/>
      </w:numPr>
      <w:spacing w:before="230" w:after="29"/>
      <w:ind w:left="0" w:firstLine="0"/>
      <w:outlineLvl w:val="0"/>
    </w:pPr>
    <w:rPr>
      <w:rFonts w:ascii="Arial Black" w:hAnsi="Arial Black"/>
      <w:bCs/>
      <w:color w:val="000000"/>
      <w:sz w:val="24"/>
      <w:szCs w:val="32"/>
      <w:u w:val="double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58" w:after="0"/>
      <w:ind w:left="0" w:firstLine="288"/>
      <w:outlineLvl w:val="1"/>
    </w:pPr>
    <w:rPr>
      <w:b/>
      <w:bCs/>
      <w:iCs/>
      <w:sz w:val="30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0" w:after="0"/>
      <w:ind w:left="288" w:firstLine="0"/>
      <w:outlineLvl w:val="2"/>
    </w:pPr>
    <w:rPr>
      <w:rFonts w:ascii="Georgia" w:hAnsi="Georgia"/>
      <w:b/>
      <w:bCs/>
      <w:i/>
      <w:sz w:val="24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0" w:after="0"/>
      <w:ind w:left="288" w:firstLine="0"/>
      <w:outlineLvl w:val="3"/>
    </w:pPr>
    <w:rPr>
      <w:rFonts w:ascii="Arial Black" w:hAnsi="Arial Black"/>
      <w:bCs/>
      <w:iCs/>
      <w:color w:val="808080"/>
      <w:sz w:val="21"/>
      <w:szCs w:val="24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outlineLvl w:val="5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Hyperlink">
    <w:name w:val="Hyperlink"/>
    <w:rPr>
      <w:color w:val="000080"/>
      <w:u w:val="single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Hangingindent">
    <w:name w:val="Hanging indent"/>
    <w:basedOn w:val="BodyText"/>
    <w:pPr>
      <w:tabs>
        <w:tab w:val="left" w:pos="0"/>
      </w:tabs>
      <w:spacing w:after="0"/>
      <w:ind w:left="144" w:firstLine="0"/>
    </w:pPr>
  </w:style>
  <w:style w:type="paragraph" w:styleId="Title">
    <w:name w:val="Title"/>
    <w:basedOn w:val="Heading"/>
    <w:next w:val="Subtitle"/>
    <w:qFormat/>
    <w:pPr>
      <w:spacing w:before="0" w:after="0"/>
      <w:ind w:left="0" w:firstLine="0"/>
    </w:pPr>
    <w:rPr>
      <w:rFonts w:ascii="Georgia" w:hAnsi="Georgia"/>
      <w:b/>
      <w:bCs/>
      <w:sz w:val="36"/>
      <w:szCs w:val="36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</w:rPr>
  </w:style>
  <w:style w:type="paragraph" w:customStyle="1" w:styleId="HorizontalLine">
    <w:name w:val="Horizontal Line"/>
    <w:basedOn w:val="Normal"/>
    <w:next w:val="BodyText"/>
    <w:pPr>
      <w:suppressLineNumbers/>
      <w:pBdr>
        <w:bottom w:val="single" w:sz="8" w:space="0" w:color="808080"/>
      </w:pBdr>
      <w:ind w:left="0" w:right="1152" w:firstLine="0"/>
    </w:pPr>
    <w:rPr>
      <w:rFonts w:ascii="Arial" w:hAnsi="Arial"/>
      <w:b/>
      <w:sz w:val="28"/>
      <w:szCs w:val="12"/>
    </w:rPr>
  </w:style>
  <w:style w:type="paragraph" w:styleId="BodyTextIndent">
    <w:name w:val="Body Text Indent"/>
    <w:basedOn w:val="BodyText"/>
    <w:pPr>
      <w:spacing w:after="0"/>
      <w:ind w:left="283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rivier.edu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1746</CharactersWithSpaces>
  <SharedDoc>false</SharedDoc>
  <HLinks>
    <vt:vector size="18" baseType="variant">
      <vt:variant>
        <vt:i4>3145782</vt:i4>
      </vt:variant>
      <vt:variant>
        <vt:i4>6</vt:i4>
      </vt:variant>
      <vt:variant>
        <vt:i4>0</vt:i4>
      </vt:variant>
      <vt:variant>
        <vt:i4>5</vt:i4>
      </vt:variant>
      <vt:variant>
        <vt:lpwstr>http://www.blackboard.com/</vt:lpwstr>
      </vt:variant>
      <vt:variant>
        <vt:lpwstr/>
      </vt:variant>
      <vt:variant>
        <vt:i4>2752571</vt:i4>
      </vt:variant>
      <vt:variant>
        <vt:i4>3</vt:i4>
      </vt:variant>
      <vt:variant>
        <vt:i4>0</vt:i4>
      </vt:variant>
      <vt:variant>
        <vt:i4>5</vt:i4>
      </vt:variant>
      <vt:variant>
        <vt:lpwstr>http://www.aurarestaurant.com/</vt:lpwstr>
      </vt:variant>
      <vt:variant>
        <vt:lpwstr/>
      </vt:variant>
      <vt:variant>
        <vt:i4>3080242</vt:i4>
      </vt:variant>
      <vt:variant>
        <vt:i4>0</vt:i4>
      </vt:variant>
      <vt:variant>
        <vt:i4>0</vt:i4>
      </vt:variant>
      <vt:variant>
        <vt:i4>5</vt:i4>
      </vt:variant>
      <vt:variant>
        <vt:lpwstr>http://www.rivier.edu/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 Borgeson</dc:creator>
  <cp:lastModifiedBy>Robert Borgeson</cp:lastModifiedBy>
  <cp:revision>6</cp:revision>
  <cp:lastPrinted>2014-11-17T20:45:00Z</cp:lastPrinted>
  <dcterms:created xsi:type="dcterms:W3CDTF">2014-11-17T20:44:00Z</dcterms:created>
  <dcterms:modified xsi:type="dcterms:W3CDTF">2014-11-17T21:03:00Z</dcterms:modified>
</cp:coreProperties>
</file>